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226314119</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Guardian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Theresa May to outline post-Brexit vision for UK role in Middle East Prime minister will conclude her three-day trip by setting out UK's role in global efforts to combat threat posed by Isis" w:history="1">
        <w:r>
          <w:rPr>
            <w:rFonts w:ascii="Arial" w:eastAsia="Arial" w:hAnsi="Arial" w:cs="Arial"/>
            <w:b/>
            <w:color w:val="0077CC"/>
            <w:sz w:val="20"/>
            <w:u w:val="single"/>
          </w:rPr>
          <w:t>Theresa May to outline post-Brexit vision for UK role in Middle East Prime minister will conclude her three-day trip by setting out UK's role in global efforts to combat threat posed by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Deal to end civil war in Syria could allow president Bashar al-Assad to stay David Cameron goes to UN global poverty summit in New York holding out prospect of a transition arrangement" w:history="1">
        <w:r>
          <w:rPr>
            <w:rFonts w:ascii="Arial" w:eastAsia="Arial" w:hAnsi="Arial" w:cs="Arial"/>
            <w:b/>
            <w:i w:val="0"/>
            <w:color w:val="0077CC"/>
            <w:sz w:val="20"/>
            <w:u w:val="single"/>
          </w:rPr>
          <w:t>Deal to end civil war in Syria could allow president Bashar al-Assad to stay David Cameron goes to UN global poverty summit in New York holding out prospect of a transition arrangement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Refugees will be sent back across Aegean in EU- Turkey deal Aid agencies criticise inhumane Brussels deal as Saturday midnight deadline may see desperate last-minute rush to Greece" w:history="1">
        <w:r>
          <w:rPr>
            <w:rFonts w:ascii="Arial" w:eastAsia="Arial" w:hAnsi="Arial" w:cs="Arial"/>
            <w:b/>
            <w:i w:val="0"/>
            <w:color w:val="0077CC"/>
            <w:sz w:val="20"/>
            <w:u w:val="single"/>
          </w:rPr>
          <w:t>Refugees will be sent back across Aegean in EU- Turkey deal Aid agencies criticise inhumane Brussels deal as Saturday midnight deadline may see desperate last-minute rush 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ruz and Rubio lead Republican charge against Obama over Syria policy Texas and Florida senators react to death of 129 in Paris terror attacksCruz derides refugee pledge while Rubio declares 'civilizational conflict'" w:history="1">
        <w:r>
          <w:rPr>
            <w:rFonts w:ascii="Arial" w:eastAsia="Arial" w:hAnsi="Arial" w:cs="Arial"/>
            <w:b/>
            <w:i w:val="0"/>
            <w:color w:val="0077CC"/>
            <w:sz w:val="20"/>
            <w:u w:val="single"/>
          </w:rPr>
          <w:t>Cruz and Rubio lead Republican charge against Obama over Syria policy Texas and Florida senators react to death of 129 in Paris terror attacksCruz derides refugee pledge while Rubio declares 'civilizational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Iran deal: Obama may have support he needs to avoid using veto At least 41 Democratic senators back accord, enough to block a vote of disapproval on the deal, although several important legislative hurdles remain" w:history="1">
        <w:r>
          <w:rPr>
            <w:rFonts w:ascii="Arial" w:eastAsia="Arial" w:hAnsi="Arial" w:cs="Arial"/>
            <w:b/>
            <w:i w:val="0"/>
            <w:color w:val="0077CC"/>
            <w:sz w:val="20"/>
            <w:u w:val="single"/>
          </w:rPr>
          <w:t>Iran deal: Obama may have support he needs to avoid using veto At least 41 Democratic senators back accord, enough to block a vote of disapproval on the deal, although several important legislative hurdles remain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Cruz and Rubio lead Republican charge against Obama over Syria policy Texas and Florida senators react to death of 129 in Paris terror attacksCruz derides refugee pledge while Rubio declares 'civilizational conflict'" w:history="1">
        <w:r>
          <w:rPr>
            <w:rFonts w:ascii="Arial" w:eastAsia="Arial" w:hAnsi="Arial" w:cs="Arial"/>
            <w:b/>
            <w:i w:val="0"/>
            <w:color w:val="0077CC"/>
            <w:sz w:val="20"/>
            <w:u w:val="single"/>
          </w:rPr>
          <w:t>Cruz and Rubio lead Republican charge against Obama over Syria policy Texas and Florida senators react to death of 129 in Paris terror attacksCruz derides refugee pledge while Rubio declares 'civilizational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Cruz and Rubio lead Republican charge against Obama over Syria policy Texas and Florida senators react to death of 129 in Paris terror attacksCruz derides refugee pledge while Rubio declares 'civilizational conflict'" w:history="1">
        <w:r>
          <w:rPr>
            <w:rFonts w:ascii="Arial" w:eastAsia="Arial" w:hAnsi="Arial" w:cs="Arial"/>
            <w:b/>
            <w:i w:val="0"/>
            <w:color w:val="0077CC"/>
            <w:sz w:val="20"/>
            <w:u w:val="single"/>
          </w:rPr>
          <w:t>Cruz and Rubio lead Republican charge against Obama over Syria policy Texas and Florida senators react to death of 129 in Paris terror attacksCruz derides refugee pledge while Rubio declares 'civilizational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ruz and Rubio lead Republican charge against Obama over Syria policy Texas and Florida senators react to death of 129 in Paris terror attacksCruz derides refugee pledge while Rubio declares 'civilizational conflict'" w:history="1">
        <w:r>
          <w:rPr>
            <w:rFonts w:ascii="Arial" w:eastAsia="Arial" w:hAnsi="Arial" w:cs="Arial"/>
            <w:b/>
            <w:i w:val="0"/>
            <w:color w:val="0077CC"/>
            <w:sz w:val="20"/>
            <w:u w:val="single"/>
          </w:rPr>
          <w:t>Cruz and Rubio lead Republican charge against Obama over Syria policy Texas and Florida senators react to death of 129 in Paris terror attacksCruz derides refugee pledge while Rubio declares 'civilizational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ruz and Rubio lead Republican charge against Obama over Syria policy Texas and Florida senators react to death of 129 in Paris terror attacksCruz derides refugee pledge while Rubio declares 'civilizational conflict'" w:history="1">
        <w:r>
          <w:rPr>
            <w:rFonts w:ascii="Arial" w:eastAsia="Arial" w:hAnsi="Arial" w:cs="Arial"/>
            <w:b/>
            <w:i w:val="0"/>
            <w:color w:val="0077CC"/>
            <w:sz w:val="20"/>
            <w:u w:val="single"/>
          </w:rPr>
          <w:t>Cruz and Rubio lead Republican charge against Obama over Syria policy Texas and Florida senators react to death of 129 in Paris terror attacksCruz derides refugee pledge while Rubio declares 'civilizational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ushed back into the fire: the refugees who feel compelled to return to Syria Refugees living outside camps in Jordan are among the most vulnerable but also receive the least assistance, leaving them unable to survive" w:history="1">
        <w:r>
          <w:rPr>
            <w:rFonts w:ascii="Arial" w:eastAsia="Arial" w:hAnsi="Arial" w:cs="Arial"/>
            <w:b/>
            <w:i w:val="0"/>
            <w:color w:val="0077CC"/>
            <w:sz w:val="20"/>
            <w:u w:val="single"/>
          </w:rPr>
          <w:t>Pushed back into the fire: the refugees who feel compelled to return to Syria Refugees living outside camps in Jordan are among the most vulnerable but also receive the least assistance, leaving them unable to survive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Cruz and Rubio lead Republican charge against Obama over Syria policy Texas and Florida senators react to death of 129 in Paris terror attacksCruz derides refugee pledge while Rubio declares 'civilizational conflict'" w:history="1">
        <w:r>
          <w:rPr>
            <w:rFonts w:ascii="Arial" w:eastAsia="Arial" w:hAnsi="Arial" w:cs="Arial"/>
            <w:b/>
            <w:i w:val="0"/>
            <w:color w:val="0077CC"/>
            <w:sz w:val="20"/>
            <w:u w:val="single"/>
          </w:rPr>
          <w:t>Cruz and Rubio lead Republican charge against Obama over Syria policy Texas and Florida senators react to death of 129 in Paris terror attacksCruz derides refugee pledge while Rubio declares 'civilizational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Yazidis yearn for their Sinjar home one year after Isis forced them to flee Amid diminishing funds and massive displacement, and with little sign of the international community heeding calls from exiled Yazidis to make their homel..." w:history="1">
        <w:r>
          <w:rPr>
            <w:rFonts w:ascii="Arial" w:eastAsia="Arial" w:hAnsi="Arial" w:cs="Arial"/>
            <w:b/>
            <w:i w:val="0"/>
            <w:color w:val="0077CC"/>
            <w:sz w:val="20"/>
            <w:u w:val="single"/>
          </w:rPr>
          <w:t>Yazidis yearn for their Sinjar home one year after Isis forced them to flee Amid diminishing funds and massive displacement, and with little sign of the international community heeding calls from exiled Yazidis to make their homel...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Non-Syrians can come to UK as part of refugee programme, says Rudd Home secretary says Iraqis and others caught up in Syria crisis can be included among 20,000 to be resettled by 2020" w:history="1">
        <w:r>
          <w:rPr>
            <w:rFonts w:ascii="Arial" w:eastAsia="Arial" w:hAnsi="Arial" w:cs="Arial"/>
            <w:b/>
            <w:i w:val="0"/>
            <w:color w:val="0077CC"/>
            <w:sz w:val="20"/>
            <w:u w:val="single"/>
          </w:rPr>
          <w:t>Non-Syrians can come to UK as part of refugee programme, says Rudd Home secretary says Iraqis and others caught up in Syria crisis can be included among 20,000 to be resettled by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yria crisis: how to donate Four years of war have had a catastrophic effect on Syrians, forcing 10 million people to flee their homes. Here's a roundup of the main appeals" w:history="1">
        <w:r>
          <w:rPr>
            <w:rFonts w:ascii="Arial" w:eastAsia="Arial" w:hAnsi="Arial" w:cs="Arial"/>
            <w:b/>
            <w:i w:val="0"/>
            <w:color w:val="0077CC"/>
            <w:sz w:val="20"/>
            <w:u w:val="single"/>
          </w:rPr>
          <w:t>Syria crisis: how to donate Four years of war have had a catastrophic effect on Syrians, forcing 10 million people to flee their homes. Here's a roundup of the main appeals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End of term report card: the coalition government and global development The development sector reviews the highs and lows of the last five years of coalition Conservative and Liberal Democrat government in the UK" w:history="1">
        <w:r>
          <w:rPr>
            <w:rFonts w:ascii="Arial" w:eastAsia="Arial" w:hAnsi="Arial" w:cs="Arial"/>
            <w:b/>
            <w:i w:val="0"/>
            <w:color w:val="0077CC"/>
            <w:sz w:val="20"/>
            <w:u w:val="single"/>
          </w:rPr>
          <w:t>End of term report card: the coalition government and global development The development sector reviews the highs and lows of the last five years of coalition Conservative and Liberal Democrat government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housands of refugees could be barred from US despite ruling on travel ban Ninth circuit court's decision does not apply to Trump's effort to cut in half the number of refugees resettled in US each year" w:history="1">
        <w:r>
          <w:rPr>
            <w:rFonts w:ascii="Arial" w:eastAsia="Arial" w:hAnsi="Arial" w:cs="Arial"/>
            <w:b/>
            <w:i w:val="0"/>
            <w:color w:val="0077CC"/>
            <w:sz w:val="20"/>
            <w:u w:val="single"/>
          </w:rPr>
          <w:t>Thousands of refugees could be barred from US despite ruling on travel ban Ninth circuit court's decision does not apply to Trump's effort to cut in half the number of refugees resettled in US each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Donald Trump Jr called 'a disgrace' for tweet goading London mayor Sadiq Khan President's son quoted Sadiq Khan out of context after Westminster attackMayor actually said: 'Londoners will never be cowed by terrorism'" w:history="1">
        <w:r>
          <w:rPr>
            <w:rFonts w:ascii="Arial" w:eastAsia="Arial" w:hAnsi="Arial" w:cs="Arial"/>
            <w:b/>
            <w:i w:val="0"/>
            <w:color w:val="0077CC"/>
            <w:sz w:val="20"/>
            <w:u w:val="single"/>
          </w:rPr>
          <w:t>Donald Trump Jr called 'a disgrace' for tweet goading London mayor Sadiq Khan President's son quoted Sadiq Khan out of context after Westminster attackMayor actually said: 'Londoners will never be cowed by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I was murdered in Auschwitz': victims of Holocaust remembered on Twitter One account tweets about the St Louis, a vessel carrying Jews fleeing Nazi Germany that was turned away from the US" w:history="1">
        <w:r>
          <w:rPr>
            <w:rFonts w:ascii="Arial" w:eastAsia="Arial" w:hAnsi="Arial" w:cs="Arial"/>
            <w:b/>
            <w:i w:val="0"/>
            <w:color w:val="0077CC"/>
            <w:sz w:val="20"/>
            <w:u w:val="single"/>
          </w:rPr>
          <w:t>'I was murdered in Auschwitz': victims of Holocaust remembered on Twitter One account tweets about the St Louis, a vessel carrying Jews fleeing Nazi Germany that was turned away from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Facebook , Apple and Google pen letter opposing Trump's travel ban A draft letter co-authored by Silicon Valley heavyweights highlights how immigration supports entrepreneurship and corporate America" w:history="1">
        <w:r>
          <w:rPr>
            <w:rFonts w:ascii="Arial" w:eastAsia="Arial" w:hAnsi="Arial" w:cs="Arial"/>
            <w:b/>
            <w:i w:val="0"/>
            <w:color w:val="0077CC"/>
            <w:sz w:val="20"/>
            <w:u w:val="single"/>
          </w:rPr>
          <w:t>Facebook , Apple and Google pen letter opposing Trump's travel ban A draft letter co-authored by Silicon Valley heavyweights highlights how immigration supports entrepreneurship and corporate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A place to sleep is luxury to us': how Scotland welcomes refugees For many asylum seekers the housing they receive on arrival in Scotland is the first safe place they have known in years" w:history="1">
        <w:r>
          <w:rPr>
            <w:rFonts w:ascii="Arial" w:eastAsia="Arial" w:hAnsi="Arial" w:cs="Arial"/>
            <w:b/>
            <w:i w:val="0"/>
            <w:color w:val="0077CC"/>
            <w:sz w:val="20"/>
            <w:u w:val="single"/>
          </w:rPr>
          <w:t>'A place to sleep is luxury to us': how Scotland welcomes refugees For many asylum seekers the housing they receive on arrival in Scotland is the first safe place they have known in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Greece sidelines officials who blocked expulsion of refugees to Turkey Under pressure from Europe, Greek MPs vote to change composition of committees that held up planned deportations" w:history="1">
        <w:r>
          <w:rPr>
            <w:rFonts w:ascii="Arial" w:eastAsia="Arial" w:hAnsi="Arial" w:cs="Arial"/>
            <w:b/>
            <w:i w:val="0"/>
            <w:color w:val="0077CC"/>
            <w:sz w:val="20"/>
            <w:u w:val="single"/>
          </w:rPr>
          <w:t>Greece sidelines officials who blocked expulsion of refugees to Turkey Under pressure from Europe, Greek MPs vote to change composition of committees that held up planned deportations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rump's latest attack on Hillary Clinton : same message, different delivery It's not unusual for Republicans to criticize Clinton, but Donald Trump's speech did so in an over-the-top manner far beyond the normal bounds of US politics" w:history="1">
        <w:r>
          <w:rPr>
            <w:rFonts w:ascii="Arial" w:eastAsia="Arial" w:hAnsi="Arial" w:cs="Arial"/>
            <w:b/>
            <w:i w:val="0"/>
            <w:color w:val="0077CC"/>
            <w:sz w:val="20"/>
            <w:u w:val="single"/>
          </w:rPr>
          <w:t>Trump's latest attack on Hillary Clinton : same message, different delivery It's not unusual for Republicans to criticize Clinton, but Donald Trump's speech did so in an over-the-top manner far beyond the normal bounds of US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Refugee crisis: human rights chief hits out at Cameron and May Council of Europe's human rights commissioner accuses UK government of 'scaling up alarmist rhetoric' on migration" w:history="1">
        <w:r>
          <w:rPr>
            <w:rFonts w:ascii="Arial" w:eastAsia="Arial" w:hAnsi="Arial" w:cs="Arial"/>
            <w:b/>
            <w:i w:val="0"/>
            <w:color w:val="0077CC"/>
            <w:sz w:val="20"/>
            <w:u w:val="single"/>
          </w:rPr>
          <w:t>Refugee crisis: human rights chief hits out at Cameron and May Council of Europe's human rights commissioner accuses UK government of 'scaling up alarmist rhetoric' on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Ai Weiwei is making a feature film: I'm worried As an artist and philanthropist he is revered, but posing as Syrian refugee Alan Kurdi was an egotistical stunt - Ai's art is best when he is not at its centre" w:history="1">
        <w:r>
          <w:rPr>
            <w:rFonts w:ascii="Arial" w:eastAsia="Arial" w:hAnsi="Arial" w:cs="Arial"/>
            <w:b/>
            <w:i w:val="0"/>
            <w:color w:val="0077CC"/>
            <w:sz w:val="20"/>
            <w:u w:val="single"/>
          </w:rPr>
          <w:t>Ai Weiwei is making a feature film: I'm worried As an artist and philanthropist he is revered, but posing as Syrian refugee Alan Kurdi was an egotistical stunt - Ai's art is best when he is not at its centre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sis widow charged for her role in the death of hostage Kayla Mueller Umm Sayyaf could face life in prison for conspiring in the death of American aid worker Kayla Mueller, who was abused and raped by Isis leader" w:history="1">
        <w:r>
          <w:rPr>
            <w:rFonts w:ascii="Arial" w:eastAsia="Arial" w:hAnsi="Arial" w:cs="Arial"/>
            <w:b/>
            <w:i w:val="0"/>
            <w:color w:val="0077CC"/>
            <w:sz w:val="20"/>
            <w:u w:val="single"/>
          </w:rPr>
          <w:t>Isis widow charged for her role in the death of hostage Kayla Mueller Umm Sayyaf could face life in prison for conspiring in the death of American aid worker Kayla Mueller, who was abused and raped by Isis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So the Greece deportations are going 'smoothly'? Take a closer look The first refugees have been returned under the EU- Turkey deal, and there are already concerns about coercion and force being used" w:history="1">
        <w:r>
          <w:rPr>
            <w:rFonts w:ascii="Arial" w:eastAsia="Arial" w:hAnsi="Arial" w:cs="Arial"/>
            <w:b/>
            <w:i w:val="0"/>
            <w:color w:val="0077CC"/>
            <w:sz w:val="20"/>
            <w:u w:val="single"/>
          </w:rPr>
          <w:t>So the Greece deportations are going 'smoothly'? Take a closer look The first refugees have been returned under the EU- Turkey deal, and there are already concerns about coercion and force being used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Denmark to force refugees to give up valuables under proposed asylum law UN warns that bill requiring refugees to pay for accommodation while applying for asylum will fuel fear and xenophobia" w:history="1">
        <w:r>
          <w:rPr>
            <w:rFonts w:ascii="Arial" w:eastAsia="Arial" w:hAnsi="Arial" w:cs="Arial"/>
            <w:b/>
            <w:i w:val="0"/>
            <w:color w:val="0077CC"/>
            <w:sz w:val="20"/>
            <w:u w:val="single"/>
          </w:rPr>
          <w:t>Denmark to force refugees to give up valuables under proposed asylum law UN warns that bill requiring refugees to pay for accommodation while applying for asylum will fuel fear and xenophobia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UK's 'chaotic system' leaves refugees on the street, says charity Refugees risk becoming homeless because of strict four-week limit to find work and accommodation, says Refugee Council" w:history="1">
        <w:r>
          <w:rPr>
            <w:rFonts w:ascii="Arial" w:eastAsia="Arial" w:hAnsi="Arial" w:cs="Arial"/>
            <w:b/>
            <w:i w:val="0"/>
            <w:color w:val="0077CC"/>
            <w:sz w:val="20"/>
            <w:u w:val="single"/>
          </w:rPr>
          <w:t>UK's 'chaotic system' leaves refugees on the street, says charity Refugees risk becoming homeless because of strict four-week limit to find work and accommodation, says Refugee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ommons committee calls for asylum seekers to be housed in Tory shires Voluntary dispersal scheme unfair with Glasgow, Stoke and Middlesbrough housing majority while boroughs such as Maidenhead take none, MPs say" w:history="1">
        <w:r>
          <w:rPr>
            <w:rFonts w:ascii="Arial" w:eastAsia="Arial" w:hAnsi="Arial" w:cs="Arial"/>
            <w:b/>
            <w:i w:val="0"/>
            <w:color w:val="0077CC"/>
            <w:sz w:val="20"/>
            <w:u w:val="single"/>
          </w:rPr>
          <w:t>Commons committee calls for asylum seekers to be housed in Tory shires Voluntary dispersal scheme unfair with Glasgow, Stoke and Middlesbrough housing majority while boroughs such as Maidenhead take none, MPs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Guardian and Observer refugee appeal: charity completes first Aegean rescue mission The Migrant Offshore Aid Station (Moas) has rescued 59 people stranded in two boats in the Aegean SeaClick here to donate to our appeal" w:history="1">
        <w:r>
          <w:rPr>
            <w:rFonts w:ascii="Arial" w:eastAsia="Arial" w:hAnsi="Arial" w:cs="Arial"/>
            <w:b/>
            <w:i w:val="0"/>
            <w:color w:val="0077CC"/>
            <w:sz w:val="20"/>
            <w:u w:val="single"/>
          </w:rPr>
          <w:t>Guardian and Observer refugee appeal: charity completes first Aegean rescue mission The Migrant Offshore Aid Station (Moas) has rescued 59 people stranded in two boats in the Aegean SeaClick here to donate to our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Refugee crisis: human rights chief hits out at Cameron and May Council of Europe's human rights commissioner accuses UK government of 'scaling up alarmist rhetoric' on migration" w:history="1">
        <w:r>
          <w:rPr>
            <w:rFonts w:ascii="Arial" w:eastAsia="Arial" w:hAnsi="Arial" w:cs="Arial"/>
            <w:b/>
            <w:i w:val="0"/>
            <w:color w:val="0077CC"/>
            <w:sz w:val="20"/>
            <w:u w:val="single"/>
          </w:rPr>
          <w:t>Refugee crisis: human rights chief hits out at Cameron and May Council of Europe's human rights commissioner accuses UK government of 'scaling up alarmist rhetoric' on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Refugee crisis: key aid agencies refuse any role in 'mass expulsion' UNHCR and Médecins Sans Frontières say they will not be involved with EU- Turkey deal to send people back from Greece" w:history="1">
        <w:r>
          <w:rPr>
            <w:rFonts w:ascii="Arial" w:eastAsia="Arial" w:hAnsi="Arial" w:cs="Arial"/>
            <w:b/>
            <w:i w:val="0"/>
            <w:color w:val="0077CC"/>
            <w:sz w:val="20"/>
            <w:u w:val="single"/>
          </w:rPr>
          <w:t>Refugee crisis: key aid agencies refuse any role in 'mass expulsion' UNHCR and Médecins Sans Frontières say they will not be involved with EU- Turkey deal to send people back from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Bishops naturally leftwing, suggests minister after plea to take more refugees Welsh secretary Stephen Crabb said UK would have higher debt if government had listened to economic and social policy advice of the church" w:history="1">
        <w:r>
          <w:rPr>
            <w:rFonts w:ascii="Arial" w:eastAsia="Arial" w:hAnsi="Arial" w:cs="Arial"/>
            <w:b/>
            <w:i w:val="0"/>
            <w:color w:val="0077CC"/>
            <w:sz w:val="20"/>
            <w:u w:val="single"/>
          </w:rPr>
          <w:t>Bishops naturally leftwing, suggests minister after plea to take more refugees Welsh secretary Stephen Crabb said UK would have higher debt if government had listened to economic and social policy advice of the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First Syrian family accepted under refugee increase to arrive in Perth Family of five the first of 12,000 Syrians and Iraqis to be resettled in Australia as part of a group selected after 'rigorous' security screening" w:history="1">
        <w:r>
          <w:rPr>
            <w:rFonts w:ascii="Arial" w:eastAsia="Arial" w:hAnsi="Arial" w:cs="Arial"/>
            <w:b/>
            <w:i w:val="0"/>
            <w:color w:val="0077CC"/>
            <w:sz w:val="20"/>
            <w:u w:val="single"/>
          </w:rPr>
          <w:t>First Syrian family accepted under refugee increase to arrive in Perth Family of five the first of 12,000 Syrians and Iraqis to be resettled in Australia as part of a group selected after 'rigorous' security screening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Denmark to force refugees to give up valuables under proposed asylum law UN warns bill requiring refugees to pay for accommodation while applying for asylum will fuel fear and xenophobia" w:history="1">
        <w:r>
          <w:rPr>
            <w:rFonts w:ascii="Arial" w:eastAsia="Arial" w:hAnsi="Arial" w:cs="Arial"/>
            <w:b/>
            <w:i w:val="0"/>
            <w:color w:val="0077CC"/>
            <w:sz w:val="20"/>
            <w:u w:val="single"/>
          </w:rPr>
          <w:t>Denmark to force refugees to give up valuables under proposed asylum law UN warns bill requiring refugees to pay for accommodation while applying for asylum will fuel fear and xenophobia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Denmark to force refugees to give up valuables under proposed asylum law UN warns that bill requiring refugees to pay for accommodation while applying for asylum will fuel fear and xenophobia" w:history="1">
        <w:r>
          <w:rPr>
            <w:rFonts w:ascii="Arial" w:eastAsia="Arial" w:hAnsi="Arial" w:cs="Arial"/>
            <w:b/>
            <w:i w:val="0"/>
            <w:color w:val="0077CC"/>
            <w:sz w:val="20"/>
            <w:u w:val="single"/>
          </w:rPr>
          <w:t>Denmark to force refugees to give up valuables under proposed asylum law UN warns that bill requiring refugees to pay for accommodation while applying for asylum will fuel fear and xenophobia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Denmark to force refugees to give up valuables under proposed asylum law UN warns that bill requiring refugees to pay for accommodation while applying for asylum will fuel fear and xenophobia" w:history="1">
        <w:r>
          <w:rPr>
            <w:rFonts w:ascii="Arial" w:eastAsia="Arial" w:hAnsi="Arial" w:cs="Arial"/>
            <w:b/>
            <w:i w:val="0"/>
            <w:color w:val="0077CC"/>
            <w:sz w:val="20"/>
            <w:u w:val="single"/>
          </w:rPr>
          <w:t>Denmark to force refugees to give up valuables under proposed asylum law UN warns that bill requiring refugees to pay for accommodation while applying for asylum will fuel fear and xenophobia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Denmark to force refugees to give up valuables under proposed asylum law UN warns bill requiring refugees to pay for accommodation while applying for asylum will fuel fear and xenophobia" w:history="1">
        <w:r>
          <w:rPr>
            <w:rFonts w:ascii="Arial" w:eastAsia="Arial" w:hAnsi="Arial" w:cs="Arial"/>
            <w:b/>
            <w:i w:val="0"/>
            <w:color w:val="0077CC"/>
            <w:sz w:val="20"/>
            <w:u w:val="single"/>
          </w:rPr>
          <w:t>Denmark to force refugees to give up valuables under proposed asylum law UN warns bill requiring refugees to pay for accommodation while applying for asylum will fuel fear and xenophobia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Guardian and Observer refugee appeal: charity completes first Aegean rescue mission The Migrant Offshore Aid Station (Moas) has rescued 59 people stranded in two boats in the Aegean SeaClick here to donate to our appeal" w:history="1">
        <w:r>
          <w:rPr>
            <w:rFonts w:ascii="Arial" w:eastAsia="Arial" w:hAnsi="Arial" w:cs="Arial"/>
            <w:b/>
            <w:i w:val="0"/>
            <w:color w:val="0077CC"/>
            <w:sz w:val="20"/>
            <w:u w:val="single"/>
          </w:rPr>
          <w:t>Guardian and Observer refugee appeal: charity completes first Aegean rescue mission The Migrant Offshore Aid Station (Moas) has rescued 59 people stranded in two boats in the Aegean SeaClick here to donate to our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Isis widow charged for her role in the death of hostage Kayla Mueller Umm Sayyaf could face life in prison for conspiring in the death of American aid worker Kayla Mueller, who was abused and raped by Isis leader" w:history="1">
        <w:r>
          <w:rPr>
            <w:rFonts w:ascii="Arial" w:eastAsia="Arial" w:hAnsi="Arial" w:cs="Arial"/>
            <w:b/>
            <w:i w:val="0"/>
            <w:color w:val="0077CC"/>
            <w:sz w:val="20"/>
            <w:u w:val="single"/>
          </w:rPr>
          <w:t>Isis widow charged for her role in the death of hostage Kayla Mueller Umm Sayyaf could face life in prison for conspiring in the death of American aid worker Kayla Mueller, who was abused and raped by Isis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Sweden introduces border checks in response to refugee crisis Police to monitor trains and ferries arriving from mainland Europe, to deter those hoping to reach other Scandinavian countries" w:history="1">
        <w:r>
          <w:rPr>
            <w:rFonts w:ascii="Arial" w:eastAsia="Arial" w:hAnsi="Arial" w:cs="Arial"/>
            <w:b/>
            <w:i w:val="0"/>
            <w:color w:val="0077CC"/>
            <w:sz w:val="20"/>
            <w:u w:val="single"/>
          </w:rPr>
          <w:t>Sweden introduces border checks in response to refugee crisis Police to monitor trains and ferries arriving from mainland Europe, to deter those hoping to reach other Scandinavian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Sweden introduces border checks in response to refugee crisis Police to monitor trains and ferries arriving from mainland Europe, to deter those hoping to reach other Scandinavian countries" w:history="1">
        <w:r>
          <w:rPr>
            <w:rFonts w:ascii="Arial" w:eastAsia="Arial" w:hAnsi="Arial" w:cs="Arial"/>
            <w:b/>
            <w:i w:val="0"/>
            <w:color w:val="0077CC"/>
            <w:sz w:val="20"/>
            <w:u w:val="single"/>
          </w:rPr>
          <w:t>Sweden introduces border checks in response to refugee crisis Police to monitor trains and ferries arriving from mainland Europe, to deter those hoping to reach other Scandinavian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UN official calls for asylum assessment centre in Calais Peter Sutherland condemns 'shameful' French and British failure to help people living in squalid conditions and risking lives trying to cross Channel" w:history="1">
        <w:r>
          <w:rPr>
            <w:rFonts w:ascii="Arial" w:eastAsia="Arial" w:hAnsi="Arial" w:cs="Arial"/>
            <w:b/>
            <w:i w:val="0"/>
            <w:color w:val="0077CC"/>
            <w:sz w:val="20"/>
            <w:u w:val="single"/>
          </w:rPr>
          <w:t>UN official calls for asylum assessment centre in Calais Peter Sutherland condemns 'shameful' French and British failure to help people living in squalid conditions and risking lives trying to cross Channel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urnbull rebukes Abbott: I won't give Germany advice about refugees Prime minister distances government from his predecesssor's remarks that Europe needed to follow his tough border policies" w:history="1">
        <w:r>
          <w:rPr>
            <w:rFonts w:ascii="Arial" w:eastAsia="Arial" w:hAnsi="Arial" w:cs="Arial"/>
            <w:b/>
            <w:i w:val="0"/>
            <w:color w:val="0077CC"/>
            <w:sz w:val="20"/>
            <w:u w:val="single"/>
          </w:rPr>
          <w:t>Turnbull rebukes Abbott: I won't give Germany advice about refugees Prime minister distances government from his predecesssor's remarks that Europe needed to follow his tough border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Now arriving at Bradford bus station: new play celebrating immigration Director Tom Wright said the play aims to confront the highs and lows of Bradford's ever more diverse communities" w:history="1">
        <w:r>
          <w:rPr>
            <w:rFonts w:ascii="Arial" w:eastAsia="Arial" w:hAnsi="Arial" w:cs="Arial"/>
            <w:b/>
            <w:i w:val="0"/>
            <w:color w:val="0077CC"/>
            <w:sz w:val="20"/>
            <w:u w:val="single"/>
          </w:rPr>
          <w:t>Now arriving at Bradford bus station: new play celebrating immigration Director Tom Wright said the play aims to confront the highs and lows of Bradford's ever more diverse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Bishops naturally leftwing, suggests minister after plea to take more refugees Welsh secretary Stephen Crabb said UK would have higher debt if government had listened to economic and social policy advice of the church" w:history="1">
        <w:r>
          <w:rPr>
            <w:rFonts w:ascii="Arial" w:eastAsia="Arial" w:hAnsi="Arial" w:cs="Arial"/>
            <w:b/>
            <w:i w:val="0"/>
            <w:color w:val="0077CC"/>
            <w:sz w:val="20"/>
            <w:u w:val="single"/>
          </w:rPr>
          <w:t>Bishops naturally leftwing, suggests minister after plea to take more refugees Welsh secretary Stephen Crabb said UK would have higher debt if government had listened to economic and social policy advice of the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ony Abbott casts aside reports of cabinet 'dead wood' reshuffle as 'insider gossip' The prime minister says 'reports of end-of-year reshuffles are a dime a dozen' and News Corp stories are 'wrong'" w:history="1">
        <w:r>
          <w:rPr>
            <w:rFonts w:ascii="Arial" w:eastAsia="Arial" w:hAnsi="Arial" w:cs="Arial"/>
            <w:b/>
            <w:i w:val="0"/>
            <w:color w:val="0077CC"/>
            <w:sz w:val="20"/>
            <w:u w:val="single"/>
          </w:rPr>
          <w:t>Tony Abbott casts aside reports of cabinet 'dead wood' reshuffle as 'insider gossip' The prime minister says 'reports of end-of-year reshuffles are a dime a dozen' and News Corp stories are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Your Thanksgiving cranberry sauce is poisoning Native American lands The area of Wisconsin that grows most of the nation's cranberries returns the water it polluted during the farming process to a lake locals depend on" w:history="1">
        <w:r>
          <w:rPr>
            <w:rFonts w:ascii="Arial" w:eastAsia="Arial" w:hAnsi="Arial" w:cs="Arial"/>
            <w:b/>
            <w:i w:val="0"/>
            <w:color w:val="0077CC"/>
            <w:sz w:val="20"/>
            <w:u w:val="single"/>
          </w:rPr>
          <w:t>Your Thanksgiving cranberry sauce is poisoning Native American lands The area of Wisconsin that grows most of the nation's cranberries returns the water it polluted during the farming process to a lake locals depend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erbian police arrest man with Syrian passport matching Paris attacker's The passport has the same details and name - Ahmad Almohammad - as one found near the body of an attacker in Paris, but not the same photograph" w:history="1">
        <w:r>
          <w:rPr>
            <w:rFonts w:ascii="Arial" w:eastAsia="Arial" w:hAnsi="Arial" w:cs="Arial"/>
            <w:b/>
            <w:i w:val="0"/>
            <w:color w:val="0077CC"/>
            <w:sz w:val="20"/>
            <w:u w:val="single"/>
          </w:rPr>
          <w:t>Serbian police arrest man with Syrian passport matching Paris attacker's The passport has the same details and name - Ahmad Almohammad - as one found near the body of an attacker in Paris, but not the same photograph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A kiss knows no borders: photographing a tender moment amid the refugee crisis A picture of a couple kissing surrounded by a sea of refugees in Budapest has been seen by millions and offers a moving counterpart to the scenes of despair" w:history="1">
        <w:r>
          <w:rPr>
            <w:rFonts w:ascii="Arial" w:eastAsia="Arial" w:hAnsi="Arial" w:cs="Arial"/>
            <w:b/>
            <w:i w:val="0"/>
            <w:color w:val="0077CC"/>
            <w:sz w:val="20"/>
            <w:u w:val="single"/>
          </w:rPr>
          <w:t>A kiss knows no borders: photographing a tender moment amid the refugee crisis A picture of a couple kissing surrounded by a sea of refugees in Budapest has been seen by millions and offers a moving counterpart to the scenes of despair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Serbian police arrest man with Syrian passport matching Paris attacker's The passport has the same details and name - Ahmad Almohammad - as one found near the body of an attacker in Paris, but not the same photograph" w:history="1">
        <w:r>
          <w:rPr>
            <w:rFonts w:ascii="Arial" w:eastAsia="Arial" w:hAnsi="Arial" w:cs="Arial"/>
            <w:b/>
            <w:i w:val="0"/>
            <w:color w:val="0077CC"/>
            <w:sz w:val="20"/>
            <w:u w:val="single"/>
          </w:rPr>
          <w:t>Serbian police arrest man with Syrian passport matching Paris attacker's The passport has the same details and name - Ahmad Almohammad - as one found near the body of an attacker in Paris, but not the same photograph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UN official calls for asylum assessment centre in Calais Peter Sutherland condemns 'shameful' French and British failure to help people living in squalid conditions and risking lives trying to cross Channel" w:history="1">
        <w:r>
          <w:rPr>
            <w:rFonts w:ascii="Arial" w:eastAsia="Arial" w:hAnsi="Arial" w:cs="Arial"/>
            <w:b/>
            <w:i w:val="0"/>
            <w:color w:val="0077CC"/>
            <w:sz w:val="20"/>
            <w:u w:val="single"/>
          </w:rPr>
          <w:t>UN official calls for asylum assessment centre in Calais Peter Sutherland condemns 'shameful' French and British failure to help people living in squalid conditions and risking lives trying to cross Channel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Peter Dutton jokes with Tony Abbott about rising sea levels in Pacific nations Immigration minister shares awkward open mic moment with PM after Pacific islands fail to convince Australia to aim for a global warming target of 1.5 degrees" w:history="1">
        <w:r>
          <w:rPr>
            <w:rFonts w:ascii="Arial" w:eastAsia="Arial" w:hAnsi="Arial" w:cs="Arial"/>
            <w:b/>
            <w:i w:val="0"/>
            <w:color w:val="0077CC"/>
            <w:sz w:val="20"/>
            <w:u w:val="single"/>
          </w:rPr>
          <w:t>Peter Dutton jokes with Tony Abbott about rising sea levels in Pacific nations Immigration minister shares awkward open mic moment with PM after Pacific islands fail to convince Australia to aim for a global warming target of 1.5 degrees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urkey arrests 1,300 asylum seekers after £2bn EU border control deal Three people smugglers held along with hundreds of Syrians, Afghans, Iranians and Iraqis after country vows to curb flow of refugees in return for aid" w:history="1">
        <w:r>
          <w:rPr>
            <w:rFonts w:ascii="Arial" w:eastAsia="Arial" w:hAnsi="Arial" w:cs="Arial"/>
            <w:b/>
            <w:i w:val="0"/>
            <w:color w:val="0077CC"/>
            <w:sz w:val="20"/>
            <w:u w:val="single"/>
          </w:rPr>
          <w:t>Turkey arrests 1,300 asylum seekers after £2bn EU border control deal Three people smugglers held along with hundreds of Syrians, Afghans, Iranians and Iraqis after country vows to curb flow of refugees in return for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Serbian police arrest man with Syrian passport matching Paris attacker's The passport has the same details and name - Ahmad Almohammad - as one found near the body of an attacker in Paris, but not the same photograph" w:history="1">
        <w:r>
          <w:rPr>
            <w:rFonts w:ascii="Arial" w:eastAsia="Arial" w:hAnsi="Arial" w:cs="Arial"/>
            <w:b/>
            <w:i w:val="0"/>
            <w:color w:val="0077CC"/>
            <w:sz w:val="20"/>
            <w:u w:val="single"/>
          </w:rPr>
          <w:t>Serbian police arrest man with Syrian passport matching Paris attacker's The passport has the same details and name - Ahmad Almohammad - as one found near the body of an attacker in Paris, but not the same photograph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Battle for Aleppo threatens to create fresh refugee exodus, says Turkish PM Germany prepared to accelerate Turkey 's EU membership process in exchange for help as Slovenia cuts refugee intake, creating bottlenecks along route" w:history="1">
        <w:r>
          <w:rPr>
            <w:rFonts w:ascii="Arial" w:eastAsia="Arial" w:hAnsi="Arial" w:cs="Arial"/>
            <w:b/>
            <w:i w:val="0"/>
            <w:color w:val="0077CC"/>
            <w:sz w:val="20"/>
            <w:u w:val="single"/>
          </w:rPr>
          <w:t>Battle for Aleppo threatens to create fresh refugee exodus, says Turkish PM Germany prepared to accelerate Turkey 's EU membership process in exchange for help as Slovenia cuts refugee intake, creating bottlenecks along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Benedict Cumberbatch urges Hamlet audience to donate for refugees Actor criticises the government's 'slow response' to crisis of Syrians fleeing war in speech during standing ovation at Barbican" w:history="1">
        <w:r>
          <w:rPr>
            <w:rFonts w:ascii="Arial" w:eastAsia="Arial" w:hAnsi="Arial" w:cs="Arial"/>
            <w:b/>
            <w:i w:val="0"/>
            <w:color w:val="0077CC"/>
            <w:sz w:val="20"/>
            <w:u w:val="single"/>
          </w:rPr>
          <w:t>Benedict Cumberbatch urges Hamlet audience to donate for refugees Actor criticises the government's 'slow response' to crisis of Syrians fleeing war in speech during standing ovation at Barbican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Now arriving at Bradford bus station: new play celebrating immigration Director Tom Wright said the play aims to confront the highs and lows of Bradford's ever more diverse communities" w:history="1">
        <w:r>
          <w:rPr>
            <w:rFonts w:ascii="Arial" w:eastAsia="Arial" w:hAnsi="Arial" w:cs="Arial"/>
            <w:b/>
            <w:i w:val="0"/>
            <w:color w:val="0077CC"/>
            <w:sz w:val="20"/>
            <w:u w:val="single"/>
          </w:rPr>
          <w:t>Now arriving at Bradford bus station: new play celebrating immigration Director Tom Wright said the play aims to confront the highs and lows of Bradford's ever more diverse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Politicians and church leaders to urge asylum policy rethink after Syria crisis Voters' positive reaction to the decision to admit 12,000 extra refugees from the Middle East has laid the ground for a more humane policy, says forum" w:history="1">
        <w:r>
          <w:rPr>
            <w:rFonts w:ascii="Arial" w:eastAsia="Arial" w:hAnsi="Arial" w:cs="Arial"/>
            <w:b/>
            <w:i w:val="0"/>
            <w:color w:val="0077CC"/>
            <w:sz w:val="20"/>
            <w:u w:val="single"/>
          </w:rPr>
          <w:t>Politicians and church leaders to urge asylum policy rethink after Syria crisis Voters' positive reaction to the decision to admit 12,000 extra refugees from the Middle East has laid the ground for a more humane policy, says forum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frica's children grow up, Mumbai 's female cabbies, and laws that constrain women's roles The African babies we've followed since 2005; an all-female taxi firm in India opens economic opportunities; and how legislation limits women's prospects" w:history="1">
        <w:r>
          <w:rPr>
            <w:rFonts w:ascii="Arial" w:eastAsia="Arial" w:hAnsi="Arial" w:cs="Arial"/>
            <w:b/>
            <w:i w:val="0"/>
            <w:color w:val="0077CC"/>
            <w:sz w:val="20"/>
            <w:u w:val="single"/>
          </w:rPr>
          <w:t>Africa's children grow up, Mumbai 's female cabbies, and laws that constrain women's roles The African babies we've followed since 2005; an all-female taxi firm in India opens economic opportunities; and how legislation limits women's prospects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David Miliband : failure to take in refugees an abandonment of UK's humanitarian traditions Former foreign secretary says Britain should live up to historical responsibilities by taking in fair share of refugees" w:history="1">
        <w:r>
          <w:rPr>
            <w:rFonts w:ascii="Arial" w:eastAsia="Arial" w:hAnsi="Arial" w:cs="Arial"/>
            <w:b/>
            <w:i w:val="0"/>
            <w:color w:val="0077CC"/>
            <w:sz w:val="20"/>
            <w:u w:val="single"/>
          </w:rPr>
          <w:t>David Miliband : failure to take in refugees an abandonment of UK's humanitarian traditions Former foreign secretary says Britain should live up to historical responsibilities by taking in fair share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Syria conflict causes refugee surge, focus on tackling HIV and Aids, papal encyclical ignores population growth UN warns of age of mass displacement, more babies of HIV mothers in Ethiopia are being born free of the virus, and the..." w:history="1">
        <w:r>
          <w:rPr>
            <w:rFonts w:ascii="Arial" w:eastAsia="Arial" w:hAnsi="Arial" w:cs="Arial"/>
            <w:b/>
            <w:i w:val="0"/>
            <w:color w:val="0077CC"/>
            <w:sz w:val="20"/>
            <w:u w:val="single"/>
          </w:rPr>
          <w:t>Syria conflict causes refugee surge, focus on tackling HIV and Aids, papal encyclical ignores population growth UN warns of age of mass displacement, more babies of HIV mothers in Ethiopia are being born free of the virus, and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UK Mediterranean mission to get information on smugglers, says minister Minister says navy's purpose is to gather intelligence and also claims most who cross are economic migrants not refugees, a statement challenged by peers" w:history="1">
        <w:r>
          <w:rPr>
            <w:rFonts w:ascii="Arial" w:eastAsia="Arial" w:hAnsi="Arial" w:cs="Arial"/>
            <w:b/>
            <w:i w:val="0"/>
            <w:color w:val="0077CC"/>
            <w:sz w:val="20"/>
            <w:u w:val="single"/>
          </w:rPr>
          <w:t>UK Mediterranean mission to get information on smugglers, says minister Minister says navy's purpose is to gather intelligence and also claims most who cross are economic migrants not refugees, a statement challenged by peers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Greece grapples with massive migrant influx as Syria conflict exacerbates crisis Greece replaces Italy as principal European gateway for migrants as arrivals from Syria and Afghanistan drive 408% year-on-year increase" w:history="1">
        <w:r>
          <w:rPr>
            <w:rFonts w:ascii="Arial" w:eastAsia="Arial" w:hAnsi="Arial" w:cs="Arial"/>
            <w:b/>
            <w:i w:val="0"/>
            <w:color w:val="0077CC"/>
            <w:sz w:val="20"/>
            <w:u w:val="single"/>
          </w:rPr>
          <w:t>Greece grapples with massive migrant influx as Syria conflict exacerbates crisis Greece replaces Italy as principal European gateway for migrants as arrivals from Syria and Afghanistan drive 408% year-on-year increase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Leading writers hope to shift refugee debate with crowdfunded anthology Monica Ali, William Boyd and Marina Lewycka among the authors recruited with aim of shifting public perspectives" w:history="1">
        <w:r>
          <w:rPr>
            <w:rFonts w:ascii="Arial" w:eastAsia="Arial" w:hAnsi="Arial" w:cs="Arial"/>
            <w:b/>
            <w:i w:val="0"/>
            <w:color w:val="0077CC"/>
            <w:sz w:val="20"/>
            <w:u w:val="single"/>
          </w:rPr>
          <w:t>Leading writers hope to shift refugee debate with crowdfunded anthology Monica Ali, William Boyd and Marina Lewycka among the authors recruited with aim of shifting public perspectives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Andy Burnham favourite to become Labour leader after Ed Miliband resigns Bookmakers place former health secretary ahead of Yvette Cooper, Chuka Umunna and others to take over in wake of Miliband resignation" w:history="1">
        <w:r>
          <w:rPr>
            <w:rFonts w:ascii="Arial" w:eastAsia="Arial" w:hAnsi="Arial" w:cs="Arial"/>
            <w:b/>
            <w:i w:val="0"/>
            <w:color w:val="0077CC"/>
            <w:sz w:val="20"/>
            <w:u w:val="single"/>
          </w:rPr>
          <w:t>Andy Burnham favourite to become Labour leader after Ed Miliband resigns Bookmakers place former health secretary ahead of Yvette Cooper, Chuka Umunna and others to take over in wake of Miliband resignation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Cogs in the machine: how the art market became obsessed with money With a Richter selling for £30.4m and a Gauguin setting a new record for the most expensive painting ever sold, profit has disgustingly eclipsed creativity in the art world" w:history="1">
        <w:r>
          <w:rPr>
            <w:rFonts w:ascii="Arial" w:eastAsia="Arial" w:hAnsi="Arial" w:cs="Arial"/>
            <w:b/>
            <w:i w:val="0"/>
            <w:color w:val="0077CC"/>
            <w:sz w:val="20"/>
            <w:u w:val="single"/>
          </w:rPr>
          <w:t>Cogs in the machine: how the art market became obsessed with money With a Richter selling for £30.4m and a Gauguin setting a new record for the most expensive painting ever sold, profit has disgustingly eclipsed creativity in the art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Majority of illegal migrants enter UK via Heathrow on a visa, not on a lorry If Theresa May wants to tackle illegal immigration, better to target overstayers and focus on root cause of Mediterranean migrant crisis" w:history="1">
        <w:r>
          <w:rPr>
            <w:rFonts w:ascii="Arial" w:eastAsia="Arial" w:hAnsi="Arial" w:cs="Arial"/>
            <w:b/>
            <w:i w:val="0"/>
            <w:color w:val="0077CC"/>
            <w:sz w:val="20"/>
            <w:u w:val="single"/>
          </w:rPr>
          <w:t>Majority of illegal migrants enter UK via Heathrow on a visa, not on a lorry If Theresa May wants to tackle illegal immigration, better to target overstayers and focus on root cause of Mediterranean migrant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Ed Miliband wants to control immigration. Let's look at the myths behind this message Instead of politicians challenging Nigel Farage's toxic message, they are attempting to out-Ukip Ukip. The Green party will stand up to this divisive consensus" w:history="1">
        <w:r>
          <w:rPr>
            <w:rFonts w:ascii="Arial" w:eastAsia="Arial" w:hAnsi="Arial" w:cs="Arial"/>
            <w:b/>
            <w:i w:val="0"/>
            <w:color w:val="0077CC"/>
            <w:sz w:val="20"/>
            <w:u w:val="single"/>
          </w:rPr>
          <w:t>Ed Miliband wants to control immigration. Let's look at the myths behind this message Instead of politicians challenging Nigel Farage's toxic message, they are attempting to out-Ukip Ukip. The Green party will stand up to this divisive consensus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Jeremy Corbyn : David Cameron has failed to show that bombing Syria would work The prime minister's claim that there are ground forces to take back territory from the jihadists has not stood up to basic scrutiny" w:history="1">
        <w:r>
          <w:rPr>
            <w:rFonts w:ascii="Arial" w:eastAsia="Arial" w:hAnsi="Arial" w:cs="Arial"/>
            <w:b/>
            <w:i w:val="0"/>
            <w:color w:val="0077CC"/>
            <w:sz w:val="20"/>
            <w:u w:val="single"/>
          </w:rPr>
          <w:t>Jeremy Corbyn : David Cameron has failed to show that bombing Syria would work The prime minister's claim that there are ground forces to take back territory from the jihadists has not stood up to basic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Jeremy Corbyn : David Cameron has failed to show that bombing Syria would work The prime minister's claim that there are ground forces to take back territory from the jihadists has not stood up to basic scrutiny" w:history="1">
        <w:r>
          <w:rPr>
            <w:rFonts w:ascii="Arial" w:eastAsia="Arial" w:hAnsi="Arial" w:cs="Arial"/>
            <w:b/>
            <w:i w:val="0"/>
            <w:color w:val="0077CC"/>
            <w:sz w:val="20"/>
            <w:u w:val="single"/>
          </w:rPr>
          <w:t>Jeremy Corbyn : David Cameron has failed to show that bombing Syria would work The prime minister's claim that there are ground forces to take back territory from the jihadists has not stood up to basic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I feel like I've lost so much of my life': Syria 's broken families Visa rules alongside Trump's travel ban mean many couples who survived the Syrian war are now suffering the pain of being forced to live apart" w:history="1">
        <w:r>
          <w:rPr>
            <w:rFonts w:ascii="Arial" w:eastAsia="Arial" w:hAnsi="Arial" w:cs="Arial"/>
            <w:b/>
            <w:i w:val="0"/>
            <w:color w:val="0077CC"/>
            <w:sz w:val="20"/>
            <w:u w:val="single"/>
          </w:rPr>
          <w:t>'I feel like I've lost so much of my life': Syria 's broken families Visa rules alongside Trump's travel ban mean many couples who survived the Syrian war are now suffering the pain of being forced to live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ustainable development goals and Haiti five years after the earthquake We help you navigate the sustainable development goals and visit Haiti to measure progress since the 2010 earthquake If you are viewing this on the web and wo..." w:history="1">
        <w:r>
          <w:rPr>
            <w:rFonts w:ascii="Arial" w:eastAsia="Arial" w:hAnsi="Arial" w:cs="Arial"/>
            <w:b/>
            <w:i w:val="0"/>
            <w:color w:val="0077CC"/>
            <w:sz w:val="20"/>
            <w:u w:val="single"/>
          </w:rPr>
          <w:t>Sustainable development goals and Haiti five years after the earthquake We help you navigate the sustainable development goals and visit Haiti to measure progress since the 2010 earthquake If you are viewing this on the web and wo...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The refugee crisis: is the truth too much for British teenagers? Tabloid journalist Vanessa Altin thought she was hardened to suffering. And then she visited Suruc, a town on the Turkish Syrian border filled with child refugees. W..." w:history="1">
        <w:r>
          <w:rPr>
            <w:rFonts w:ascii="Arial" w:eastAsia="Arial" w:hAnsi="Arial" w:cs="Arial"/>
            <w:b/>
            <w:i w:val="0"/>
            <w:color w:val="0077CC"/>
            <w:sz w:val="20"/>
            <w:u w:val="single"/>
          </w:rPr>
          <w:t>The refugee crisis: is the truth too much for British teenagers? Tabloid journalist Vanessa Altin thought she was hardened to suffering. And then she visited Suruc, a town on the Turkish Syrian border filled with child refugees. 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World briefing: Refugee crisis creates new headaches for Obama and Davutoglu" w:history="1">
        <w:r>
          <w:rPr>
            <w:rFonts w:ascii="Arial" w:eastAsia="Arial" w:hAnsi="Arial" w:cs="Arial"/>
            <w:b/>
            <w:i w:val="0"/>
            <w:color w:val="0077CC"/>
            <w:sz w:val="20"/>
            <w:u w:val="single"/>
          </w:rPr>
          <w:t>World briefing: Refugee crisis creates new headaches for Obama and Davutoglu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World briefing Refugee crisis creates new headaches for Obama and Davutoglu" w:history="1">
        <w:r>
          <w:rPr>
            <w:rFonts w:ascii="Arial" w:eastAsia="Arial" w:hAnsi="Arial" w:cs="Arial"/>
            <w:b/>
            <w:i w:val="0"/>
            <w:color w:val="0077CC"/>
            <w:sz w:val="20"/>
            <w:u w:val="single"/>
          </w:rPr>
          <w:t>World briefing Refugee crisis creates new headaches for Obama and Davutoglu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Jeremy Corbyn : David Cameron has failed to show that bombing Syria would work The prime minister's claim that there are ground forces to take back territory from the jihadists has not stood up to basic scrutiny" w:history="1">
        <w:r>
          <w:rPr>
            <w:rFonts w:ascii="Arial" w:eastAsia="Arial" w:hAnsi="Arial" w:cs="Arial"/>
            <w:b/>
            <w:i w:val="0"/>
            <w:color w:val="0077CC"/>
            <w:sz w:val="20"/>
            <w:u w:val="single"/>
          </w:rPr>
          <w:t>Jeremy Corbyn : David Cameron has failed to show that bombing Syria would work The prime minister's claim that there are ground forces to take back territory from the jihadists has not stood up to basic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Hunting the Paris terror mastermind: forensic experts race to identify body Reports say Abdel-Hamid Abu Oud was man killed in raid on St-Denis apartment along with his female cousin, believed to be Hasna Aitboulahcen" w:history="1">
        <w:r>
          <w:rPr>
            <w:rFonts w:ascii="Arial" w:eastAsia="Arial" w:hAnsi="Arial" w:cs="Arial"/>
            <w:b/>
            <w:i w:val="0"/>
            <w:color w:val="0077CC"/>
            <w:sz w:val="20"/>
            <w:u w:val="single"/>
          </w:rPr>
          <w:t>Hunting the Paris terror mastermind: forensic experts race to identify body Reports say Abdel-Hamid Abu Oud was man killed in raid on St-Denis apartment along with his female cousin, believed to be Hasna Aitboulahcen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Hugh Muir's sketch: The lady's not for telling" w:history="1">
        <w:r>
          <w:rPr>
            <w:rFonts w:ascii="Arial" w:eastAsia="Arial" w:hAnsi="Arial" w:cs="Arial"/>
            <w:b/>
            <w:i w:val="0"/>
            <w:color w:val="0077CC"/>
            <w:sz w:val="20"/>
            <w:u w:val="single"/>
          </w:rPr>
          <w:t>Hugh Muir's sketch: The lady's not for telling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an children's books help build a better world? Author SF Said on how almost all the world's problems come down to 'us and them' - and how children's books can knock down the barriersDo you believe it's the books we read when we a..." w:history="1">
        <w:r>
          <w:rPr>
            <w:rFonts w:ascii="Arial" w:eastAsia="Arial" w:hAnsi="Arial" w:cs="Arial"/>
            <w:b/>
            <w:i w:val="0"/>
            <w:color w:val="0077CC"/>
            <w:sz w:val="20"/>
            <w:u w:val="single"/>
          </w:rPr>
          <w:t>Can children's books help build a better world? Author SF Said on how almost all the world's problems come down to 'us and them' - and how children's books can knock down the barriersDo you believe it's the books we read when we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Migration summit: EU prepared to give Turkey extra (EURO)3bn - live EU leaders want deal that would reduce number of migrants and refugees making dangerous journey across Aegean Sea to GreeceSummit preview: leaders try to stem flo..." w:history="1">
        <w:r>
          <w:rPr>
            <w:rFonts w:ascii="Arial" w:eastAsia="Arial" w:hAnsi="Arial" w:cs="Arial"/>
            <w:b/>
            <w:i w:val="0"/>
            <w:color w:val="0077CC"/>
            <w:sz w:val="20"/>
            <w:u w:val="single"/>
          </w:rPr>
          <w:t>Migration summit: EU prepared to give Turkey extra (EURO)3bn - live EU leaders want deal that would reduce number of migrants and refugees making dangerous journey across Aegean Sea to GreeceSummit preview: leaders try to stem flo...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arin gas in attack on Syrian civilians probably government's, says UN" w:history="1">
        <w:r>
          <w:rPr>
            <w:rFonts w:ascii="Arial" w:eastAsia="Arial" w:hAnsi="Arial" w:cs="Arial"/>
            <w:b/>
            <w:i w:val="0"/>
            <w:color w:val="0077CC"/>
            <w:sz w:val="20"/>
            <w:u w:val="single"/>
          </w:rPr>
          <w:t>Sarin gas in attack on Syrian civilians probably government's, says 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Migration summit: EU prepared to give Turkey extra (EURO)3bn - as it happened EU leaders want deal that would reduce number of migrants and refugees making dangerous journey across Aegean Sea to GreeceSummit preview: leaders try t..." w:history="1">
        <w:r>
          <w:rPr>
            <w:rFonts w:ascii="Arial" w:eastAsia="Arial" w:hAnsi="Arial" w:cs="Arial"/>
            <w:b/>
            <w:i w:val="0"/>
            <w:color w:val="0077CC"/>
            <w:sz w:val="20"/>
            <w:u w:val="single"/>
          </w:rPr>
          <w:t>Migration summit: EU prepared to give Turkey extra (EURO)3bn - as it happened EU leaders want deal that would reduce number of migrants and refugees making dangerous journey across Aegean Sea to GreeceSummit preview: leaders try 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Hugh Muir's sketch: Miliband turns away from zen and cashes in on 50p tax rate" w:history="1">
        <w:r>
          <w:rPr>
            <w:rFonts w:ascii="Arial" w:eastAsia="Arial" w:hAnsi="Arial" w:cs="Arial"/>
            <w:b/>
            <w:i w:val="0"/>
            <w:color w:val="0077CC"/>
            <w:sz w:val="20"/>
            <w:u w:val="single"/>
          </w:rPr>
          <w:t>Hugh Muir's sketch: Miliband turns away from zen and cashes in on 50p tax 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Hugh Muir's sketch The lady's not for telling" w:history="1">
        <w:r>
          <w:rPr>
            <w:rFonts w:ascii="Arial" w:eastAsia="Arial" w:hAnsi="Arial" w:cs="Arial"/>
            <w:b/>
            <w:i w:val="0"/>
            <w:color w:val="0077CC"/>
            <w:sz w:val="20"/>
            <w:u w:val="single"/>
          </w:rPr>
          <w:t>Hugh Muir's sketch The lady's not for telling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he Guardian view on refugees and migrants: solidarity, not fear The world's steps towards a humane and constructive response are slow and faltering. But people in flight need help and sympathy, not rejection" w:history="1">
        <w:r>
          <w:rPr>
            <w:rFonts w:ascii="Arial" w:eastAsia="Arial" w:hAnsi="Arial" w:cs="Arial"/>
            <w:b/>
            <w:i w:val="0"/>
            <w:color w:val="0077CC"/>
            <w:sz w:val="20"/>
            <w:u w:val="single"/>
          </w:rPr>
          <w:t>The Guardian view on refugees and migrants: solidarity, not fear The world's steps towards a humane and constructive response are slow and faltering. But people in flight need help and sympathy, not rejection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urkish crackdown leaves refugees in limbo With the EU outsourcing border security to Ankara, refugees are stuck in Turkey and aid groups say people-smuggling is being pushed deeper underground" w:history="1">
        <w:r>
          <w:rPr>
            <w:rFonts w:ascii="Arial" w:eastAsia="Arial" w:hAnsi="Arial" w:cs="Arial"/>
            <w:b/>
            <w:i w:val="0"/>
            <w:color w:val="0077CC"/>
            <w:sz w:val="20"/>
            <w:u w:val="single"/>
          </w:rPr>
          <w:t>Turkish crackdown leaves refugees in limbo With the EU outsourcing border security to Ankara, refugees are stuck in Turkey and aid groups say people-smuggling is being pushed deeper underground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he Guardian view on child marriage: wedlock is a padlock for girls From the US to Bangladesh , underage brides are likely to leave education and face increased risks of poverty, domestic violence, and high rates of maternal mortality" w:history="1">
        <w:r>
          <w:rPr>
            <w:rFonts w:ascii="Arial" w:eastAsia="Arial" w:hAnsi="Arial" w:cs="Arial"/>
            <w:b/>
            <w:i w:val="0"/>
            <w:color w:val="0077CC"/>
            <w:sz w:val="20"/>
            <w:u w:val="single"/>
          </w:rPr>
          <w:t>The Guardian view on child marriage: wedlock is a padlock for girls From the US to Bangladesh , underage brides are likely to leave education and face increased risks of poverty, domestic violence, and high rates of maternal mortality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Guardian Weekly Letters, 15 April 2016 Rethinking taxation; New Zealand's flag vote; people smugglers' vital role" w:history="1">
        <w:r>
          <w:rPr>
            <w:rFonts w:ascii="Arial" w:eastAsia="Arial" w:hAnsi="Arial" w:cs="Arial"/>
            <w:b/>
            <w:i w:val="0"/>
            <w:color w:val="0077CC"/>
            <w:sz w:val="20"/>
            <w:u w:val="single"/>
          </w:rPr>
          <w:t>Guardian Weekly Letters, 15 April 2016 Rethinking taxation; New Zealand's flag vote; people smugglers' vital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Lebanese PM Saad Hariri suspends resignation Hariri puts resignation on hold, saying he responded to president's request to take consultations" w:history="1">
        <w:r>
          <w:rPr>
            <w:rFonts w:ascii="Arial" w:eastAsia="Arial" w:hAnsi="Arial" w:cs="Arial"/>
            <w:b/>
            <w:i w:val="0"/>
            <w:color w:val="0077CC"/>
            <w:sz w:val="20"/>
            <w:u w:val="single"/>
          </w:rPr>
          <w:t>Lebanese PM Saad Hariri suspends resignation Hariri puts resignation on hold, saying he responded to president's request to take consultations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Syrian filmmaker making prison torture movie survives 'assassination attempt' Muhammad Bayazid stabbed in Istanbul on Tuesday night, as he sought funds for project detailing Assad regime abuses at notorious Tadmur prison" w:history="1">
        <w:r>
          <w:rPr>
            <w:rFonts w:ascii="Arial" w:eastAsia="Arial" w:hAnsi="Arial" w:cs="Arial"/>
            <w:b/>
            <w:i w:val="0"/>
            <w:color w:val="0077CC"/>
            <w:sz w:val="20"/>
            <w:u w:val="single"/>
          </w:rPr>
          <w:t>Syrian filmmaker making prison torture movie survives 'assassination attempt' Muhammad Bayazid stabbed in Istanbul on Tuesday night, as he sought funds for project detailing Assad regime abuses at notorious Tadmur prison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Amir Khan: 'I could buy anything I want, but I'd rather do charity work now' He used to collect cars he couldn't drive and buy £60,000 watches - but those days are over. As he sends an aid convoy to Lesbos and offers refugees a pl..." w:history="1">
        <w:r>
          <w:rPr>
            <w:rFonts w:ascii="Arial" w:eastAsia="Arial" w:hAnsi="Arial" w:cs="Arial"/>
            <w:b/>
            <w:i w:val="0"/>
            <w:color w:val="0077CC"/>
            <w:sz w:val="20"/>
            <w:u w:val="single"/>
          </w:rPr>
          <w:t>Amir Khan: 'I could buy anything I want, but I'd rather do charity work now' He used to collect cars he couldn't drive and buy £60,000 watches - but those days are over. As he sends an aid convoy to Lesbos and offers refugees a pl...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he media have failed us': British Muslims on coverage of the Paris attacks One week after Isis-affiliated jihadi killed 129 people in coordinated attacks, British Muslims tell us how their lives have changed due to the demonisation of their religion" w:history="1">
        <w:r>
          <w:rPr>
            <w:rFonts w:ascii="Arial" w:eastAsia="Arial" w:hAnsi="Arial" w:cs="Arial"/>
            <w:b/>
            <w:i w:val="0"/>
            <w:color w:val="0077CC"/>
            <w:sz w:val="20"/>
            <w:u w:val="single"/>
          </w:rPr>
          <w:t>'The media have failed us': British Muslims on coverage of the Paris attacks One week after Isis-affiliated jihadi killed 129 people in coordinated attacks, British Muslims tell us how their lives have changed due to the demonisation of their religion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Turkish crackdown leaves refugees in limbo With the EU outsourcing border security to Ankara, refugees are stuck in Turkey and aid groups say people-smuggling is being pushed deeper underground" w:history="1">
        <w:r>
          <w:rPr>
            <w:rFonts w:ascii="Arial" w:eastAsia="Arial" w:hAnsi="Arial" w:cs="Arial"/>
            <w:b/>
            <w:i w:val="0"/>
            <w:color w:val="0077CC"/>
            <w:sz w:val="20"/>
            <w:u w:val="single"/>
          </w:rPr>
          <w:t>Turkish crackdown leaves refugees in limbo With the EU outsourcing border security to Ankara, refugees are stuck in Turkey and aid groups say people-smuggling is being pushed deeper underground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The media have failed us': British Muslims on coverage of the Paris attacks One week after Isis-affiliated jihadi killed 129 people in coordinated attacks, British Muslims tell us how their lives have changed" w:history="1">
        <w:r>
          <w:rPr>
            <w:rFonts w:ascii="Arial" w:eastAsia="Arial" w:hAnsi="Arial" w:cs="Arial"/>
            <w:b/>
            <w:i w:val="0"/>
            <w:color w:val="0077CC"/>
            <w:sz w:val="20"/>
            <w:u w:val="single"/>
          </w:rPr>
          <w:t>'The media have failed us': British Muslims on coverage of the Paris attacks One week after Isis-affiliated jihadi killed 129 people in coordinated attacks, British Muslims tell us how their lives have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urkish crackdown leaves refugees in limbo With the EU outsourcing border security to Ankara, refugees are stuck in Turkey and aid groups say people smuggling is being pushed deeper underground" w:history="1">
        <w:r>
          <w:rPr>
            <w:rFonts w:ascii="Arial" w:eastAsia="Arial" w:hAnsi="Arial" w:cs="Arial"/>
            <w:b/>
            <w:i w:val="0"/>
            <w:color w:val="0077CC"/>
            <w:sz w:val="20"/>
            <w:u w:val="single"/>
          </w:rPr>
          <w:t>Turkish crackdown leaves refugees in limbo With the EU outsourcing border security to Ankara, refugees are stuck in Turkey and aid groups say people smuggling is being pushed deeper underground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Human Flow review - Ai Weiwei's urgent look at the scale of the refugee crisis Gorgeous shots in Greece , Calais and elsewhere, many filmed from drones, create a visual tone poem that proves both epic and highly human" w:history="1">
        <w:r>
          <w:rPr>
            <w:rFonts w:ascii="Arial" w:eastAsia="Arial" w:hAnsi="Arial" w:cs="Arial"/>
            <w:b/>
            <w:i w:val="0"/>
            <w:color w:val="0077CC"/>
            <w:sz w:val="20"/>
            <w:u w:val="single"/>
          </w:rPr>
          <w:t>Human Flow review - Ai Weiwei's urgent look at the scale of the refugee crisis Gorgeous shots in Greece , Calais and elsewhere, many filmed from drones, create a visual tone poem that proves both epic and highly human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UN agencies 'broke and failing' in face of ever-growing refugee crisis Damage will be impossible to reverse, warns head of UNHCR, after 10% fall in funding forces cuts to food rations and closure of clinics" w:history="1">
        <w:r>
          <w:rPr>
            <w:rFonts w:ascii="Arial" w:eastAsia="Arial" w:hAnsi="Arial" w:cs="Arial"/>
            <w:b/>
            <w:i w:val="0"/>
            <w:color w:val="0077CC"/>
            <w:sz w:val="20"/>
            <w:u w:val="single"/>
          </w:rPr>
          <w:t>UN agencies 'broke and failing' in face of ever-growing refugee crisis Damage will be impossible to reverse, warns head of UNHCR, after 10% fall in funding forces cuts to food rations and closure of clinics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rump's senseless Syria strikes accomplish nothing The US bombing of a Syrian airfield is flip-floppery at its worst. And it signals to America 's foes that Trump can be easily dragged into military quagmires" w:history="1">
        <w:r>
          <w:rPr>
            <w:rFonts w:ascii="Arial" w:eastAsia="Arial" w:hAnsi="Arial" w:cs="Arial"/>
            <w:b/>
            <w:i w:val="0"/>
            <w:color w:val="0077CC"/>
            <w:sz w:val="20"/>
            <w:u w:val="single"/>
          </w:rPr>
          <w:t>Trump's senseless Syria strikes accomplish nothing The US bombing of a Syrian airfield is flip-floppery at its worst. And it signals to America 's foes that Trump can be easily dragged into military quagmires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udget could expand private sponsorship program for refugees Turnbull government plans to double spots in Community Proposal Pilot for fee of almost $40,000 but the places will be taken out of its own quota" w:history="1">
        <w:r>
          <w:rPr>
            <w:rFonts w:ascii="Arial" w:eastAsia="Arial" w:hAnsi="Arial" w:cs="Arial"/>
            <w:b/>
            <w:i w:val="0"/>
            <w:color w:val="0077CC"/>
            <w:sz w:val="20"/>
            <w:u w:val="single"/>
          </w:rPr>
          <w:t>Budget could expand private sponsorship program for refugees Turnbull government plans to double spots in Community Proposal Pilot for fee of almost $40,000 but the places will be taken out of its own quota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Mike Pence used his AOL email for state business as governor - and was hacked Vice-president under scrutiny for using his personal email account to discuss security issues as Indiana governor, which was compromised by a scammer" w:history="1">
        <w:r>
          <w:rPr>
            <w:rFonts w:ascii="Arial" w:eastAsia="Arial" w:hAnsi="Arial" w:cs="Arial"/>
            <w:b/>
            <w:i w:val="0"/>
            <w:color w:val="0077CC"/>
            <w:sz w:val="20"/>
            <w:u w:val="single"/>
          </w:rPr>
          <w:t>Mike Pence used his AOL email for state business as governor - and was hacked Vice-president under scrutiny for using his personal email account to discuss security issues as Indiana governor, which was compromised by a scammer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A small shift by the Home Office would mean so much to Syrian families Distressed Syrian refugee families in our London borough are losing out again as a result of Home Office intransigence" w:history="1">
        <w:r>
          <w:rPr>
            <w:rFonts w:ascii="Arial" w:eastAsia="Arial" w:hAnsi="Arial" w:cs="Arial"/>
            <w:b/>
            <w:i w:val="0"/>
            <w:color w:val="0077CC"/>
            <w:sz w:val="20"/>
            <w:u w:val="single"/>
          </w:rPr>
          <w:t>A small shift by the Home Office would mean so much to Syrian families Distressed Syrian refugee families in our London borough are losing out again as a result of Home Office intransigence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Man secretly deported to Nauru from Melbourne detention centre, say lawyers Advocates allege the man was removed at night without warning and without being able to contact legal representatives" w:history="1">
        <w:r>
          <w:rPr>
            <w:rFonts w:ascii="Arial" w:eastAsia="Arial" w:hAnsi="Arial" w:cs="Arial"/>
            <w:b/>
            <w:i w:val="0"/>
            <w:color w:val="0077CC"/>
            <w:sz w:val="20"/>
            <w:u w:val="single"/>
          </w:rPr>
          <w:t>Man secretly deported to Nauru from Melbourne detention centre, say lawyers Advocates allege the man was removed at night without warning and without being able to contact legal representatives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urkey threatens to end refugee deal in row over EU accession President Erdogan issues warning after European parliament vote urging ministers to freeze talks on Turkey joining the EU" w:history="1">
        <w:r>
          <w:rPr>
            <w:rFonts w:ascii="Arial" w:eastAsia="Arial" w:hAnsi="Arial" w:cs="Arial"/>
            <w:b/>
            <w:i w:val="0"/>
            <w:color w:val="0077CC"/>
            <w:sz w:val="20"/>
            <w:u w:val="single"/>
          </w:rPr>
          <w:t>Turkey threatens to end refugee deal in row over EU accession President Erdogan issues warning after European parliament vote urging ministers to freeze talks on Turkey joining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ichael Flynn will be a disaster as National Security Adviser His ascent marks a victory for the ideology inspired by Osama bin Laden - that the west is at war with Islam" w:history="1">
        <w:r>
          <w:rPr>
            <w:rFonts w:ascii="Arial" w:eastAsia="Arial" w:hAnsi="Arial" w:cs="Arial"/>
            <w:b/>
            <w:i w:val="0"/>
            <w:color w:val="0077CC"/>
            <w:sz w:val="20"/>
            <w:u w:val="single"/>
          </w:rPr>
          <w:t>Michael Flynn will be a disaster as National Security Adviser His ascent marks a victory for the ideology inspired by Osama bin Laden - that the west is at war with Islam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Jobs the key to doubling refugee intake, says resettlement chief Peter Shergold says New South Wales will set up a one-stop shop for new arrivals that will work with big employers" w:history="1">
        <w:r>
          <w:rPr>
            <w:rFonts w:ascii="Arial" w:eastAsia="Arial" w:hAnsi="Arial" w:cs="Arial"/>
            <w:b/>
            <w:i w:val="0"/>
            <w:color w:val="0077CC"/>
            <w:sz w:val="20"/>
            <w:u w:val="single"/>
          </w:rPr>
          <w:t>Jobs the key to doubling refugee intake, says resettlement chief Peter Shergold says New South Wales will set up a one-stop shop for new arrivals that will work with big employers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rump lambasted for claiming black communities are in 'worst shape ever' The statement was immediately called out on social media for failing to consider slavery, and joined a list of controversies the Republican fended off Tuesday" w:history="1">
        <w:r>
          <w:rPr>
            <w:rFonts w:ascii="Arial" w:eastAsia="Arial" w:hAnsi="Arial" w:cs="Arial"/>
            <w:b/>
            <w:i w:val="0"/>
            <w:color w:val="0077CC"/>
            <w:sz w:val="20"/>
            <w:u w:val="single"/>
          </w:rPr>
          <w:t>Trump lambasted for claiming black communities are in 'worst shape ever' The statement was immediately called out on social media for failing to consider slavery, and joined a list of controversies the Republican fended off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David Cameron claims victory in battle with EU over migrant arrival rules No 10 says that UK pressure has stopped scrapping of the Dublin regulation, which states refugees must claim asylum in the first country they arrive in" w:history="1">
        <w:r>
          <w:rPr>
            <w:rFonts w:ascii="Arial" w:eastAsia="Arial" w:hAnsi="Arial" w:cs="Arial"/>
            <w:b/>
            <w:i w:val="0"/>
            <w:color w:val="0077CC"/>
            <w:sz w:val="20"/>
            <w:u w:val="single"/>
          </w:rPr>
          <w:t>David Cameron claims victory in battle with EU over migrant arrival rules No 10 says that UK pressure has stopped scrapping of the Dublin regulation, which states refugees must claim asylum in the first country they arrive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We want to change things': Syrian women begin UK theatre tour Queens of Syria , an adaptation of Euripides' antiwar tragedy The Trojan Women, will visit London, Liverpool and Edinburgh" w:history="1">
        <w:r>
          <w:rPr>
            <w:rFonts w:ascii="Arial" w:eastAsia="Arial" w:hAnsi="Arial" w:cs="Arial"/>
            <w:b/>
            <w:i w:val="0"/>
            <w:color w:val="0077CC"/>
            <w:sz w:val="20"/>
            <w:u w:val="single"/>
          </w:rPr>
          <w:t>'We want to change things': Syrian women begin UK theatre tour Queens of Syria , an adaptation of Euripides' antiwar tragedy The Trojan Women, will visit London, Liverpool and Edinburgh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Brexit would harm efforts to tackle global poverty, UK aid figures warn Former UN leaders and charity chiefs publish letter warning attempts to combat poverty and climate change would be damaged by leaving the EU" w:history="1">
        <w:r>
          <w:rPr>
            <w:rFonts w:ascii="Arial" w:eastAsia="Arial" w:hAnsi="Arial" w:cs="Arial"/>
            <w:b/>
            <w:i w:val="0"/>
            <w:color w:val="0077CC"/>
            <w:sz w:val="20"/>
            <w:u w:val="single"/>
          </w:rPr>
          <w:t>Brexit would harm efforts to tackle global poverty, UK aid figures warn Former UN leaders and charity chiefs publish letter warning attempts to combat poverty and climate change would be damaged by leaving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Chinese, Germans and Britons most welcoming to refugees, says report Global poll finds 10% would take in refugee - rising to 29% in UK - with Australia fifth on Amnesty index despite hardline policies" w:history="1">
        <w:r>
          <w:rPr>
            <w:rFonts w:ascii="Arial" w:eastAsia="Arial" w:hAnsi="Arial" w:cs="Arial"/>
            <w:b/>
            <w:i w:val="0"/>
            <w:color w:val="0077CC"/>
            <w:sz w:val="20"/>
            <w:u w:val="single"/>
          </w:rPr>
          <w:t>Chinese, Germans and Britons most welcoming to refugees, says report Global poll finds 10% would take in refugee - rising to 29% in UK - with Australia fifth on Amnesty index despite hardline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More than 55 UK females went to Syria in 2015, data shows Figures on rise as police release video of Syrian women questioning why mothers would take children to war zone" w:history="1">
        <w:r>
          <w:rPr>
            <w:rFonts w:ascii="Arial" w:eastAsia="Arial" w:hAnsi="Arial" w:cs="Arial"/>
            <w:b/>
            <w:i w:val="0"/>
            <w:color w:val="0077CC"/>
            <w:sz w:val="20"/>
            <w:u w:val="single"/>
          </w:rPr>
          <w:t>More than 55 UK females went to Syria in 2015, data shows Figures on rise as police release video of Syrian women questioning why mothers would take children to war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The Guardian view on our Christmas refugees appeal: readers offer a better conversation More than £1.5m has been raised in the most successful fundraiser in the paper's history. But charity alone can never be enoughClick here to donate to our appeal" w:history="1">
        <w:r>
          <w:rPr>
            <w:rFonts w:ascii="Arial" w:eastAsia="Arial" w:hAnsi="Arial" w:cs="Arial"/>
            <w:b/>
            <w:i w:val="0"/>
            <w:color w:val="0077CC"/>
            <w:sz w:val="20"/>
            <w:u w:val="single"/>
          </w:rPr>
          <w:t>The Guardian view on our Christmas refugees appeal: readers offer a better conversation More than £1.5m has been raised in the most successful fundraiser in the paper's history. But charity alone can never be enoughClick here to donate to our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he world adores Justin Trudeau. In Canada, we're still reserving judgment The global focus on the Canadian prime minister's good looks and athletic prowess distracts from his thin political resume" w:history="1">
        <w:r>
          <w:rPr>
            <w:rFonts w:ascii="Arial" w:eastAsia="Arial" w:hAnsi="Arial" w:cs="Arial"/>
            <w:b/>
            <w:i w:val="0"/>
            <w:color w:val="0077CC"/>
            <w:sz w:val="20"/>
            <w:u w:val="single"/>
          </w:rPr>
          <w:t>The world adores Justin Trudeau. In Canada, we're still reserving judgment The global focus on the Canadian prime minister's good looks and athletic prowess distracts from his thin political resume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Britain 's pro-Europeans need to find a Shirley Williams Unless the 'in' campaign delivers a ringing message, the fanaticism of Brexit supporters will decide this battle" w:history="1">
        <w:r>
          <w:rPr>
            <w:rFonts w:ascii="Arial" w:eastAsia="Arial" w:hAnsi="Arial" w:cs="Arial"/>
            <w:b/>
            <w:i w:val="0"/>
            <w:color w:val="0077CC"/>
            <w:sz w:val="20"/>
            <w:u w:val="single"/>
          </w:rPr>
          <w:t>Britain 's pro-Europeans need to find a Shirley Williams Unless the 'in' campaign delivers a ringing message, the fanaticism of Brexit supporters will decide this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Chinese, Germans and Britons most welcoming to refugees, says report Global poll finds 10% would take in refugee - rising to 29% in UK - with Australia fifth on Amnesty index despite hardline policies" w:history="1">
        <w:r>
          <w:rPr>
            <w:rFonts w:ascii="Arial" w:eastAsia="Arial" w:hAnsi="Arial" w:cs="Arial"/>
            <w:b/>
            <w:i w:val="0"/>
            <w:color w:val="0077CC"/>
            <w:sz w:val="20"/>
            <w:u w:val="single"/>
          </w:rPr>
          <w:t>Chinese, Germans and Britons most welcoming to refugees, says report Global poll finds 10% would take in refugee - rising to 29% in UK - with Australia fifth on Amnesty index despite hardline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Government accused of 'shabby tactics' over child refugees amendment Critics say ministers are trying to derail efforts to get 3,000 children stranded in Europe accepted in the UK" w:history="1">
        <w:r>
          <w:rPr>
            <w:rFonts w:ascii="Arial" w:eastAsia="Arial" w:hAnsi="Arial" w:cs="Arial"/>
            <w:b/>
            <w:i w:val="0"/>
            <w:color w:val="0077CC"/>
            <w:sz w:val="20"/>
            <w:u w:val="single"/>
          </w:rPr>
          <w:t>Government accused of 'shabby tactics' over child refugees amendment Critics say ministers are trying to derail efforts to get 3,000 children stranded in Europe accepted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David Cameron claims victory in battle with EU over migrant arrival rules No 10 says that UK pressure has stopped scrapping of the Dublin regulation, which states refugees must claim asylum in the first country they arrive in" w:history="1">
        <w:r>
          <w:rPr>
            <w:rFonts w:ascii="Arial" w:eastAsia="Arial" w:hAnsi="Arial" w:cs="Arial"/>
            <w:b/>
            <w:i w:val="0"/>
            <w:color w:val="0077CC"/>
            <w:sz w:val="20"/>
            <w:u w:val="single"/>
          </w:rPr>
          <w:t>David Cameron claims victory in battle with EU over migrant arrival rules No 10 says that UK pressure has stopped scrapping of the Dublin regulation, which states refugees must claim asylum in the first country they arrive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Republicans condemn Barack Obama's address as insufficient and weak Republican presidential candidate Marco Rubio led the criticism, saying nothing in the speech would assuage fears over Islamic State and terrorism" w:history="1">
        <w:r>
          <w:rPr>
            <w:rFonts w:ascii="Arial" w:eastAsia="Arial" w:hAnsi="Arial" w:cs="Arial"/>
            <w:b/>
            <w:i w:val="0"/>
            <w:color w:val="0077CC"/>
            <w:sz w:val="20"/>
            <w:u w:val="single"/>
          </w:rPr>
          <w:t>Republicans condemn Barack Obama's address as insufficient and weak Republican presidential candidate Marco Rubio led the criticism, saying nothing in the speech would assuage fears over Islamic State and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Turkey revives plan for safe zone in Syria to stem flow of refugees Officials call for no-fly zone and ground operation claiming 600,000 Syrians could cross border if Russian airstrikes continue" w:history="1">
        <w:r>
          <w:rPr>
            <w:rFonts w:ascii="Arial" w:eastAsia="Arial" w:hAnsi="Arial" w:cs="Arial"/>
            <w:b/>
            <w:i w:val="0"/>
            <w:color w:val="0077CC"/>
            <w:sz w:val="20"/>
            <w:u w:val="single"/>
          </w:rPr>
          <w:t>Turkey revives plan for safe zone in Syria to stem flow of refugees Officials call for no-fly zone and ground operation claiming 600,000 Syrians could cross border if Russian airstrikes continue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At least 50 children in Calais camp have right to live in UK, charity says Lawyers for Citizens UK identify 50 'live' cases where children have relatives in Britain - and are working through 300 further cases" w:history="1">
        <w:r>
          <w:rPr>
            <w:rFonts w:ascii="Arial" w:eastAsia="Arial" w:hAnsi="Arial" w:cs="Arial"/>
            <w:b/>
            <w:i w:val="0"/>
            <w:color w:val="0077CC"/>
            <w:sz w:val="20"/>
            <w:u w:val="single"/>
          </w:rPr>
          <w:t>At least 50 children in Calais camp have right to live in UK, charity says Lawyers for Citizens UK identify 50 'live' cases where children have relatives in Britain - and are working through 300 further cases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Government accused of 'shabby tactics' over child refugees amendment Critics say ministers are trying to derail efforts to get 3,000 children stranded in Europe accepted in the UK" w:history="1">
        <w:r>
          <w:rPr>
            <w:rFonts w:ascii="Arial" w:eastAsia="Arial" w:hAnsi="Arial" w:cs="Arial"/>
            <w:b/>
            <w:i w:val="0"/>
            <w:color w:val="0077CC"/>
            <w:sz w:val="20"/>
            <w:u w:val="single"/>
          </w:rPr>
          <w:t>Government accused of 'shabby tactics' over child refugees amendment Critics say ministers are trying to derail efforts to get 3,000 children stranded in Europe accepted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David Cameron claims victory in battle with EU over migrant arrival rules No 10 says that UK pressure has stopped scrapping of the Dublin regulation, which states refugees must claim asylum in the first country they arrive in" w:history="1">
        <w:r>
          <w:rPr>
            <w:rFonts w:ascii="Arial" w:eastAsia="Arial" w:hAnsi="Arial" w:cs="Arial"/>
            <w:b/>
            <w:i w:val="0"/>
            <w:color w:val="0077CC"/>
            <w:sz w:val="20"/>
            <w:u w:val="single"/>
          </w:rPr>
          <w:t>David Cameron claims victory in battle with EU over migrant arrival rules No 10 says that UK pressure has stopped scrapping of the Dublin regulation, which states refugees must claim asylum in the first country they arrive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t least 50 children in Calais camp have right to live in UK, charity says Lawyers for the Citizens UK charity identify 50 'live' cases where children have relatives in Britain - and are working through 300 further cases" w:history="1">
        <w:r>
          <w:rPr>
            <w:rFonts w:ascii="Arial" w:eastAsia="Arial" w:hAnsi="Arial" w:cs="Arial"/>
            <w:b/>
            <w:i w:val="0"/>
            <w:color w:val="0077CC"/>
            <w:sz w:val="20"/>
            <w:u w:val="single"/>
          </w:rPr>
          <w:t>At least 50 children in Calais camp have right to live in UK, charity says Lawyers for the Citizens UK charity identify 50 'live' cases where children have relatives in Britain - and are working through 300 further cases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George Osborne signals concessions over Syrian child refugees Chancellor set to head off backbench revolt over UK's refusal to let in uncaccompanied children who are already in Europe" w:history="1">
        <w:r>
          <w:rPr>
            <w:rFonts w:ascii="Arial" w:eastAsia="Arial" w:hAnsi="Arial" w:cs="Arial"/>
            <w:b/>
            <w:i w:val="0"/>
            <w:color w:val="0077CC"/>
            <w:sz w:val="20"/>
            <w:u w:val="single"/>
          </w:rPr>
          <w:t>George Osborne signals concessions over Syrian child refugees Chancellor set to head off backbench revolt over UK's refusal to let in uncaccompanied children who are already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Hollywood stars to help Calais children reunite with UK families Jude Law and Benedict Cumberbatch among celebrities to sponsor a child each as their 'buddy', pay legal costs and urge authorities to give them a safe passage" w:history="1">
        <w:r>
          <w:rPr>
            <w:rFonts w:ascii="Arial" w:eastAsia="Arial" w:hAnsi="Arial" w:cs="Arial"/>
            <w:b/>
            <w:i w:val="0"/>
            <w:color w:val="0077CC"/>
            <w:sz w:val="20"/>
            <w:u w:val="single"/>
          </w:rPr>
          <w:t>Hollywood stars to help Calais children reunite with UK families Jude Law and Benedict Cumberbatch among celebrities to sponsor a child each as their 'buddy', pay legal costs and urge authorities to give them a safe passage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Donald Trump's bigotry against Muslims has safety implications we can't ignore The Republican candidate alienates many vulnerable minorities in the US . If he is treated like a joke that gives his noxious ideology room to grow" w:history="1">
        <w:r>
          <w:rPr>
            <w:rFonts w:ascii="Arial" w:eastAsia="Arial" w:hAnsi="Arial" w:cs="Arial"/>
            <w:b/>
            <w:i w:val="0"/>
            <w:color w:val="0077CC"/>
            <w:sz w:val="20"/>
            <w:u w:val="single"/>
          </w:rPr>
          <w:t>Donald Trump's bigotry against Muslims has safety implications we can't ignore The Republican candidate alienates many vulnerable minorities in the US . If he is treated like a joke that gives his noxious ideology room to grow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Brexit would harm efforts to tackle global poverty, UK aid figures warn Former UN leaders and charity chiefs publish letter warning attempts to combat poverty and climate change would be damaged by leaving the EU" w:history="1">
        <w:r>
          <w:rPr>
            <w:rFonts w:ascii="Arial" w:eastAsia="Arial" w:hAnsi="Arial" w:cs="Arial"/>
            <w:b/>
            <w:i w:val="0"/>
            <w:color w:val="0077CC"/>
            <w:sz w:val="20"/>
            <w:u w:val="single"/>
          </w:rPr>
          <w:t>Brexit would harm efforts to tackle global poverty, UK aid figures warn Former UN leaders and charity chiefs publish letter warning attempts to combat poverty and climate change would be damaged by leaving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urkey revives plan for safe zone in Syria to stem flow of refugees Officials call for no-fly zone and ground operation claiming 600,000 Syrians could cross border if Russian airstrikes continue" w:history="1">
        <w:r>
          <w:rPr>
            <w:rFonts w:ascii="Arial" w:eastAsia="Arial" w:hAnsi="Arial" w:cs="Arial"/>
            <w:b/>
            <w:i w:val="0"/>
            <w:color w:val="0077CC"/>
            <w:sz w:val="20"/>
            <w:u w:val="single"/>
          </w:rPr>
          <w:t>Turkey revives plan for safe zone in Syria to stem flow of refugees Officials call for no-fly zone and ground operation claiming 600,000 Syrians could cross border if Russian airstrikes continue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Sweden 's anti-refugee vigilantism has revealed its dark side This is a country with a history of accepting refugees in great numbers. Now its reputation for tolerance seems irrevocably lost" w:history="1">
        <w:r>
          <w:rPr>
            <w:rFonts w:ascii="Arial" w:eastAsia="Arial" w:hAnsi="Arial" w:cs="Arial"/>
            <w:b/>
            <w:i w:val="0"/>
            <w:color w:val="0077CC"/>
            <w:sz w:val="20"/>
            <w:u w:val="single"/>
          </w:rPr>
          <w:t>Sweden 's anti-refugee vigilantism has revealed its dark side This is a country with a history of accepting refugees in great numbers. Now its reputation for tolerance seems irrevocably lost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Government accused of 'shabby tactics' over child refugees amendment Critics say ministers are trying to derail efforts to get 3,000 children stranded in Europe accepted in the UK" w:history="1">
        <w:r>
          <w:rPr>
            <w:rFonts w:ascii="Arial" w:eastAsia="Arial" w:hAnsi="Arial" w:cs="Arial"/>
            <w:b/>
            <w:i w:val="0"/>
            <w:color w:val="0077CC"/>
            <w:sz w:val="20"/>
            <w:u w:val="single"/>
          </w:rPr>
          <w:t>Government accused of 'shabby tactics' over child refugees amendment Critics say ministers are trying to derail efforts to get 3,000 children stranded in Europe accepted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tars sign up as buddies to help Calais children reunite with UK families Jude Law and Benedict Cumberbatch among celebrities to sponsor child refugees as their 'buddy', pay legal costs and urge authorities to give them safe passage" w:history="1">
        <w:r>
          <w:rPr>
            <w:rFonts w:ascii="Arial" w:eastAsia="Arial" w:hAnsi="Arial" w:cs="Arial"/>
            <w:b/>
            <w:i w:val="0"/>
            <w:color w:val="0077CC"/>
            <w:sz w:val="20"/>
            <w:u w:val="single"/>
          </w:rPr>
          <w:t>Stars sign up as buddies to help Calais children reunite with UK families Jude Law and Benedict Cumberbatch among celebrities to sponsor child refugees as their 'buddy', pay legal costs and urge authorities to give them safe passage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Government accused of 'shabby tactics' over child refugees amendment Critics say ministers are trying to derail efforts to get 3,000 children stranded in Europe accepted in the UK" w:history="1">
        <w:r>
          <w:rPr>
            <w:rFonts w:ascii="Arial" w:eastAsia="Arial" w:hAnsi="Arial" w:cs="Arial"/>
            <w:b/>
            <w:i w:val="0"/>
            <w:color w:val="0077CC"/>
            <w:sz w:val="20"/>
            <w:u w:val="single"/>
          </w:rPr>
          <w:t>Government accused of 'shabby tactics' over child refugees amendment Critics say ministers are trying to derail efforts to get 3,000 children stranded in Europe accepted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t least 50 children in Calais camp have right to live in UK, charity says Lawyers for Citizens UK identify 50 'live' cases where children have relatives in Britain - and are working through 300 further cases" w:history="1">
        <w:r>
          <w:rPr>
            <w:rFonts w:ascii="Arial" w:eastAsia="Arial" w:hAnsi="Arial" w:cs="Arial"/>
            <w:b/>
            <w:i w:val="0"/>
            <w:color w:val="0077CC"/>
            <w:sz w:val="20"/>
            <w:u w:val="single"/>
          </w:rPr>
          <w:t>At least 50 children in Calais camp have right to live in UK, charity says Lawyers for Citizens UK identify 50 'live' cases where children have relatives in Britain - and are working through 300 further cases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russels bombings: EU ministers meet as border controls criticised Justice and security chiefs to hold emergency meeting as some world leaders take issue with European anti-terrorism measures" w:history="1">
        <w:r>
          <w:rPr>
            <w:rFonts w:ascii="Arial" w:eastAsia="Arial" w:hAnsi="Arial" w:cs="Arial"/>
            <w:b/>
            <w:i w:val="0"/>
            <w:color w:val="0077CC"/>
            <w:sz w:val="20"/>
            <w:u w:val="single"/>
          </w:rPr>
          <w:t>Brussels bombings: EU ministers meet as border controls criticised Justice and security chiefs to hold emergency meeting as some world leaders take issue with European anti-terrorism measures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The world adores Justin Trudeau. In Canada, we're still reserving judgment The global focus on the Canadian prime minister's good looks and athletic prowess distracts from his thin political résumé" w:history="1">
        <w:r>
          <w:rPr>
            <w:rFonts w:ascii="Arial" w:eastAsia="Arial" w:hAnsi="Arial" w:cs="Arial"/>
            <w:b/>
            <w:i w:val="0"/>
            <w:color w:val="0077CC"/>
            <w:sz w:val="20"/>
            <w:u w:val="single"/>
          </w:rPr>
          <w:t>The world adores Justin Trudeau. In Canada, we're still reserving judgment The global focus on the Canadian prime minister's good looks and athletic prowess distracts from his thin political résumé</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Bill Clinton still boosts Hillary's campaign despite clash with protesters The former president drew headlines after engaging Black Lives Matter protesters, but his charismatic ability to explain policy shone over the weekend" w:history="1">
        <w:r>
          <w:rPr>
            <w:rFonts w:ascii="Arial" w:eastAsia="Arial" w:hAnsi="Arial" w:cs="Arial"/>
            <w:b/>
            <w:i w:val="0"/>
            <w:color w:val="0077CC"/>
            <w:sz w:val="20"/>
            <w:u w:val="single"/>
          </w:rPr>
          <w:t>Bill Clinton still boosts Hillary's campaign despite clash with protesters The former president drew headlines after engaging Black Lives Matter protesters, but his charismatic ability to explain policy shone over the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More than 55 UK females went to Syria in 2015, data shows Figures on rise as police release video of Syrian women questioning why mothers would take children to war zone" w:history="1">
        <w:r>
          <w:rPr>
            <w:rFonts w:ascii="Arial" w:eastAsia="Arial" w:hAnsi="Arial" w:cs="Arial"/>
            <w:b/>
            <w:i w:val="0"/>
            <w:color w:val="0077CC"/>
            <w:sz w:val="20"/>
            <w:u w:val="single"/>
          </w:rPr>
          <w:t>More than 55 UK females went to Syria in 2015, data shows Figures on rise as police release video of Syrian women questioning why mothers would take children to war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Government accused of 'shabby tactics' over child refugees amendment Critics say ministers are trying to derail efforts to get 3,000 children stranded in Europe accepted in the UK" w:history="1">
        <w:r>
          <w:rPr>
            <w:rFonts w:ascii="Arial" w:eastAsia="Arial" w:hAnsi="Arial" w:cs="Arial"/>
            <w:b/>
            <w:i w:val="0"/>
            <w:color w:val="0077CC"/>
            <w:sz w:val="20"/>
            <w:u w:val="single"/>
          </w:rPr>
          <w:t>Government accused of 'shabby tactics' over child refugees amendment Critics say ministers are trying to derail efforts to get 3,000 children stranded in Europe accepted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Sweden 's anti-refugee vigilantism has revealed its dark side This is a country with a history of accepting refugees in great numbers. Now its reputation for tolerance seems irrevocably lost" w:history="1">
        <w:r>
          <w:rPr>
            <w:rFonts w:ascii="Arial" w:eastAsia="Arial" w:hAnsi="Arial" w:cs="Arial"/>
            <w:b/>
            <w:i w:val="0"/>
            <w:color w:val="0077CC"/>
            <w:sz w:val="20"/>
            <w:u w:val="single"/>
          </w:rPr>
          <w:t>Sweden 's anti-refugee vigilantism has revealed its dark side This is a country with a history of accepting refugees in great numbers. Now its reputation for tolerance seems irrevocably lost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Norway criticised over deportation of asylum seekers to Russia Bus carries 13 single men to Russian border, despite warnings that Norway may be breaching UN refugee convention" w:history="1">
        <w:r>
          <w:rPr>
            <w:rFonts w:ascii="Arial" w:eastAsia="Arial" w:hAnsi="Arial" w:cs="Arial"/>
            <w:b/>
            <w:i w:val="0"/>
            <w:color w:val="0077CC"/>
            <w:sz w:val="20"/>
            <w:u w:val="single"/>
          </w:rPr>
          <w:t>Norway criticised over deportation of asylum seekers to Russia Bus carries 13 single men to Russian border, despite warnings that Norway may be breaching UN refugee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How Isis exploits the civil war in Syria" w:history="1">
        <w:r>
          <w:rPr>
            <w:rFonts w:ascii="Arial" w:eastAsia="Arial" w:hAnsi="Arial" w:cs="Arial"/>
            <w:b/>
            <w:i w:val="0"/>
            <w:color w:val="0077CC"/>
            <w:sz w:val="20"/>
            <w:u w:val="single"/>
          </w:rPr>
          <w:t>How Isis exploits the civil war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ritain 's pro-Europeans need to find a Shirley Williams Unless the 'in' campaign delivers a ringing message, the fanaticism of Brexit supporters will decide this battle" w:history="1">
        <w:r>
          <w:rPr>
            <w:rFonts w:ascii="Arial" w:eastAsia="Arial" w:hAnsi="Arial" w:cs="Arial"/>
            <w:b/>
            <w:i w:val="0"/>
            <w:color w:val="0077CC"/>
            <w:sz w:val="20"/>
            <w:u w:val="single"/>
          </w:rPr>
          <w:t>Britain 's pro-Europeans need to find a Shirley Williams Unless the 'in' campaign delivers a ringing message, the fanaticism of Brexit supporters will decide this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Republicans condemn Barack Obama's address as insufficient and weak Republican presidential candidate Marco Rubio led the criticism, saying nothing in the speech would assuage fears over Islamic State and terrorism" w:history="1">
        <w:r>
          <w:rPr>
            <w:rFonts w:ascii="Arial" w:eastAsia="Arial" w:hAnsi="Arial" w:cs="Arial"/>
            <w:b/>
            <w:i w:val="0"/>
            <w:color w:val="0077CC"/>
            <w:sz w:val="20"/>
            <w:u w:val="single"/>
          </w:rPr>
          <w:t>Republicans condemn Barack Obama's address as insufficient and weak Republican presidential candidate Marco Rubio led the criticism, saying nothing in the speech would assuage fears over Islamic State and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Australians' sympathy for refugees could be eroded by terrorism, resettlement head says New South Wales refugee coordinator Dr Peter Shergold praises the 'wave of sympathy' towards migrants but says support is 'fragile' and could be eroded" w:history="1">
        <w:r>
          <w:rPr>
            <w:rFonts w:ascii="Arial" w:eastAsia="Arial" w:hAnsi="Arial" w:cs="Arial"/>
            <w:b/>
            <w:i w:val="0"/>
            <w:color w:val="0077CC"/>
            <w:sz w:val="20"/>
            <w:u w:val="single"/>
          </w:rPr>
          <w:t>Australians' sympathy for refugees could be eroded by terrorism, resettlement head says New South Wales refugee coordinator Dr Peter Shergold praises the 'wave of sympathy' towards migrants but says support is 'fragile' and could be eroded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Donald Trump's bigotry against Muslims has safety implications we can't ignore The Republican candidate alienates many vulnerable minorities in the US . If he is treated like a joke that gives his noxious ideology room to grow" w:history="1">
        <w:r>
          <w:rPr>
            <w:rFonts w:ascii="Arial" w:eastAsia="Arial" w:hAnsi="Arial" w:cs="Arial"/>
            <w:b/>
            <w:i w:val="0"/>
            <w:color w:val="0077CC"/>
            <w:sz w:val="20"/>
            <w:u w:val="single"/>
          </w:rPr>
          <w:t>Donald Trump's bigotry against Muslims has safety implications we can't ignore The Republican candidate alienates many vulnerable minorities in the US . If he is treated like a joke that gives his noxious ideology room to grow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Peter Dutton: Australia could take more Syrian and Iraqi refugees Immigration minister says the door is open to take more refugees on top of the one-off 12,000 intake announced in September" w:history="1">
        <w:r>
          <w:rPr>
            <w:rFonts w:ascii="Arial" w:eastAsia="Arial" w:hAnsi="Arial" w:cs="Arial"/>
            <w:b/>
            <w:i w:val="0"/>
            <w:color w:val="0077CC"/>
            <w:sz w:val="20"/>
            <w:u w:val="single"/>
          </w:rPr>
          <w:t>Peter Dutton: Australia could take more Syrian and Iraqi refugees Immigration minister says the door is open to take more refugees on top of the one-off 12,000 intake announced in September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Germany 's plan to strike EU-wide refugee-sharing deal stalls Angela Merkel holds surprise mini-summit in Brussels with nine EU countries after meeting EC resistance to pro-quota pact with Turkey" w:history="1">
        <w:r>
          <w:rPr>
            <w:rFonts w:ascii="Arial" w:eastAsia="Arial" w:hAnsi="Arial" w:cs="Arial"/>
            <w:b/>
            <w:i w:val="0"/>
            <w:color w:val="0077CC"/>
            <w:sz w:val="20"/>
            <w:u w:val="single"/>
          </w:rPr>
          <w:t>Germany 's plan to strike EU-wide refugee-sharing deal stalls Angela Merkel holds surprise mini-summit in Brussels with nine EU countries after meeting EC resistance to pro-quota pact with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yrian family arrives in Perth and thanks Australia 'for chance at happiness' Man, his heavily pregnant wife and three children land at Perth airport on Tuesday, the first of 12,000 refugees being offered humanitarian visas" w:history="1">
        <w:r>
          <w:rPr>
            <w:rFonts w:ascii="Arial" w:eastAsia="Arial" w:hAnsi="Arial" w:cs="Arial"/>
            <w:b/>
            <w:i w:val="0"/>
            <w:color w:val="0077CC"/>
            <w:sz w:val="20"/>
            <w:u w:val="single"/>
          </w:rPr>
          <w:t>Syrian family arrives in Perth and thanks Australia 'for chance at happiness' Man, his heavily pregnant wife and three children land at Perth airport on Tuesday, the first of 12,000 refugees being offered humanitarian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Turnbull rebukes Abbott: I won't give Germany advice about refugees Prime minister distances government from his predecesssor's remarks that Europe needed to follow his tough border policies" w:history="1">
        <w:r>
          <w:rPr>
            <w:rFonts w:ascii="Arial" w:eastAsia="Arial" w:hAnsi="Arial" w:cs="Arial"/>
            <w:b/>
            <w:i w:val="0"/>
            <w:color w:val="0077CC"/>
            <w:sz w:val="20"/>
            <w:u w:val="single"/>
          </w:rPr>
          <w:t>Turnbull rebukes Abbott: I won't give Germany advice about refugees Prime minister distances government from his predecesssor's remarks that Europe needed to follow his tough border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EU split over refugee deal as Germany leads breakaway coalition Angela Merkel holds surprise mini-summit in Brussels with nine EU countries willing to take large numbers after meeting resistance to mandatory sharing scheme" w:history="1">
        <w:r>
          <w:rPr>
            <w:rFonts w:ascii="Arial" w:eastAsia="Arial" w:hAnsi="Arial" w:cs="Arial"/>
            <w:b/>
            <w:i w:val="0"/>
            <w:color w:val="0077CC"/>
            <w:sz w:val="20"/>
            <w:u w:val="single"/>
          </w:rPr>
          <w:t>EU split over refugee deal as Germany leads breakaway coalition Angela Merkel holds surprise mini-summit in Brussels with nine EU countries willing to take large numbers after meeting resistance to mandatory sharing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Germany 's plan to strike EU-wide refugee-sharing deal stalls Angela Merkel holds surprise mini-summit in Brussels with nine EU countries after meeting EC resistance to pro-quota pact with Turkey" w:history="1">
        <w:r>
          <w:rPr>
            <w:rFonts w:ascii="Arial" w:eastAsia="Arial" w:hAnsi="Arial" w:cs="Arial"/>
            <w:b/>
            <w:i w:val="0"/>
            <w:color w:val="0077CC"/>
            <w:sz w:val="20"/>
            <w:u w:val="single"/>
          </w:rPr>
          <w:t>Germany 's plan to strike EU-wide refugee-sharing deal stalls Angela Merkel holds surprise mini-summit in Brussels with nine EU countries after meeting EC resistance to pro-quota pact with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Fortress Europe by Matthew Carr review - a call for a more humane approach to immigration Updated to take in this year's catastrophes, Carr's book provides ammunition against those who would stoke our fears" w:history="1">
        <w:r>
          <w:rPr>
            <w:rFonts w:ascii="Arial" w:eastAsia="Arial" w:hAnsi="Arial" w:cs="Arial"/>
            <w:b/>
            <w:i w:val="0"/>
            <w:color w:val="0077CC"/>
            <w:sz w:val="20"/>
            <w:u w:val="single"/>
          </w:rPr>
          <w:t>Fortress Europe by Matthew Carr review - a call for a more humane approach to immigration Updated to take in this year's catastrophes, Carr's book provides ammunition against those who would stoke our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US candidates look for Pope Francis link to put them on side of the angels Presidential aspirants from Jeb Bush to Bernie Sanders hope an association with the pontiff can sprinkle a little papal fairy dust on their campaignsHave y..." w:history="1">
        <w:r>
          <w:rPr>
            <w:rFonts w:ascii="Arial" w:eastAsia="Arial" w:hAnsi="Arial" w:cs="Arial"/>
            <w:b/>
            <w:i w:val="0"/>
            <w:color w:val="0077CC"/>
            <w:sz w:val="20"/>
            <w:u w:val="single"/>
          </w:rPr>
          <w:t>US candidates look for Pope Francis link to put them on side of the angels Presidential aspirants from Jeb Bush to Bernie Sanders hope an association with the pontiff can sprinkle a little papal fairy dust on their campaignsHave 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The Guardian view on our Christmas refugees appeal: readers offer a better conversation More than £1.5m has been raised in the most successful fundraiser in the paper's history. But charity alone can never be enough" w:history="1">
        <w:r>
          <w:rPr>
            <w:rFonts w:ascii="Arial" w:eastAsia="Arial" w:hAnsi="Arial" w:cs="Arial"/>
            <w:b/>
            <w:i w:val="0"/>
            <w:color w:val="0077CC"/>
            <w:sz w:val="20"/>
            <w:u w:val="single"/>
          </w:rPr>
          <w:t>The Guardian view on our Christmas refugees appeal: readers offer a better conversation More than £1.5m has been raised in the most successful fundraiser in the paper's history. But charity alone can never be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LightTheDark: tens of thousands gather across Australia over migration crisis Candlelight gatherings staged in towns and cities to remember drowned Turkish boy Aylan Kurdi and call on politicians to tackle unfolding humanitarian ..." w:history="1">
        <w:r>
          <w:rPr>
            <w:rFonts w:ascii="Arial" w:eastAsia="Arial" w:hAnsi="Arial" w:cs="Arial"/>
            <w:b/>
            <w:i w:val="0"/>
            <w:color w:val="0077CC"/>
            <w:sz w:val="20"/>
            <w:u w:val="single"/>
          </w:rPr>
          <w:t>#LightTheDark: tens of thousands gather across Australia over migration crisis Candlelight gatherings staged in towns and cities to remember drowned Turkish boy Aylan Kurdi and call on politicians to tackle unfolding humanitarian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oday's media stories from the papers Our roundup of the day's media stories, including heads of Nordic broadcasters urge UK to protect BBC , plus MoS apologises for 'Muslim gangs' storyIf you are viewing this on the web and would..." w:history="1">
        <w:r>
          <w:rPr>
            <w:rFonts w:ascii="Arial" w:eastAsia="Arial" w:hAnsi="Arial" w:cs="Arial"/>
            <w:b/>
            <w:i w:val="0"/>
            <w:color w:val="0077CC"/>
            <w:sz w:val="20"/>
            <w:u w:val="single"/>
          </w:rPr>
          <w:t>Today's media stories from the papers Our roundup of the day's media stories, including heads of Nordic broadcasters urge UK to protect BBC , plus MoS apologises for 'Muslim gangs' storyIf you are viewing this on the web and would...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Fortress Europe by Matthew Carr review - a call for a more humane approach to immigration Updated to take in this year's catastrophes, Carr's book provides ammunition against those who would stoke our fears" w:history="1">
        <w:r>
          <w:rPr>
            <w:rFonts w:ascii="Arial" w:eastAsia="Arial" w:hAnsi="Arial" w:cs="Arial"/>
            <w:b/>
            <w:i w:val="0"/>
            <w:color w:val="0077CC"/>
            <w:sz w:val="20"/>
            <w:u w:val="single"/>
          </w:rPr>
          <w:t>Fortress Europe by Matthew Carr review - a call for a more humane approach to immigration Updated to take in this year's catastrophes, Carr's book provides ammunition against those who would stoke our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ustralians' sympathy for refugees could be eroded by terrorism, resettlement head says New South Wales refugee coordinator Dr Peter Shergold praises the 'wave of sympathy' towards migrants but says support is 'fragile' and could be eroded" w:history="1">
        <w:r>
          <w:rPr>
            <w:rFonts w:ascii="Arial" w:eastAsia="Arial" w:hAnsi="Arial" w:cs="Arial"/>
            <w:b/>
            <w:i w:val="0"/>
            <w:color w:val="0077CC"/>
            <w:sz w:val="20"/>
            <w:u w:val="single"/>
          </w:rPr>
          <w:t>Australians' sympathy for refugees could be eroded by terrorism, resettlement head says New South Wales refugee coordinator Dr Peter Shergold praises the 'wave of sympathy' towards migrants but says support is 'fragile' and could be eroded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Hunting the Paris terror mastermind: forensic experts race to identify body Woman believed to be Abdel-Hamid Abu Oud's cousin Hasna Aitboulahcen and as yet unidentified man dead after raid on St-Denis apartment" w:history="1">
        <w:r>
          <w:rPr>
            <w:rFonts w:ascii="Arial" w:eastAsia="Arial" w:hAnsi="Arial" w:cs="Arial"/>
            <w:b/>
            <w:i w:val="0"/>
            <w:color w:val="0077CC"/>
            <w:sz w:val="20"/>
            <w:u w:val="single"/>
          </w:rPr>
          <w:t>Hunting the Paris terror mastermind: forensic experts race to identify body Woman believed to be Abdel-Hamid Abu Oud's cousin Hasna Aitboulahcen and as yet unidentified man dead after raid on St-Denis apartment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Peter Dutton apologises for 'water lapping at your door' jibe Immigration minister says after mocking Pacific Islands' climate change situation: 'I made a mistake, I apologise to anyone who has taken offence'" w:history="1">
        <w:r>
          <w:rPr>
            <w:rFonts w:ascii="Arial" w:eastAsia="Arial" w:hAnsi="Arial" w:cs="Arial"/>
            <w:b/>
            <w:i w:val="0"/>
            <w:color w:val="0077CC"/>
            <w:sz w:val="20"/>
            <w:u w:val="single"/>
          </w:rPr>
          <w:t>Peter Dutton apologises for 'water lapping at your door' jibe Immigration minister says after mocking Pacific Islands' climate change situation: 'I made a mistake, I apologise to anyone who has taken offence'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yrian asylum seeker in Villawood should be granted permanent visa, say Greens Sarah Hanson Young calls for man's wife and daughters, who are still stuck in their war-ravaged homeland and fear for their lives, to be brought to Australia" w:history="1">
        <w:r>
          <w:rPr>
            <w:rFonts w:ascii="Arial" w:eastAsia="Arial" w:hAnsi="Arial" w:cs="Arial"/>
            <w:b/>
            <w:i w:val="0"/>
            <w:color w:val="0077CC"/>
            <w:sz w:val="20"/>
            <w:u w:val="single"/>
          </w:rPr>
          <w:t>Syrian asylum seeker in Villawood should be granted permanent visa, say Greens Sarah Hanson Young calls for man's wife and daughters, who are still stuck in their war-ravaged homeland and fear for their lives, to be brought to Australia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Fortress Europe by Matthew Carr review - a call for a more humane approach to immigration Updated to take in this year's catastrophes, Carr's book provides ammunition against those who would stoke our fears" w:history="1">
        <w:r>
          <w:rPr>
            <w:rFonts w:ascii="Arial" w:eastAsia="Arial" w:hAnsi="Arial" w:cs="Arial"/>
            <w:b/>
            <w:i w:val="0"/>
            <w:color w:val="0077CC"/>
            <w:sz w:val="20"/>
            <w:u w:val="single"/>
          </w:rPr>
          <w:t>Fortress Europe by Matthew Carr review - a call for a more humane approach to immigration Updated to take in this year's catastrophes, Carr's book provides ammunition against those who would stoke our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Hedgehogs are the priority for Rory Stewart now The undersecretary of state at Defra commands respect for his expertise on the Middle East. Enemies of terrestrial biodiversity should prove no problem at all" w:history="1">
        <w:r>
          <w:rPr>
            <w:rFonts w:ascii="Arial" w:eastAsia="Arial" w:hAnsi="Arial" w:cs="Arial"/>
            <w:b/>
            <w:i w:val="0"/>
            <w:color w:val="0077CC"/>
            <w:sz w:val="20"/>
            <w:u w:val="single"/>
          </w:rPr>
          <w:t>Hedgehogs are the priority for Rory Stewart now The undersecretary of state at Defra commands respect for his expertise on the Middle East. Enemies of terrestrial biodiversity should prove no problem at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he Guardian view on our Christmas refugees appeal: readers offer a better conversation More than £1.5m has been raised in the most successful fundraiser in the paper's history. But charity alone can never be enoughClick here to donate to our appeal" w:history="1">
        <w:r>
          <w:rPr>
            <w:rFonts w:ascii="Arial" w:eastAsia="Arial" w:hAnsi="Arial" w:cs="Arial"/>
            <w:b/>
            <w:i w:val="0"/>
            <w:color w:val="0077CC"/>
            <w:sz w:val="20"/>
            <w:u w:val="single"/>
          </w:rPr>
          <w:t>The Guardian view on our Christmas refugees appeal: readers offer a better conversation More than £1.5m has been raised in the most successful fundraiser in the paper's history. But charity alone can never be enoughClick here to donate to our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How Isis exploits the civil war in Syria" w:history="1">
        <w:r>
          <w:rPr>
            <w:rFonts w:ascii="Arial" w:eastAsia="Arial" w:hAnsi="Arial" w:cs="Arial"/>
            <w:b/>
            <w:i w:val="0"/>
            <w:color w:val="0077CC"/>
            <w:sz w:val="20"/>
            <w:u w:val="single"/>
          </w:rPr>
          <w:t>How Isis exploits the civil war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Hunting the Paris terror mastermind: forensic experts race to identify body Woman believed to be Abdel-Hamid Abu Oud's cousin Hasna Aitboulahcen and as yet unidentified man dead after raid on St-Denis apartment" w:history="1">
        <w:r>
          <w:rPr>
            <w:rFonts w:ascii="Arial" w:eastAsia="Arial" w:hAnsi="Arial" w:cs="Arial"/>
            <w:b/>
            <w:i w:val="0"/>
            <w:color w:val="0077CC"/>
            <w:sz w:val="20"/>
            <w:u w:val="single"/>
          </w:rPr>
          <w:t>Hunting the Paris terror mastermind: forensic experts race to identify body Woman believed to be Abdel-Hamid Abu Oud's cousin Hasna Aitboulahcen and as yet unidentified man dead after raid on St-Denis apartment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US to accept extra 30,000 refugees over two years, says John Kerry Hillary Clinton urges US to 'lead world' in crisis response, as current secretary of state Kerry says US will accept 100,000 refugees in 2017" w:history="1">
        <w:r>
          <w:rPr>
            <w:rFonts w:ascii="Arial" w:eastAsia="Arial" w:hAnsi="Arial" w:cs="Arial"/>
            <w:b/>
            <w:i w:val="0"/>
            <w:color w:val="0077CC"/>
            <w:sz w:val="20"/>
            <w:u w:val="single"/>
          </w:rPr>
          <w:t>US to accept extra 30,000 refugees over two years, says John Kerry Hillary Clinton urges US to 'lead world' in crisis response, as current secretary of state Kerry says US will accept 100,000 refugees in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The Guardian view on Europe's refugee crisis: a little leadership, at last Angela Merkel has faced up to how a humanitarian emergency is threatening a continent's defining values. The rest of Europe should pay attention, and follow suit" w:history="1">
        <w:r>
          <w:rPr>
            <w:rFonts w:ascii="Arial" w:eastAsia="Arial" w:hAnsi="Arial" w:cs="Arial"/>
            <w:b/>
            <w:i w:val="0"/>
            <w:color w:val="0077CC"/>
            <w:sz w:val="20"/>
            <w:u w:val="single"/>
          </w:rPr>
          <w:t>The Guardian view on Europe's refugee crisis: a little leadership, at last Angela Merkel has faced up to how a humanitarian emergency is threatening a continent's defining values. The rest of Europe should pay attention, and follow suit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EU urged to match Britain 's aid spending to tackle migrant crisis UK development secretary Justine Greening said tackling poverty at source would give people hope that they could have a better life in their own countries" w:history="1">
        <w:r>
          <w:rPr>
            <w:rFonts w:ascii="Arial" w:eastAsia="Arial" w:hAnsi="Arial" w:cs="Arial"/>
            <w:b/>
            <w:i w:val="0"/>
            <w:color w:val="0077CC"/>
            <w:sz w:val="20"/>
            <w:u w:val="single"/>
          </w:rPr>
          <w:t>EU urged to match Britain 's aid spending to tackle migrant crisis UK development secretary Justine Greening said tackling poverty at source would give people hope that they could have a better life in their own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US Syria policy in tatters after favoured 'moderate' rebels disband The Hazm movement had been seen as the 'poster boy' of the moderate opposition Washington hopes can be trained to oust President Bashar al-Assad" w:history="1">
        <w:r>
          <w:rPr>
            <w:rFonts w:ascii="Arial" w:eastAsia="Arial" w:hAnsi="Arial" w:cs="Arial"/>
            <w:b/>
            <w:i w:val="0"/>
            <w:color w:val="0077CC"/>
            <w:sz w:val="20"/>
            <w:u w:val="single"/>
          </w:rPr>
          <w:t>US Syria policy in tatters after favoured 'moderate' rebels disband The Hazm movement had been seen as the 'poster boy' of the moderate opposition Washington hopes can be trained to oust President Bashar al-Assad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Calais' desperate migrants are dying - politicians must intervene urgently The EU and those countries at the front-line of migration can ease the squalor and poverty that migrants are having to endure" w:history="1">
        <w:r>
          <w:rPr>
            <w:rFonts w:ascii="Arial" w:eastAsia="Arial" w:hAnsi="Arial" w:cs="Arial"/>
            <w:b/>
            <w:i w:val="0"/>
            <w:color w:val="0077CC"/>
            <w:sz w:val="20"/>
            <w:u w:val="single"/>
          </w:rPr>
          <w:t>Calais' desperate migrants are dying - politicians must intervene urgently The EU and those countries at the front-line of migration can ease the squalor and poverty that migrants are having to endure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Prince Charles asks why radicalised UK Muslims have failed to integrate Heir to throne blames growing number of Britons joining extremist organisations on 'search for adventure and excitement'" w:history="1">
        <w:r>
          <w:rPr>
            <w:rFonts w:ascii="Arial" w:eastAsia="Arial" w:hAnsi="Arial" w:cs="Arial"/>
            <w:b/>
            <w:i w:val="0"/>
            <w:color w:val="0077CC"/>
            <w:sz w:val="20"/>
            <w:u w:val="single"/>
          </w:rPr>
          <w:t>Prince Charles asks why radicalised UK Muslims have failed to integrate Heir to throne blames growing number of Britons joining extremist organisations on 'search for adventure and excitement'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Net immigration surge squashes Tory targets, but shows Britain 's got talent Examine the latest migration data and you see those entering Britain are highly skilled, educated and fuelling the economy · UK net immigration rises above 2010 level" w:history="1">
        <w:r>
          <w:rPr>
            <w:rFonts w:ascii="Arial" w:eastAsia="Arial" w:hAnsi="Arial" w:cs="Arial"/>
            <w:b/>
            <w:i w:val="0"/>
            <w:color w:val="0077CC"/>
            <w:sz w:val="20"/>
            <w:u w:val="single"/>
          </w:rPr>
          <w:t>Net immigration surge squashes Tory targets, but shows Britain 's got talent Examine the latest migration data and you see those entering Britain are highly skilled, educated and fuelling the economy · UK net immigration rises above 2010 level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Loose canon Education can inoculate young Muslims against radicalism Giles Fraser" w:history="1">
        <w:r>
          <w:rPr>
            <w:rFonts w:ascii="Arial" w:eastAsia="Arial" w:hAnsi="Arial" w:cs="Arial"/>
            <w:b/>
            <w:i w:val="0"/>
            <w:color w:val="0077CC"/>
            <w:sz w:val="20"/>
            <w:u w:val="single"/>
          </w:rPr>
          <w:t>Loose canon Education can inoculate young Muslims against radicalism Giles Fraser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Saturday: Loose canon Education can inoculate young Muslims against radicalism Giles Fraser" w:history="1">
        <w:r>
          <w:rPr>
            <w:rFonts w:ascii="Arial" w:eastAsia="Arial" w:hAnsi="Arial" w:cs="Arial"/>
            <w:b/>
            <w:i w:val="0"/>
            <w:color w:val="0077CC"/>
            <w:sz w:val="20"/>
            <w:u w:val="single"/>
          </w:rPr>
          <w:t>Saturday: Loose canon Education can inoculate young Muslims against radicalism Giles Fraser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Is this a Muslim ban? Donald Trump's executive order explained The immediate consequences have been dire for everyone including valid visa holders and legal residents, and lawsuits have already begun - but the orders' vagueness leaves much up in the air" w:history="1">
        <w:r>
          <w:rPr>
            <w:rFonts w:ascii="Arial" w:eastAsia="Arial" w:hAnsi="Arial" w:cs="Arial"/>
            <w:b/>
            <w:i w:val="0"/>
            <w:color w:val="0077CC"/>
            <w:sz w:val="20"/>
            <w:u w:val="single"/>
          </w:rPr>
          <w:t>Is this a Muslim ban? Donald Trump's executive order explained The immediate consequences have been dire for everyone including valid visa holders and legal residents, and lawsuits have already begun - but the orders' vagueness leaves much up in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Is this a Muslim ban? Trump's executive order explained The immediate consequences have been dire for everyone including valid visa holders and legal residents, and lawsuits have already begun - but the orders' vagueness leaves much up in the air" w:history="1">
        <w:r>
          <w:rPr>
            <w:rFonts w:ascii="Arial" w:eastAsia="Arial" w:hAnsi="Arial" w:cs="Arial"/>
            <w:b/>
            <w:i w:val="0"/>
            <w:color w:val="0077CC"/>
            <w:sz w:val="20"/>
            <w:u w:val="single"/>
          </w:rPr>
          <w:t>Is this a Muslim ban? Trump's executive order explained The immediate consequences have been dire for everyone including valid visa holders and legal residents, and lawsuits have already begun - but the orders' vagueness leaves much up in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Is this a Muslim ban? Trump's executive order explained The immediate consequences have been dire for everyone including valid visa holders and legal residents, and lawsuits have already begun - but the orders' vagueness leaves much up in the air" w:history="1">
        <w:r>
          <w:rPr>
            <w:rFonts w:ascii="Arial" w:eastAsia="Arial" w:hAnsi="Arial" w:cs="Arial"/>
            <w:b/>
            <w:i w:val="0"/>
            <w:color w:val="0077CC"/>
            <w:sz w:val="20"/>
            <w:u w:val="single"/>
          </w:rPr>
          <w:t>Is this a Muslim ban? Trump's executive order explained The immediate consequences have been dire for everyone including valid visa holders and legal residents, and lawsuits have already begun - but the orders' vagueness leaves much up in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Threat from Isis exaggerated and distorted, says ex-MI6 chief: Coalition and media 'give terrorists undue publicity' War has little effect in west, Dearlove tells thinktank" w:history="1">
        <w:r>
          <w:rPr>
            <w:rFonts w:ascii="Arial" w:eastAsia="Arial" w:hAnsi="Arial" w:cs="Arial"/>
            <w:b/>
            <w:i w:val="0"/>
            <w:color w:val="0077CC"/>
            <w:sz w:val="20"/>
            <w:u w:val="single"/>
          </w:rPr>
          <w:t>Threat from Isis exaggerated and distorted, says ex-MI6 chief: Coalition and media 'give terrorists undue publicity' War has little effect in west, Dearlove tells thinktank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Thirty dead bodies found on Italy -bound migrant boat" w:history="1">
        <w:r>
          <w:rPr>
            <w:rFonts w:ascii="Arial" w:eastAsia="Arial" w:hAnsi="Arial" w:cs="Arial"/>
            <w:b/>
            <w:i w:val="0"/>
            <w:color w:val="0077CC"/>
            <w:sz w:val="20"/>
            <w:u w:val="single"/>
          </w:rPr>
          <w:t>Thirty dead bodies found on Italy -bound migrant boat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Comment: A lethal momentum: Bloodshed, not just refugees, is crossing the border from Syria - and there's no sign of let-up" w:history="1">
        <w:r>
          <w:rPr>
            <w:rFonts w:ascii="Arial" w:eastAsia="Arial" w:hAnsi="Arial" w:cs="Arial"/>
            <w:b/>
            <w:i w:val="0"/>
            <w:color w:val="0077CC"/>
            <w:sz w:val="20"/>
            <w:u w:val="single"/>
          </w:rPr>
          <w:t>Comment: A lethal momentum: Bloodshed, not just refugees, is crossing the border from Syria - and there's no sign of let-up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Is this a Muslim ban? Trump's executive order explained The immediate consequences have been dire for everyone including valid visa holders and legal residents, and lawsuits have already begun - but the orders' vagueness leaves much up in the air" w:history="1">
        <w:r>
          <w:rPr>
            <w:rFonts w:ascii="Arial" w:eastAsia="Arial" w:hAnsi="Arial" w:cs="Arial"/>
            <w:b/>
            <w:i w:val="0"/>
            <w:color w:val="0077CC"/>
            <w:sz w:val="20"/>
            <w:u w:val="single"/>
          </w:rPr>
          <w:t>Is this a Muslim ban? Trump's executive order explained The immediate consequences have been dire for everyone including valid visa holders and legal residents, and lawsuits have already begun - but the orders' vagueness leaves much up in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Syria : The refugees: 'All I want from Geneva is to go back home'" w:history="1">
        <w:r>
          <w:rPr>
            <w:rFonts w:ascii="Arial" w:eastAsia="Arial" w:hAnsi="Arial" w:cs="Arial"/>
            <w:b/>
            <w:i w:val="0"/>
            <w:color w:val="0077CC"/>
            <w:sz w:val="20"/>
            <w:u w:val="single"/>
          </w:rPr>
          <w:t>Syria : The refugees: 'All I want from Geneva is to go back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Hungary : no more buses for marching refugees - as it happened Full coverage of the worst refugee crisis to hit Europe since the second world warOsborne: tackle 'evil Assad' to solve crisis6,500 refugees reach AustriaItaly renews ..." w:history="1">
        <w:r>
          <w:rPr>
            <w:rFonts w:ascii="Arial" w:eastAsia="Arial" w:hAnsi="Arial" w:cs="Arial"/>
            <w:b/>
            <w:i w:val="0"/>
            <w:color w:val="0077CC"/>
            <w:sz w:val="20"/>
            <w:u w:val="single"/>
          </w:rPr>
          <w:t>Hungary : no more buses for marching refugees - as it happened Full coverage of the worst refugee crisis to hit Europe since the second world warOsborne: tackle 'evil Assad' to solve crisis6,500 refugees reach AustriaItaly renews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A brilliant scheme for making sure Syria 's child refugees get an education" w:history="1">
        <w:r>
          <w:rPr>
            <w:rFonts w:ascii="Arial" w:eastAsia="Arial" w:hAnsi="Arial" w:cs="Arial"/>
            <w:b/>
            <w:i w:val="0"/>
            <w:color w:val="0077CC"/>
            <w:sz w:val="20"/>
            <w:u w:val="single"/>
          </w:rPr>
          <w:t>A brilliant scheme for making sure Syria 's child refugees get an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David Cameron must do more for refugees this year, charities say In joint letter, Oxfam, Refugee Council, Amnesty and others call on prime minister to approach 2016 with new resolve to address refugee crisisDonate to our charity appeal here" w:history="1">
        <w:r>
          <w:rPr>
            <w:rFonts w:ascii="Arial" w:eastAsia="Arial" w:hAnsi="Arial" w:cs="Arial"/>
            <w:b/>
            <w:i w:val="0"/>
            <w:color w:val="0077CC"/>
            <w:sz w:val="20"/>
            <w:u w:val="single"/>
          </w:rPr>
          <w:t>David Cameron must do more for refugees this year, charities say In joint letter, Oxfam, Refugee Council, Amnesty and others call on prime minister to approach 2016 with new resolve to address refugee crisisDonate to our charity appeal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Thursday's best TV: Lego Masters; Educating Greater Manchester The brick-building equivalent of Bake Off continues. Plus: Salford teachers and pupils deal with the aftermath of the Manchester terrorist attack" w:history="1">
        <w:r>
          <w:rPr>
            <w:rFonts w:ascii="Arial" w:eastAsia="Arial" w:hAnsi="Arial" w:cs="Arial"/>
            <w:b/>
            <w:i w:val="0"/>
            <w:color w:val="0077CC"/>
            <w:sz w:val="20"/>
            <w:u w:val="single"/>
          </w:rPr>
          <w:t>Thursday's best TV: Lego Masters; Educating Greater Manchester The brick-building equivalent of Bake Off continues. Plus: Salford teachers and pupils deal with the aftermath of the Manchester terrorist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e Guardian view on Germany 's election: slow and steady Angela Merkel is fighting a campaign almost entirely on domestic issues, but the results are vital to the rest of Europe" w:history="1">
        <w:r>
          <w:rPr>
            <w:rFonts w:ascii="Arial" w:eastAsia="Arial" w:hAnsi="Arial" w:cs="Arial"/>
            <w:b/>
            <w:i w:val="0"/>
            <w:color w:val="0077CC"/>
            <w:sz w:val="20"/>
            <w:u w:val="single"/>
          </w:rPr>
          <w:t>The Guardian view on Germany 's election: slow and steady Angela Merkel is fighting a campaign almost entirely on domestic issues, but the results are vital to the rest of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The best Android apps of 2015 - live-streaming video goes mainstream From Periscope, Google Photos and Dubsmash to Apple Music, YouTube Gaming and Ninja Jamm, the 25 best new Android apps of the year" w:history="1">
        <w:r>
          <w:rPr>
            <w:rFonts w:ascii="Arial" w:eastAsia="Arial" w:hAnsi="Arial" w:cs="Arial"/>
            <w:b/>
            <w:i w:val="0"/>
            <w:color w:val="0077CC"/>
            <w:sz w:val="20"/>
            <w:u w:val="single"/>
          </w:rPr>
          <w:t>The best Android apps of 2015 - live-streaming video goes mainstream From Periscope, Google Photos and Dubsmash to Apple Music, YouTube Gaming and Ninja Jamm, the 25 best new Android apps of the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he best iPhone and iPad apps of 2015 - Apple unveils Spotify competition From Periscope and Enlight to Apple Music, Google Photos, YouTube Gaming and Pacemaker: the best new iOS apps of the year" w:history="1">
        <w:r>
          <w:rPr>
            <w:rFonts w:ascii="Arial" w:eastAsia="Arial" w:hAnsi="Arial" w:cs="Arial"/>
            <w:b/>
            <w:i w:val="0"/>
            <w:color w:val="0077CC"/>
            <w:sz w:val="20"/>
            <w:u w:val="single"/>
          </w:rPr>
          <w:t>The best iPhone and iPad apps of 2015 - Apple unveils Spotify competition From Periscope and Enlight to Apple Music, Google Photos, YouTube Gaming and Pacemaker: the best new iOS apps of the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uesday's best TV: Trust Me; Get a House for Free Jodie Whittaker preps for being the Doctor by playing a fake doctor in this preposterous potboiler; Marco Robinson is an unlikely mingling of fairy godmother and property developer" w:history="1">
        <w:r>
          <w:rPr>
            <w:rFonts w:ascii="Arial" w:eastAsia="Arial" w:hAnsi="Arial" w:cs="Arial"/>
            <w:b/>
            <w:i w:val="0"/>
            <w:color w:val="0077CC"/>
            <w:sz w:val="20"/>
            <w:u w:val="single"/>
          </w:rPr>
          <w:t>Tuesday's best TV: Trust Me; Get a House for Free Jodie Whittaker preps for being the Doctor by playing a fake doctor in this preposterous potboiler; Marco Robinson is an unlikely mingling of fairy godmother and property developer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Accidental Anarchist: Life Without Government review - discovering an unlikely paradise in Syria One man's journey from Whitehall to self-ruling societies. Plus: political theatre in Paul Mason's Performance Live: Why It's Kicking Off Everywhere" w:history="1">
        <w:r>
          <w:rPr>
            <w:rFonts w:ascii="Arial" w:eastAsia="Arial" w:hAnsi="Arial" w:cs="Arial"/>
            <w:b/>
            <w:i w:val="0"/>
            <w:color w:val="0077CC"/>
            <w:sz w:val="20"/>
            <w:u w:val="single"/>
          </w:rPr>
          <w:t>Accidental Anarchist: Life Without Government review - discovering an unlikely paradise in Syria One man's journey from Whitehall to self-ruling societies. Plus: political theatre in Paul Mason's Performance Live: Why It's Kicking Off Everywhere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Stopping the Dubs scheme for child refugees is shameful and heartless If the government doesn't rethink this decision some of the most helpless, vulnerable children in the world will pay a heavy price for indifference" w:history="1">
        <w:r>
          <w:rPr>
            <w:rFonts w:ascii="Arial" w:eastAsia="Arial" w:hAnsi="Arial" w:cs="Arial"/>
            <w:b/>
            <w:i w:val="0"/>
            <w:color w:val="0077CC"/>
            <w:sz w:val="20"/>
            <w:u w:val="single"/>
          </w:rPr>
          <w:t>Stopping the Dubs scheme for child refugees is shameful and heartless If the government doesn't rethink this decision some of the most helpless, vulnerable children in the world will pay a heavy price for indifference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Finding jobs faster for new refugees a 'triple win' for Australia, report finds Study shows helping new arrivals into employment more quickly would aid Australia's economy, benefit vulnerable people and improve social cohesion" w:history="1">
        <w:r>
          <w:rPr>
            <w:rFonts w:ascii="Arial" w:eastAsia="Arial" w:hAnsi="Arial" w:cs="Arial"/>
            <w:b/>
            <w:i w:val="0"/>
            <w:color w:val="0077CC"/>
            <w:sz w:val="20"/>
            <w:u w:val="single"/>
          </w:rPr>
          <w:t>Finding jobs faster for new refugees a 'triple win' for Australia, report finds Study shows helping new arrivals into employment more quickly would aid Australia's economy, benefit vulnerable people and improve social cohesion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C of E warns of 'corrupting pressures of politics' in response to Trump fears In a reply to a question on the US president, church says it can offer example to those who 'face the temptations of high office'" w:history="1">
        <w:r>
          <w:rPr>
            <w:rFonts w:ascii="Arial" w:eastAsia="Arial" w:hAnsi="Arial" w:cs="Arial"/>
            <w:b/>
            <w:i w:val="0"/>
            <w:color w:val="0077CC"/>
            <w:sz w:val="20"/>
            <w:u w:val="single"/>
          </w:rPr>
          <w:t>C of E warns of 'corrupting pressures of politics' in response to Trump fears In a reply to a question on the US president, church says it can offer example to those who 'face the temptations of high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More than 150 UK mosques hold open day for non-Muslims Visit My Mosque day on Sunday is aimed at fostering a better understanding of religion in effort to counter rising Islamophobia" w:history="1">
        <w:r>
          <w:rPr>
            <w:rFonts w:ascii="Arial" w:eastAsia="Arial" w:hAnsi="Arial" w:cs="Arial"/>
            <w:b/>
            <w:i w:val="0"/>
            <w:color w:val="0077CC"/>
            <w:sz w:val="20"/>
            <w:u w:val="single"/>
          </w:rPr>
          <w:t>More than 150 UK mosques hold open day for non-Muslims Visit My Mosque day on Sunday is aimed at fostering a better understanding of religion in effort to counter rising Islamophobia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Migration : EU rejects proposals for Turkey -style deal for Libya European commission opposes Maltese idea to replicate Ankara deal to reduce crossings from Libya to Italy , which resulted in 5,000 deaths in 2016" w:history="1">
        <w:r>
          <w:rPr>
            <w:rFonts w:ascii="Arial" w:eastAsia="Arial" w:hAnsi="Arial" w:cs="Arial"/>
            <w:b/>
            <w:i w:val="0"/>
            <w:color w:val="0077CC"/>
            <w:sz w:val="20"/>
            <w:u w:val="single"/>
          </w:rPr>
          <w:t>Migration : EU rejects proposals for Turkey -style deal for Libya European commission opposes Maltese idea to replicate Ankara deal to reduce crossings from Libya to Italy , which resulted in 5,000 deaths in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Finsbury Park mosque wins apology and damages from Thomson Reuters North London mosque included on global database for banks and other financial institutions linking it to terrorism activities" w:history="1">
        <w:r>
          <w:rPr>
            <w:rFonts w:ascii="Arial" w:eastAsia="Arial" w:hAnsi="Arial" w:cs="Arial"/>
            <w:b/>
            <w:i w:val="0"/>
            <w:color w:val="0077CC"/>
            <w:sz w:val="20"/>
            <w:u w:val="single"/>
          </w:rPr>
          <w:t>Finsbury Park mosque wins apology and damages from Thomson Reuters North London mosque included on global database for banks and other financial institutions linking it to terrorism activities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EU migration summit stalls as Turkey ups demands - live EU leaders are set to call on Turkey to do more to stop migrants and refugees from making the dangerous journey across the Aegean Sea to GreeceSummit preview: leaders try to ..." w:history="1">
        <w:r>
          <w:rPr>
            <w:rFonts w:ascii="Arial" w:eastAsia="Arial" w:hAnsi="Arial" w:cs="Arial"/>
            <w:b/>
            <w:i w:val="0"/>
            <w:color w:val="0077CC"/>
            <w:sz w:val="20"/>
            <w:u w:val="single"/>
          </w:rPr>
          <w:t>EU migration summit stalls as Turkey ups demands - live EU leaders are set to call on Turkey to do more to stop migrants and refugees from making the dangerous journey across the Aegean Sea to GreeceSummit preview: leaders try to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Somali migrants are 'disaster' for Minnesota , says Donald Trump Republican presidential candidate holds rally in deeply Democratic stateTrump promises to 'pause admissions from terror-prone regions'Minneapolis senator accuses Tru..." w:history="1">
        <w:r>
          <w:rPr>
            <w:rFonts w:ascii="Arial" w:eastAsia="Arial" w:hAnsi="Arial" w:cs="Arial"/>
            <w:b/>
            <w:i w:val="0"/>
            <w:color w:val="0077CC"/>
            <w:sz w:val="20"/>
            <w:u w:val="single"/>
          </w:rPr>
          <w:t>Somali migrants are 'disaster' for Minnesota , says Donald Trump Republican presidential candidate holds rally in deeply Democratic stateTrump promises to 'pause admissions from terror-prone regions'Minneapolis senator accuses Tru...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Catholic leader ready to help refugees settle in America despite Trump policy Cardinal-elect's remarks suggest church could take on more active role opposing anti-immigrant policies adopted by the incoming Republican administration" w:history="1">
        <w:r>
          <w:rPr>
            <w:rFonts w:ascii="Arial" w:eastAsia="Arial" w:hAnsi="Arial" w:cs="Arial"/>
            <w:b/>
            <w:i w:val="0"/>
            <w:color w:val="0077CC"/>
            <w:sz w:val="20"/>
            <w:u w:val="single"/>
          </w:rPr>
          <w:t>Catholic leader ready to help refugees settle in America despite Trump policy Cardinal-elect's remarks suggest church could take on more active role opposing anti-immigrant policies adopted by the incoming Republican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Australia's refugee deal may be scuppered by Trump, US expert warns Immigration expert Niels Frenzen says Trump will want something in return if he is to honour the deal to take refugees from Nauru and Manus Island" w:history="1">
        <w:r>
          <w:rPr>
            <w:rFonts w:ascii="Arial" w:eastAsia="Arial" w:hAnsi="Arial" w:cs="Arial"/>
            <w:b/>
            <w:i w:val="0"/>
            <w:color w:val="0077CC"/>
            <w:sz w:val="20"/>
            <w:u w:val="single"/>
          </w:rPr>
          <w:t>Australia's refugee deal may be scuppered by Trump, US expert warns Immigration expert Niels Frenzen says Trump will want something in return if he is to honour the deal to take refugees from Nauru and Manus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Donald Trump Jr compares refugees to poisoned Skittles Tweet, which echoes racist memes, prompts outrage and slew of rebuttals on social media" w:history="1">
        <w:r>
          <w:rPr>
            <w:rFonts w:ascii="Arial" w:eastAsia="Arial" w:hAnsi="Arial" w:cs="Arial"/>
            <w:b/>
            <w:i w:val="0"/>
            <w:color w:val="0077CC"/>
            <w:sz w:val="20"/>
            <w:u w:val="single"/>
          </w:rPr>
          <w:t>Donald Trump Jr compares refugees to poisoned Skittles Tweet, which echoes racist memes, prompts outrage and slew of rebuttals on social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Dungavel immigration detention centre will close, says minister Lanarkshire 'holding' facility dubbed barbaric and inhumane to be replaced by new centre near Glasgow airport" w:history="1">
        <w:r>
          <w:rPr>
            <w:rFonts w:ascii="Arial" w:eastAsia="Arial" w:hAnsi="Arial" w:cs="Arial"/>
            <w:b/>
            <w:i w:val="0"/>
            <w:color w:val="0077CC"/>
            <w:sz w:val="20"/>
            <w:u w:val="single"/>
          </w:rPr>
          <w:t>Dungavel immigration detention centre will close, says minister Lanarkshire 'holding' facility dubbed barbaric and inhumane to be replaced by new centre near Glasgow airport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Pressure grows on Angela Merkel to start closing Germany 's open door Both ends of the political spectrum are using the string of violent attacks in Bavaria to stoke up popular fears about refugees" w:history="1">
        <w:r>
          <w:rPr>
            <w:rFonts w:ascii="Arial" w:eastAsia="Arial" w:hAnsi="Arial" w:cs="Arial"/>
            <w:b/>
            <w:i w:val="0"/>
            <w:color w:val="0077CC"/>
            <w:sz w:val="20"/>
            <w:u w:val="single"/>
          </w:rPr>
          <w:t>Pressure grows on Angela Merkel to start closing Germany 's open door Both ends of the political spectrum are using the string of violent attacks in Bavaria to stoke up popular fears about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Voting begins in EU referendum as polls say result too close to call Both campaigns have urged a big turnout although bad weather in south-east England could affect numbersFollow the day's news in our live blogSign up for our EU r..." w:history="1">
        <w:r>
          <w:rPr>
            <w:rFonts w:ascii="Arial" w:eastAsia="Arial" w:hAnsi="Arial" w:cs="Arial"/>
            <w:b/>
            <w:i w:val="0"/>
            <w:color w:val="0077CC"/>
            <w:sz w:val="20"/>
            <w:u w:val="single"/>
          </w:rPr>
          <w:t>Voting begins in EU referendum as polls say result too close to call Both campaigns have urged a big turnout although bad weather in south-east England could affect numbersFollow the day's news in our live blogSign up for our EU 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World humanitarian summit starts amid hope, hype and fear of empty words World leaders convene in Istanbul with official optimism offset by concerns that summit may prove 'expensive talking shop' rather than catalyst for change" w:history="1">
        <w:r>
          <w:rPr>
            <w:rFonts w:ascii="Arial" w:eastAsia="Arial" w:hAnsi="Arial" w:cs="Arial"/>
            <w:b/>
            <w:i w:val="0"/>
            <w:color w:val="0077CC"/>
            <w:sz w:val="20"/>
            <w:u w:val="single"/>
          </w:rPr>
          <w:t>World humanitarian summit starts amid hope, hype and fear of empty words World leaders convene in Istanbul with official optimism offset by concerns that summit may prove 'expensive talking shop' rather than catalyst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Farage's 'breaking point' posters were indefensible - but I'm glad we voted leave The Brexit campaign prevailed because we focused on an upbeat, optimistic bid for change. We are witnessing the death of political deference" w:history="1">
        <w:r>
          <w:rPr>
            <w:rFonts w:ascii="Arial" w:eastAsia="Arial" w:hAnsi="Arial" w:cs="Arial"/>
            <w:b/>
            <w:i w:val="0"/>
            <w:color w:val="0077CC"/>
            <w:sz w:val="20"/>
            <w:u w:val="single"/>
          </w:rPr>
          <w:t>Farage's 'breaking point' posters were indefensible - but I'm glad we voted leave The Brexit campaign prevailed because we focused on an upbeat, optimistic bid for change. We are witnessing the death of political deference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Britain leaving the EU is part of a wider anti-elite insurgency Ukip's 'breaking point' posters were indefensible. Vote Leave prevailed because we focused on an upbeat, optimistic bid for change. We are witnessing the death of political deference" w:history="1">
        <w:r>
          <w:rPr>
            <w:rFonts w:ascii="Arial" w:eastAsia="Arial" w:hAnsi="Arial" w:cs="Arial"/>
            <w:b/>
            <w:i w:val="0"/>
            <w:color w:val="0077CC"/>
            <w:sz w:val="20"/>
            <w:u w:val="single"/>
          </w:rPr>
          <w:t>Britain leaving the EU is part of a wider anti-elite insurgency Ukip's 'breaking point' posters were indefensible. Vote Leave prevailed because we focused on an upbeat, optimistic bid for change. We are witnessing the death of political deference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Scotland did not want to leave the EU . But we may want to leave the UK However uncomfortable it is to respond to one painful fracture by willing another, this is where we are now. Scotland is a European nation" w:history="1">
        <w:r>
          <w:rPr>
            <w:rFonts w:ascii="Arial" w:eastAsia="Arial" w:hAnsi="Arial" w:cs="Arial"/>
            <w:b/>
            <w:i w:val="0"/>
            <w:color w:val="0077CC"/>
            <w:sz w:val="20"/>
            <w:u w:val="single"/>
          </w:rPr>
          <w:t>Scotland did not want to leave the EU . But we may want to leave the UK However uncomfortable it is to respond to one painful fracture by willing another, this is where we are now. Scotland is a European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Missouri senate passes controversial religion bill after 39-hour filibuster Religious liberty resolution that would allow businesses and clergy members to refuse working with same-sex couple passes 23 to 9 after senators pull all-nighter" w:history="1">
        <w:r>
          <w:rPr>
            <w:rFonts w:ascii="Arial" w:eastAsia="Arial" w:hAnsi="Arial" w:cs="Arial"/>
            <w:b/>
            <w:i w:val="0"/>
            <w:color w:val="0077CC"/>
            <w:sz w:val="20"/>
            <w:u w:val="single"/>
          </w:rPr>
          <w:t>Missouri senate passes controversial religion bill after 39-hour filibuster Religious liberty resolution that would allow businesses and clergy members to refuse working with same-sex couple passes 23 to 9 after senators pull all-nighter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Neverending story: mania takes hold during an interminable Senate battle It was a torturous final day of sitting before the budget, but there was never a question as to who had the numbers" w:history="1">
        <w:r>
          <w:rPr>
            <w:rFonts w:ascii="Arial" w:eastAsia="Arial" w:hAnsi="Arial" w:cs="Arial"/>
            <w:b/>
            <w:i w:val="0"/>
            <w:color w:val="0077CC"/>
            <w:sz w:val="20"/>
            <w:u w:val="single"/>
          </w:rPr>
          <w:t>Neverending story: mania takes hold during an interminable Senate battle It was a torturous final day of sitting before the budget, but there was never a question as to who had the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he Istanbul bombing was an attack on the city's cosmopolitan glory Istiklal is Turkey 's Broadway - its Champs Élysée. With the country embroiled in multiple conflicts, deadly violence is becoming commonplace" w:history="1">
        <w:r>
          <w:rPr>
            <w:rFonts w:ascii="Arial" w:eastAsia="Arial" w:hAnsi="Arial" w:cs="Arial"/>
            <w:b/>
            <w:i w:val="0"/>
            <w:color w:val="0077CC"/>
            <w:sz w:val="20"/>
            <w:u w:val="single"/>
          </w:rPr>
          <w:t>The Istanbul bombing was an attack on the city's cosmopolitan glory Istiklal is Turkey 's Broadway - its Champs Élysée. With the country embroiled in multiple conflicts, deadly violence is becoming commonplace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urkey is no 'safe haven' for refugees - it shoots them at the border Shootings by border guards, illegal deportations and desperate conditions are all the result of the EU forcing Turkey to take so many fleeing Syrians" w:history="1">
        <w:r>
          <w:rPr>
            <w:rFonts w:ascii="Arial" w:eastAsia="Arial" w:hAnsi="Arial" w:cs="Arial"/>
            <w:b/>
            <w:i w:val="0"/>
            <w:color w:val="0077CC"/>
            <w:sz w:val="20"/>
            <w:u w:val="single"/>
          </w:rPr>
          <w:t>Turkey is no 'safe haven' for refugees - it shoots them at the border Shootings by border guards, illegal deportations and desperate conditions are all the result of the EU forcing Turkey to take so many fleeing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Spanish police arrest man suspected of arming Paris gunman Antoine Denive is suspected of supplying Amedy Coulibaly with weapons used in January 2015 attack that killed five people in Jewish supermarket" w:history="1">
        <w:r>
          <w:rPr>
            <w:rFonts w:ascii="Arial" w:eastAsia="Arial" w:hAnsi="Arial" w:cs="Arial"/>
            <w:b/>
            <w:i w:val="0"/>
            <w:color w:val="0077CC"/>
            <w:sz w:val="20"/>
            <w:u w:val="single"/>
          </w:rPr>
          <w:t>Spanish police arrest man suspected of arming Paris gunman Antoine Denive is suspected of supplying Amedy Coulibaly with weapons used in January 2015 attack that killed five people in Jewish supermarket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Voting begins in EU referendum as polls say result too close to call Both campaigns have urged a big turnout although bad weather in south-east England could affect numbersFollow the day's news in our live blogSign up for our EU r..." w:history="1">
        <w:r>
          <w:rPr>
            <w:rFonts w:ascii="Arial" w:eastAsia="Arial" w:hAnsi="Arial" w:cs="Arial"/>
            <w:b/>
            <w:i w:val="0"/>
            <w:color w:val="0077CC"/>
            <w:sz w:val="20"/>
            <w:u w:val="single"/>
          </w:rPr>
          <w:t>Voting begins in EU referendum as polls say result too close to call Both campaigns have urged a big turnout although bad weather in south-east England could affect numbersFollow the day's news in our live blogSign up for our EU 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Why is Britain silent on the extrajudicial killing of Palestinians? Israel 's strategy amounts to psychological and violent terror - yet it remains uncensured by the global community" w:history="1">
        <w:r>
          <w:rPr>
            <w:rFonts w:ascii="Arial" w:eastAsia="Arial" w:hAnsi="Arial" w:cs="Arial"/>
            <w:b/>
            <w:i w:val="0"/>
            <w:color w:val="0077CC"/>
            <w:sz w:val="20"/>
            <w:u w:val="single"/>
          </w:rPr>
          <w:t>Why is Britain silent on the extrajudicial killing of Palestinians? Israel 's strategy amounts to psychological and violent terror - yet it remains uncensured by the global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Why is Britain silent on the extrajudicial killing of Palestinians? Israel 's strategy amounts to psychological and violent terror - yet it remains uncensured by the global community" w:history="1">
        <w:r>
          <w:rPr>
            <w:rFonts w:ascii="Arial" w:eastAsia="Arial" w:hAnsi="Arial" w:cs="Arial"/>
            <w:b/>
            <w:i w:val="0"/>
            <w:color w:val="0077CC"/>
            <w:sz w:val="20"/>
            <w:u w:val="single"/>
          </w:rPr>
          <w:t>Why is Britain silent on the extrajudicial killing of Palestinians? Israel 's strategy amounts to psychological and violent terror - yet it remains uncensured by the global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The Guardian view on the EU- Turkey deal: the victims will be its judges Governments and voters worry about the effects of migration but in the end it is the refugees who must always matter most in a refugee crisis" w:history="1">
        <w:r>
          <w:rPr>
            <w:rFonts w:ascii="Arial" w:eastAsia="Arial" w:hAnsi="Arial" w:cs="Arial"/>
            <w:b/>
            <w:i w:val="0"/>
            <w:color w:val="0077CC"/>
            <w:sz w:val="20"/>
            <w:u w:val="single"/>
          </w:rPr>
          <w:t>The Guardian view on the EU- Turkey deal: the victims will be its judges Governments and voters worry about the effects of migration but in the end it is the refugees who must always matter most in a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Neverending story: mania takes hold during an interminable Senate battle It was a torturous final day of sitting before the budget, but there was never a question as to who had the numbers" w:history="1">
        <w:r>
          <w:rPr>
            <w:rFonts w:ascii="Arial" w:eastAsia="Arial" w:hAnsi="Arial" w:cs="Arial"/>
            <w:b/>
            <w:i w:val="0"/>
            <w:color w:val="0077CC"/>
            <w:sz w:val="20"/>
            <w:u w:val="single"/>
          </w:rPr>
          <w:t>Neverending story: mania takes hold during an interminable Senate battle It was a torturous final day of sitting before the budget, but there was never a question as to who had the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Athens given deadline as EU looks to send more refugees back to Greece EU authorities want to reintroduce Greece to 'Dublin system', which lets governments send asylum seekers back to the first country they arrived in" w:history="1">
        <w:r>
          <w:rPr>
            <w:rFonts w:ascii="Arial" w:eastAsia="Arial" w:hAnsi="Arial" w:cs="Arial"/>
            <w:b/>
            <w:i w:val="0"/>
            <w:color w:val="0077CC"/>
            <w:sz w:val="20"/>
            <w:u w:val="single"/>
          </w:rPr>
          <w:t>Athens given deadline as EU looks to send more refugees back to Greece EU authorities want to reintroduce Greece to 'Dublin system', which lets governments send asylum seekers back to the first country they arrived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EU strikes deal with Turkey to send back refugees Refugees arriving in Greece from Sunday to be sent back across Aegean in deal that 're-energises' talks on Turkish EU membership" w:history="1">
        <w:r>
          <w:rPr>
            <w:rFonts w:ascii="Arial" w:eastAsia="Arial" w:hAnsi="Arial" w:cs="Arial"/>
            <w:b/>
            <w:i w:val="0"/>
            <w:color w:val="0077CC"/>
            <w:sz w:val="20"/>
            <w:u w:val="single"/>
          </w:rPr>
          <w:t>EU strikes deal with Turkey to send back refugees Refugees arriving in Greece from Sunday to be sent back across Aegean in deal that 're-energises' talks on Turkish EU membership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he Istanbul bombing was an attack on the city's cosmopolitan glory Istiklal is Turkey 's Broadway - its Champs Élysée. With the country embroiled in multiple conflicts, deadly violence is becoming commonplace" w:history="1">
        <w:r>
          <w:rPr>
            <w:rFonts w:ascii="Arial" w:eastAsia="Arial" w:hAnsi="Arial" w:cs="Arial"/>
            <w:b/>
            <w:i w:val="0"/>
            <w:color w:val="0077CC"/>
            <w:sz w:val="20"/>
            <w:u w:val="single"/>
          </w:rPr>
          <w:t>The Istanbul bombing was an attack on the city's cosmopolitan glory Istiklal is Turkey 's Broadway - its Champs Élysée. With the country embroiled in multiple conflicts, deadly violence is becoming commonplace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Why is Britain silent on the extrajudicial killing of Palestinians? Israel 's strategy amounts to psychological and violent terror - yet it remains uncensured by the global community" w:history="1">
        <w:r>
          <w:rPr>
            <w:rFonts w:ascii="Arial" w:eastAsia="Arial" w:hAnsi="Arial" w:cs="Arial"/>
            <w:b/>
            <w:i w:val="0"/>
            <w:color w:val="0077CC"/>
            <w:sz w:val="20"/>
            <w:u w:val="single"/>
          </w:rPr>
          <w:t>Why is Britain silent on the extrajudicial killing of Palestinians? Israel 's strategy amounts to psychological and violent terror - yet it remains uncensured by the global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The Guardian view on the EU- Turkey deal: the victims will be its judges Governments and voters worry about the effects of migration but in the end it is the refugees who must always matter most in a refugee crisis" w:history="1">
        <w:r>
          <w:rPr>
            <w:rFonts w:ascii="Arial" w:eastAsia="Arial" w:hAnsi="Arial" w:cs="Arial"/>
            <w:b/>
            <w:i w:val="0"/>
            <w:color w:val="0077CC"/>
            <w:sz w:val="20"/>
            <w:u w:val="single"/>
          </w:rPr>
          <w:t>The Guardian view on the EU- Turkey deal: the victims will be its judges Governments and voters worry about the effects of migration but in the end it is the refugees who must always matter most in a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Voting begins in EU referendum as polls say result too close to call Both campaigns have urged a big turnout although bad weather in the south-east could affect numbersSign up for our EU referendum news alerts for Android phones" w:history="1">
        <w:r>
          <w:rPr>
            <w:rFonts w:ascii="Arial" w:eastAsia="Arial" w:hAnsi="Arial" w:cs="Arial"/>
            <w:b/>
            <w:i w:val="0"/>
            <w:color w:val="0077CC"/>
            <w:sz w:val="20"/>
            <w:u w:val="single"/>
          </w:rPr>
          <w:t>Voting begins in EU referendum as polls say result too close to call Both campaigns have urged a big turnout although bad weather in the south-east could affect numbersSign up for our EU referendum news alerts for Android phones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EU gives Greece one month to improve conditions for refugees European commission issues Athens with list of instructions in hope of sending more asylum seekers back to country" w:history="1">
        <w:r>
          <w:rPr>
            <w:rFonts w:ascii="Arial" w:eastAsia="Arial" w:hAnsi="Arial" w:cs="Arial"/>
            <w:b/>
            <w:i w:val="0"/>
            <w:color w:val="0077CC"/>
            <w:sz w:val="20"/>
            <w:u w:val="single"/>
          </w:rPr>
          <w:t>EU gives Greece one month to improve conditions for refugees European commission issues Athens with list of instructions in hope of sending more asylum seekers back to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German minister suggests New Year's Eve assaults were coordinated Justice minister Heiko Maas says violent and sexual attacks in Cologne blamed on foreigners could have been coordinated with others in Hamburg and elsewhere" w:history="1">
        <w:r>
          <w:rPr>
            <w:rFonts w:ascii="Arial" w:eastAsia="Arial" w:hAnsi="Arial" w:cs="Arial"/>
            <w:b/>
            <w:i w:val="0"/>
            <w:color w:val="0077CC"/>
            <w:sz w:val="20"/>
            <w:u w:val="single"/>
          </w:rPr>
          <w:t>German minister suggests New Year's Eve assaults were coordinated Justice minister Heiko Maas says violent and sexual attacks in Cologne blamed on foreigners could have been coordinated with others in Hamburg and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Plan to change rule for refugees raises stakes in UK EU referendum Formal scrapping of Dublin regulation, which obliges refugees to claim asylum in first country they arrive in, could leave UK more open to migration flows" w:history="1">
        <w:r>
          <w:rPr>
            <w:rFonts w:ascii="Arial" w:eastAsia="Arial" w:hAnsi="Arial" w:cs="Arial"/>
            <w:b/>
            <w:i w:val="0"/>
            <w:color w:val="0077CC"/>
            <w:sz w:val="20"/>
            <w:u w:val="single"/>
          </w:rPr>
          <w:t>Plan to change rule for refugees raises stakes in UK EU referendum Formal scrapping of Dublin regulation, which obliges refugees to claim asylum in first country they arrive in, could leave UK more open to migration flows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Athens given deadline as EU looks to send more refugees back to Greece EU authorities want to reintroduce Greece to 'Dublin system', which lets governments send asylum seekers back to the first country they arrived in" w:history="1">
        <w:r>
          <w:rPr>
            <w:rFonts w:ascii="Arial" w:eastAsia="Arial" w:hAnsi="Arial" w:cs="Arial"/>
            <w:b/>
            <w:i w:val="0"/>
            <w:color w:val="0077CC"/>
            <w:sz w:val="20"/>
            <w:u w:val="single"/>
          </w:rPr>
          <w:t>Athens given deadline as EU looks to send more refugees back to Greece EU authorities want to reintroduce Greece to 'Dublin system', which lets governments send asylum seekers back to the first country they arrived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Spanish police arrest man suspected of arming Paris gunman Antoine Denive suspected of supplying Amedy Coulibaly with weapons used in January 2015 attack that killed five people" w:history="1">
        <w:r>
          <w:rPr>
            <w:rFonts w:ascii="Arial" w:eastAsia="Arial" w:hAnsi="Arial" w:cs="Arial"/>
            <w:b/>
            <w:i w:val="0"/>
            <w:color w:val="0077CC"/>
            <w:sz w:val="20"/>
            <w:u w:val="single"/>
          </w:rPr>
          <w:t>Spanish police arrest man suspected of arming Paris gunman Antoine Denive suspected of supplying Amedy Coulibaly with weapons used in January 2015 attack that killed five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Canadian party leader Thomas Mulcair calls Donald Trump a 'fascist' Opposition New Democrats leader: 'Let's not beat around the bush'Mulcair attacks Justin Trudeau for not speaking out on Trump" w:history="1">
        <w:r>
          <w:rPr>
            <w:rFonts w:ascii="Arial" w:eastAsia="Arial" w:hAnsi="Arial" w:cs="Arial"/>
            <w:b/>
            <w:i w:val="0"/>
            <w:color w:val="0077CC"/>
            <w:sz w:val="20"/>
            <w:u w:val="single"/>
          </w:rPr>
          <w:t>Canadian party leader Thomas Mulcair calls Donald Trump a 'fascist' Opposition New Democrats leader: 'Let's not beat around the bush'Mulcair attacks Justin Trudeau for not speaking out on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e welcome President Obama's words in his mosque visit. Now we need actions American Muslims need meaningful reform to rebuild broken bridges. This can start with ending racial profiling and surveillance of Muslim communities" w:history="1">
        <w:r>
          <w:rPr>
            <w:rFonts w:ascii="Arial" w:eastAsia="Arial" w:hAnsi="Arial" w:cs="Arial"/>
            <w:b/>
            <w:i w:val="0"/>
            <w:color w:val="0077CC"/>
            <w:sz w:val="20"/>
            <w:u w:val="single"/>
          </w:rPr>
          <w:t>We welcome President Obama's words in his mosque visit. Now we need actions American Muslims need meaningful reform to rebuild broken bridges. This can start with ending racial profiling and surveillance of Muslim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his anti-refugee violence has revealed a dark, lawless Sweden that no one knows While other countries procrastinated Sweden has accepted huge numbers of refugees from war zones. Now its reputation for tolerance seems irrevocably lost" w:history="1">
        <w:r>
          <w:rPr>
            <w:rFonts w:ascii="Arial" w:eastAsia="Arial" w:hAnsi="Arial" w:cs="Arial"/>
            <w:b/>
            <w:i w:val="0"/>
            <w:color w:val="0077CC"/>
            <w:sz w:val="20"/>
            <w:u w:val="single"/>
          </w:rPr>
          <w:t>This anti-refugee violence has revealed a dark, lawless Sweden that no one knows While other countries procrastinated Sweden has accepted huge numbers of refugees from war zones. Now its reputation for tolerance seems irrevocably lost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EU strikes deal with Turkey to send back refugees Refugees arriving in Greece from Sunday to be sent back across Aegean in deal that 're-energises' talks on Turkish EU membership" w:history="1">
        <w:r>
          <w:rPr>
            <w:rFonts w:ascii="Arial" w:eastAsia="Arial" w:hAnsi="Arial" w:cs="Arial"/>
            <w:b/>
            <w:i w:val="0"/>
            <w:color w:val="0077CC"/>
            <w:sz w:val="20"/>
            <w:u w:val="single"/>
          </w:rPr>
          <w:t>EU strikes deal with Turkey to send back refugees Refugees arriving in Greece from Sunday to be sent back across Aegean in deal that 're-energises' talks on Turkish EU membership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Missouri senate passes controversial religion bill after 39-hour filibuster Religious liberty resolution that would allow businesses and clergy members to refuse working with same-sex couple passes 23 to 9 after senators pull all-nighter" w:history="1">
        <w:r>
          <w:rPr>
            <w:rFonts w:ascii="Arial" w:eastAsia="Arial" w:hAnsi="Arial" w:cs="Arial"/>
            <w:b/>
            <w:i w:val="0"/>
            <w:color w:val="0077CC"/>
            <w:sz w:val="20"/>
            <w:u w:val="single"/>
          </w:rPr>
          <w:t>Missouri senate passes controversial religion bill after 39-hour filibuster Religious liberty resolution that would allow businesses and clergy members to refuse working with same-sex couple passes 23 to 9 after senators pull all-nighter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Plan to change rule for refugees raises stakes in UK EU referendum Formal scrapping of Dublin regulation - which obliges refugees to claim asylum in the first country they arrive in - could leave UK more open to migration flows" w:history="1">
        <w:r>
          <w:rPr>
            <w:rFonts w:ascii="Arial" w:eastAsia="Arial" w:hAnsi="Arial" w:cs="Arial"/>
            <w:b/>
            <w:i w:val="0"/>
            <w:color w:val="0077CC"/>
            <w:sz w:val="20"/>
            <w:u w:val="single"/>
          </w:rPr>
          <w:t>Plan to change rule for refugees raises stakes in UK EU referendum Formal scrapping of Dublin regulation - which obliges refugees to claim asylum in the first country they arrive in - could leave UK more open to migration flows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Plan to change rule for refugees raises stakes in UK EU referendum Formal scrapping of Dublin regulation,- which obliges refugees to claim asylum in first country they arrive in, could leave UK more open to migration flows" w:history="1">
        <w:r>
          <w:rPr>
            <w:rFonts w:ascii="Arial" w:eastAsia="Arial" w:hAnsi="Arial" w:cs="Arial"/>
            <w:b/>
            <w:i w:val="0"/>
            <w:color w:val="0077CC"/>
            <w:sz w:val="20"/>
            <w:u w:val="single"/>
          </w:rPr>
          <w:t>Plan to change rule for refugees raises stakes in UK EU referendum Formal scrapping of Dublin regulation,- which obliges refugees to claim asylum in first country they arrive in, could leave UK more open to migration flows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We welcome President Obama's words in his mosque visit. Now we need actions American Muslims need meaningful reform to rebuild broken bridges. This can start with ending racial profiling and surveillance of Muslim communities" w:history="1">
        <w:r>
          <w:rPr>
            <w:rFonts w:ascii="Arial" w:eastAsia="Arial" w:hAnsi="Arial" w:cs="Arial"/>
            <w:b/>
            <w:i w:val="0"/>
            <w:color w:val="0077CC"/>
            <w:sz w:val="20"/>
            <w:u w:val="single"/>
          </w:rPr>
          <w:t>We welcome President Obama's words in his mosque visit. Now we need actions American Muslims need meaningful reform to rebuild broken bridges. This can start with ending racial profiling and surveillance of Muslim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urkey is no 'safe haven' for refugees - it shoots them at the border Shootings by border guards, illegal deportations and desperate conditions are all the result of the EU forcing Turkey to take so many fleeing Syrians" w:history="1">
        <w:r>
          <w:rPr>
            <w:rFonts w:ascii="Arial" w:eastAsia="Arial" w:hAnsi="Arial" w:cs="Arial"/>
            <w:b/>
            <w:i w:val="0"/>
            <w:color w:val="0077CC"/>
            <w:sz w:val="20"/>
            <w:u w:val="single"/>
          </w:rPr>
          <w:t>Turkey is no 'safe haven' for refugees - it shoots them at the border Shootings by border guards, illegal deportations and desperate conditions are all the result of the EU forcing Turkey to take so many fleeing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Refugee crisis: key aid agencies refuse any role in 'mass expulsion' UNHCR and Médecins Sans Frontières say they will not be involved with EU- Turkey deal to send people back from Greece" w:history="1">
        <w:r>
          <w:rPr>
            <w:rFonts w:ascii="Arial" w:eastAsia="Arial" w:hAnsi="Arial" w:cs="Arial"/>
            <w:b/>
            <w:i w:val="0"/>
            <w:color w:val="0077CC"/>
            <w:sz w:val="20"/>
            <w:u w:val="single"/>
          </w:rPr>
          <w:t>Refugee crisis: key aid agencies refuse any role in 'mass expulsion' UNHCR and Médecins Sans Frontières say they will not be involved with EU- Turkey deal to send people back from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German minister suggests New Year's Eve assaults were coordinated Justice minister Heiko Maas says sexual attacks in Cologne blamed on foreigners could have been coordinated with others in Hamburg and elsewhere" w:history="1">
        <w:r>
          <w:rPr>
            <w:rFonts w:ascii="Arial" w:eastAsia="Arial" w:hAnsi="Arial" w:cs="Arial"/>
            <w:b/>
            <w:i w:val="0"/>
            <w:color w:val="0077CC"/>
            <w:sz w:val="20"/>
            <w:u w:val="single"/>
          </w:rPr>
          <w:t>German minister suggests New Year's Eve assaults were coordinated Justice minister Heiko Maas says sexual attacks in Cologne blamed on foreigners could have been coordinated with others in Hamburg and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German minister suggests New Year's Eve assaults nationwide were coordinated Justice minister Heiko Maas says sexual attacks in Cologne blamed on foreigners could have been coordinated with others in Hamburg and elsewhere" w:history="1">
        <w:r>
          <w:rPr>
            <w:rFonts w:ascii="Arial" w:eastAsia="Arial" w:hAnsi="Arial" w:cs="Arial"/>
            <w:b/>
            <w:i w:val="0"/>
            <w:color w:val="0077CC"/>
            <w:sz w:val="20"/>
            <w:u w:val="single"/>
          </w:rPr>
          <w:t>German minister suggests New Year's Eve assaults nationwide were coordinated Justice minister Heiko Maas says sexual attacks in Cologne blamed on foreigners could have been coordinated with others in Hamburg and elsewhere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Norway criticised over deportation of asylum seekers to Russia Bus carries 13 single men to Russian border, despite warnings that Norway may be breaching UN refugee convention" w:history="1">
        <w:r>
          <w:rPr>
            <w:rFonts w:ascii="Arial" w:eastAsia="Arial" w:hAnsi="Arial" w:cs="Arial"/>
            <w:b/>
            <w:i w:val="0"/>
            <w:color w:val="0077CC"/>
            <w:sz w:val="20"/>
            <w:u w:val="single"/>
          </w:rPr>
          <w:t>Norway criticised over deportation of asylum seekers to Russia Bus carries 13 single men to Russian border, despite warnings that Norway may be breaching UN refugee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rudeau gives Canada first cabinet with equal number of men and women Ethnically diverse ministers include 15 men and 15 women PM Justin Trudeau hails 'a cabinet that looks like Canada'" w:history="1">
        <w:r>
          <w:rPr>
            <w:rFonts w:ascii="Arial" w:eastAsia="Arial" w:hAnsi="Arial" w:cs="Arial"/>
            <w:b/>
            <w:i w:val="0"/>
            <w:color w:val="0077CC"/>
            <w:sz w:val="20"/>
            <w:u w:val="single"/>
          </w:rPr>
          <w:t>Trudeau gives Canada first cabinet with equal number of men and women Ethnically diverse ministers include 15 men and 15 women PM Justin Trudeau hails 'a cabinet that looks like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Turkish president's rule hangs in balance as country goes to polls More than 10 years of Recep Tayyip Erdogan's autocratic government could end in election that was called when party lost majority in June" w:history="1">
        <w:r>
          <w:rPr>
            <w:rFonts w:ascii="Arial" w:eastAsia="Arial" w:hAnsi="Arial" w:cs="Arial"/>
            <w:b/>
            <w:i w:val="0"/>
            <w:color w:val="0077CC"/>
            <w:sz w:val="20"/>
            <w:u w:val="single"/>
          </w:rPr>
          <w:t>Turkish president's rule hangs in balance as country goes to polls More than 10 years of Recep Tayyip Erdogan's autocratic government could end in election that was called when party lost majority in June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We must not let Isis's crimes dictate how we address the refugee crisis - or privacy Some want to exploit the Paris attacks in order to justify seizures of power to meet their own political ends. We should not let that happen" w:history="1">
        <w:r>
          <w:rPr>
            <w:rFonts w:ascii="Arial" w:eastAsia="Arial" w:hAnsi="Arial" w:cs="Arial"/>
            <w:b/>
            <w:i w:val="0"/>
            <w:color w:val="0077CC"/>
            <w:sz w:val="20"/>
            <w:u w:val="single"/>
          </w:rPr>
          <w:t>We must not let Isis's crimes dictate how we address the refugee crisis - or privacy Some want to exploit the Paris attacks in order to justify seizures of power to meet their own political ends. We should not let that happen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UN suspends Syria peace talks until end of February Mediator Staffan de Mistura says he will not 'talk for the sake of talking', citing opposition anger at Syrian government and Russian airstrikes" w:history="1">
        <w:r>
          <w:rPr>
            <w:rFonts w:ascii="Arial" w:eastAsia="Arial" w:hAnsi="Arial" w:cs="Arial"/>
            <w:b/>
            <w:i w:val="0"/>
            <w:color w:val="0077CC"/>
            <w:sz w:val="20"/>
            <w:u w:val="single"/>
          </w:rPr>
          <w:t>UN suspends Syria peace talks until end of February Mediator Staffan de Mistura says he will not 'talk for the sake of talking', citing opposition anger at Syrian government and Russian airstrikes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EU ministers to step up deportations in bid to deter refugees Draft documents for meeting of EU interior ministers says member states must do more to return refused asylum seekers" w:history="1">
        <w:r>
          <w:rPr>
            <w:rFonts w:ascii="Arial" w:eastAsia="Arial" w:hAnsi="Arial" w:cs="Arial"/>
            <w:b/>
            <w:i w:val="0"/>
            <w:color w:val="0077CC"/>
            <w:sz w:val="20"/>
            <w:u w:val="single"/>
          </w:rPr>
          <w:t>EU ministers to step up deportations in bid to deter refugees Draft documents for meeting of EU interior ministers says member states must do more to return refused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Governments aim to deter unwanted migrants from Europe Draft documents of Thursday session of EU interior ministers highlights (EURO)800m earmarked for deportation operations" w:history="1">
        <w:r>
          <w:rPr>
            <w:rFonts w:ascii="Arial" w:eastAsia="Arial" w:hAnsi="Arial" w:cs="Arial"/>
            <w:b/>
            <w:i w:val="0"/>
            <w:color w:val="0077CC"/>
            <w:sz w:val="20"/>
            <w:u w:val="single"/>
          </w:rPr>
          <w:t>Governments aim to deter unwanted migrants from Europe Draft documents of Thursday session of EU interior ministers highlights (EURO)800m earmarked for deportation operations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Turkish president's rule hangs in balance as country goes to polls More than 10 years of Recep Tayyip Erdogan's autocratic government could end in election that was called when party lost majority in June" w:history="1">
        <w:r>
          <w:rPr>
            <w:rFonts w:ascii="Arial" w:eastAsia="Arial" w:hAnsi="Arial" w:cs="Arial"/>
            <w:b/>
            <w:i w:val="0"/>
            <w:color w:val="0077CC"/>
            <w:sz w:val="20"/>
            <w:u w:val="single"/>
          </w:rPr>
          <w:t>Turkish president's rule hangs in balance as country goes to polls More than 10 years of Recep Tayyip Erdogan's autocratic government could end in election that was called when party lost majority in June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Before we negotiate with Assad, he has to stop the atrocities against Syrian civilians Ending Assad's systematic attacks on his people is imperative - and key to any realistic strategy for containing Isis" w:history="1">
        <w:r>
          <w:rPr>
            <w:rFonts w:ascii="Arial" w:eastAsia="Arial" w:hAnsi="Arial" w:cs="Arial"/>
            <w:b/>
            <w:i w:val="0"/>
            <w:color w:val="0077CC"/>
            <w:sz w:val="20"/>
            <w:u w:val="single"/>
          </w:rPr>
          <w:t>Before we negotiate with Assad, he has to stop the atrocities against Syrian civilians Ending Assad's systematic attacks on his people is imperative - and key to any realistic strategy for containing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urkish president's rule hangs in balance as country goes to polls More than 10 years of Recep Tayyip Erdogan's autocratic government could end in election that was called when party lost majority in June" w:history="1">
        <w:r>
          <w:rPr>
            <w:rFonts w:ascii="Arial" w:eastAsia="Arial" w:hAnsi="Arial" w:cs="Arial"/>
            <w:b/>
            <w:i w:val="0"/>
            <w:color w:val="0077CC"/>
            <w:sz w:val="20"/>
            <w:u w:val="single"/>
          </w:rPr>
          <w:t>Turkish president's rule hangs in balance as country goes to polls More than 10 years of Recep Tayyip Erdogan's autocratic government could end in election that was called when party lost majority in June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rudeau gives Canada first cabinet with equal number of men and women Ethnically diverse ministers include 15 men and 15 women PM Justin Trudeau hails 'a cabinet that looks like Canada'" w:history="1">
        <w:r>
          <w:rPr>
            <w:rFonts w:ascii="Arial" w:eastAsia="Arial" w:hAnsi="Arial" w:cs="Arial"/>
            <w:b/>
            <w:i w:val="0"/>
            <w:color w:val="0077CC"/>
            <w:sz w:val="20"/>
            <w:u w:val="single"/>
          </w:rPr>
          <w:t>Trudeau gives Canada first cabinet with equal number of men and women Ethnically diverse ministers include 15 men and 15 women PM Justin Trudeau hails 'a cabinet that looks like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rudeau gives Canada first cabinet with equal number of men and women Ethnically diverse ministers include 15 men and 15 women PM Justin Trudeau hails 'a cabinet that looks like Canada'" w:history="1">
        <w:r>
          <w:rPr>
            <w:rFonts w:ascii="Arial" w:eastAsia="Arial" w:hAnsi="Arial" w:cs="Arial"/>
            <w:b/>
            <w:i w:val="0"/>
            <w:color w:val="0077CC"/>
            <w:sz w:val="20"/>
            <w:u w:val="single"/>
          </w:rPr>
          <w:t>Trudeau gives Canada first cabinet with equal number of men and women Ethnically diverse ministers include 15 men and 15 women PM Justin Trudeau hails 'a cabinet that looks like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 Syrian Love Story review - a searing insight into a marriage under fire This unmissable documentary uncovers the heartbreaking story of a couple whose relationship disintegrates as they flee the horrors of Syria" w:history="1">
        <w:r>
          <w:rPr>
            <w:rFonts w:ascii="Arial" w:eastAsia="Arial" w:hAnsi="Arial" w:cs="Arial"/>
            <w:b/>
            <w:i w:val="0"/>
            <w:color w:val="0077CC"/>
            <w:sz w:val="20"/>
            <w:u w:val="single"/>
          </w:rPr>
          <w:t>A Syrian Love Story review - a searing insight into a marriage under fire This unmissable documentary uncovers the heartbreaking story of a couple whose relationship disintegrates as they flee the horrors of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EU ministers to step up deportations in bid to deter refugees Draft documents for meeting of EU interior ministers says member states must do more to return refused asylum seekers" w:history="1">
        <w:r>
          <w:rPr>
            <w:rFonts w:ascii="Arial" w:eastAsia="Arial" w:hAnsi="Arial" w:cs="Arial"/>
            <w:b/>
            <w:i w:val="0"/>
            <w:color w:val="0077CC"/>
            <w:sz w:val="20"/>
            <w:u w:val="single"/>
          </w:rPr>
          <w:t>EU ministers to step up deportations in bid to deter refugees Draft documents for meeting of EU interior ministers says member states must do more to return refused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urkish president's rule hangs in balance as country goes to polls More than 10 years of Recep Tayyip Erdogan's autocratic government could end in election that was called when party lost majority in June" w:history="1">
        <w:r>
          <w:rPr>
            <w:rFonts w:ascii="Arial" w:eastAsia="Arial" w:hAnsi="Arial" w:cs="Arial"/>
            <w:b/>
            <w:i w:val="0"/>
            <w:color w:val="0077CC"/>
            <w:sz w:val="20"/>
            <w:u w:val="single"/>
          </w:rPr>
          <w:t>Turkish president's rule hangs in balance as country goes to polls More than 10 years of Recep Tayyip Erdogan's autocratic government could end in election that was called when party lost majority in June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rudeau gives Canada first cabinet with equal number of men and women Ethnically diverse ministers include 15 men and 15 women PM Justin Trudeau hails 'a cabinet that looks like Canada'" w:history="1">
        <w:r>
          <w:rPr>
            <w:rFonts w:ascii="Arial" w:eastAsia="Arial" w:hAnsi="Arial" w:cs="Arial"/>
            <w:b/>
            <w:i w:val="0"/>
            <w:color w:val="0077CC"/>
            <w:sz w:val="20"/>
            <w:u w:val="single"/>
          </w:rPr>
          <w:t>Trudeau gives Canada first cabinet with equal number of men and women Ethnically diverse ministers include 15 men and 15 women PM Justin Trudeau hails 'a cabinet that looks like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Nepal children in jeopardy, World Bank criticised, and praise for the Philippines Earthquake puts children at risk of being trafficked; UN official troubled by World Bank approach to human rights; UN hails Philippines ' typhoon re..." w:history="1">
        <w:r>
          <w:rPr>
            <w:rFonts w:ascii="Arial" w:eastAsia="Arial" w:hAnsi="Arial" w:cs="Arial"/>
            <w:b/>
            <w:i w:val="0"/>
            <w:color w:val="0077CC"/>
            <w:sz w:val="20"/>
            <w:u w:val="single"/>
          </w:rPr>
          <w:t>Nepal children in jeopardy, World Bank criticised, and praise for the Philippines Earthquake puts children at risk of being trafficked; UN official troubled by World Bank approach to human rights; UN hails Philippines ' typhoon 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anning byelection: Tony Abbott says Liberals will win, despite negative poll Asked if he would step down over a Coalition loss, PM says 'well we're not going to lose', despite a new poll showing a 10% swing away from the Liberals" w:history="1">
        <w:r>
          <w:rPr>
            <w:rFonts w:ascii="Arial" w:eastAsia="Arial" w:hAnsi="Arial" w:cs="Arial"/>
            <w:b/>
            <w:i w:val="0"/>
            <w:color w:val="0077CC"/>
            <w:sz w:val="20"/>
            <w:u w:val="single"/>
          </w:rPr>
          <w:t>Canning byelection: Tony Abbott says Liberals will win, despite negative poll Asked if he would step down over a Coalition loss, PM says 'well we're not going to lose', despite a new poll showing a 10% swing away from the Liberals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We'll have to find refugees as big a space in our schools as our hearts How many parents signing up to help refugees would willingly give up their own child's top school place for them?" w:history="1">
        <w:r>
          <w:rPr>
            <w:rFonts w:ascii="Arial" w:eastAsia="Arial" w:hAnsi="Arial" w:cs="Arial"/>
            <w:b/>
            <w:i w:val="0"/>
            <w:color w:val="0077CC"/>
            <w:sz w:val="20"/>
            <w:u w:val="single"/>
          </w:rPr>
          <w:t>We'll have to find refugees as big a space in our schools as our hearts How many parents signing up to help refugees would willingly give up their own child's top school place for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Aylan Kurdi - and six other shots that shook the world Tank Man, Migrant Mother, and a young Syrian boy are proof that photographs can be the most almighty call to actionWarning: this article contains images some readers may find distressing" w:history="1">
        <w:r>
          <w:rPr>
            <w:rFonts w:ascii="Arial" w:eastAsia="Arial" w:hAnsi="Arial" w:cs="Arial"/>
            <w:b/>
            <w:i w:val="0"/>
            <w:color w:val="0077CC"/>
            <w:sz w:val="20"/>
            <w:u w:val="single"/>
          </w:rPr>
          <w:t>Aylan Kurdi - and six other shots that shook the world Tank Man, Migrant Mother, and a young Syrian boy are proof that photographs can be the most almighty call to actionWarning: this article contains images some readers may find distressing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EU braces for turbulent summit after divisive deal on refugee quotas Brussels meeting to focus on faster screening of migrants and helping countries in Balkans and Middle East to stop people heading to EU" w:history="1">
        <w:r>
          <w:rPr>
            <w:rFonts w:ascii="Arial" w:eastAsia="Arial" w:hAnsi="Arial" w:cs="Arial"/>
            <w:b/>
            <w:i w:val="0"/>
            <w:color w:val="0077CC"/>
            <w:sz w:val="20"/>
            <w:u w:val="single"/>
          </w:rPr>
          <w:t>EU braces for turbulent summit after divisive deal on refugee quotas Brussels meeting to focus on faster screening of migrants and helping countries in Balkans and Middle East to stop people heading to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Aaah September, when political whirlwinds bite and blather and boom From Julie Bishop's sotto voce brickbat at Tanya Plibersek, to Ray Hadley laying it on Joe Hockey, it's the season to be prepared for anything - even reshuffles" w:history="1">
        <w:r>
          <w:rPr>
            <w:rFonts w:ascii="Arial" w:eastAsia="Arial" w:hAnsi="Arial" w:cs="Arial"/>
            <w:b/>
            <w:i w:val="0"/>
            <w:color w:val="0077CC"/>
            <w:sz w:val="20"/>
            <w:u w:val="single"/>
          </w:rPr>
          <w:t>Aaah September, when political whirlwinds bite and blather and boom From Julie Bishop's sotto voce brickbat at Tanya Plibersek, to Ray Hadley laying it on Joe Hockey, it's the season to be prepared for anything - even reshuffles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How many refugees should Britain take? Yvette Cooper's call for 10,000 more places for people fleeing the Middle East is welcome, but the UK has the infrastructure and experience to take many more" w:history="1">
        <w:r>
          <w:rPr>
            <w:rFonts w:ascii="Arial" w:eastAsia="Arial" w:hAnsi="Arial" w:cs="Arial"/>
            <w:b/>
            <w:i w:val="0"/>
            <w:color w:val="0077CC"/>
            <w:sz w:val="20"/>
            <w:u w:val="single"/>
          </w:rPr>
          <w:t>How many refugees should Britain take? Yvette Cooper's call for 10,000 more places for people fleeing the Middle East is welcome, but the UK has the infrastructure and experience to take many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What will $32bn do to solve the world's problems? Saudi Arabia's Prince Alwaleed bin Talal has made global headlines after announcing he will donate his fortune to charity. But what could his $32bn achieve? We look at some of the possibilities" w:history="1">
        <w:r>
          <w:rPr>
            <w:rFonts w:ascii="Arial" w:eastAsia="Arial" w:hAnsi="Arial" w:cs="Arial"/>
            <w:b/>
            <w:i w:val="0"/>
            <w:color w:val="0077CC"/>
            <w:sz w:val="20"/>
            <w:u w:val="single"/>
          </w:rPr>
          <w:t>What will $32bn do to solve the world's problems? Saudi Arabia's Prince Alwaleed bin Talal has made global headlines after announcing he will donate his fortune to charity. But what could his $32bn achieve? We look at some of the possibilities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If clinging to an aeroplane is someone's best hope of reaching safety, they'll take it It might seem unbelievable that someone would stow away on a flight from Johannesburg to London, but it reflects the desperation that so many feel" w:history="1">
        <w:r>
          <w:rPr>
            <w:rFonts w:ascii="Arial" w:eastAsia="Arial" w:hAnsi="Arial" w:cs="Arial"/>
            <w:b/>
            <w:i w:val="0"/>
            <w:color w:val="0077CC"/>
            <w:sz w:val="20"/>
            <w:u w:val="single"/>
          </w:rPr>
          <w:t>If clinging to an aeroplane is someone's best hope of reaching safety, they'll take it It might seem unbelievable that someone would stow away on a flight from Johannesburg to London, but it reflects the desperation that so many feel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Middle East conflict 'drastically altered' air pollution levels in region - study Rise of Isis led to substantial decrease in NO2 emissions in Baghdad and central Iraq since 2013, say researchers, with similar trends seen in Egypt and Syria" w:history="1">
        <w:r>
          <w:rPr>
            <w:rFonts w:ascii="Arial" w:eastAsia="Arial" w:hAnsi="Arial" w:cs="Arial"/>
            <w:b/>
            <w:i w:val="0"/>
            <w:color w:val="0077CC"/>
            <w:sz w:val="20"/>
            <w:u w:val="single"/>
          </w:rPr>
          <w:t>Middle East conflict 'drastically altered' air pollution levels in region - study Rise of Isis led to substantial decrease in NO2 emissions in Baghdad and central Iraq since 2013, say researchers, with similar trends seen in Egypt and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EU needs 25-year plan to deal with migrants, says UN envoy UN special rapporteur on human rights of migrants says no quick solutions to problem - increasing aid to stabilise turbulent countries would not stem flow" w:history="1">
        <w:r>
          <w:rPr>
            <w:rFonts w:ascii="Arial" w:eastAsia="Arial" w:hAnsi="Arial" w:cs="Arial"/>
            <w:b/>
            <w:i w:val="0"/>
            <w:color w:val="0077CC"/>
            <w:sz w:val="20"/>
            <w:u w:val="single"/>
          </w:rPr>
          <w:t>EU needs 25-year plan to deal with migrants, says UN envoy UN special rapporteur on human rights of migrants says no quick solutions to problem - increasing aid to stabilise turbulent countries would not stem flow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Greece sees huge increase in migrants arriving by boat Two-thirds of last year's total have come in first four months of 2015, even though peak people-smuggling season has not yet started" w:history="1">
        <w:r>
          <w:rPr>
            <w:rFonts w:ascii="Arial" w:eastAsia="Arial" w:hAnsi="Arial" w:cs="Arial"/>
            <w:b/>
            <w:i w:val="0"/>
            <w:color w:val="0077CC"/>
            <w:sz w:val="20"/>
            <w:u w:val="single"/>
          </w:rPr>
          <w:t>Greece sees huge increase in migrants arriving by boat Two-thirds of last year's total have come in first four months of 2015, even though peak people-smuggling season has not yet started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It is our antipathy towards migrants that kills in the Mediterranean Despite thousands of tragic drownings, European politicians will struggle to navigate past anti-immigration status quo" w:history="1">
        <w:r>
          <w:rPr>
            <w:rFonts w:ascii="Arial" w:eastAsia="Arial" w:hAnsi="Arial" w:cs="Arial"/>
            <w:b/>
            <w:i w:val="0"/>
            <w:color w:val="0077CC"/>
            <w:sz w:val="20"/>
            <w:u w:val="single"/>
          </w:rPr>
          <w:t>It is our antipathy towards migrants that kills in the Mediterranean Despite thousands of tragic drownings, European politicians will struggle to navigate past anti-immigration status quo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The Guardian view on the refugee crisis: Europe must meet this moral challenge There are practical steps that can be taken to help thousands of desperate people" w:history="1">
        <w:r>
          <w:rPr>
            <w:rFonts w:ascii="Arial" w:eastAsia="Arial" w:hAnsi="Arial" w:cs="Arial"/>
            <w:b/>
            <w:i w:val="0"/>
            <w:color w:val="0077CC"/>
            <w:sz w:val="20"/>
            <w:u w:val="single"/>
          </w:rPr>
          <w:t>The Guardian view on the refugee crisis: Europe must meet this moral challenge There are practical steps that can be taken to help thousands of desperate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Net migration surge squashes Tory targets, but shows Britain 's got talent Drill down into latest migration rise and you see those entering Britain are highly skilled, educated, and fuelling the economy · UK net migration rises above 2010 level" w:history="1">
        <w:r>
          <w:rPr>
            <w:rFonts w:ascii="Arial" w:eastAsia="Arial" w:hAnsi="Arial" w:cs="Arial"/>
            <w:b/>
            <w:i w:val="0"/>
            <w:color w:val="0077CC"/>
            <w:sz w:val="20"/>
            <w:u w:val="single"/>
          </w:rPr>
          <w:t>Net migration surge squashes Tory targets, but shows Britain 's got talent Drill down into latest migration rise and you see those entering Britain are highly skilled, educated, and fuelling the economy · UK net migration rises above 2010 level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Kerry leads diplomatic drive to boost Arab support in fight against Isis" w:history="1">
        <w:r>
          <w:rPr>
            <w:rFonts w:ascii="Arial" w:eastAsia="Arial" w:hAnsi="Arial" w:cs="Arial"/>
            <w:b/>
            <w:i w:val="0"/>
            <w:color w:val="0077CC"/>
            <w:sz w:val="20"/>
            <w:u w:val="single"/>
          </w:rPr>
          <w:t>Kerry leads diplomatic drive to boost Arab support in fight against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10 ways philanthropists are changing the world From transparency to pooling resources - Rachel Wharton looks at how organisations do things differently around the globePhilanthropy: reclaiming the 'P-word' for a modern worldRamada..." w:history="1">
        <w:r>
          <w:rPr>
            <w:rFonts w:ascii="Arial" w:eastAsia="Arial" w:hAnsi="Arial" w:cs="Arial"/>
            <w:b/>
            <w:i w:val="0"/>
            <w:color w:val="0077CC"/>
            <w:sz w:val="20"/>
            <w:u w:val="single"/>
          </w:rPr>
          <w:t>10 ways philanthropists are changing the world From transparency to pooling resources - Rachel Wharton looks at how organisations do things differently around the globePhilanthropy: reclaiming the 'P-word' for a modern worldRamada...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Asylum seekers in standoff with police at Berlin protest" w:history="1">
        <w:r>
          <w:rPr>
            <w:rFonts w:ascii="Arial" w:eastAsia="Arial" w:hAnsi="Arial" w:cs="Arial"/>
            <w:b/>
            <w:i w:val="0"/>
            <w:color w:val="0077CC"/>
            <w:sz w:val="20"/>
            <w:u w:val="single"/>
          </w:rPr>
          <w:t>Asylum seekers in standoff with police at Berlin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Ukip wants a five-year ban on new migrants, says Nigel Farage" w:history="1">
        <w:r>
          <w:rPr>
            <w:rFonts w:ascii="Arial" w:eastAsia="Arial" w:hAnsi="Arial" w:cs="Arial"/>
            <w:b/>
            <w:i w:val="0"/>
            <w:color w:val="0077CC"/>
            <w:sz w:val="20"/>
            <w:u w:val="single"/>
          </w:rPr>
          <w:t>Ukip wants a five-year ban on new migrants, says Nigel Farage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The Orchestra of Syrian Musicians: 'When there is violence, you have to make music' With war ravaging their homeland, the Orchestra of Syrian Musicians has been scattered across the globe. But five years since the violence erupted..." w:history="1">
        <w:r>
          <w:rPr>
            <w:rFonts w:ascii="Arial" w:eastAsia="Arial" w:hAnsi="Arial" w:cs="Arial"/>
            <w:b/>
            <w:i w:val="0"/>
            <w:color w:val="0077CC"/>
            <w:sz w:val="20"/>
            <w:u w:val="single"/>
          </w:rPr>
          <w:t>The Orchestra of Syrian Musicians: 'When there is violence, you have to make music' With war ravaging their homeland, the Orchestra of Syrian Musicians has been scattered across the globe. But five years since the violence erupted...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Turkish marriage law a blow to women's rights, say activists Bill allowing Muslim clerics to conduct civil marriages passed despite protests amid fears it could lead to more child brides" w:history="1">
        <w:r>
          <w:rPr>
            <w:rFonts w:ascii="Arial" w:eastAsia="Arial" w:hAnsi="Arial" w:cs="Arial"/>
            <w:b/>
            <w:i w:val="0"/>
            <w:color w:val="0077CC"/>
            <w:sz w:val="20"/>
            <w:u w:val="single"/>
          </w:rPr>
          <w:t>Turkish marriage law a blow to women's rights, say activists Bill allowing Muslim clerics to conduct civil marriages passed despite protests amid fears it could lead to more child brides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German coalition talks collapse after deadlock on migration and energy Chancellor Angela Merkel left facing prospect of forming minority government - or fresh elections - after FDP quits negotiations" w:history="1">
        <w:r>
          <w:rPr>
            <w:rFonts w:ascii="Arial" w:eastAsia="Arial" w:hAnsi="Arial" w:cs="Arial"/>
            <w:b/>
            <w:i w:val="0"/>
            <w:color w:val="0077CC"/>
            <w:sz w:val="20"/>
            <w:u w:val="single"/>
          </w:rPr>
          <w:t>German coalition talks collapse after deadlock on migration and energy Chancellor Angela Merkel left facing prospect of forming minority government - or fresh elections - after FDP quits negotiations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Help Is Coming: how the single for refugees came together How do you go from watching the news to releasing a single to help the victims of the refugee crisis in just a week? This is the story of Help Is Coming" w:history="1">
        <w:r>
          <w:rPr>
            <w:rFonts w:ascii="Arial" w:eastAsia="Arial" w:hAnsi="Arial" w:cs="Arial"/>
            <w:b/>
            <w:i w:val="0"/>
            <w:color w:val="0077CC"/>
            <w:sz w:val="20"/>
            <w:u w:val="single"/>
          </w:rPr>
          <w:t>Help Is Coming: how the single for refugees came together How do you go from watching the news to releasing a single to help the victims of the refugee crisis in just a week? This is the story of Help Is Coming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Syrian National Orchestra: 'When there is violence, you have to make music' With war ravaging their homeland, the Syrian National Orchestra have been scattered across the globe. But five years since the violence erupted, the group..." w:history="1">
        <w:r>
          <w:rPr>
            <w:rFonts w:ascii="Arial" w:eastAsia="Arial" w:hAnsi="Arial" w:cs="Arial"/>
            <w:b/>
            <w:i w:val="0"/>
            <w:color w:val="0077CC"/>
            <w:sz w:val="20"/>
            <w:u w:val="single"/>
          </w:rPr>
          <w:t>Syrian National Orchestra: 'When there is violence, you have to make music' With war ravaging their homeland, the Syrian National Orchestra have been scattered across the globe. But five years since the violence erupted, the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The Orchestra of Syrian Musicians: 'When there is violence, you have to make music' With war ravaging their homeland, the Orchestra of Syrian Musicians has been scattered across the globe. But five years since the violence erupted..." w:history="1">
        <w:r>
          <w:rPr>
            <w:rFonts w:ascii="Arial" w:eastAsia="Arial" w:hAnsi="Arial" w:cs="Arial"/>
            <w:b/>
            <w:i w:val="0"/>
            <w:color w:val="0077CC"/>
            <w:sz w:val="20"/>
            <w:u w:val="single"/>
          </w:rPr>
          <w:t>The Orchestra of Syrian Musicians: 'When there is violence, you have to make music' With war ravaging their homeland, the Orchestra of Syrian Musicians has been scattered across the globe. But five years since the violence erupted...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Ignoring immigration doesn't work. Here are five reforms remain can sign up to This angry debate is damaging, whichever way the EU vote goes. We must build on the common ground, and restore public confidence in the system" w:history="1">
        <w:r>
          <w:rPr>
            <w:rFonts w:ascii="Arial" w:eastAsia="Arial" w:hAnsi="Arial" w:cs="Arial"/>
            <w:b/>
            <w:i w:val="0"/>
            <w:color w:val="0077CC"/>
            <w:sz w:val="20"/>
            <w:u w:val="single"/>
          </w:rPr>
          <w:t>Ignoring immigration doesn't work. Here are five reforms remain can sign up to This angry debate is damaging, whichever way the EU vote goes. We must build on the common ground, and restore public confidence in the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Hiding in plain sight: inside the world of Turkey 's people smugglers Thousands of refugees are continuing to board boats to Europe everyday despite the worsening winter weather" w:history="1">
        <w:r>
          <w:rPr>
            <w:rFonts w:ascii="Arial" w:eastAsia="Arial" w:hAnsi="Arial" w:cs="Arial"/>
            <w:b/>
            <w:i w:val="0"/>
            <w:color w:val="0077CC"/>
            <w:sz w:val="20"/>
            <w:u w:val="single"/>
          </w:rPr>
          <w:t>Hiding in plain sight: inside the world of Turkey 's people smugglers Thousands of refugees are continuing to board boats to Europe everyday despite the worsening winter weather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Leave campaign will be buoyed by EU deal that offers precious little The next two weeks will be critical not just for David Cameron but also for the Conservative party and Europe" w:history="1">
        <w:r>
          <w:rPr>
            <w:rFonts w:ascii="Arial" w:eastAsia="Arial" w:hAnsi="Arial" w:cs="Arial"/>
            <w:b/>
            <w:i w:val="0"/>
            <w:color w:val="0077CC"/>
            <w:sz w:val="20"/>
            <w:u w:val="single"/>
          </w:rPr>
          <w:t>Leave campaign will be buoyed by EU deal that offers precious little The next two weeks will be critical not just for David Cameron but also for the Conservative party and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Nobody wants to stay in Lebanon . It's a miserable life' Syrians may be taking refuge in this tiny country, but corruption, unemployment and poverty mean many of its own young people are desperate to get away" w:history="1">
        <w:r>
          <w:rPr>
            <w:rFonts w:ascii="Arial" w:eastAsia="Arial" w:hAnsi="Arial" w:cs="Arial"/>
            <w:b/>
            <w:i w:val="0"/>
            <w:color w:val="0077CC"/>
            <w:sz w:val="20"/>
            <w:u w:val="single"/>
          </w:rPr>
          <w:t>'Nobody wants to stay in Lebanon . It's a miserable life' Syrians may be taking refuge in this tiny country, but corruption, unemployment and poverty mean many of its own young people are desperate to get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My Arab Spring: 'I envisioned a new Syria , but it never materialised' Ahmad al-Rashid was studying at a university in Aleppo when unrest swept across the Middle East in 2011. This is his story of the Arab Spring in Syria" w:history="1">
        <w:r>
          <w:rPr>
            <w:rFonts w:ascii="Arial" w:eastAsia="Arial" w:hAnsi="Arial" w:cs="Arial"/>
            <w:b/>
            <w:i w:val="0"/>
            <w:color w:val="0077CC"/>
            <w:sz w:val="20"/>
            <w:u w:val="single"/>
          </w:rPr>
          <w:t>My Arab Spring: 'I envisioned a new Syria , but it never materialised' Ahmad al-Rashid was studying at a university in Aleppo when unrest swept across the Middle East in 2011. This is his story of the Arab Spring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My Arab Spring: 'I envisioned a new Syria , but it never materialised' Ahmad al-Rashid was studying at a university in Aleppo when unrest swept across the Middle East in 2011. This is his story of the Arab Spring in Syria" w:history="1">
        <w:r>
          <w:rPr>
            <w:rFonts w:ascii="Arial" w:eastAsia="Arial" w:hAnsi="Arial" w:cs="Arial"/>
            <w:b/>
            <w:i w:val="0"/>
            <w:color w:val="0077CC"/>
            <w:sz w:val="20"/>
            <w:u w:val="single"/>
          </w:rPr>
          <w:t>My Arab Spring: 'I envisioned a new Syria , but it never materialised' Ahmad al-Rashid was studying at a university in Aleppo when unrest swept across the Middle East in 2011. This is his story of the Arab Spring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Nobody wants to stay in Lebanon . It's a miserable life' Syrians may be taking refuge in this tiny country, but corruption, unemployment and poverty mean many of its own young people are desperate to get away" w:history="1">
        <w:r>
          <w:rPr>
            <w:rFonts w:ascii="Arial" w:eastAsia="Arial" w:hAnsi="Arial" w:cs="Arial"/>
            <w:b/>
            <w:i w:val="0"/>
            <w:color w:val="0077CC"/>
            <w:sz w:val="20"/>
            <w:u w:val="single"/>
          </w:rPr>
          <w:t>'Nobody wants to stay in Lebanon . It's a miserable life' Syrians may be taking refuge in this tiny country, but corruption, unemployment and poverty mean many of its own young people are desperate to get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Nobody wants to stay in Lebanon . It's a miserable life' Syrians may be taking refuge in this tiny country, but corruption, unemployment and poverty mean many of its own young people are desperate to get away" w:history="1">
        <w:r>
          <w:rPr>
            <w:rFonts w:ascii="Arial" w:eastAsia="Arial" w:hAnsi="Arial" w:cs="Arial"/>
            <w:b/>
            <w:i w:val="0"/>
            <w:color w:val="0077CC"/>
            <w:sz w:val="20"/>
            <w:u w:val="single"/>
          </w:rPr>
          <w:t>'Nobody wants to stay in Lebanon . It's a miserable life' Syrians may be taking refuge in this tiny country, but corruption, unemployment and poverty mean many of its own young people are desperate to get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Leave campaign will be buoyed by EU deal that offers precious little The next two weeks will be critical not just for David Cameron but also for the Conservative party and Europe" w:history="1">
        <w:r>
          <w:rPr>
            <w:rFonts w:ascii="Arial" w:eastAsia="Arial" w:hAnsi="Arial" w:cs="Arial"/>
            <w:b/>
            <w:i w:val="0"/>
            <w:color w:val="0077CC"/>
            <w:sz w:val="20"/>
            <w:u w:val="single"/>
          </w:rPr>
          <w:t>Leave campaign will be buoyed by EU deal that offers precious little The next two weeks will be critical not just for David Cameron but also for the Conservative party and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Hiding in plain sight: inside the world of Turkey 's people smugglers Thousands of refugees are continuing to board boats to Europe everyday despite the worsening winter weather" w:history="1">
        <w:r>
          <w:rPr>
            <w:rFonts w:ascii="Arial" w:eastAsia="Arial" w:hAnsi="Arial" w:cs="Arial"/>
            <w:b/>
            <w:i w:val="0"/>
            <w:color w:val="0077CC"/>
            <w:sz w:val="20"/>
            <w:u w:val="single"/>
          </w:rPr>
          <w:t>Hiding in plain sight: inside the world of Turkey 's people smugglers Thousands of refugees are continuing to board boats to Europe everyday despite the worsening winter weather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Hiding in plain sight: inside the world of Turkey 's people smugglers Thousands of refugees are continuing to board boats to Europe everyday despite the worsening winter weather" w:history="1">
        <w:r>
          <w:rPr>
            <w:rFonts w:ascii="Arial" w:eastAsia="Arial" w:hAnsi="Arial" w:cs="Arial"/>
            <w:b/>
            <w:i w:val="0"/>
            <w:color w:val="0077CC"/>
            <w:sz w:val="20"/>
            <w:u w:val="single"/>
          </w:rPr>
          <w:t>Hiding in plain sight: inside the world of Turkey 's people smugglers Thousands of refugees are continuing to board boats to Europe everyday despite the worsening winter weather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Hiding in plain sight: inside the world of Turkey 's people smugglers Thousands of refugees are continuing to board boats to Europe everyday despite the worsening winter weather" w:history="1">
        <w:r>
          <w:rPr>
            <w:rFonts w:ascii="Arial" w:eastAsia="Arial" w:hAnsi="Arial" w:cs="Arial"/>
            <w:b/>
            <w:i w:val="0"/>
            <w:color w:val="0077CC"/>
            <w:sz w:val="20"/>
            <w:u w:val="single"/>
          </w:rPr>
          <w:t>Hiding in plain sight: inside the world of Turkey 's people smugglers Thousands of refugees are continuing to board boats to Europe everyday despite the worsening winter weather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Leave campaign will be buoyed by EU deal that offers precious little The next two weeks will be critical not just for David Cameron but also for the Conservative party and Europe" w:history="1">
        <w:r>
          <w:rPr>
            <w:rFonts w:ascii="Arial" w:eastAsia="Arial" w:hAnsi="Arial" w:cs="Arial"/>
            <w:b/>
            <w:i w:val="0"/>
            <w:color w:val="0077CC"/>
            <w:sz w:val="20"/>
            <w:u w:val="single"/>
          </w:rPr>
          <w:t>Leave campaign will be buoyed by EU deal that offers precious little The next two weeks will be critical not just for David Cameron but also for the Conservative party and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I've tried to find a way to enjoy this life': Syrian refugees one year on Last year, Patrick Kingsley travelled to 17 countries and talked to hundreds of refugees as they made the journey of their lives across Europe. What happened next?" w:history="1">
        <w:r>
          <w:rPr>
            <w:rFonts w:ascii="Arial" w:eastAsia="Arial" w:hAnsi="Arial" w:cs="Arial"/>
            <w:b/>
            <w:i w:val="0"/>
            <w:color w:val="0077CC"/>
            <w:sz w:val="20"/>
            <w:u w:val="single"/>
          </w:rPr>
          <w:t>'I've tried to find a way to enjoy this life': Syrian refugees one year on Last year, Patrick Kingsley travelled to 17 countries and talked to hundreds of refugees as they made the journey of their lives across Europe. What happened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US politicians offer neither consensus nor solutions on Syria Republicans and Democrats alike are unable to unite over interventionPutin sees intervention in Syria as a way out of his current isolationThe world needs to know that ..." w:history="1">
        <w:r>
          <w:rPr>
            <w:rFonts w:ascii="Arial" w:eastAsia="Arial" w:hAnsi="Arial" w:cs="Arial"/>
            <w:b/>
            <w:i w:val="0"/>
            <w:color w:val="0077CC"/>
            <w:sz w:val="20"/>
            <w:u w:val="single"/>
          </w:rPr>
          <w:t>US politicians offer neither consensus nor solutions on Syria Republicans and Democrats alike are unable to unite over interventionPutin sees intervention in Syria as a way out of his current isolationThe world needs to know that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Refugee hackathons and 3D printing: apps for the world's displaced people Smartphones have changed how people flee danger and technology also enables them to respond to the biggest humanitarian crisis since the second world war" w:history="1">
        <w:r>
          <w:rPr>
            <w:rFonts w:ascii="Arial" w:eastAsia="Arial" w:hAnsi="Arial" w:cs="Arial"/>
            <w:b/>
            <w:i w:val="0"/>
            <w:color w:val="0077CC"/>
            <w:sz w:val="20"/>
            <w:u w:val="single"/>
          </w:rPr>
          <w:t>Refugee hackathons and 3D printing: apps for the world's displaced people Smartphones have changed how people flee danger and technology also enables them to respond to the biggest humanitarian crisis since the second world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Refugees scramble for ways into Europe as Hungary seals borders Rumours and confusion grow as European leaders show little will to manage large numbers of people fleeing traumas of war" w:history="1">
        <w:r>
          <w:rPr>
            <w:rFonts w:ascii="Arial" w:eastAsia="Arial" w:hAnsi="Arial" w:cs="Arial"/>
            <w:b/>
            <w:i w:val="0"/>
            <w:color w:val="0077CC"/>
            <w:sz w:val="20"/>
            <w:u w:val="single"/>
          </w:rPr>
          <w:t>Refugees scramble for ways into Europe as Hungary seals borders Rumours and confusion grow as European leaders show little will to manage large numbers of people fleeing traumas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I've tried to find a way to enjoy this life': Syrian refugees one year on Last year, Patrick Kingsley travelled to 17 countries and talked to hundreds of refugees as they made the journey of their lives across Europe. What happened next?" w:history="1">
        <w:r>
          <w:rPr>
            <w:rFonts w:ascii="Arial" w:eastAsia="Arial" w:hAnsi="Arial" w:cs="Arial"/>
            <w:b/>
            <w:i w:val="0"/>
            <w:color w:val="0077CC"/>
            <w:sz w:val="20"/>
            <w:u w:val="single"/>
          </w:rPr>
          <w:t>'I've tried to find a way to enjoy this life': Syrian refugees one year on Last year, Patrick Kingsley travelled to 17 countries and talked to hundreds of refugees as they made the journey of their lives across Europe. What happened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Erdogan casts ballot as Turkey goes to the polls The Turkish president urges a decision 'beyond the ordinary' in the country's controversial constitutional referendum" w:history="1">
        <w:r>
          <w:rPr>
            <w:rFonts w:ascii="Arial" w:eastAsia="Arial" w:hAnsi="Arial" w:cs="Arial"/>
            <w:b/>
            <w:i w:val="0"/>
            <w:color w:val="0077CC"/>
            <w:sz w:val="20"/>
            <w:u w:val="single"/>
          </w:rPr>
          <w:t>Erdogan casts ballot as Turkey goes to the polls The Turkish president urges a decision 'beyond the ordinary' in the country's controversial constitutional referendum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Foreign aid 0.7% pledge will remain, says Theresa May Prime minister quashes speculation that Tories might drop funding commitment, after warnings from Bill Gates and World Bank chief" w:history="1">
        <w:r>
          <w:rPr>
            <w:rFonts w:ascii="Arial" w:eastAsia="Arial" w:hAnsi="Arial" w:cs="Arial"/>
            <w:b/>
            <w:i w:val="0"/>
            <w:color w:val="0077CC"/>
            <w:sz w:val="20"/>
            <w:u w:val="single"/>
          </w:rPr>
          <w:t>Foreign aid 0.7% pledge will remain, says Theresa May Prime minister quashes speculation that Tories might drop funding commitment, after warnings from Bill Gates and World Bank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David Cameron faces scrutiny over drone strikes against Britons in Syria Prime minister justifies 'act of self-defence' in which UK citizens fighting alongside Isis were targeted by an unmanned aerial drone outside formal conflict" w:history="1">
        <w:r>
          <w:rPr>
            <w:rFonts w:ascii="Arial" w:eastAsia="Arial" w:hAnsi="Arial" w:cs="Arial"/>
            <w:b/>
            <w:i w:val="0"/>
            <w:color w:val="0077CC"/>
            <w:sz w:val="20"/>
            <w:u w:val="single"/>
          </w:rPr>
          <w:t>David Cameron faces scrutiny over drone strikes against Britons in Syria Prime minister justifies 'act of self-defence' in which UK citizens fighting alongside Isis were targeted by an unmanned aerial drone outside formal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MPs call on Priti Patel to increase UK aid spending on 'global learning crisis' Parliamentary committee takes aim at 'shameful neglect' of schoolchildren in poor countries as development secretary is urged to devote more funding" w:history="1">
        <w:r>
          <w:rPr>
            <w:rFonts w:ascii="Arial" w:eastAsia="Arial" w:hAnsi="Arial" w:cs="Arial"/>
            <w:b/>
            <w:i w:val="0"/>
            <w:color w:val="0077CC"/>
            <w:sz w:val="20"/>
            <w:u w:val="single"/>
          </w:rPr>
          <w:t>MPs call on Priti Patel to increase UK aid spending on 'global learning crisis' Parliamentary committee takes aim at 'shameful neglect' of schoolchildren in poor countries as development secretary is urged to devote more funding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Is this the end of Britain as a place of sanctuary for refugees? At a stroke the Home Office has undone what this country has offered refugees fleeing tyranny - as I did - down the centuries" w:history="1">
        <w:r>
          <w:rPr>
            <w:rFonts w:ascii="Arial" w:eastAsia="Arial" w:hAnsi="Arial" w:cs="Arial"/>
            <w:b/>
            <w:i w:val="0"/>
            <w:color w:val="0077CC"/>
            <w:sz w:val="20"/>
            <w:u w:val="single"/>
          </w:rPr>
          <w:t>Is this the end of Britain as a place of sanctuary for refugees? At a stroke the Home Office has undone what this country has offered refugees fleeing tyranny - as I did - down the centuries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Trump's travel ban wreaks havoc on Hollywood: 'People are in a panic' Actors, directors, producers and musicians have been snagged in the visa crackdown, sowing anxiety and confusion in an increasingly globalised business" w:history="1">
        <w:r>
          <w:rPr>
            <w:rFonts w:ascii="Arial" w:eastAsia="Arial" w:hAnsi="Arial" w:cs="Arial"/>
            <w:b/>
            <w:i w:val="0"/>
            <w:color w:val="0077CC"/>
            <w:sz w:val="20"/>
            <w:u w:val="single"/>
          </w:rPr>
          <w:t>Trump's travel ban wreaks havoc on Hollywood: 'People are in a panic' Actors, directors, producers and musicians have been snagged in the visa crackdown, sowing anxiety and confusion in an increasingly globalised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Why rightwingers are desperate for Sweden to 'fail' Of course Sweden isn't perfect, but those who love to portray it as teeming with terrorists and naive towards reality, are just cynical hypocrites" w:history="1">
        <w:r>
          <w:rPr>
            <w:rFonts w:ascii="Arial" w:eastAsia="Arial" w:hAnsi="Arial" w:cs="Arial"/>
            <w:b/>
            <w:i w:val="0"/>
            <w:color w:val="0077CC"/>
            <w:sz w:val="20"/>
            <w:u w:val="single"/>
          </w:rPr>
          <w:t>Why rightwingers are desperate for Sweden to 'fail' Of course Sweden isn't perfect, but those who love to portray it as teeming with terrorists and naive towards reality, are just cynical hypocrites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Philip Hammond seeks to assure Germany over 'smooth path' to Brexit British chancellor tells Berlin conference UK wants a thriving European economy and will not undermine integrity of EU" w:history="1">
        <w:r>
          <w:rPr>
            <w:rFonts w:ascii="Arial" w:eastAsia="Arial" w:hAnsi="Arial" w:cs="Arial"/>
            <w:b/>
            <w:i w:val="0"/>
            <w:color w:val="0077CC"/>
            <w:sz w:val="20"/>
            <w:u w:val="single"/>
          </w:rPr>
          <w:t>Philip Hammond seeks to assure Germany over 'smooth path' to Brexit British chancellor tells Berlin conference UK wants a thriving European economy and will not undermine integrity of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US travel ban leaves Iranian LGBT refugees in limbo Refugees living in Turkey fear deportation back to Iran as they see the door into the US slammed shut by Trump's policy" w:history="1">
        <w:r>
          <w:rPr>
            <w:rFonts w:ascii="Arial" w:eastAsia="Arial" w:hAnsi="Arial" w:cs="Arial"/>
            <w:b/>
            <w:i w:val="0"/>
            <w:color w:val="0077CC"/>
            <w:sz w:val="20"/>
            <w:u w:val="single"/>
          </w:rPr>
          <w:t>US travel ban leaves Iranian LGBT refugees in limbo Refugees living in Turkey fear deportation back to Iran as they see the door into the US slammed shut by Trump's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Trump lashes out again at judges over travel ban and calls hearing 'disgraceful' President tells crowd of law enforcement officials that executive order couldn't 'be written any plainer or better', before vowing to reduce violence in Chicago" w:history="1">
        <w:r>
          <w:rPr>
            <w:rFonts w:ascii="Arial" w:eastAsia="Arial" w:hAnsi="Arial" w:cs="Arial"/>
            <w:b/>
            <w:i w:val="0"/>
            <w:color w:val="0077CC"/>
            <w:sz w:val="20"/>
            <w:u w:val="single"/>
          </w:rPr>
          <w:t>Trump lashes out again at judges over travel ban and calls hearing 'disgraceful' President tells crowd of law enforcement officials that executive order couldn't 'be written any plainer or better', before vowing to reduce violence in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Dancing in Damascus by miriam cooke review - Syrian culture responds The story of the Syrian people is usually one of refugees and victims, but this study details artistic resistance at a time of crisis" w:history="1">
        <w:r>
          <w:rPr>
            <w:rFonts w:ascii="Arial" w:eastAsia="Arial" w:hAnsi="Arial" w:cs="Arial"/>
            <w:b/>
            <w:i w:val="0"/>
            <w:color w:val="0077CC"/>
            <w:sz w:val="20"/>
            <w:u w:val="single"/>
          </w:rPr>
          <w:t>Dancing in Damascus by miriam cooke review - Syrian culture responds The story of the Syrian people is usually one of refugees and victims, but this study details artistic resistance at a time of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UK to help fast-track European deportations of asylum seekers Theresa May expected to pledge extra staff at European council in Brussels to help with 'inadmissible' claims from people from Iraq , Afghanistan and Eritrea" w:history="1">
        <w:r>
          <w:rPr>
            <w:rFonts w:ascii="Arial" w:eastAsia="Arial" w:hAnsi="Arial" w:cs="Arial"/>
            <w:b/>
            <w:i w:val="0"/>
            <w:color w:val="0077CC"/>
            <w:sz w:val="20"/>
            <w:u w:val="single"/>
          </w:rPr>
          <w:t>UK to help fast-track European deportations of asylum seekers Theresa May expected to pledge extra staff at European council in Brussels to help with 'inadmissible' claims from people from Iraq , Afghanistan and Eritrea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Fear forces refugees in world's largest camp to return to conflict zones Human Rights Watch report says intimidation is driving many of the 300,000 residents of Kenya 's Dadaab camp back to war-torn Somalia" w:history="1">
        <w:r>
          <w:rPr>
            <w:rFonts w:ascii="Arial" w:eastAsia="Arial" w:hAnsi="Arial" w:cs="Arial"/>
            <w:b/>
            <w:i w:val="0"/>
            <w:color w:val="0077CC"/>
            <w:sz w:val="20"/>
            <w:u w:val="single"/>
          </w:rPr>
          <w:t>Fear forces refugees in world's largest camp to return to conflict zones Human Rights Watch report says intimidation is driving many of the 300,000 residents of Kenya 's Dadaab camp back to war-torn Somalia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Turkey should not be an issue in EU referendum, says foreign minister Mevlüt Çavusoglu's remarks are latest sign of tension between Turkey and UK over David Cameron's campaign statements" w:history="1">
        <w:r>
          <w:rPr>
            <w:rFonts w:ascii="Arial" w:eastAsia="Arial" w:hAnsi="Arial" w:cs="Arial"/>
            <w:b/>
            <w:i w:val="0"/>
            <w:color w:val="0077CC"/>
            <w:sz w:val="20"/>
            <w:u w:val="single"/>
          </w:rPr>
          <w:t>Turkey should not be an issue in EU referendum, says foreign minister Mevlüt Çavusoglu's remarks are latest sign of tension between Turkey and UK over David Cameron's campaign statements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Cameron says Britain will fulfil its 'moral responsibilities' towards refugees - as it happened Rolling coverage of all the day's political developments as they happen, including the pressure growing on David Cameron for Britain t..." w:history="1">
        <w:r>
          <w:rPr>
            <w:rFonts w:ascii="Arial" w:eastAsia="Arial" w:hAnsi="Arial" w:cs="Arial"/>
            <w:b/>
            <w:i w:val="0"/>
            <w:color w:val="0077CC"/>
            <w:sz w:val="20"/>
            <w:u w:val="single"/>
          </w:rPr>
          <w:t>Cameron says Britain will fulfil its 'moral responsibilities' towards refugees - as it happened Rolling coverage of all the day's political developments as they happen, including the pressure growing on David Cameron for Britain 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British government makes U-turn over resettlement of Syrian children Home Office announces it will take in vulnerable minors already in Europe following calls from politicians and charities" w:history="1">
        <w:r>
          <w:rPr>
            <w:rFonts w:ascii="Arial" w:eastAsia="Arial" w:hAnsi="Arial" w:cs="Arial"/>
            <w:b/>
            <w:i w:val="0"/>
            <w:color w:val="0077CC"/>
            <w:sz w:val="20"/>
            <w:u w:val="single"/>
          </w:rPr>
          <w:t>British government makes U-turn over resettlement of Syrian children Home Office announces it will take in vulnerable minors already in Europe following calls from politicians and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Stories of 2015: the refugee who became a people smuggler Unable to work legally in Turkey , Mohamad, a Syrian electrician, now earns up to $20,000 a week finding customers for the dangerous boat journey to Greece" w:history="1">
        <w:r>
          <w:rPr>
            <w:rFonts w:ascii="Arial" w:eastAsia="Arial" w:hAnsi="Arial" w:cs="Arial"/>
            <w:b/>
            <w:i w:val="0"/>
            <w:color w:val="0077CC"/>
            <w:sz w:val="20"/>
            <w:u w:val="single"/>
          </w:rPr>
          <w:t>Stories of 2015: the refugee who became a people smuggler Unable to work legally in Turkey , Mohamad, a Syrian electrician, now earns up to $20,000 a week finding customers for the dangerous boat journey 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Syrian refugee wins appeal against forced return to Turkey Decision by Greek asylum service to overturn deportation order throws EU- Turkey migration deal into chaos" w:history="1">
        <w:r>
          <w:rPr>
            <w:rFonts w:ascii="Arial" w:eastAsia="Arial" w:hAnsi="Arial" w:cs="Arial"/>
            <w:b/>
            <w:i w:val="0"/>
            <w:color w:val="0077CC"/>
            <w:sz w:val="20"/>
            <w:u w:val="single"/>
          </w:rPr>
          <w:t>Syrian refugee wins appeal against forced return to Turkey Decision by Greek asylum service to overturn deportation order throws EU- Turkey migration deal into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Voting begins in EU referendum as polls say result too close to call Both campaigns have urged a big turnout although bad weather in south-east England could affect numbersFollow the day's news in our live blogWhat's happening whe..." w:history="1">
        <w:r>
          <w:rPr>
            <w:rFonts w:ascii="Arial" w:eastAsia="Arial" w:hAnsi="Arial" w:cs="Arial"/>
            <w:b/>
            <w:i w:val="0"/>
            <w:color w:val="0077CC"/>
            <w:sz w:val="20"/>
            <w:u w:val="single"/>
          </w:rPr>
          <w:t>Voting begins in EU referendum as polls say result too close to call Both campaigns have urged a big turnout although bad weather in south-east England could affect numbersFollow the day's news in our live blogWhat's happening whe...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Turkey should not be an issue in EU referendum, says foreign minister Mevlüt Çavusoglu's remarks are latest sign of tension between Turkey and UK over David Cameron's campaign statements" w:history="1">
        <w:r>
          <w:rPr>
            <w:rFonts w:ascii="Arial" w:eastAsia="Arial" w:hAnsi="Arial" w:cs="Arial"/>
            <w:b/>
            <w:i w:val="0"/>
            <w:color w:val="0077CC"/>
            <w:sz w:val="20"/>
            <w:u w:val="single"/>
          </w:rPr>
          <w:t>Turkey should not be an issue in EU referendum, says foreign minister Mevlüt Çavusoglu's remarks are latest sign of tension between Turkey and UK over David Cameron's campaign statements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We must not let Syria 's health service fail Syria 's medical system was once the envy of the Middle East, now most of its healthcare professionals live in countries where they cannot practise medicine" w:history="1">
        <w:r>
          <w:rPr>
            <w:rFonts w:ascii="Arial" w:eastAsia="Arial" w:hAnsi="Arial" w:cs="Arial"/>
            <w:b/>
            <w:i w:val="0"/>
            <w:color w:val="0077CC"/>
            <w:sz w:val="20"/>
            <w:u w:val="single"/>
          </w:rPr>
          <w:t>We must not let Syria 's health service fail Syria 's medical system was once the envy of the Middle East, now most of its healthcare professionals live in countries where they cannot practise medicine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Turkey should not be an issue in EU referendum, says foreign minister Mevlüt Çavusoglu's remarks are latest sign of tension between Turkey and UK over David Cameron's campaign statements" w:history="1">
        <w:r>
          <w:rPr>
            <w:rFonts w:ascii="Arial" w:eastAsia="Arial" w:hAnsi="Arial" w:cs="Arial"/>
            <w:b/>
            <w:i w:val="0"/>
            <w:color w:val="0077CC"/>
            <w:sz w:val="20"/>
            <w:u w:val="single"/>
          </w:rPr>
          <w:t>Turkey should not be an issue in EU referendum, says foreign minister Mevlüt Çavusoglu's remarks are latest sign of tension between Turkey and UK over David Cameron's campaign statements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A brief history of world leaders' on-mic gaffes From David Cameron saying Queen 'purrs', to Gordon Brown's 'bigoted woman' remark - recordings can leave leaders red-faced" w:history="1">
        <w:r>
          <w:rPr>
            <w:rFonts w:ascii="Arial" w:eastAsia="Arial" w:hAnsi="Arial" w:cs="Arial"/>
            <w:b/>
            <w:i w:val="0"/>
            <w:color w:val="0077CC"/>
            <w:sz w:val="20"/>
            <w:u w:val="single"/>
          </w:rPr>
          <w:t>A brief history of world leaders' on-mic gaffes From David Cameron saying Queen 'purrs', to Gordon Brown's 'bigoted woman' remark - recordings can leave leaders red-faced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Voting begins in EU referendum as polls say result too close to call Both campaigns have urged a big turnout although bad weather in south-east England could affect numbersEU referendum polling day - live updatesWhat's happening w..." w:history="1">
        <w:r>
          <w:rPr>
            <w:rFonts w:ascii="Arial" w:eastAsia="Arial" w:hAnsi="Arial" w:cs="Arial"/>
            <w:b/>
            <w:i w:val="0"/>
            <w:color w:val="0077CC"/>
            <w:sz w:val="20"/>
            <w:u w:val="single"/>
          </w:rPr>
          <w:t>Voting begins in EU referendum as polls say result too close to call Both campaigns have urged a big turnout although bad weather in south-east England could affect numbersEU referendum polling day - live updatesWhat's happening 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Refugee intake 'should give Turkey major influence over Syria peace talks' Turkish prime minister Ahmet Davutoglu, in London to meet David Cameron, says with 2.5m refugees Turkey is now second largest Syrian country" w:history="1">
        <w:r>
          <w:rPr>
            <w:rFonts w:ascii="Arial" w:eastAsia="Arial" w:hAnsi="Arial" w:cs="Arial"/>
            <w:b/>
            <w:i w:val="0"/>
            <w:color w:val="0077CC"/>
            <w:sz w:val="20"/>
            <w:u w:val="single"/>
          </w:rPr>
          <w:t>Refugee intake 'should give Turkey major influence over Syria peace talks' Turkish prime minister Ahmet Davutoglu, in London to meet David Cameron, says with 2.5m refugees Turkey is now second largest Syrian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Syrian refugee wins appeal against forced return to Turkey Decision by Greek asylum service to overturn deportation order throws EU- Turkey migration deal into chaos" w:history="1">
        <w:r>
          <w:rPr>
            <w:rFonts w:ascii="Arial" w:eastAsia="Arial" w:hAnsi="Arial" w:cs="Arial"/>
            <w:b/>
            <w:i w:val="0"/>
            <w:color w:val="0077CC"/>
            <w:sz w:val="20"/>
            <w:u w:val="single"/>
          </w:rPr>
          <w:t>Syrian refugee wins appeal against forced return to Turkey Decision by Greek asylum service to overturn deportation order throws EU- Turkey migration deal into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Nikki Haley defends against Republican ire over State of the Union response South Carolina governor takes heat from prominent conservatives but doubles down on conviction that 'the fabric of America is based on legal immigrants'" w:history="1">
        <w:r>
          <w:rPr>
            <w:rFonts w:ascii="Arial" w:eastAsia="Arial" w:hAnsi="Arial" w:cs="Arial"/>
            <w:b/>
            <w:i w:val="0"/>
            <w:color w:val="0077CC"/>
            <w:sz w:val="20"/>
            <w:u w:val="single"/>
          </w:rPr>
          <w:t>Nikki Haley defends against Republican ire over State of the Union response South Carolina governor takes heat from prominent conservatives but doubles down on conviction that 'the fabric of America is based on legal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The construction industry must step up on human rights With the recent allegations of migrant workers being mistreated, all those profiting from construction projects need to face greater scrutiny" w:history="1">
        <w:r>
          <w:rPr>
            <w:rFonts w:ascii="Arial" w:eastAsia="Arial" w:hAnsi="Arial" w:cs="Arial"/>
            <w:b/>
            <w:i w:val="0"/>
            <w:color w:val="0077CC"/>
            <w:sz w:val="20"/>
            <w:u w:val="single"/>
          </w:rPr>
          <w:t>The construction industry must step up on human rights With the recent allegations of migrant workers being mistreated, all those profiting from construction projects need to face greater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Syrian refugee wins appeal against forced return to Turkey Decision by Greek asylum service to overturn deportation order throws EU- Turkey migration deal into chaos" w:history="1">
        <w:r>
          <w:rPr>
            <w:rFonts w:ascii="Arial" w:eastAsia="Arial" w:hAnsi="Arial" w:cs="Arial"/>
            <w:b/>
            <w:i w:val="0"/>
            <w:color w:val="0077CC"/>
            <w:sz w:val="20"/>
            <w:u w:val="single"/>
          </w:rPr>
          <w:t>Syrian refugee wins appeal against forced return to Turkey Decision by Greek asylum service to overturn deportation order throws EU- Turkey migration deal into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We've never had so many refugees - nor been so unwelcoming to them There are 65.3 million forcibly displaced people in the world today. Why is America only willing to help a tiny handful of them?" w:history="1">
        <w:r>
          <w:rPr>
            <w:rFonts w:ascii="Arial" w:eastAsia="Arial" w:hAnsi="Arial" w:cs="Arial"/>
            <w:b/>
            <w:i w:val="0"/>
            <w:color w:val="0077CC"/>
            <w:sz w:val="20"/>
            <w:u w:val="single"/>
          </w:rPr>
          <w:t>We've never had so many refugees - nor been so unwelcoming to them There are 65.3 million forcibly displaced people in the world today. Why is America only willing to help a tiny handful of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David Cameron announces concessions on Syrian child refugees PM climbs down, saying he will not stand in way of amendment for UK to take in unaccompanied children already in Europe" w:history="1">
        <w:r>
          <w:rPr>
            <w:rFonts w:ascii="Arial" w:eastAsia="Arial" w:hAnsi="Arial" w:cs="Arial"/>
            <w:b/>
            <w:i w:val="0"/>
            <w:color w:val="0077CC"/>
            <w:sz w:val="20"/>
            <w:u w:val="single"/>
          </w:rPr>
          <w:t>David Cameron announces concessions on Syrian child refugees PM climbs down, saying he will not stand in way of amendment for UK to take in unaccompanied children already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Unaccompanied child refugees to be dispersed across UK Immigration minister says plan will help councils such as Kent and Croydon where child refugees are concentrated" w:history="1">
        <w:r>
          <w:rPr>
            <w:rFonts w:ascii="Arial" w:eastAsia="Arial" w:hAnsi="Arial" w:cs="Arial"/>
            <w:b/>
            <w:i w:val="0"/>
            <w:color w:val="0077CC"/>
            <w:sz w:val="20"/>
            <w:u w:val="single"/>
          </w:rPr>
          <w:t>Unaccompanied child refugees to be dispersed across UK Immigration minister says plan will help councils such as Kent and Croydon where child refugees are concentrated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UN suspends Syria peace talks until end of February Mediator Staffan de Mistura says he will not 'talk for the sake of talking', citing opposition anger at Syrian government and Russian airstrikes" w:history="1">
        <w:r>
          <w:rPr>
            <w:rFonts w:ascii="Arial" w:eastAsia="Arial" w:hAnsi="Arial" w:cs="Arial"/>
            <w:b/>
            <w:i w:val="0"/>
            <w:color w:val="0077CC"/>
            <w:sz w:val="20"/>
            <w:u w:val="single"/>
          </w:rPr>
          <w:t>UN suspends Syria peace talks until end of February Mediator Staffan de Mistura says he will not 'talk for the sake of talking', citing opposition anger at Syrian government and Russian airstrikes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Poland gets official warning from EU over constitutional court changes Alterations giving government more powers pose systemic risk to the rule of law, European commission says" w:history="1">
        <w:r>
          <w:rPr>
            <w:rFonts w:ascii="Arial" w:eastAsia="Arial" w:hAnsi="Arial" w:cs="Arial"/>
            <w:b/>
            <w:i w:val="0"/>
            <w:color w:val="0077CC"/>
            <w:sz w:val="20"/>
            <w:u w:val="single"/>
          </w:rPr>
          <w:t>Poland gets official warning from EU over constitutional court changes Alterations giving government more powers pose systemic risk to the rule of law, European commission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George Osborne signals concessions over Syrian child refugees Chancellor set to head off backbench revolt over UK's refusal to let in uncaccompanied children who are already in Europe" w:history="1">
        <w:r>
          <w:rPr>
            <w:rFonts w:ascii="Arial" w:eastAsia="Arial" w:hAnsi="Arial" w:cs="Arial"/>
            <w:b/>
            <w:i w:val="0"/>
            <w:color w:val="0077CC"/>
            <w:sz w:val="20"/>
            <w:u w:val="single"/>
          </w:rPr>
          <w:t>George Osborne signals concessions over Syrian child refugees Chancellor set to head off backbench revolt over UK's refusal to let in uncaccompanied children who are already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Poland gets official warning from EU over constitutional court changes Alterations giving government more powers pose systemic risk to the rule of law, European commission says" w:history="1">
        <w:r>
          <w:rPr>
            <w:rFonts w:ascii="Arial" w:eastAsia="Arial" w:hAnsi="Arial" w:cs="Arial"/>
            <w:b/>
            <w:i w:val="0"/>
            <w:color w:val="0077CC"/>
            <w:sz w:val="20"/>
            <w:u w:val="single"/>
          </w:rPr>
          <w:t>Poland gets official warning from EU over constitutional court changes Alterations giving government more powers pose systemic risk to the rule of law, European commission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EU strikes deal with Turkey to send back refugees Refugees arriving in Greece from Sunday to be sent back across Aegean in deal that 're-energises' talks on Turkish EU membership" w:history="1">
        <w:r>
          <w:rPr>
            <w:rFonts w:ascii="Arial" w:eastAsia="Arial" w:hAnsi="Arial" w:cs="Arial"/>
            <w:b/>
            <w:i w:val="0"/>
            <w:color w:val="0077CC"/>
            <w:sz w:val="20"/>
            <w:u w:val="single"/>
          </w:rPr>
          <w:t>EU strikes deal with Turkey to send back refugees Refugees arriving in Greece from Sunday to be sent back across Aegean in deal that 're-energises' talks on Turkish EU membership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We must not let Syria 's health service fail Syria 's medical system was once the envy of the Middle East, now most of its healthcare professionals live in countries where they cannot practise medicine" w:history="1">
        <w:r>
          <w:rPr>
            <w:rFonts w:ascii="Arial" w:eastAsia="Arial" w:hAnsi="Arial" w:cs="Arial"/>
            <w:b/>
            <w:i w:val="0"/>
            <w:color w:val="0077CC"/>
            <w:sz w:val="20"/>
            <w:u w:val="single"/>
          </w:rPr>
          <w:t>We must not let Syria 's health service fail Syria 's medical system was once the envy of the Middle East, now most of its healthcare professionals live in countries where they cannot practise medicine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weden introduces border checks in response to refugee crisis Police to monitor trains and ferries arriving from mainland Europe, to deter those hoping to reach other Scandinavian countries" w:history="1">
        <w:r>
          <w:rPr>
            <w:rFonts w:ascii="Arial" w:eastAsia="Arial" w:hAnsi="Arial" w:cs="Arial"/>
            <w:b/>
            <w:i w:val="0"/>
            <w:color w:val="0077CC"/>
            <w:sz w:val="20"/>
            <w:u w:val="single"/>
          </w:rPr>
          <w:t>Sweden introduces border checks in response to refugee crisis Police to monitor trains and ferries arriving from mainland Europe, to deter those hoping to reach other Scandinavian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A friend to count on': Trudeau may be Obama's successor on the global stage As Obama nears the end of his term and Trudeau is just beginning his, it seems as if the US president has found a like-minded champion of liberal causes" w:history="1">
        <w:r>
          <w:rPr>
            <w:rFonts w:ascii="Arial" w:eastAsia="Arial" w:hAnsi="Arial" w:cs="Arial"/>
            <w:b/>
            <w:i w:val="0"/>
            <w:color w:val="0077CC"/>
            <w:sz w:val="20"/>
            <w:u w:val="single"/>
          </w:rPr>
          <w:t>'A friend to count on': Trudeau may be Obama's successor on the global stage As Obama nears the end of his term and Trudeau is just beginning his, it seems as if the US president has found a like-minded champion of liberal causes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British government makes U-turn over resettlement of Syrian children Home Office announces it will take in vulnerable minors already in Europe following calls from politicians and charities" w:history="1">
        <w:r>
          <w:rPr>
            <w:rFonts w:ascii="Arial" w:eastAsia="Arial" w:hAnsi="Arial" w:cs="Arial"/>
            <w:b/>
            <w:i w:val="0"/>
            <w:color w:val="0077CC"/>
            <w:sz w:val="20"/>
            <w:u w:val="single"/>
          </w:rPr>
          <w:t>British government makes U-turn over resettlement of Syrian children Home Office announces it will take in vulnerable minors already in Europe following calls from politicians and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British government makes U-turn over resettlement of Syrian children Home Office announces it will take in vulnerable minors already in Europe following calls from politicians and charities" w:history="1">
        <w:r>
          <w:rPr>
            <w:rFonts w:ascii="Arial" w:eastAsia="Arial" w:hAnsi="Arial" w:cs="Arial"/>
            <w:b/>
            <w:i w:val="0"/>
            <w:color w:val="0077CC"/>
            <w:sz w:val="20"/>
            <w:u w:val="single"/>
          </w:rPr>
          <w:t>British government makes U-turn over resettlement of Syrian children Home Office announces it will take in vulnerable minors already in Europe following calls from politicians and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Stories of 2015: the refugee who became a people smuggler Unable to work legally in Turkey , Mohamad, a Syrian electrician, now earns up to $20,000 a week finding customers for the dangerous boat journey to Greece" w:history="1">
        <w:r>
          <w:rPr>
            <w:rFonts w:ascii="Arial" w:eastAsia="Arial" w:hAnsi="Arial" w:cs="Arial"/>
            <w:b/>
            <w:i w:val="0"/>
            <w:color w:val="0077CC"/>
            <w:sz w:val="20"/>
            <w:u w:val="single"/>
          </w:rPr>
          <w:t>Stories of 2015: the refugee who became a people smuggler Unable to work legally in Turkey , Mohamad, a Syrian electrician, now earns up to $20,000 a week finding customers for the dangerous boat journey 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We must not let Syria 's health service fail Syria 's medical system was once the envy of the Middle East, now most of its healthcare professionals live in countries where they cannot practise medicine" w:history="1">
        <w:r>
          <w:rPr>
            <w:rFonts w:ascii="Arial" w:eastAsia="Arial" w:hAnsi="Arial" w:cs="Arial"/>
            <w:b/>
            <w:i w:val="0"/>
            <w:color w:val="0077CC"/>
            <w:sz w:val="20"/>
            <w:u w:val="single"/>
          </w:rPr>
          <w:t>We must not let Syria 's health service fail Syria 's medical system was once the envy of the Middle East, now most of its healthcare professionals live in countries where they cannot practise medicine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Paris attacks lead to surprise ring-fencing of UK police funding Outcome of campaign by senior officers was sealed by need to reassure public" w:history="1">
        <w:r>
          <w:rPr>
            <w:rFonts w:ascii="Arial" w:eastAsia="Arial" w:hAnsi="Arial" w:cs="Arial"/>
            <w:b/>
            <w:i w:val="0"/>
            <w:color w:val="0077CC"/>
            <w:sz w:val="20"/>
            <w:u w:val="single"/>
          </w:rPr>
          <w:t>Paris attacks lead to surprise ring-fencing of UK police funding Outcome of campaign by senior officers was sealed by need to reassure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Paris attacks lead to surprise ring-fencing of UK police funding Outcome of campaign by senior officers was sealed by need to reassure public" w:history="1">
        <w:r>
          <w:rPr>
            <w:rFonts w:ascii="Arial" w:eastAsia="Arial" w:hAnsi="Arial" w:cs="Arial"/>
            <w:b/>
            <w:i w:val="0"/>
            <w:color w:val="0077CC"/>
            <w:sz w:val="20"/>
            <w:u w:val="single"/>
          </w:rPr>
          <w:t>Paris attacks lead to surprise ring-fencing of UK police funding Outcome of campaign by senior officers was sealed by need to reassure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Refugee crisis: EU in crunch talks as queues form at German border Interior ministers to discuss refugee quotas as reintroduction of border controls leads to long queues on roads" w:history="1">
        <w:r>
          <w:rPr>
            <w:rFonts w:ascii="Arial" w:eastAsia="Arial" w:hAnsi="Arial" w:cs="Arial"/>
            <w:b/>
            <w:i w:val="0"/>
            <w:color w:val="0077CC"/>
            <w:sz w:val="20"/>
            <w:u w:val="single"/>
          </w:rPr>
          <w:t>Refugee crisis: EU in crunch talks as queues form at German border Interior ministers to discuss refugee quotas as reintroduction of border controls leads to long queues on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Nikki Haley defends against Republican ire over State of the Union response South Carolina governor takes heat from prominent conservatives but doubles down on conviction that 'the fabric of America is based on legal immigrants'" w:history="1">
        <w:r>
          <w:rPr>
            <w:rFonts w:ascii="Arial" w:eastAsia="Arial" w:hAnsi="Arial" w:cs="Arial"/>
            <w:b/>
            <w:i w:val="0"/>
            <w:color w:val="0077CC"/>
            <w:sz w:val="20"/>
            <w:u w:val="single"/>
          </w:rPr>
          <w:t>Nikki Haley defends against Republican ire over State of the Union response South Carolina governor takes heat from prominent conservatives but doubles down on conviction that 'the fabric of America is based on legal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Samantha Bee's Full Frontal promises to bare all (and lose the desk) Much talk surrounding Bee's new TBS show has been about her breaking into the all-male late-night cabal, but its team claim the show will shake up the format" w:history="1">
        <w:r>
          <w:rPr>
            <w:rFonts w:ascii="Arial" w:eastAsia="Arial" w:hAnsi="Arial" w:cs="Arial"/>
            <w:b/>
            <w:i w:val="0"/>
            <w:color w:val="0077CC"/>
            <w:sz w:val="20"/>
            <w:u w:val="single"/>
          </w:rPr>
          <w:t>Samantha Bee's Full Frontal promises to bare all (and lose the desk) Much talk surrounding Bee's new TBS show has been about her breaking into the all-male late-night cabal, but its team claim the show will shake up the format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After the Paris attacks we must resist the urge to claim an eye for an eye René Girard's answer to mimetic violence is that we have to break the cycle by refusing to mirror our enemies" w:history="1">
        <w:r>
          <w:rPr>
            <w:rFonts w:ascii="Arial" w:eastAsia="Arial" w:hAnsi="Arial" w:cs="Arial"/>
            <w:b/>
            <w:i w:val="0"/>
            <w:color w:val="0077CC"/>
            <w:sz w:val="20"/>
            <w:u w:val="single"/>
          </w:rPr>
          <w:t>After the Paris attacks we must resist the urge to claim an eye for an eye René Girard's answer to mimetic violence is that we have to break the cycle by refusing to mirror our enemies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Refugee intake 'should give Turkey major influence over Syria peace talks' Turkish prime minister Ahmet Davutoglu, in London to meet David Cameron, says with 2.5m refugees Turkey is now second largest Syrian country" w:history="1">
        <w:r>
          <w:rPr>
            <w:rFonts w:ascii="Arial" w:eastAsia="Arial" w:hAnsi="Arial" w:cs="Arial"/>
            <w:b/>
            <w:i w:val="0"/>
            <w:color w:val="0077CC"/>
            <w:sz w:val="20"/>
            <w:u w:val="single"/>
          </w:rPr>
          <w:t>Refugee intake 'should give Turkey major influence over Syria peace talks' Turkish prime minister Ahmet Davutoglu, in London to meet David Cameron, says with 2.5m refugees Turkey is now second largest Syrian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G20: Cameron meets world leaders in Turkey in wake of Paris attacks Talks to be dominated by Syria and fears that Isis is becoming global network capable of bringing terror to western cities" w:history="1">
        <w:r>
          <w:rPr>
            <w:rFonts w:ascii="Arial" w:eastAsia="Arial" w:hAnsi="Arial" w:cs="Arial"/>
            <w:b/>
            <w:i w:val="0"/>
            <w:color w:val="0077CC"/>
            <w:sz w:val="20"/>
            <w:u w:val="single"/>
          </w:rPr>
          <w:t>G20: Cameron meets world leaders in Turkey in wake of Paris attacks Talks to be dominated by Syria and fears that Isis is becoming global network capable of bringing terror to western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UN suspends Syria peace talks until end of February Mediator Staffan de Mistura says he will not 'talk for the sake of talking', citing opposition anger at Syrian government and Russian airstrikes" w:history="1">
        <w:r>
          <w:rPr>
            <w:rFonts w:ascii="Arial" w:eastAsia="Arial" w:hAnsi="Arial" w:cs="Arial"/>
            <w:b/>
            <w:i w:val="0"/>
            <w:color w:val="0077CC"/>
            <w:sz w:val="20"/>
            <w:u w:val="single"/>
          </w:rPr>
          <w:t>UN suspends Syria peace talks until end of February Mediator Staffan de Mistura says he will not 'talk for the sake of talking', citing opposition anger at Syrian government and Russian airstrikes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Sweden introduces border checks as refugee crisis grows Police to monitor trains and ferries arriving from mainland Europe, to deter those hoping to reach other Scandinavian countries" w:history="1">
        <w:r>
          <w:rPr>
            <w:rFonts w:ascii="Arial" w:eastAsia="Arial" w:hAnsi="Arial" w:cs="Arial"/>
            <w:b/>
            <w:i w:val="0"/>
            <w:color w:val="0077CC"/>
            <w:sz w:val="20"/>
            <w:u w:val="single"/>
          </w:rPr>
          <w:t>Sweden introduces border checks as refugee crisis grows Police to monitor trains and ferries arriving from mainland Europe, to deter those hoping to reach other Scandinavian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Bodies of 11 refugees, most of them infants, recovered off Greece Drownings off island of Samos bring the number of people known to have died trying to reach Greece to 50 in five days" w:history="1">
        <w:r>
          <w:rPr>
            <w:rFonts w:ascii="Arial" w:eastAsia="Arial" w:hAnsi="Arial" w:cs="Arial"/>
            <w:b/>
            <w:i w:val="0"/>
            <w:color w:val="0077CC"/>
            <w:sz w:val="20"/>
            <w:u w:val="single"/>
          </w:rPr>
          <w:t>Bodies of 11 refugees, most of them infants, recovered off Greece Drownings off island of Samos bring the number of people known to have died trying to reach Greece to 50 in five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Refugees enter Croatia from Serbia after Hungary blocks border People stuck at Hungary border begin to head for Sid, a Serbian town near Croatia , which has said it is 'ready to accept people'" w:history="1">
        <w:r>
          <w:rPr>
            <w:rFonts w:ascii="Arial" w:eastAsia="Arial" w:hAnsi="Arial" w:cs="Arial"/>
            <w:b/>
            <w:i w:val="0"/>
            <w:color w:val="0077CC"/>
            <w:sz w:val="20"/>
            <w:u w:val="single"/>
          </w:rPr>
          <w:t>Refugees enter Croatia from Serbia after Hungary blocks border People stuck at Hungary border begin to head for Sid, a Serbian town near Croatia , which has said it is 'ready to accept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Refugee intake 'should give Turkey major influence over Syria peace talks' Turkish prime minister Ahmet Davutoglu, in London to meet David Cameron, says with 2.5m refugees Turkey is now second largest Syrian country" w:history="1">
        <w:r>
          <w:rPr>
            <w:rFonts w:ascii="Arial" w:eastAsia="Arial" w:hAnsi="Arial" w:cs="Arial"/>
            <w:b/>
            <w:i w:val="0"/>
            <w:color w:val="0077CC"/>
            <w:sz w:val="20"/>
            <w:u w:val="single"/>
          </w:rPr>
          <w:t>Refugee intake 'should give Turkey major influence over Syria peace talks' Turkish prime minister Ahmet Davutoglu, in London to meet David Cameron, says with 2.5m refugees Turkey is now second largest Syrian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Bodies of 11 refugees, most of them infants, recovered off Greece Drownings off island of Samos bring the number of people known to have died trying to reach Greece to 50 in five days" w:history="1">
        <w:r>
          <w:rPr>
            <w:rFonts w:ascii="Arial" w:eastAsia="Arial" w:hAnsi="Arial" w:cs="Arial"/>
            <w:b/>
            <w:i w:val="0"/>
            <w:color w:val="0077CC"/>
            <w:sz w:val="20"/>
            <w:u w:val="single"/>
          </w:rPr>
          <w:t>Bodies of 11 refugees, most of them infants, recovered off Greece Drownings off island of Samos bring the number of people known to have died trying to reach Greece to 50 in five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France hits out at Russia 's claims of fighting Isis ahead of UN summit French foreign minister says Russia 's claims of fighting in Syria are exaggerated as leaders plan to meet at UN general assembly on fighting of Isis" w:history="1">
        <w:r>
          <w:rPr>
            <w:rFonts w:ascii="Arial" w:eastAsia="Arial" w:hAnsi="Arial" w:cs="Arial"/>
            <w:b/>
            <w:i w:val="0"/>
            <w:color w:val="0077CC"/>
            <w:sz w:val="20"/>
            <w:u w:val="single"/>
          </w:rPr>
          <w:t>France hits out at Russia 's claims of fighting Isis ahead of UN summit French foreign minister says Russia 's claims of fighting in Syria are exaggerated as leaders plan to meet at UN general assembly on fighting of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Refugees welcome': Oxfordshire town grapples with how to respond As the government tries to catch up with public opinion, a church in Thame was hosting a cross section of the town wondering how to help desperate migrants" w:history="1">
        <w:r>
          <w:rPr>
            <w:rFonts w:ascii="Arial" w:eastAsia="Arial" w:hAnsi="Arial" w:cs="Arial"/>
            <w:b/>
            <w:i w:val="0"/>
            <w:color w:val="0077CC"/>
            <w:sz w:val="20"/>
            <w:u w:val="single"/>
          </w:rPr>
          <w:t>'Refugees welcome': Oxfordshire town grapples with how to respond As the government tries to catch up with public opinion, a church in Thame was hosting a cross section of the town wondering how to help desperate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Bodies of 11 refugees, most of them infants, recovered off Greece Drownings off island of Samos bring the number of people known to have died trying to reach Greece to 50 in five days" w:history="1">
        <w:r>
          <w:rPr>
            <w:rFonts w:ascii="Arial" w:eastAsia="Arial" w:hAnsi="Arial" w:cs="Arial"/>
            <w:b/>
            <w:i w:val="0"/>
            <w:color w:val="0077CC"/>
            <w:sz w:val="20"/>
            <w:u w:val="single"/>
          </w:rPr>
          <w:t>Bodies of 11 refugees, most of them infants, recovered off Greece Drownings off island of Samos bring the number of people known to have died trying to reach Greece to 50 in five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Bodies of 11 refugees, most of them infants, recovered off Greece Drownings off island of Samos bring the number of people known to have died trying to reach Greece to 50 in five days" w:history="1">
        <w:r>
          <w:rPr>
            <w:rFonts w:ascii="Arial" w:eastAsia="Arial" w:hAnsi="Arial" w:cs="Arial"/>
            <w:b/>
            <w:i w:val="0"/>
            <w:color w:val="0077CC"/>
            <w:sz w:val="20"/>
            <w:u w:val="single"/>
          </w:rPr>
          <w:t>Bodies of 11 refugees, most of them infants, recovered off Greece Drownings off island of Samos bring the number of people known to have died trying to reach Greece to 50 in five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Russia proposes talks with US military over Isis situation in Syria US secretary of state says Russian foreign minister made offer, seemingly in response to concern over reports of Russian military buildup in Syria" w:history="1">
        <w:r>
          <w:rPr>
            <w:rFonts w:ascii="Arial" w:eastAsia="Arial" w:hAnsi="Arial" w:cs="Arial"/>
            <w:b/>
            <w:i w:val="0"/>
            <w:color w:val="0077CC"/>
            <w:sz w:val="20"/>
            <w:u w:val="single"/>
          </w:rPr>
          <w:t>Russia proposes talks with US military over Isis situation in Syria US secretary of state says Russian foreign minister made offer, seemingly in response to concern over reports of Russian military buildup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Those who attack Nicola Sturgeon's looks expose their own inadequacies Women are always under greater scrutiny than men. That the SNP leader is a target means she is a success, and some people don't like it" w:history="1">
        <w:r>
          <w:rPr>
            <w:rFonts w:ascii="Arial" w:eastAsia="Arial" w:hAnsi="Arial" w:cs="Arial"/>
            <w:b/>
            <w:i w:val="0"/>
            <w:color w:val="0077CC"/>
            <w:sz w:val="20"/>
            <w:u w:val="single"/>
          </w:rPr>
          <w:t>Those who attack Nicola Sturgeon's looks expose their own inadequacies Women are always under greater scrutiny than men. That the SNP leader is a target means she is a success, and some people don't like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Paris attacks lead to surprise ring-fencing of UK police funding Outcome of campaign by senior officers was sealed by need to reassure public after Paris attacks" w:history="1">
        <w:r>
          <w:rPr>
            <w:rFonts w:ascii="Arial" w:eastAsia="Arial" w:hAnsi="Arial" w:cs="Arial"/>
            <w:b/>
            <w:i w:val="0"/>
            <w:color w:val="0077CC"/>
            <w:sz w:val="20"/>
            <w:u w:val="single"/>
          </w:rPr>
          <w:t>Paris attacks lead to surprise ring-fencing of UK police funding Outcome of campaign by senior officers was sealed by need to reassure public after Paris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Osborne to spend £1bn of UK aid budget on protecting 'national interest' Chancellor responds to refugee crisis with plan to spend international aid on living costs of Syrians in Britain" w:history="1">
        <w:r>
          <w:rPr>
            <w:rFonts w:ascii="Arial" w:eastAsia="Arial" w:hAnsi="Arial" w:cs="Arial"/>
            <w:b/>
            <w:i w:val="0"/>
            <w:color w:val="0077CC"/>
            <w:sz w:val="20"/>
            <w:u w:val="single"/>
          </w:rPr>
          <w:t>Osborne to spend £1bn of UK aid budget on protecting 'national interest' Chancellor responds to refugee crisis with plan to spend international aid on living costs of Syrians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Swarms, floods and marauders: the toxic metaphors of the migration debate We're not being 'overwhelmed' by a 'tidal wave' of migrants. How can anyone justify this callous, misleading language?" w:history="1">
        <w:r>
          <w:rPr>
            <w:rFonts w:ascii="Arial" w:eastAsia="Arial" w:hAnsi="Arial" w:cs="Arial"/>
            <w:b/>
            <w:i w:val="0"/>
            <w:color w:val="0077CC"/>
            <w:sz w:val="20"/>
            <w:u w:val="single"/>
          </w:rPr>
          <w:t>Swarms, floods and marauders: the toxic metaphors of the migration debate We're not being 'overwhelmed' by a 'tidal wave' of migrants. How can anyone justify this callous, misleading language?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Refugees welcome': Oxfordshire town grapples with how to respond As the government tries to catch up with public opinion, a church in Thame was hosting a cross section of the town wondering how to help desperate migrants" w:history="1">
        <w:r>
          <w:rPr>
            <w:rFonts w:ascii="Arial" w:eastAsia="Arial" w:hAnsi="Arial" w:cs="Arial"/>
            <w:b/>
            <w:i w:val="0"/>
            <w:color w:val="0077CC"/>
            <w:sz w:val="20"/>
            <w:u w:val="single"/>
          </w:rPr>
          <w:t>'Refugees welcome': Oxfordshire town grapples with how to respond As the government tries to catch up with public opinion, a church in Thame was hosting a cross section of the town wondering how to help desperate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he Guardian view on the refugee crisis: it is people and stories that move us, not statistics Our reaction to an individual tragedy may not be strictly rational. So much the worse for rationality" w:history="1">
        <w:r>
          <w:rPr>
            <w:rFonts w:ascii="Arial" w:eastAsia="Arial" w:hAnsi="Arial" w:cs="Arial"/>
            <w:b/>
            <w:i w:val="0"/>
            <w:color w:val="0077CC"/>
            <w:sz w:val="20"/>
            <w:u w:val="single"/>
          </w:rPr>
          <w:t>The Guardian view on the refugee crisis: it is people and stories that move us, not statistics Our reaction to an individual tragedy may not be strictly rational. So much the worse for rationality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Refugees welcome': Oxfordshire town grapples with how to respond As the government tries to catch up with public opinion, a church in Thame was hosting a cross section of the town wondering how to help desperate migrants" w:history="1">
        <w:r>
          <w:rPr>
            <w:rFonts w:ascii="Arial" w:eastAsia="Arial" w:hAnsi="Arial" w:cs="Arial"/>
            <w:b/>
            <w:i w:val="0"/>
            <w:color w:val="0077CC"/>
            <w:sz w:val="20"/>
            <w:u w:val="single"/>
          </w:rPr>
          <w:t>'Refugees welcome': Oxfordshire town grapples with how to respond As the government tries to catch up with public opinion, a church in Thame was hosting a cross section of the town wondering how to help desperate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Hungary government condemned over anti-immigration drive Activists accuse Fidesz party of stoking xenophobia to divert attention from escalating poverty and corruption scandals" w:history="1">
        <w:r>
          <w:rPr>
            <w:rFonts w:ascii="Arial" w:eastAsia="Arial" w:hAnsi="Arial" w:cs="Arial"/>
            <w:b/>
            <w:i w:val="0"/>
            <w:color w:val="0077CC"/>
            <w:sz w:val="20"/>
            <w:u w:val="single"/>
          </w:rPr>
          <w:t>Hungary government condemned over anti-immigration drive Activists accuse Fidesz party of stoking xenophobia to divert attention from escalating poverty and corruption scandals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Refugees welcome': Oxfordshire town grapples with how to respond As the government tries to catch up with public opinion, a church in Thame was hosting a cross section of the town wondering how to help desperate migrants" w:history="1">
        <w:r>
          <w:rPr>
            <w:rFonts w:ascii="Arial" w:eastAsia="Arial" w:hAnsi="Arial" w:cs="Arial"/>
            <w:b/>
            <w:i w:val="0"/>
            <w:color w:val="0077CC"/>
            <w:sz w:val="20"/>
            <w:u w:val="single"/>
          </w:rPr>
          <w:t>'Refugees welcome': Oxfordshire town grapples with how to respond As the government tries to catch up with public opinion, a church in Thame was hosting a cross section of the town wondering how to help desperate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Victoria Derbyshire aims for both head and heart with new BBC2 show The 5 Live presenter has taken her empathetic human interest stories to BBC2 - but is also clearly aiming to go beyond the traditional TV screen" w:history="1">
        <w:r>
          <w:rPr>
            <w:rFonts w:ascii="Arial" w:eastAsia="Arial" w:hAnsi="Arial" w:cs="Arial"/>
            <w:b/>
            <w:i w:val="0"/>
            <w:color w:val="0077CC"/>
            <w:sz w:val="20"/>
            <w:u w:val="single"/>
          </w:rPr>
          <w:t>Victoria Derbyshire aims for both head and heart with new BBC2 show The 5 Live presenter has taken her empathetic human interest stories to BBC2 - but is also clearly aiming to go beyond the traditional TV 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Three British teenagers heading to Syria held by counter-terrorism police Trio, aged 17-19, in custody at London police station after Turkish officials stop their plan to join Isis following tip-off from British officers" w:history="1">
        <w:r>
          <w:rPr>
            <w:rFonts w:ascii="Arial" w:eastAsia="Arial" w:hAnsi="Arial" w:cs="Arial"/>
            <w:b/>
            <w:i w:val="0"/>
            <w:color w:val="0077CC"/>
            <w:sz w:val="20"/>
            <w:u w:val="single"/>
          </w:rPr>
          <w:t>Three British teenagers heading to Syria held by counter-terrorism police Trio, aged 17-19, in custody at London police station after Turkish officials stop their plan to join Isis following tip-off from British officers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PM is accelerating a race to the bottom on immigration Cameron could have risen to the occasion, like Obama, and tried to change the entire political tone of the debate over immigration" w:history="1">
        <w:r>
          <w:rPr>
            <w:rFonts w:ascii="Arial" w:eastAsia="Arial" w:hAnsi="Arial" w:cs="Arial"/>
            <w:b/>
            <w:i w:val="0"/>
            <w:color w:val="0077CC"/>
            <w:sz w:val="20"/>
            <w:u w:val="single"/>
          </w:rPr>
          <w:t>PM is accelerating a race to the bottom on immigration Cameron could have risen to the occasion, like Obama, and tried to change the entire political tone of the debate over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British jihadists in Syria are playing into Assad's hands" w:history="1">
        <w:r>
          <w:rPr>
            <w:rFonts w:ascii="Arial" w:eastAsia="Arial" w:hAnsi="Arial" w:cs="Arial"/>
            <w:b/>
            <w:i w:val="0"/>
            <w:color w:val="0077CC"/>
            <w:sz w:val="20"/>
            <w:u w:val="single"/>
          </w:rPr>
          <w:t>British jihadists in Syria are playing into Assad's hands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The Kurds of Iraq have been loyal allies. The west must repay its debt Kurdish independence is under threat from powerful neighbours. The west should not stand by and see this dream of self-rule crushed" w:history="1">
        <w:r>
          <w:rPr>
            <w:rFonts w:ascii="Arial" w:eastAsia="Arial" w:hAnsi="Arial" w:cs="Arial"/>
            <w:b/>
            <w:i w:val="0"/>
            <w:color w:val="0077CC"/>
            <w:sz w:val="20"/>
            <w:u w:val="single"/>
          </w:rPr>
          <w:t>The Kurds of Iraq have been loyal allies. The west must repay its debt Kurdish independence is under threat from powerful neighbours. The west should not stand by and see this dream of self-rule crushed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What we've learned from the Trump-Turnbull call transcript Analysis: White House leak reveals more about refugee swap deal than Australia's leader has ever shared with his people" w:history="1">
        <w:r>
          <w:rPr>
            <w:rFonts w:ascii="Arial" w:eastAsia="Arial" w:hAnsi="Arial" w:cs="Arial"/>
            <w:b/>
            <w:i w:val="0"/>
            <w:color w:val="0077CC"/>
            <w:sz w:val="20"/>
            <w:u w:val="single"/>
          </w:rPr>
          <w:t>What we've learned from the Trump-Turnbull call transcript Analysis: White House leak reveals more about refugee swap deal than Australia's leader has ever shared with his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Crushed but for 120 minutes united: qualifier lets Syrians forget war The national team's progress into a World Cup play-off was a chance to focus on something other than division and destruction" w:history="1">
        <w:r>
          <w:rPr>
            <w:rFonts w:ascii="Arial" w:eastAsia="Arial" w:hAnsi="Arial" w:cs="Arial"/>
            <w:b/>
            <w:i w:val="0"/>
            <w:color w:val="0077CC"/>
            <w:sz w:val="20"/>
            <w:u w:val="single"/>
          </w:rPr>
          <w:t>Crushed but for 120 minutes united: qualifier lets Syrians forget war The national team's progress into a World Cup play-off was a chance to focus on something other than division and destruction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Iran foreign minister: 'shameful' travel ban targets ' Iranian grandmothers' Iranian officials and Iranian Americans criticize 'discriminatory' measure that will keep families apart and delay resettlement of already vetted refugees to US" w:history="1">
        <w:r>
          <w:rPr>
            <w:rFonts w:ascii="Arial" w:eastAsia="Arial" w:hAnsi="Arial" w:cs="Arial"/>
            <w:b/>
            <w:i w:val="0"/>
            <w:color w:val="0077CC"/>
            <w:sz w:val="20"/>
            <w:u w:val="single"/>
          </w:rPr>
          <w:t>Iran foreign minister: 'shameful' travel ban targets ' Iranian grandmothers' Iranian officials and Iranian Americans criticize 'discriminatory' measure that will keep families apart and delay resettlement of already vetted refugees to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The media have failed us': British Muslims on coverage of the Paris attacks One week after Isis-affiliated jihadi killed 129 people in coordinated attacks, British Muslims tell us how their lives have changed" w:history="1">
        <w:r>
          <w:rPr>
            <w:rFonts w:ascii="Arial" w:eastAsia="Arial" w:hAnsi="Arial" w:cs="Arial"/>
            <w:b/>
            <w:i w:val="0"/>
            <w:color w:val="0077CC"/>
            <w:sz w:val="20"/>
            <w:u w:val="single"/>
          </w:rPr>
          <w:t>'The media have failed us': British Muslims on coverage of the Paris attacks One week after Isis-affiliated jihadi killed 129 people in coordinated attacks, British Muslims tell us how their lives have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Erdogan is right: Turkey 's referendum is a victory for democracy The military wanted Turkey 's parliament to stay weak and divided. This vote to strengthen it will help to restore stability in the Middle East" w:history="1">
        <w:r>
          <w:rPr>
            <w:rFonts w:ascii="Arial" w:eastAsia="Arial" w:hAnsi="Arial" w:cs="Arial"/>
            <w:b/>
            <w:i w:val="0"/>
            <w:color w:val="0077CC"/>
            <w:sz w:val="20"/>
            <w:u w:val="single"/>
          </w:rPr>
          <w:t>Erdogan is right: Turkey 's referendum is a victory for democracy The military wanted Turkey 's parliament to stay weak and divided. This vote to strengthen it will help to restore stability in the Middle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Migration summit: EU prepared to give Turkey extra (EURO)3bn - live EU leaders are set to call on Turkey to do more to stop migrants and refugees from making the dangerous journey across the Aegean Sea to GreeceSummit preview: lea..." w:history="1">
        <w:r>
          <w:rPr>
            <w:rFonts w:ascii="Arial" w:eastAsia="Arial" w:hAnsi="Arial" w:cs="Arial"/>
            <w:b/>
            <w:i w:val="0"/>
            <w:color w:val="0077CC"/>
            <w:sz w:val="20"/>
            <w:u w:val="single"/>
          </w:rPr>
          <w:t>Migration summit: EU prepared to give Turkey extra (EURO)3bn - live EU leaders are set to call on Turkey to do more to stop migrants and refugees from making the dangerous journey across the Aegean Sea to GreeceSummit preview: 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10 things you think should be in the Lib Dem manifesto Ahead of Tim Farron's launch of the Liberal Democrats' election manifesto, here's what Guardian readers thought should be included" w:history="1">
        <w:r>
          <w:rPr>
            <w:rFonts w:ascii="Arial" w:eastAsia="Arial" w:hAnsi="Arial" w:cs="Arial"/>
            <w:b/>
            <w:i w:val="0"/>
            <w:color w:val="0077CC"/>
            <w:sz w:val="20"/>
            <w:u w:val="single"/>
          </w:rPr>
          <w:t>10 things you think should be in the Lib Dem manifesto Ahead of Tim Farron's launch of the Liberal Democrats' election manifesto, here's what Guardian readers thought should be included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Migration summit: EU poised to give Turkey an emergency (EURO)3bn - live EU leaders are set to call on Turkey to do more to stop migrants and refugees from making the dangerous journey across the Aegean Sea to GreeceSummit preview..." w:history="1">
        <w:r>
          <w:rPr>
            <w:rFonts w:ascii="Arial" w:eastAsia="Arial" w:hAnsi="Arial" w:cs="Arial"/>
            <w:b/>
            <w:i w:val="0"/>
            <w:color w:val="0077CC"/>
            <w:sz w:val="20"/>
            <w:u w:val="single"/>
          </w:rPr>
          <w:t>Migration summit: EU poised to give Turkey an emergency (EURO)3bn - live EU leaders are set to call on Turkey to do more to stop migrants and refugees from making the dangerous journey across the Aegean Sea to GreeceSummit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Erdogan is relishing this war of words with the Netherlands In appeasing rightwing voters at home, the Dutch are helping the Turkish leader consolidate his rule" w:history="1">
        <w:r>
          <w:rPr>
            <w:rFonts w:ascii="Arial" w:eastAsia="Arial" w:hAnsi="Arial" w:cs="Arial"/>
            <w:b/>
            <w:i w:val="0"/>
            <w:color w:val="0077CC"/>
            <w:sz w:val="20"/>
            <w:u w:val="single"/>
          </w:rPr>
          <w:t>Erdogan is relishing this war of words with the Netherlands In appeasing rightwing voters at home, the Dutch are helping the Turkish leader consolidate his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Erdogan stakes all on winning referendum as diplomatic row simmers It is hard to see how the vitriol will subside this side of Turkey 's vote, but for the president that is a problem for another day" w:history="1">
        <w:r>
          <w:rPr>
            <w:rFonts w:ascii="Arial" w:eastAsia="Arial" w:hAnsi="Arial" w:cs="Arial"/>
            <w:b/>
            <w:i w:val="0"/>
            <w:color w:val="0077CC"/>
            <w:sz w:val="20"/>
            <w:u w:val="single"/>
          </w:rPr>
          <w:t>Erdogan stakes all on winning referendum as diplomatic row simmers It is hard to see how the vitriol will subside this side of Turkey 's vote, but for the president that is a problem for another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Migrants on Hungary 's border fence: 'This wall, we will not accept it' Hungary plans a 4 metre-high fence along 110-mile border with Serbia to stop migrants on Balkan land route, making an already perilous journey even harder" w:history="1">
        <w:r>
          <w:rPr>
            <w:rFonts w:ascii="Arial" w:eastAsia="Arial" w:hAnsi="Arial" w:cs="Arial"/>
            <w:b/>
            <w:i w:val="0"/>
            <w:color w:val="0077CC"/>
            <w:sz w:val="20"/>
            <w:u w:val="single"/>
          </w:rPr>
          <w:t>Migrants on Hungary 's border fence: 'This wall, we will not accept it' Hungary plans a 4 metre-high fence along 110-mile border with Serbia to stop migrants on Balkan land route, making an already perilous journey even harder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Syria 's humanitarian crisis: three ways Trump could help In the wake of a chemical attack that sparked condemnation from Trump, several major aid groups have outlined actions that could ease sufferingSyria chemical attack has cha..." w:history="1">
        <w:r>
          <w:rPr>
            <w:rFonts w:ascii="Arial" w:eastAsia="Arial" w:hAnsi="Arial" w:cs="Arial"/>
            <w:b/>
            <w:i w:val="0"/>
            <w:color w:val="0077CC"/>
            <w:sz w:val="20"/>
            <w:u w:val="single"/>
          </w:rPr>
          <w:t>Syria 's humanitarian crisis: three ways Trump could help In the wake of a chemical attack that sparked condemnation from Trump, several major aid groups have outlined actions that could ease sufferingSyria chemical attack has cha...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Turkey prepares for tight vote that could strengthen Erdogan's grip on power The campaign for Sunday's controversial referendum on constitutional reform has polarised a divided country still further" w:history="1">
        <w:r>
          <w:rPr>
            <w:rFonts w:ascii="Arial" w:eastAsia="Arial" w:hAnsi="Arial" w:cs="Arial"/>
            <w:b/>
            <w:i w:val="0"/>
            <w:color w:val="0077CC"/>
            <w:sz w:val="20"/>
            <w:u w:val="single"/>
          </w:rPr>
          <w:t>Turkey prepares for tight vote that could strengthen Erdogan's grip on power The campaign for Sunday's controversial referendum on constitutional reform has polarised a divided country still further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ppease or oppose? How the world's nations are reacting to Trump As a new era of international relations dawns, governments are scrambling to calculate where their own interests lie" w:history="1">
        <w:r>
          <w:rPr>
            <w:rFonts w:ascii="Arial" w:eastAsia="Arial" w:hAnsi="Arial" w:cs="Arial"/>
            <w:b/>
            <w:i w:val="0"/>
            <w:color w:val="0077CC"/>
            <w:sz w:val="20"/>
            <w:u w:val="single"/>
          </w:rPr>
          <w:t>Appease or oppose? How the world's nations are reacting to Trump As a new era of international relations dawns, governments are scrambling to calculate where their own interests lie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The new first family: what you need to know about the Trumps Here are the essential things to know about the Trumps, with notes on the roles each family member may play in the administration· Donald Trump inauguration: the world h..." w:history="1">
        <w:r>
          <w:rPr>
            <w:rFonts w:ascii="Arial" w:eastAsia="Arial" w:hAnsi="Arial" w:cs="Arial"/>
            <w:b/>
            <w:i w:val="0"/>
            <w:color w:val="0077CC"/>
            <w:sz w:val="20"/>
            <w:u w:val="single"/>
          </w:rPr>
          <w:t>The new first family: what you need to know about the Trumps Here are the essential things to know about the Trumps, with notes on the roles each family member may play in the administration· Donald Trump inauguration: the world 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Life without social media has taught me the virtues of being social Having weaned myself off the 24-hour news cycle and reading arguments online, I've rediscovered chatting to my neighbours · Mark Boyle writes the Guardian's Life Without Technology column" w:history="1">
        <w:r>
          <w:rPr>
            <w:rFonts w:ascii="Arial" w:eastAsia="Arial" w:hAnsi="Arial" w:cs="Arial"/>
            <w:b/>
            <w:i w:val="0"/>
            <w:color w:val="0077CC"/>
            <w:sz w:val="20"/>
            <w:u w:val="single"/>
          </w:rPr>
          <w:t>Life without social media has taught me the virtues of being social Having weaned myself off the 24-hour news cycle and reading arguments online, I've rediscovered chatting to my neighbours · Mark Boyle writes the Guardian's Life Without Technology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Common ground on Syria unites Russia and Turkey against the west Despite the killing of Moscow's ambassador to Ankara, the two nations stand together in their joint peace plan for Syria" w:history="1">
        <w:r>
          <w:rPr>
            <w:rFonts w:ascii="Arial" w:eastAsia="Arial" w:hAnsi="Arial" w:cs="Arial"/>
            <w:b/>
            <w:i w:val="0"/>
            <w:color w:val="0077CC"/>
            <w:sz w:val="20"/>
            <w:u w:val="single"/>
          </w:rPr>
          <w:t>Common ground on Syria unites Russia and Turkey against the west Despite the killing of Moscow's ambassador to Ankara, the two nations stand together in their joint peace plan for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Barack Obama faces awkward task on sad farewell visit to Europe Obama must reassure allies but may privately coach his closest partner Angela Merkel on ways to keep Trump in line" w:history="1">
        <w:r>
          <w:rPr>
            <w:rFonts w:ascii="Arial" w:eastAsia="Arial" w:hAnsi="Arial" w:cs="Arial"/>
            <w:b/>
            <w:i w:val="0"/>
            <w:color w:val="0077CC"/>
            <w:sz w:val="20"/>
            <w:u w:val="single"/>
          </w:rPr>
          <w:t>Barack Obama faces awkward task on sad farewell visit to Europe Obama must reassure allies but may privately coach his closest partner Angela Merkel on ways to keep Trump in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Donald Trump fires up crowd with attack on Clinton's 'disqualifying conduct' At a North Carolina rally Trump took aim at his rival's 'military adventurism' and condemned the promotion of democracy oversees: 'They don't even want it'" w:history="1">
        <w:r>
          <w:rPr>
            <w:rFonts w:ascii="Arial" w:eastAsia="Arial" w:hAnsi="Arial" w:cs="Arial"/>
            <w:b/>
            <w:i w:val="0"/>
            <w:color w:val="0077CC"/>
            <w:sz w:val="20"/>
            <w:u w:val="single"/>
          </w:rPr>
          <w:t>Donald Trump fires up crowd with attack on Clinton's 'disqualifying conduct' At a North Carolina rally Trump took aim at his rival's 'military adventurism' and condemned the promotion of democracy oversees: 'They don't even want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rump, Brexit... Is New Zealand your escape route too? Billy Crystal has threatened to move to New Zealand if Trump wins power and post-Brexit, 'move to New Zealand' became a top Google search term. Please consider moving here, bu..." w:history="1">
        <w:r>
          <w:rPr>
            <w:rFonts w:ascii="Arial" w:eastAsia="Arial" w:hAnsi="Arial" w:cs="Arial"/>
            <w:b/>
            <w:i w:val="0"/>
            <w:color w:val="0077CC"/>
            <w:sz w:val="20"/>
            <w:u w:val="single"/>
          </w:rPr>
          <w:t>Trump, Brexit... Is New Zealand your escape route too? Billy Crystal has threatened to move to New Zealand if Trump wins power and post-Brexit, 'move to New Zealand' became a top Google search term. Please consider moving here, bu...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We can't abandon refugee children - and that includes us, the politicians The unaccompanied children at the Calais camp are just a fraction of the people fleeing violence worldwide. The UK must do more to help them" w:history="1">
        <w:r>
          <w:rPr>
            <w:rFonts w:ascii="Arial" w:eastAsia="Arial" w:hAnsi="Arial" w:cs="Arial"/>
            <w:b/>
            <w:i w:val="0"/>
            <w:color w:val="0077CC"/>
            <w:sz w:val="20"/>
            <w:u w:val="single"/>
          </w:rPr>
          <w:t>We can't abandon refugee children - and that includes us, the politicians The unaccompanied children at the Calais camp are just a fraction of the people fleeing violence worldwide. The UK must do more to help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The macabre truth of gun control in the US is that toddlers kill more people than terrorists do Last week, a Florida gun rights activist was shot in the back by her four-year-old son. How much longer will we keep participating in ..." w:history="1">
        <w:r>
          <w:rPr>
            <w:rFonts w:ascii="Arial" w:eastAsia="Arial" w:hAnsi="Arial" w:cs="Arial"/>
            <w:b/>
            <w:i w:val="0"/>
            <w:color w:val="0077CC"/>
            <w:sz w:val="20"/>
            <w:u w:val="single"/>
          </w:rPr>
          <w:t>The macabre truth of gun control in the US is that toddlers kill more people than terrorists do Last week, a Florida gun rights activist was shot in the back by her four-year-old son. How much longer will we keep participating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he mood is ugly, and an MP is dead It's wrong to view the killing of Jo Cox in isolation. Hate has been whipped up against the political class" w:history="1">
        <w:r>
          <w:rPr>
            <w:rFonts w:ascii="Arial" w:eastAsia="Arial" w:hAnsi="Arial" w:cs="Arial"/>
            <w:b/>
            <w:i w:val="0"/>
            <w:color w:val="0077CC"/>
            <w:sz w:val="20"/>
            <w:u w:val="single"/>
          </w:rPr>
          <w:t>The mood is ugly, and an MP is dead It's wrong to view the killing of Jo Cox in isolation. Hate has been whipped up against the political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The mood is ugly, and an MP is dead It's wrong to view the killing of Jo Cox in isolation. Hate has been whipped up against the political class" w:history="1">
        <w:r>
          <w:rPr>
            <w:rFonts w:ascii="Arial" w:eastAsia="Arial" w:hAnsi="Arial" w:cs="Arial"/>
            <w:b/>
            <w:i w:val="0"/>
            <w:color w:val="0077CC"/>
            <w:sz w:val="20"/>
            <w:u w:val="single"/>
          </w:rPr>
          <w:t>The mood is ugly, and an MP is dead It's wrong to view the killing of Jo Cox in isolation. Hate has been whipped up against the political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Opposition finally agrees to join Syrian peace talks in Geneva Saudi -backed negotiating committee demanding an end to government airstrikes takes part after hours of uncertainty and diplomatic pressure" w:history="1">
        <w:r>
          <w:rPr>
            <w:rFonts w:ascii="Arial" w:eastAsia="Arial" w:hAnsi="Arial" w:cs="Arial"/>
            <w:b/>
            <w:i w:val="0"/>
            <w:color w:val="0077CC"/>
            <w:sz w:val="20"/>
            <w:u w:val="single"/>
          </w:rPr>
          <w:t>Opposition finally agrees to join Syrian peace talks in Geneva Saudi -backed negotiating committee demanding an end to government airstrikes takes part after hours of uncertainty and diplomatic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Opportunity knocks ... but Jeremy Corbyn fails to answer The Labour benches waited. And waited. This was the moment they'd prayed for, but their leader failed to deliver the fatal blow to the Dave and George show" w:history="1">
        <w:r>
          <w:rPr>
            <w:rFonts w:ascii="Arial" w:eastAsia="Arial" w:hAnsi="Arial" w:cs="Arial"/>
            <w:b/>
            <w:i w:val="0"/>
            <w:color w:val="0077CC"/>
            <w:sz w:val="20"/>
            <w:u w:val="single"/>
          </w:rPr>
          <w:t>Opportunity knocks ... but Jeremy Corbyn fails to answer The Labour benches waited. And waited. This was the moment they'd prayed for, but their leader failed to deliver the fatal blow to the Dave and George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Jeremy Corbyn makes final referendum pitch to Labour voters Party leader says there should be no limits on numbers of EU workers who can come to Britain , calling for 'rational discussion'" w:history="1">
        <w:r>
          <w:rPr>
            <w:rFonts w:ascii="Arial" w:eastAsia="Arial" w:hAnsi="Arial" w:cs="Arial"/>
            <w:b/>
            <w:i w:val="0"/>
            <w:color w:val="0077CC"/>
            <w:sz w:val="20"/>
            <w:u w:val="single"/>
          </w:rPr>
          <w:t>Jeremy Corbyn makes final referendum pitch to Labour voters Party leader says there should be no limits on numbers of EU workers who can come to Britain , calling for 'rational discussion'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Refugee camps are not the answer to a complex crisis With Kenya 's announcement to close down two of its biggest refugee camps, it's time to focus on the effective alternatives" w:history="1">
        <w:r>
          <w:rPr>
            <w:rFonts w:ascii="Arial" w:eastAsia="Arial" w:hAnsi="Arial" w:cs="Arial"/>
            <w:b/>
            <w:i w:val="0"/>
            <w:color w:val="0077CC"/>
            <w:sz w:val="20"/>
            <w:u w:val="single"/>
          </w:rPr>
          <w:t>Refugee camps are not the answer to a complex crisis With Kenya 's announcement to close down two of its biggest refugee camps, it's time to focus on the effective alternatives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Poland gets official warning from EU over constitutional court changes Alterations giving government more powers pose systemic risk to the rule of law, European commission says" w:history="1">
        <w:r>
          <w:rPr>
            <w:rFonts w:ascii="Arial" w:eastAsia="Arial" w:hAnsi="Arial" w:cs="Arial"/>
            <w:b/>
            <w:i w:val="0"/>
            <w:color w:val="0077CC"/>
            <w:sz w:val="20"/>
            <w:u w:val="single"/>
          </w:rPr>
          <w:t>Poland gets official warning from EU over constitutional court changes Alterations giving government more powers pose systemic risk to the rule of law, European commission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Syria : Angela Merkel 'horrified' by suffering under Russian airstrikes German chancellor deplores casualties as Russia -backed regime advances on Aleppo in what Turkey PM calls 'inhumane attack'" w:history="1">
        <w:r>
          <w:rPr>
            <w:rFonts w:ascii="Arial" w:eastAsia="Arial" w:hAnsi="Arial" w:cs="Arial"/>
            <w:b/>
            <w:i w:val="0"/>
            <w:color w:val="0077CC"/>
            <w:sz w:val="20"/>
            <w:u w:val="single"/>
          </w:rPr>
          <w:t>Syria : Angela Merkel 'horrified' by suffering under Russian airstrikes German chancellor deplores casualties as Russia -backed regime advances on Aleppo in what Turkey PM calls 'inhumane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Erdogan may be divisive, but a coup in Turkey would have been devastating A successful uprising would have plunged the country into prolonged crisis - and provided a boost for Isis. Yet the president seems to be stoking the unrest" w:history="1">
        <w:r>
          <w:rPr>
            <w:rFonts w:ascii="Arial" w:eastAsia="Arial" w:hAnsi="Arial" w:cs="Arial"/>
            <w:b/>
            <w:i w:val="0"/>
            <w:color w:val="0077CC"/>
            <w:sz w:val="20"/>
            <w:u w:val="single"/>
          </w:rPr>
          <w:t>Erdogan may be divisive, but a coup in Turkey would have been devastating A successful uprising would have plunged the country into prolonged crisis - and provided a boost for Isis. Yet the president seems to be stoking the unrest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Save the Children: hackathons could help fight child inequality crisis Charity boss calls for much-needed help from tech firms as it faces the biggest child poverty and refugee crisis in decades" w:history="1">
        <w:r>
          <w:rPr>
            <w:rFonts w:ascii="Arial" w:eastAsia="Arial" w:hAnsi="Arial" w:cs="Arial"/>
            <w:b/>
            <w:i w:val="0"/>
            <w:color w:val="0077CC"/>
            <w:sz w:val="20"/>
            <w:u w:val="single"/>
          </w:rPr>
          <w:t>Save the Children: hackathons could help fight child inequality crisis Charity boss calls for much-needed help from tech firms as it faces the biggest child poverty and refugee crisis in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Unaccompanied child refugees' suffering on route to Europe laid bare Interviews by Human Rights Watch with 50 refugees aged nine to 17 in Sweden reveal scale of trauma, as they tell of imprisonment, rape and beatings" w:history="1">
        <w:r>
          <w:rPr>
            <w:rFonts w:ascii="Arial" w:eastAsia="Arial" w:hAnsi="Arial" w:cs="Arial"/>
            <w:b/>
            <w:i w:val="0"/>
            <w:color w:val="0077CC"/>
            <w:sz w:val="20"/>
            <w:u w:val="single"/>
          </w:rPr>
          <w:t>Unaccompanied child refugees' suffering on route to Europe laid bare Interviews by Human Rights Watch with 50 refugees aged nine to 17 in Sweden reveal scale of trauma, as they tell of imprisonment, rape and beatings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Jeremy Corbyn makes final referendum pitch to Labour voters Party leader says there should be no limits on numbers of EU workers who can come to Britain , calling for 'rational discussion'" w:history="1">
        <w:r>
          <w:rPr>
            <w:rFonts w:ascii="Arial" w:eastAsia="Arial" w:hAnsi="Arial" w:cs="Arial"/>
            <w:b/>
            <w:i w:val="0"/>
            <w:color w:val="0077CC"/>
            <w:sz w:val="20"/>
            <w:u w:val="single"/>
          </w:rPr>
          <w:t>Jeremy Corbyn makes final referendum pitch to Labour voters Party leader says there should be no limits on numbers of EU workers who can come to Britain , calling for 'rational discussion'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David Cameron announces concessions on child refugees PM climbs down, saying he will not stand in way of amendment for UK to take in unaccompanied children already in Europe" w:history="1">
        <w:r>
          <w:rPr>
            <w:rFonts w:ascii="Arial" w:eastAsia="Arial" w:hAnsi="Arial" w:cs="Arial"/>
            <w:b/>
            <w:i w:val="0"/>
            <w:color w:val="0077CC"/>
            <w:sz w:val="20"/>
            <w:u w:val="single"/>
          </w:rPr>
          <w:t>David Cameron announces concessions on child refugees PM climbs down, saying he will not stand in way of amendment for UK to take in unaccompanied children already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Obamas to host Trudeaus at White House as 'special relationship' develops Comparisons between the two leaders likely to be plenty as Obama prepares to welcome the Canadian prime minister for first official state visit" w:history="1">
        <w:r>
          <w:rPr>
            <w:rFonts w:ascii="Arial" w:eastAsia="Arial" w:hAnsi="Arial" w:cs="Arial"/>
            <w:b/>
            <w:i w:val="0"/>
            <w:color w:val="0077CC"/>
            <w:sz w:val="20"/>
            <w:u w:val="single"/>
          </w:rPr>
          <w:t>Obamas to host Trudeaus at White House as 'special relationship' develops Comparisons between the two leaders likely to be plenty as Obama prepares to welcome the Canadian prime minister for first official state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David Cameron announces concessions on Syrian child refugees PM climbs down, saying he will not stand in way of amendment for UK to take in unaccompanied children already in Europe" w:history="1">
        <w:r>
          <w:rPr>
            <w:rFonts w:ascii="Arial" w:eastAsia="Arial" w:hAnsi="Arial" w:cs="Arial"/>
            <w:b/>
            <w:i w:val="0"/>
            <w:color w:val="0077CC"/>
            <w:sz w:val="20"/>
            <w:u w:val="single"/>
          </w:rPr>
          <w:t>David Cameron announces concessions on Syrian child refugees PM climbs down, saying he will not stand in way of amendment for UK to take in unaccompanied children already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Isis 'ran sophisticated immigration operation' on Turkey - Syria border Exclusive : Passenger manifests seized by Kurdish forces at Tel Abyad have same stamp marks as other Isis documents the Guardian has been able to verify" w:history="1">
        <w:r>
          <w:rPr>
            <w:rFonts w:ascii="Arial" w:eastAsia="Arial" w:hAnsi="Arial" w:cs="Arial"/>
            <w:b/>
            <w:i w:val="0"/>
            <w:color w:val="0077CC"/>
            <w:sz w:val="20"/>
            <w:u w:val="single"/>
          </w:rPr>
          <w:t>Isis 'ran sophisticated immigration operation' on Turkey - Syria border Exclusive : Passenger manifests seized by Kurdish forces at Tel Abyad have same stamp marks as other Isis documents the Guardian has been able to verify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Jo Cox deserves an enduring legacy" w:history="1">
        <w:r>
          <w:rPr>
            <w:rFonts w:ascii="Arial" w:eastAsia="Arial" w:hAnsi="Arial" w:cs="Arial"/>
            <w:b/>
            <w:i w:val="0"/>
            <w:color w:val="0077CC"/>
            <w:sz w:val="20"/>
            <w:u w:val="single"/>
          </w:rPr>
          <w:t>Jo Cox deserves an enduring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Mental illness one of development's 'invisible crises', says IMC expert International Medical Corps adviser highlights cases of depression in Syria and psychosis in South Sudan , but says people with mental illness are marginalised" w:history="1">
        <w:r>
          <w:rPr>
            <w:rFonts w:ascii="Arial" w:eastAsia="Arial" w:hAnsi="Arial" w:cs="Arial"/>
            <w:b/>
            <w:i w:val="0"/>
            <w:color w:val="0077CC"/>
            <w:sz w:val="20"/>
            <w:u w:val="single"/>
          </w:rPr>
          <w:t>Mental illness one of development's 'invisible crises', says IMC expert International Medical Corps adviser highlights cases of depression in Syria and psychosis in South Sudan , but says people with mental illness are marginalised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We need to radically rethink how we help refugees The aid system is groaning under the strain of the current refugee crisis. We need a more joined-up, cost effective aid system urgently" w:history="1">
        <w:r>
          <w:rPr>
            <w:rFonts w:ascii="Arial" w:eastAsia="Arial" w:hAnsi="Arial" w:cs="Arial"/>
            <w:b/>
            <w:i w:val="0"/>
            <w:color w:val="0077CC"/>
            <w:sz w:val="20"/>
            <w:u w:val="single"/>
          </w:rPr>
          <w:t>We need to radically rethink how we help refugees The aid system is groaning under the strain of the current refugee crisis. We need a more joined-up, cost effective aid system urgently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David Cameron announces concessions on child refugees PM climbs down, saying he will not stand in way of amendment for UK to take in unaccompanied children already in Europe" w:history="1">
        <w:r>
          <w:rPr>
            <w:rFonts w:ascii="Arial" w:eastAsia="Arial" w:hAnsi="Arial" w:cs="Arial"/>
            <w:b/>
            <w:i w:val="0"/>
            <w:color w:val="0077CC"/>
            <w:sz w:val="20"/>
            <w:u w:val="single"/>
          </w:rPr>
          <w:t>David Cameron announces concessions on child refugees PM climbs down, saying he will not stand in way of amendment for UK to take in unaccompanied children already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Syrian refugee wins appeal against forced return to Turkey Decision by Greek independent asylum service to overturn deportation order throws EU- Turkey migration deal into chaos" w:history="1">
        <w:r>
          <w:rPr>
            <w:rFonts w:ascii="Arial" w:eastAsia="Arial" w:hAnsi="Arial" w:cs="Arial"/>
            <w:b/>
            <w:i w:val="0"/>
            <w:color w:val="0077CC"/>
            <w:sz w:val="20"/>
            <w:u w:val="single"/>
          </w:rPr>
          <w:t>Syrian refugee wins appeal against forced return to Turkey Decision by Greek independent asylum service to overturn deportation order throws EU- Turkey migration deal into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Nato launches naval patrols to return migrants to Turkey Military alliance sends three warships, backed by planes, to intercept migrants and refugees in admission from EU that it is failing to cope with flow of people" w:history="1">
        <w:r>
          <w:rPr>
            <w:rFonts w:ascii="Arial" w:eastAsia="Arial" w:hAnsi="Arial" w:cs="Arial"/>
            <w:b/>
            <w:i w:val="0"/>
            <w:color w:val="0077CC"/>
            <w:sz w:val="20"/>
            <w:u w:val="single"/>
          </w:rPr>
          <w:t>Nato launches naval patrols to return migrants to Turkey Military alliance sends three warships, backed by planes, to intercept migrants and refugees in admission from EU that it is failing to cope with flow of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he mood is ugly, and an MP is dead It's wrong to view the killing of Jo Cox in isolation. Hate has been whipped up against the political class" w:history="1">
        <w:r>
          <w:rPr>
            <w:rFonts w:ascii="Arial" w:eastAsia="Arial" w:hAnsi="Arial" w:cs="Arial"/>
            <w:b/>
            <w:i w:val="0"/>
            <w:color w:val="0077CC"/>
            <w:sz w:val="20"/>
            <w:u w:val="single"/>
          </w:rPr>
          <w:t>The mood is ugly, and an MP is dead It's wrong to view the killing of Jo Cox in isolation. Hate has been whipped up against the political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Senate Democrats hold firm and block bill halting refugee resettlement in US The legislation sought to impose tighter screening restrictions on refugees fleeing war-torn Syria and Iraq , a prominent issue in the 2016 presidential race" w:history="1">
        <w:r>
          <w:rPr>
            <w:rFonts w:ascii="Arial" w:eastAsia="Arial" w:hAnsi="Arial" w:cs="Arial"/>
            <w:b/>
            <w:i w:val="0"/>
            <w:color w:val="0077CC"/>
            <w:sz w:val="20"/>
            <w:u w:val="single"/>
          </w:rPr>
          <w:t>Senate Democrats hold firm and block bill halting refugee resettlement in US The legislation sought to impose tighter screening restrictions on refugees fleeing war-torn Syria and Iraq , a prominent issue in the 2016 presidential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Turkey dismisses EU plan to resettle refugees in return for sealing sea route Ankara's ambassador to EU describes plan to take in refugees from Turkey only if Aegean sea route is closed as unacceptable and infeasible" w:history="1">
        <w:r>
          <w:rPr>
            <w:rFonts w:ascii="Arial" w:eastAsia="Arial" w:hAnsi="Arial" w:cs="Arial"/>
            <w:b/>
            <w:i w:val="0"/>
            <w:color w:val="0077CC"/>
            <w:sz w:val="20"/>
            <w:u w:val="single"/>
          </w:rPr>
          <w:t>Turkey dismisses EU plan to resettle refugees in return for sealing sea route Ankara's ambassador to EU describes plan to take in refugees from Turkey only if Aegean sea route is closed as unacceptable and infeasible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The mood is ugly, and an MP is dead It's wrong to view the killing of Jo Cox in isolation. Hate has been whipped up against the political class" w:history="1">
        <w:r>
          <w:rPr>
            <w:rFonts w:ascii="Arial" w:eastAsia="Arial" w:hAnsi="Arial" w:cs="Arial"/>
            <w:b/>
            <w:i w:val="0"/>
            <w:color w:val="0077CC"/>
            <w:sz w:val="20"/>
            <w:u w:val="single"/>
          </w:rPr>
          <w:t>The mood is ugly, and an MP is dead It's wrong to view the killing of Jo Cox in isolation. Hate has been whipped up against the political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Unaccompanied child refugees' suffering laid bare in HRW report Interviews with 50 refugees aged nine to 17 in Sweden reveal scale of trauma, as they tell of imprisonment, rape and beatings" w:history="1">
        <w:r>
          <w:rPr>
            <w:rFonts w:ascii="Arial" w:eastAsia="Arial" w:hAnsi="Arial" w:cs="Arial"/>
            <w:b/>
            <w:i w:val="0"/>
            <w:color w:val="0077CC"/>
            <w:sz w:val="20"/>
            <w:u w:val="single"/>
          </w:rPr>
          <w:t>Unaccompanied child refugees' suffering laid bare in HRW report Interviews with 50 refugees aged nine to 17 in Sweden reveal scale of trauma, as they tell of imprisonment, rape and beatings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Opportunity knocks ... but Jeremy Corbyn fails to answer The Labour benches waited. And waited. This was the moment they'd prayed for, but their leader failed to deliver the fatal blow to the Dave and George show" w:history="1">
        <w:r>
          <w:rPr>
            <w:rFonts w:ascii="Arial" w:eastAsia="Arial" w:hAnsi="Arial" w:cs="Arial"/>
            <w:b/>
            <w:i w:val="0"/>
            <w:color w:val="0077CC"/>
            <w:sz w:val="20"/>
            <w:u w:val="single"/>
          </w:rPr>
          <w:t>Opportunity knocks ... but Jeremy Corbyn fails to answer The Labour benches waited. And waited. This was the moment they'd prayed for, but their leader failed to deliver the fatal blow to the Dave and George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Obamas to host Trudeaus at White House as 'special relationship' develops Comparisons between the two leaders likely to be plenty as Obama prepares to welcome the Canadian prime minister for first official state visit" w:history="1">
        <w:r>
          <w:rPr>
            <w:rFonts w:ascii="Arial" w:eastAsia="Arial" w:hAnsi="Arial" w:cs="Arial"/>
            <w:b/>
            <w:i w:val="0"/>
            <w:color w:val="0077CC"/>
            <w:sz w:val="20"/>
            <w:u w:val="single"/>
          </w:rPr>
          <w:t>Obamas to host Trudeaus at White House as 'special relationship' develops Comparisons between the two leaders likely to be plenty as Obama prepares to welcome the Canadian prime minister for first official state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Syria : Angela Merkel 'horrified' by suffering under Russian airstrikes German chancellor deplores casualties as Russia -backed regime advances on Aleppo in what Turkey PM calls 'inhumane attack'" w:history="1">
        <w:r>
          <w:rPr>
            <w:rFonts w:ascii="Arial" w:eastAsia="Arial" w:hAnsi="Arial" w:cs="Arial"/>
            <w:b/>
            <w:i w:val="0"/>
            <w:color w:val="0077CC"/>
            <w:sz w:val="20"/>
            <w:u w:val="single"/>
          </w:rPr>
          <w:t>Syria : Angela Merkel 'horrified' by suffering under Russian airstrikes German chancellor deplores casualties as Russia -backed regime advances on Aleppo in what Turkey PM calls 'inhumane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UK downgrading of human rights sets dangerous precedent, says Amnesty Group criticises plans to scrap Human Rights Act, proposed new spying laws and relations with China, Saudi Arabia and Egypt" w:history="1">
        <w:r>
          <w:rPr>
            <w:rFonts w:ascii="Arial" w:eastAsia="Arial" w:hAnsi="Arial" w:cs="Arial"/>
            <w:b/>
            <w:i w:val="0"/>
            <w:color w:val="0077CC"/>
            <w:sz w:val="20"/>
            <w:u w:val="single"/>
          </w:rPr>
          <w:t>UK downgrading of human rights sets dangerous precedent, says Amnesty Group criticises plans to scrap Human Rights Act, proposed new spying laws and relations with China, Saudi Arabia and Egypt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Stars sign up as buddies to help Calais children reunite with UK families Jude Law and Benedict Cumberbatch among celebrities to sponsor child refugees as their 'buddy', pay legal costs and urge authorities to give them safe passage" w:history="1">
        <w:r>
          <w:rPr>
            <w:rFonts w:ascii="Arial" w:eastAsia="Arial" w:hAnsi="Arial" w:cs="Arial"/>
            <w:b/>
            <w:i w:val="0"/>
            <w:color w:val="0077CC"/>
            <w:sz w:val="20"/>
            <w:u w:val="single"/>
          </w:rPr>
          <w:t>Stars sign up as buddies to help Calais children reunite with UK families Jude Law and Benedict Cumberbatch among celebrities to sponsor child refugees as their 'buddy', pay legal costs and urge authorities to give them safe passage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Angela Merkel rejects criticism of open-door refugee policy Calling for EU solidarity before summit on crisis, German chancellor says it is a historic test, but 'to slam the door is an illusion in the internet age'" w:history="1">
        <w:r>
          <w:rPr>
            <w:rFonts w:ascii="Arial" w:eastAsia="Arial" w:hAnsi="Arial" w:cs="Arial"/>
            <w:b/>
            <w:i w:val="0"/>
            <w:color w:val="0077CC"/>
            <w:sz w:val="20"/>
            <w:u w:val="single"/>
          </w:rPr>
          <w:t>Angela Merkel rejects criticism of open-door refugee policy Calling for EU solidarity before summit on crisis, German chancellor says it is a historic test, but 'to slam the door is an illusion in the internet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Mental illness one of development's 'invisible crises', says IMC expert International Medical Corps adviser highlights cases of depression in Syria and psychosis in South Sudan , but says people with mental illness are marginalised" w:history="1">
        <w:r>
          <w:rPr>
            <w:rFonts w:ascii="Arial" w:eastAsia="Arial" w:hAnsi="Arial" w:cs="Arial"/>
            <w:b/>
            <w:i w:val="0"/>
            <w:color w:val="0077CC"/>
            <w:sz w:val="20"/>
            <w:u w:val="single"/>
          </w:rPr>
          <w:t>Mental illness one of development's 'invisible crises', says IMC expert International Medical Corps adviser highlights cases of depression in Syria and psychosis in South Sudan , but says people with mental illness are marginalised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Opposition finally agrees to join Syrian peace talks in Geneva Saudi -backed negotiating committee demanding an end to government airstrikes takes part after hours of uncertainty and diplomatic pressure" w:history="1">
        <w:r>
          <w:rPr>
            <w:rFonts w:ascii="Arial" w:eastAsia="Arial" w:hAnsi="Arial" w:cs="Arial"/>
            <w:b/>
            <w:i w:val="0"/>
            <w:color w:val="0077CC"/>
            <w:sz w:val="20"/>
            <w:u w:val="single"/>
          </w:rPr>
          <w:t>Opposition finally agrees to join Syrian peace talks in Geneva Saudi -backed negotiating committee demanding an end to government airstrikes takes part after hours of uncertainty and diplomatic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Nato launches naval patrols to return migrants to Turkey Military alliance sends three warships, backed by planes, to intercept migrants and refugees in admission from EU that it is failing to cope with flow of people" w:history="1">
        <w:r>
          <w:rPr>
            <w:rFonts w:ascii="Arial" w:eastAsia="Arial" w:hAnsi="Arial" w:cs="Arial"/>
            <w:b/>
            <w:i w:val="0"/>
            <w:color w:val="0077CC"/>
            <w:sz w:val="20"/>
            <w:u w:val="single"/>
          </w:rPr>
          <w:t>Nato launches naval patrols to return migrants to Turkey Military alliance sends three warships, backed by planes, to intercept migrants and refugees in admission from EU that it is failing to cope with flow of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Save the Children: hackathons could help fight child inequality crisis Charity boss calls for much-needed help from tech firms as it faces the biggest child poverty and refugee crisis in decades" w:history="1">
        <w:r>
          <w:rPr>
            <w:rFonts w:ascii="Arial" w:eastAsia="Arial" w:hAnsi="Arial" w:cs="Arial"/>
            <w:b/>
            <w:i w:val="0"/>
            <w:color w:val="0077CC"/>
            <w:sz w:val="20"/>
            <w:u w:val="single"/>
          </w:rPr>
          <w:t>Save the Children: hackathons could help fight child inequality crisis Charity boss calls for much-needed help from tech firms as it faces the biggest child poverty and refugee crisis in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Confusion reigns as renewed Syrian peace talks begin in Geneva UN special envoy holds first session of 'proximity talks' with Bashar al-Assad's delegates - as opposition representatives continue to debate whether to attend" w:history="1">
        <w:r>
          <w:rPr>
            <w:rFonts w:ascii="Arial" w:eastAsia="Arial" w:hAnsi="Arial" w:cs="Arial"/>
            <w:b/>
            <w:i w:val="0"/>
            <w:color w:val="0077CC"/>
            <w:sz w:val="20"/>
            <w:u w:val="single"/>
          </w:rPr>
          <w:t>Confusion reigns as renewed Syrian peace talks begin in Geneva UN special envoy holds first session of 'proximity talks' with Bashar al-Assad's delegates - as opposition representatives continue to debate whether to attend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macabre truth of gun control in the US is that toddlers kill more people than terrorists do Last week, a Florida gun rights activist was shot in the back by her four-year-old son. How much longer will we keep participating in ..." w:history="1">
        <w:r>
          <w:rPr>
            <w:rFonts w:ascii="Arial" w:eastAsia="Arial" w:hAnsi="Arial" w:cs="Arial"/>
            <w:b/>
            <w:i w:val="0"/>
            <w:color w:val="0077CC"/>
            <w:sz w:val="20"/>
            <w:u w:val="single"/>
          </w:rPr>
          <w:t>The macabre truth of gun control in the US is that toddlers kill more people than terrorists do Last week, a Florida gun rights activist was shot in the back by her four-year-old son. How much longer will we keep participating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Confusion reigns as renewed Syrian peace talks begin in Geneva UN special envoy holds first session of 'proximity talks' with Bashar al-Assad's delegates - as opposition representatives continue to debate whether to attend" w:history="1">
        <w:r>
          <w:rPr>
            <w:rFonts w:ascii="Arial" w:eastAsia="Arial" w:hAnsi="Arial" w:cs="Arial"/>
            <w:b/>
            <w:i w:val="0"/>
            <w:color w:val="0077CC"/>
            <w:sz w:val="20"/>
            <w:u w:val="single"/>
          </w:rPr>
          <w:t>Confusion reigns as renewed Syrian peace talks begin in Geneva UN special envoy holds first session of 'proximity talks' with Bashar al-Assad's delegates - as opposition representatives continue to debate whether to attend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Can physics help communication between refugees in Germany and their hosts? Since nature is universal, and physics is the language, maybe we can reach out to refugees through physics. Does this work in practice? And if so, how? Gu..." w:history="1">
        <w:r>
          <w:rPr>
            <w:rFonts w:ascii="Arial" w:eastAsia="Arial" w:hAnsi="Arial" w:cs="Arial"/>
            <w:b/>
            <w:i w:val="0"/>
            <w:color w:val="0077CC"/>
            <w:sz w:val="20"/>
            <w:u w:val="single"/>
          </w:rPr>
          <w:t>Can physics help communication between refugees in Germany and their hosts? Since nature is universal, and physics is the language, maybe we can reach out to refugees through physics. Does this work in practice? And if so, how? Gu...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Refugee crisis: key aid agencies refuse any role in 'mass expulsion' UNHCR and Médecins Sans Frontières say they will not be involved with EU- Turkey deal to send people back from Greece" w:history="1">
        <w:r>
          <w:rPr>
            <w:rFonts w:ascii="Arial" w:eastAsia="Arial" w:hAnsi="Arial" w:cs="Arial"/>
            <w:b/>
            <w:i w:val="0"/>
            <w:color w:val="0077CC"/>
            <w:sz w:val="20"/>
            <w:u w:val="single"/>
          </w:rPr>
          <w:t>Refugee crisis: key aid agencies refuse any role in 'mass expulsion' UNHCR and Médecins Sans Frontières say they will not be involved with EU- Turkey deal to send people back from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Stars sign up as buddies to help Calais children reunite with UK families Jude Law and Benedict Cumberbatch among celebrities to sponsor child refugees as their 'buddy', pay legal costs and urge authorities to give them safe passage" w:history="1">
        <w:r>
          <w:rPr>
            <w:rFonts w:ascii="Arial" w:eastAsia="Arial" w:hAnsi="Arial" w:cs="Arial"/>
            <w:b/>
            <w:i w:val="0"/>
            <w:color w:val="0077CC"/>
            <w:sz w:val="20"/>
            <w:u w:val="single"/>
          </w:rPr>
          <w:t>Stars sign up as buddies to help Calais children reunite with UK families Jude Law and Benedict Cumberbatch among celebrities to sponsor child refugees as their 'buddy', pay legal costs and urge authorities to give them safe passage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British government makes U-turn over resettlement of Syrian children Home Office announces it will take in vulnerable minors already in Europe following calls from politicians and charities" w:history="1">
        <w:r>
          <w:rPr>
            <w:rFonts w:ascii="Arial" w:eastAsia="Arial" w:hAnsi="Arial" w:cs="Arial"/>
            <w:b/>
            <w:i w:val="0"/>
            <w:color w:val="0077CC"/>
            <w:sz w:val="20"/>
            <w:u w:val="single"/>
          </w:rPr>
          <w:t>British government makes U-turn over resettlement of Syrian children Home Office announces it will take in vulnerable minors already in Europe following calls from politicians and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UK downgrading of human rights sets dangerous precedent, says Amnesty Group criticises plans to scrap Human Rights Act, proposed new spying laws and relations with China, Saudi Arabia and Egypt" w:history="1">
        <w:r>
          <w:rPr>
            <w:rFonts w:ascii="Arial" w:eastAsia="Arial" w:hAnsi="Arial" w:cs="Arial"/>
            <w:b/>
            <w:i w:val="0"/>
            <w:color w:val="0077CC"/>
            <w:sz w:val="20"/>
            <w:u w:val="single"/>
          </w:rPr>
          <w:t>UK downgrading of human rights sets dangerous precedent, says Amnesty Group criticises plans to scrap Human Rights Act, proposed new spying laws and relations with China, Saudi Arabia and Egypt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Senate Democrats hold firm and block bill halting refugee resettlement in US The legislation sought to impose tighter screening restrictions on refugees fleeing war-torn Syria and Iraq , a prominent issue in the 2016 presidential race" w:history="1">
        <w:r>
          <w:rPr>
            <w:rFonts w:ascii="Arial" w:eastAsia="Arial" w:hAnsi="Arial" w:cs="Arial"/>
            <w:b/>
            <w:i w:val="0"/>
            <w:color w:val="0077CC"/>
            <w:sz w:val="20"/>
            <w:u w:val="single"/>
          </w:rPr>
          <w:t>Senate Democrats hold firm and block bill halting refugee resettlement in US The legislation sought to impose tighter screening restrictions on refugees fleeing war-torn Syria and Iraq , a prominent issue in the 2016 presidential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Refugee crisis: key aid agencies refuse any role in 'mass expulsion' UNHCR and Médecins Sans Frontières say they will not be involved with EU- Turkey deal to send people back from Greece" w:history="1">
        <w:r>
          <w:rPr>
            <w:rFonts w:ascii="Arial" w:eastAsia="Arial" w:hAnsi="Arial" w:cs="Arial"/>
            <w:b/>
            <w:i w:val="0"/>
            <w:color w:val="0077CC"/>
            <w:sz w:val="20"/>
            <w:u w:val="single"/>
          </w:rPr>
          <w:t>Refugee crisis: key aid agencies refuse any role in 'mass expulsion' UNHCR and Médecins Sans Frontières say they will not be involved with EU- Turkey deal to send people back from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Save the Children: hackathons could help fight child inequality crisis Charity boss calls for much-needed help from tech firms as it faces the biggest child poverty and refugee crisis in decades" w:history="1">
        <w:r>
          <w:rPr>
            <w:rFonts w:ascii="Arial" w:eastAsia="Arial" w:hAnsi="Arial" w:cs="Arial"/>
            <w:b/>
            <w:i w:val="0"/>
            <w:color w:val="0077CC"/>
            <w:sz w:val="20"/>
            <w:u w:val="single"/>
          </w:rPr>
          <w:t>Save the Children: hackathons could help fight child inequality crisis Charity boss calls for much-needed help from tech firms as it faces the biggest child poverty and refugee crisis in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Opposition finally agrees to join Syrian peace talks in Geneva Saudi -backed negotiating committee demanding an end to government airstrikes takes part after hours of uncertainty and diplomatic pressure" w:history="1">
        <w:r>
          <w:rPr>
            <w:rFonts w:ascii="Arial" w:eastAsia="Arial" w:hAnsi="Arial" w:cs="Arial"/>
            <w:b/>
            <w:i w:val="0"/>
            <w:color w:val="0077CC"/>
            <w:sz w:val="20"/>
            <w:u w:val="single"/>
          </w:rPr>
          <w:t>Opposition finally agrees to join Syrian peace talks in Geneva Saudi -backed negotiating committee demanding an end to government airstrikes takes part after hours of uncertainty and diplomatic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Eric Abetz attacks ABC reporter Sophie McNeill over Middle East reporting Mark Scott defends the Walkley award-winning correspondent, saying she is doing a 'strong job' and deserves to be judged on her work" w:history="1">
        <w:r>
          <w:rPr>
            <w:rFonts w:ascii="Arial" w:eastAsia="Arial" w:hAnsi="Arial" w:cs="Arial"/>
            <w:b/>
            <w:i w:val="0"/>
            <w:color w:val="0077CC"/>
            <w:sz w:val="20"/>
            <w:u w:val="single"/>
          </w:rPr>
          <w:t>Eric Abetz attacks ABC reporter Sophie McNeill over Middle East reporting Mark Scott defends the Walkley award-winning correspondent, saying she is doing a 'strong job' and deserves to be judged on her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Merkel is wrong - demanding Syrians assimilate could backfire With even the French saying that assimilationism has failed, perhaps it's time Germany realised multiculturalism could be the answer" w:history="1">
        <w:r>
          <w:rPr>
            <w:rFonts w:ascii="Arial" w:eastAsia="Arial" w:hAnsi="Arial" w:cs="Arial"/>
            <w:b/>
            <w:i w:val="0"/>
            <w:color w:val="0077CC"/>
            <w:sz w:val="20"/>
            <w:u w:val="single"/>
          </w:rPr>
          <w:t>Merkel is wrong - demanding Syrians assimilate could backfire With even the French saying that assimilationism has failed, perhaps it's time Germany realised multiculturalism could be the answer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Turkey dismisses EU plan to resettle refugees in return for sealing sea route Ankara's ambassador to EU describes plan to take in refugees from Turkey only if Aegean sea route is closed as unacceptable and infeasible" w:history="1">
        <w:r>
          <w:rPr>
            <w:rFonts w:ascii="Arial" w:eastAsia="Arial" w:hAnsi="Arial" w:cs="Arial"/>
            <w:b/>
            <w:i w:val="0"/>
            <w:color w:val="0077CC"/>
            <w:sz w:val="20"/>
            <w:u w:val="single"/>
          </w:rPr>
          <w:t>Turkey dismisses EU plan to resettle refugees in return for sealing sea route Ankara's ambassador to EU describes plan to take in refugees from Turkey only if Aegean sea route is closed as unacceptable and infeasible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Iain Duncan Smith: UK risks Paris-style attacks by staying in the EU Work and pensions secretary campaigning for Brexit suggests open borders endanger Britain 's security" w:history="1">
        <w:r>
          <w:rPr>
            <w:rFonts w:ascii="Arial" w:eastAsia="Arial" w:hAnsi="Arial" w:cs="Arial"/>
            <w:b/>
            <w:i w:val="0"/>
            <w:color w:val="0077CC"/>
            <w:sz w:val="20"/>
            <w:u w:val="single"/>
          </w:rPr>
          <w:t>Iain Duncan Smith: UK risks Paris-style attacks by staying in the EU Work and pensions secretary campaigning for Brexit suggests open borders endanger Britain 's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Save the Children: hackathons could help fight child inequality crisis Charity boss calls for much-needed help from tech firms as it faces the biggest child poverty and refugee crisis in decades" w:history="1">
        <w:r>
          <w:rPr>
            <w:rFonts w:ascii="Arial" w:eastAsia="Arial" w:hAnsi="Arial" w:cs="Arial"/>
            <w:b/>
            <w:i w:val="0"/>
            <w:color w:val="0077CC"/>
            <w:sz w:val="20"/>
            <w:u w:val="single"/>
          </w:rPr>
          <w:t>Save the Children: hackathons could help fight child inequality crisis Charity boss calls for much-needed help from tech firms as it faces the biggest child poverty and refugee crisis in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Isis 'ran sophisticated immigration operation' on Turkey - Syria border Exclusive : Passenger manifests seized by Kurdish forces at Tel Abyad have same stamp marks as other Isis documents the Guardian has been able to verify" w:history="1">
        <w:r>
          <w:rPr>
            <w:rFonts w:ascii="Arial" w:eastAsia="Arial" w:hAnsi="Arial" w:cs="Arial"/>
            <w:b/>
            <w:i w:val="0"/>
            <w:color w:val="0077CC"/>
            <w:sz w:val="20"/>
            <w:u w:val="single"/>
          </w:rPr>
          <w:t>Isis 'ran sophisticated immigration operation' on Turkey - Syria border Exclusive : Passenger manifests seized by Kurdish forces at Tel Abyad have same stamp marks as other Isis documents the Guardian has been able to verify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Nato launches naval patrols to return migrants to Turkey Military alliance sends three warships, backed by planes, to intercept migrants and refugees in admission from EU that it is failing to cope with flow of people" w:history="1">
        <w:r>
          <w:rPr>
            <w:rFonts w:ascii="Arial" w:eastAsia="Arial" w:hAnsi="Arial" w:cs="Arial"/>
            <w:b/>
            <w:i w:val="0"/>
            <w:color w:val="0077CC"/>
            <w:sz w:val="20"/>
            <w:u w:val="single"/>
          </w:rPr>
          <w:t>Nato launches naval patrols to return migrants to Turkey Military alliance sends three warships, backed by planes, to intercept migrants and refugees in admission from EU that it is failing to cope with flow of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Decisive Nevada victory sets up Trump for Super Tuesday - campaign live Follow us along the trail after a raucous caucus night in Nevada that saw Donald Trump put distance between himself and rivals Marco Rubio and Ted CruzThe cau..." w:history="1">
        <w:r>
          <w:rPr>
            <w:rFonts w:ascii="Arial" w:eastAsia="Arial" w:hAnsi="Arial" w:cs="Arial"/>
            <w:b/>
            <w:i w:val="0"/>
            <w:color w:val="0077CC"/>
            <w:sz w:val="20"/>
            <w:u w:val="single"/>
          </w:rPr>
          <w:t>Decisive Nevada victory sets up Trump for Super Tuesday - campaign live Follow us along the trail after a raucous caucus night in Nevada that saw Donald Trump put distance between himself and rivals Marco Rubio and Ted CruzThe cau...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Eric Abetz attacks ABC reporter Sophie McNeill over Middle East reporting Mark Scott has strongly defended the Walkley award-winning correspondent, saying she is doing a 'strong job' and deserves to be judged on her work" w:history="1">
        <w:r>
          <w:rPr>
            <w:rFonts w:ascii="Arial" w:eastAsia="Arial" w:hAnsi="Arial" w:cs="Arial"/>
            <w:b/>
            <w:i w:val="0"/>
            <w:color w:val="0077CC"/>
            <w:sz w:val="20"/>
            <w:u w:val="single"/>
          </w:rPr>
          <w:t>Eric Abetz attacks ABC reporter Sophie McNeill over Middle East reporting Mark Scott has strongly defended the Walkley award-winning correspondent, saying she is doing a 'strong job' and deserves to be judged on her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Isis 'ran sophisticated immigration operation' on Turkey - Syria border Exclusive : Passenger manifests seized by Kurdish forces at Tel Abyad have same stamp marks as other Isis documents the Guardian has been able to verify" w:history="1">
        <w:r>
          <w:rPr>
            <w:rFonts w:ascii="Arial" w:eastAsia="Arial" w:hAnsi="Arial" w:cs="Arial"/>
            <w:b/>
            <w:i w:val="0"/>
            <w:color w:val="0077CC"/>
            <w:sz w:val="20"/>
            <w:u w:val="single"/>
          </w:rPr>
          <w:t>Isis 'ran sophisticated immigration operation' on Turkey - Syria border Exclusive : Passenger manifests seized by Kurdish forces at Tel Abyad have same stamp marks as other Isis documents the Guardian has been able to verify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Europe needs Recep Tayyip ??Erdogan - but he will play hard-to-get Facing an escalating migrant crisis and threat from Isis, Brussels is desperate for the cooperation of Turkey 's president" w:history="1">
        <w:r>
          <w:rPr>
            <w:rFonts w:ascii="Arial" w:eastAsia="Arial" w:hAnsi="Arial" w:cs="Arial"/>
            <w:b/>
            <w:i w:val="0"/>
            <w:color w:val="0077CC"/>
            <w:sz w:val="20"/>
            <w:u w:val="single"/>
          </w:rPr>
          <w:t>Europe needs Recep Tayyip ??Erdogan - but he will play hard-to-get Facing an escalating migrant crisis and threat from Isis, Brussels is desperate for the cooperation of Turkey 's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Isis 'ran sophisticated immigration operation' on Turkey - Syria border Exclusive : Passenger manifests seized by Kurdish forces at Tel Abyad have same stamp marks as other Isis documents the Guardian has been able to verify" w:history="1">
        <w:r>
          <w:rPr>
            <w:rFonts w:ascii="Arial" w:eastAsia="Arial" w:hAnsi="Arial" w:cs="Arial"/>
            <w:b/>
            <w:i w:val="0"/>
            <w:color w:val="0077CC"/>
            <w:sz w:val="20"/>
            <w:u w:val="single"/>
          </w:rPr>
          <w:t>Isis 'ran sophisticated immigration operation' on Turkey - Syria border Exclusive : Passenger manifests seized by Kurdish forces at Tel Abyad have same stamp marks as other Isis documents the Guardian has been able to verify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Eric Abetz attacks ABC reporter Sophie McNeill over Middle East reporting Mark Scott defends the Walkley award-winning correspondent, saying she is doing a 'strong job' and deserves to be judged on her work" w:history="1">
        <w:r>
          <w:rPr>
            <w:rFonts w:ascii="Arial" w:eastAsia="Arial" w:hAnsi="Arial" w:cs="Arial"/>
            <w:b/>
            <w:i w:val="0"/>
            <w:color w:val="0077CC"/>
            <w:sz w:val="20"/>
            <w:u w:val="single"/>
          </w:rPr>
          <w:t>Eric Abetz attacks ABC reporter Sophie McNeill over Middle East reporting Mark Scott defends the Walkley award-winning correspondent, saying she is doing a 'strong job' and deserves to be judged on her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he Bozzgasmatron turns his mothballed hose on Tory leadership rivals London mayor douses ambitions of Theresa May and George Osborne at conference and has enough left for a super-soaking of Zac Goldsmith" w:history="1">
        <w:r>
          <w:rPr>
            <w:rFonts w:ascii="Arial" w:eastAsia="Arial" w:hAnsi="Arial" w:cs="Arial"/>
            <w:b/>
            <w:i w:val="0"/>
            <w:color w:val="0077CC"/>
            <w:sz w:val="20"/>
            <w:u w:val="single"/>
          </w:rPr>
          <w:t>The Bozzgasmatron turns his mothballed hose on Tory leadership rivals London mayor douses ambitions of Theresa May and George Osborne at conference and has enough left for a super-soaking of Zac Goldsmith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Housing associations can help keep refugees off the streets Up to 90% of Syrian and other asylum seekers who make it to Britain face homelessness. Social landlords can offer advice, support - and homes" w:history="1">
        <w:r>
          <w:rPr>
            <w:rFonts w:ascii="Arial" w:eastAsia="Arial" w:hAnsi="Arial" w:cs="Arial"/>
            <w:b/>
            <w:i w:val="0"/>
            <w:color w:val="0077CC"/>
            <w:sz w:val="20"/>
            <w:u w:val="single"/>
          </w:rPr>
          <w:t>Housing associations can help keep refugees off the streets Up to 90% of Syrian and other asylum seekers who make it to Britain face homelessness. Social landlords can offer advice, support - and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Diane Abbott: economic migrants and refugees deserve equal sympathy Economic migrants from Africa not 'lesser cause' than Syrians fleeing war, shadow international development secretary says" w:history="1">
        <w:r>
          <w:rPr>
            <w:rFonts w:ascii="Arial" w:eastAsia="Arial" w:hAnsi="Arial" w:cs="Arial"/>
            <w:b/>
            <w:i w:val="0"/>
            <w:color w:val="0077CC"/>
            <w:sz w:val="20"/>
            <w:u w:val="single"/>
          </w:rPr>
          <w:t>Diane Abbott: economic migrants and refugees deserve equal sympathy Economic migrants from Africa not 'lesser cause' than Syrians fleeing war, shadow international development secretary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Diane Abbott: economic migrants and refugees deserve equal sympathy Economic migrants from Africa not 'lesser cause' than Syrians fleeing war, shadow international development secretary says" w:history="1">
        <w:r>
          <w:rPr>
            <w:rFonts w:ascii="Arial" w:eastAsia="Arial" w:hAnsi="Arial" w:cs="Arial"/>
            <w:b/>
            <w:i w:val="0"/>
            <w:color w:val="0077CC"/>
            <w:sz w:val="20"/>
            <w:u w:val="single"/>
          </w:rPr>
          <w:t>Diane Abbott: economic migrants and refugees deserve equal sympathy Economic migrants from Africa not 'lesser cause' than Syrians fleeing war, shadow international development secretary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We need to radically rethink how we help refugees The aid system is groaning under the strain of the current refugee crisis. We need a more joined-up, cost effective aid system urgently" w:history="1">
        <w:r>
          <w:rPr>
            <w:rFonts w:ascii="Arial" w:eastAsia="Arial" w:hAnsi="Arial" w:cs="Arial"/>
            <w:b/>
            <w:i w:val="0"/>
            <w:color w:val="0077CC"/>
            <w:sz w:val="20"/>
            <w:u w:val="single"/>
          </w:rPr>
          <w:t>We need to radically rethink how we help refugees The aid system is groaning under the strain of the current refugee crisis. We need a more joined-up, cost effective aid system urgently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Jeremy Corbyn is right, it's time to talk to our enemies in Syria In order to solve the refugee crisis, a UN peace and conflict adviser argues that it's time for western leaders to talk to Assad and Isis" w:history="1">
        <w:r>
          <w:rPr>
            <w:rFonts w:ascii="Arial" w:eastAsia="Arial" w:hAnsi="Arial" w:cs="Arial"/>
            <w:b/>
            <w:i w:val="0"/>
            <w:color w:val="0077CC"/>
            <w:sz w:val="20"/>
            <w:u w:val="single"/>
          </w:rPr>
          <w:t>Jeremy Corbyn is right, it's time to talk to our enemies in Syria In order to solve the refugee crisis, a UN peace and conflict adviser argues that it's time for western leaders to talk to Assad and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The Bozzgasmatron turns his mothballed hose on Tory leadership rivals London mayor douses ambitions of Theresa May and George Osborne at conference and has enough left for a super-soaking of Zac Goldsmith" w:history="1">
        <w:r>
          <w:rPr>
            <w:rFonts w:ascii="Arial" w:eastAsia="Arial" w:hAnsi="Arial" w:cs="Arial"/>
            <w:b/>
            <w:i w:val="0"/>
            <w:color w:val="0077CC"/>
            <w:sz w:val="20"/>
            <w:u w:val="single"/>
          </w:rPr>
          <w:t>The Bozzgasmatron turns his mothballed hose on Tory leadership rivals London mayor douses ambitions of Theresa May and George Osborne at conference and has enough left for a super-soaking of Zac Goldsmith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Europe needs Recep Tayyip ??Erdogan - but he will play hard-to-get Facing an escalating migrant crisis and threat from Isis, Brussels is desperate for the cooperation of Turkey 's president" w:history="1">
        <w:r>
          <w:rPr>
            <w:rFonts w:ascii="Arial" w:eastAsia="Arial" w:hAnsi="Arial" w:cs="Arial"/>
            <w:b/>
            <w:i w:val="0"/>
            <w:color w:val="0077CC"/>
            <w:sz w:val="20"/>
            <w:u w:val="single"/>
          </w:rPr>
          <w:t>Europe needs Recep Tayyip ??Erdogan - but he will play hard-to-get Facing an escalating migrant crisis and threat from Isis, Brussels is desperate for the cooperation of Turkey 's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Obama urges Americans to 'not succumb to fear' in fight against Isis In wide-ranging press conference, Obama and Francois Hollande strike unified stance on Russian intervention in Syria and reiterate pledges to accept refugees" w:history="1">
        <w:r>
          <w:rPr>
            <w:rFonts w:ascii="Arial" w:eastAsia="Arial" w:hAnsi="Arial" w:cs="Arial"/>
            <w:b/>
            <w:i w:val="0"/>
            <w:color w:val="0077CC"/>
            <w:sz w:val="20"/>
            <w:u w:val="single"/>
          </w:rPr>
          <w:t>Obama urges Americans to 'not succumb to fear' in fight against Isis In wide-ranging press conference, Obama and Francois Hollande strike unified stance on Russian intervention in Syria and reiterate pledges to accept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Refugee crisis: we must act together, says Merkel ahead of emergency summit With more than 500,000 migrants entering the EU this year, the German chancellor warns her partners ahead of Wednesday's emergency meeting" w:history="1">
        <w:r>
          <w:rPr>
            <w:rFonts w:ascii="Arial" w:eastAsia="Arial" w:hAnsi="Arial" w:cs="Arial"/>
            <w:b/>
            <w:i w:val="0"/>
            <w:color w:val="0077CC"/>
            <w:sz w:val="20"/>
            <w:u w:val="single"/>
          </w:rPr>
          <w:t>Refugee crisis: we must act together, says Merkel ahead of emergency summit With more than 500,000 migrants entering the EU this year, the German chancellor warns her partners ahead of Wednesday's emergency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Angela Merkel rejects criticism of open-door refugee policy Calling for EU solidarity before summit on crisis, German chancellor says it is a historic test, but 'to slam the door is an illusion in the internet age'" w:history="1">
        <w:r>
          <w:rPr>
            <w:rFonts w:ascii="Arial" w:eastAsia="Arial" w:hAnsi="Arial" w:cs="Arial"/>
            <w:b/>
            <w:i w:val="0"/>
            <w:color w:val="0077CC"/>
            <w:sz w:val="20"/>
            <w:u w:val="single"/>
          </w:rPr>
          <w:t>Angela Merkel rejects criticism of open-door refugee policy Calling for EU solidarity before summit on crisis, German chancellor says it is a historic test, but 'to slam the door is an illusion in the internet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Housing associations can help keep refugees off the streets Up to 90% of Syrian and other asylum seekers who make it to Britain face homelessness. Social landlords can offer advice, support - and homes" w:history="1">
        <w:r>
          <w:rPr>
            <w:rFonts w:ascii="Arial" w:eastAsia="Arial" w:hAnsi="Arial" w:cs="Arial"/>
            <w:b/>
            <w:i w:val="0"/>
            <w:color w:val="0077CC"/>
            <w:sz w:val="20"/>
            <w:u w:val="single"/>
          </w:rPr>
          <w:t>Housing associations can help keep refugees off the streets Up to 90% of Syrian and other asylum seekers who make it to Britain face homelessness. Social landlords can offer advice, support - and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Marco Rubio seeks clear pathway on immigration - for himself As Republican rivals seize on policy changes, senator who coauthored reform bill hopes tough stance will stymie critics and attract votes" w:history="1">
        <w:r>
          <w:rPr>
            <w:rFonts w:ascii="Arial" w:eastAsia="Arial" w:hAnsi="Arial" w:cs="Arial"/>
            <w:b/>
            <w:i w:val="0"/>
            <w:color w:val="0077CC"/>
            <w:sz w:val="20"/>
            <w:u w:val="single"/>
          </w:rPr>
          <w:t>Marco Rubio seeks clear pathway on immigration - for himself As Republican rivals seize on policy changes, senator who coauthored reform bill hopes tough stance will stymie critics and attract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US readers on the refugee crisis: 'I just lost it after seeing the image of that boy' Though the refugee crisis in Europe is thousands of miles away, heart-wrenching images in US media are moving Americans to do something to help...." w:history="1">
        <w:r>
          <w:rPr>
            <w:rFonts w:ascii="Arial" w:eastAsia="Arial" w:hAnsi="Arial" w:cs="Arial"/>
            <w:b/>
            <w:i w:val="0"/>
            <w:color w:val="0077CC"/>
            <w:sz w:val="20"/>
            <w:u w:val="single"/>
          </w:rPr>
          <w:t>US readers on the refugee crisis: 'I just lost it after seeing the image of that boy' Though the refugee crisis in Europe is thousands of miles away, heart-wrenching images in US media are moving Americans to do something to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Europe needs Recep Tayyip ??Erdogan - but he will play hard-to-get Facing an escalating migrant crisis and threat from Isis, Brussels is desperate for the cooperation of Turkey 's president" w:history="1">
        <w:r>
          <w:rPr>
            <w:rFonts w:ascii="Arial" w:eastAsia="Arial" w:hAnsi="Arial" w:cs="Arial"/>
            <w:b/>
            <w:i w:val="0"/>
            <w:color w:val="0077CC"/>
            <w:sz w:val="20"/>
            <w:u w:val="single"/>
          </w:rPr>
          <w:t>Europe needs Recep Tayyip ??Erdogan - but he will play hard-to-get Facing an escalating migrant crisis and threat from Isis, Brussels is desperate for the cooperation of Turkey 's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Facebook doesn't understand that there's no one-click shortcut to empathy Mark Zuckerberg's latest innovation, an 'empathy' button, represents the worst kind of digital slacktivism and is no substitute for genuine action" w:history="1">
        <w:r>
          <w:rPr>
            <w:rFonts w:ascii="Arial" w:eastAsia="Arial" w:hAnsi="Arial" w:cs="Arial"/>
            <w:b/>
            <w:i w:val="0"/>
            <w:color w:val="0077CC"/>
            <w:sz w:val="20"/>
            <w:u w:val="single"/>
          </w:rPr>
          <w:t>Facebook doesn't understand that there's no one-click shortcut to empathy Mark Zuckerberg's latest innovation, an 'empathy' button, represents the worst kind of digital slacktivism and is no substitute for genuine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UN calls on European Union to take 200,000 more refugees High commissioner for refugees Antonio Guterres says mass relocation programme needed to help people fleeing war and persecution" w:history="1">
        <w:r>
          <w:rPr>
            <w:rFonts w:ascii="Arial" w:eastAsia="Arial" w:hAnsi="Arial" w:cs="Arial"/>
            <w:b/>
            <w:i w:val="0"/>
            <w:color w:val="0077CC"/>
            <w:sz w:val="20"/>
            <w:u w:val="single"/>
          </w:rPr>
          <w:t>UN calls on European Union to take 200,000 more refugees High commissioner for refugees Antonio Guterres says mass relocation programme needed to help people fleeing war and persecution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Poles don't want immigrants. They don't understand them, don't like them' Poland accepts few refugees and has been little affected by the crisis in Europe, yet its views on immigration are among the most pungent on the continent" w:history="1">
        <w:r>
          <w:rPr>
            <w:rFonts w:ascii="Arial" w:eastAsia="Arial" w:hAnsi="Arial" w:cs="Arial"/>
            <w:b/>
            <w:i w:val="0"/>
            <w:color w:val="0077CC"/>
            <w:sz w:val="20"/>
            <w:u w:val="single"/>
          </w:rPr>
          <w:t>'Poles don't want immigrants. They don't understand them, don't like them' Poland accepts few refugees and has been little affected by the crisis in Europe, yet its views on immigration are among the most pungent on the continent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Global humanitarian aid hits record high but needs remain unmet, finds study Conflict and contributions from Middle East propel humanitarian assistance to unprecedented levels, but UN coordinated appeals fall short by billions" w:history="1">
        <w:r>
          <w:rPr>
            <w:rFonts w:ascii="Arial" w:eastAsia="Arial" w:hAnsi="Arial" w:cs="Arial"/>
            <w:b/>
            <w:i w:val="0"/>
            <w:color w:val="0077CC"/>
            <w:sz w:val="20"/>
            <w:u w:val="single"/>
          </w:rPr>
          <w:t>Global humanitarian aid hits record high but needs remain unmet, finds study Conflict and contributions from Middle East propel humanitarian assistance to unprecedented levels, but UN coordinated appeals fall short by billions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Marco Rubio's twists and turns on immigration become red meat for rivals Immigration question has been an evolving one for the Republican senator as he fends off attacks on the presidential campaign trail from rivals within his party" w:history="1">
        <w:r>
          <w:rPr>
            <w:rFonts w:ascii="Arial" w:eastAsia="Arial" w:hAnsi="Arial" w:cs="Arial"/>
            <w:b/>
            <w:i w:val="0"/>
            <w:color w:val="0077CC"/>
            <w:sz w:val="20"/>
            <w:u w:val="single"/>
          </w:rPr>
          <w:t>Marco Rubio's twists and turns on immigration become red meat for rivals Immigration question has been an evolving one for the Republican senator as he fends off attacks on the presidential campaign trail from rivals within his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UN agency that supports Palestinian refugees faces funding crisis UN Relief and Works Agency says it will run out of money in September, jeopardising its ability to cater for people in Yarmouk camp near Damascus" w:history="1">
        <w:r>
          <w:rPr>
            <w:rFonts w:ascii="Arial" w:eastAsia="Arial" w:hAnsi="Arial" w:cs="Arial"/>
            <w:b/>
            <w:i w:val="0"/>
            <w:color w:val="0077CC"/>
            <w:sz w:val="20"/>
            <w:u w:val="single"/>
          </w:rPr>
          <w:t>UN agency that supports Palestinian refugees faces funding crisis UN Relief and Works Agency says it will run out of money in September, jeopardising its ability to cater for people in Yarmouk camp near Damascus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Marco Rubio seeks clear pathway on immigration - for himself As Republican rivals seize on policy changes, senator who coauthored reform bill hopes tough stance will stymie critics and attract votes" w:history="1">
        <w:r>
          <w:rPr>
            <w:rFonts w:ascii="Arial" w:eastAsia="Arial" w:hAnsi="Arial" w:cs="Arial"/>
            <w:b/>
            <w:i w:val="0"/>
            <w:color w:val="0077CC"/>
            <w:sz w:val="20"/>
            <w:u w:val="single"/>
          </w:rPr>
          <w:t>Marco Rubio seeks clear pathway on immigration - for himself As Republican rivals seize on policy changes, senator who coauthored reform bill hopes tough stance will stymie critics and attract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Culture secretary heckled over detention of asylum seekers Sajid Javid confronted by Bosnian refugee at Citizens UK rally, where he declined to commit Tory-led government to a number of organisation's key requests" w:history="1">
        <w:r>
          <w:rPr>
            <w:rFonts w:ascii="Arial" w:eastAsia="Arial" w:hAnsi="Arial" w:cs="Arial"/>
            <w:b/>
            <w:i w:val="0"/>
            <w:color w:val="0077CC"/>
            <w:sz w:val="20"/>
            <w:u w:val="single"/>
          </w:rPr>
          <w:t>Culture secretary heckled over detention of asylum seekers Sajid Javid confronted by Bosnian refugee at Citizens UK rally, where he declined to commit Tory-led government to a number of organisation's key requests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Marco Rubio's twists and turns on immigration become red meat for rivals Immigration question has been an evolving one for the Republican senator on the presidential campaign trail as he fends off attacks from rivals within his party" w:history="1">
        <w:r>
          <w:rPr>
            <w:rFonts w:ascii="Arial" w:eastAsia="Arial" w:hAnsi="Arial" w:cs="Arial"/>
            <w:b/>
            <w:i w:val="0"/>
            <w:color w:val="0077CC"/>
            <w:sz w:val="20"/>
            <w:u w:val="single"/>
          </w:rPr>
          <w:t>Marco Rubio's twists and turns on immigration become red meat for rivals Immigration question has been an evolving one for the Republican senator on the presidential campaign trail as he fends off attacks from rivals within his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The power of plastic: using pre-paid cards in disaster zones Getting cash to those who need it can be a slow and dangerous process. Can a digital approach provide the solution?" w:history="1">
        <w:r>
          <w:rPr>
            <w:rFonts w:ascii="Arial" w:eastAsia="Arial" w:hAnsi="Arial" w:cs="Arial"/>
            <w:b/>
            <w:i w:val="0"/>
            <w:color w:val="0077CC"/>
            <w:sz w:val="20"/>
            <w:u w:val="single"/>
          </w:rPr>
          <w:t>The power of plastic: using pre-paid cards in disaster zones Getting cash to those who need it can be a slow and dangerous process. Can a digital approach provide the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Marco Rubio seeks clear pathway on immigration - for himself As Republican rivals seize on policy changes, senator who co-authored reform bill hopes tough stance will stymie critics and attract votes" w:history="1">
        <w:r>
          <w:rPr>
            <w:rFonts w:ascii="Arial" w:eastAsia="Arial" w:hAnsi="Arial" w:cs="Arial"/>
            <w:b/>
            <w:i w:val="0"/>
            <w:color w:val="0077CC"/>
            <w:sz w:val="20"/>
            <w:u w:val="single"/>
          </w:rPr>
          <w:t>Marco Rubio seeks clear pathway on immigration - for himself As Republican rivals seize on policy changes, senator who co-authored reform bill hopes tough stance will stymie critics and attract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London teenagers stopped from entering Syria 'after parents raised alarm' Two 17-year-olds and 19-year-old suspected of planning to join Islamic State in Syria bailed after being questioned on return to Britain" w:history="1">
        <w:r>
          <w:rPr>
            <w:rFonts w:ascii="Arial" w:eastAsia="Arial" w:hAnsi="Arial" w:cs="Arial"/>
            <w:b/>
            <w:i w:val="0"/>
            <w:color w:val="0077CC"/>
            <w:sz w:val="20"/>
            <w:u w:val="single"/>
          </w:rPr>
          <w:t>London teenagers stopped from entering Syria 'after parents raised alarm' Two 17-year-olds and 19-year-old suspected of planning to join Islamic State in Syria bailed after being questioned on return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The power of plastic: using pre-paid cards in disaster zones Getting cash to those who need it can be a slow and dangerous process. Can a digital approach provide the solution?" w:history="1">
        <w:r>
          <w:rPr>
            <w:rFonts w:ascii="Arial" w:eastAsia="Arial" w:hAnsi="Arial" w:cs="Arial"/>
            <w:b/>
            <w:i w:val="0"/>
            <w:color w:val="0077CC"/>
            <w:sz w:val="20"/>
            <w:u w:val="single"/>
          </w:rPr>
          <w:t>The power of plastic: using pre-paid cards in disaster zones Getting cash to those who need it can be a slow and dangerous process. Can a digital approach provide the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Islamic state: Isis advance fuels tensions inside Turkey : Anger at Ankara's inaction amid fighting on border: President wants west to move against Syria 's Assad" w:history="1">
        <w:r>
          <w:rPr>
            <w:rFonts w:ascii="Arial" w:eastAsia="Arial" w:hAnsi="Arial" w:cs="Arial"/>
            <w:b/>
            <w:i w:val="0"/>
            <w:color w:val="0077CC"/>
            <w:sz w:val="20"/>
            <w:u w:val="single"/>
          </w:rPr>
          <w:t>Islamic state: Isis advance fuels tensions inside Turkey : Anger at Ankara's inaction amid fighting on border: President wants west to move against Syria 's Assad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Syria 's child refugees are sent out to work: Thousands missing out on school to support destitute families who fled the war" w:history="1">
        <w:r>
          <w:rPr>
            <w:rFonts w:ascii="Arial" w:eastAsia="Arial" w:hAnsi="Arial" w:cs="Arial"/>
            <w:b/>
            <w:i w:val="0"/>
            <w:color w:val="0077CC"/>
            <w:sz w:val="20"/>
            <w:u w:val="single"/>
          </w:rPr>
          <w:t>Syria 's child refugees are sent out to work: Thousands missing out on school to support destitute families who fled the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Syria 's child refugees are sent out to work: Thousands missing out on school to support destitute families who fled the war" w:history="1">
        <w:r>
          <w:rPr>
            <w:rFonts w:ascii="Arial" w:eastAsia="Arial" w:hAnsi="Arial" w:cs="Arial"/>
            <w:b/>
            <w:i w:val="0"/>
            <w:color w:val="0077CC"/>
            <w:sz w:val="20"/>
            <w:u w:val="single"/>
          </w:rPr>
          <w:t>Syria 's child refugees are sent out to work: Thousands missing out on school to support destitute families who fled the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Turkey 's waning fertility threatens Erdogan's vision of strength The president has been urging women to have three babies each, as his divided country faces a very European problem" w:history="1">
        <w:r>
          <w:rPr>
            <w:rFonts w:ascii="Arial" w:eastAsia="Arial" w:hAnsi="Arial" w:cs="Arial"/>
            <w:b/>
            <w:i w:val="0"/>
            <w:color w:val="0077CC"/>
            <w:sz w:val="20"/>
            <w:u w:val="single"/>
          </w:rPr>
          <w:t>Turkey 's waning fertility threatens Erdogan's vision of strength The president has been urging women to have three babies each, as his divided country faces a very European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Theresa May to outline post-Brexit vision for UK role in Middle East; Prime minister will conclude her three-day trip by setting out UK's role in global efforts to combat threat posed by Isis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2017 Thursday 7:00 AM GMT</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
        <w:keepNext w:val="0"/>
        <w:spacing w:before="120" w:after="0" w:line="220" w:lineRule="atLeast"/>
        <w:ind w:left="0" w:right="0" w:firstLine="0"/>
        <w:jc w:val="left"/>
      </w:pPr>
      <w:r>
        <w:br/>
      </w:r>
      <w:r>
        <w:pict>
          <v:shape id="_x0000_i1026" type="#_x0000_t75" style="width:167.98pt;height:30.75pt">
            <v:imagedata r:id="rId19"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in Amman</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is to complete a trip to the Middle East by setting out her post-Brexit vision for the UK's role in the region in a major speech in Jordan, outlining both UK efforts to combat Islamic State and wider, long-term help on economic and social reforms.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due to address an audience including Jordan's prime minister, Hani al-Mulki, and much of his cabinet, at the end of a three-day visit that also saw her hold talks in Saudi Arabia on Yemen and make a surprise visit to Iraq. In talks in Baghdad on Wednesday, May spoke to the Iraqi prime minister, Haider al-Abadi, about the recapture of Mosul from Isis fighters, also meeting UK troops who had trained Iraqi forces who took part in the battle.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is expected to highlight the threat posed by dispersing Isis fighters, some of whom have massed near the north of Jordan. There is also the risk of more returning to Britain - government figures estimate that around 850 UK-linked people of national security concern have travelled to the region to fight, with just under half having returned so far.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due to cover this threat in a part of the speech dealing with more direct security assistance in the region, also including training for Iraqi forces to clear Mosul and Raqqa of explosive devices left by Isis as it fled, and more security assistance for Jordan.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is seen by the UK as a vital bulwark in the region, but it is struggling with the impact of many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well as high youth unemployment in a country where half the population is aged 24 or less.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will also announce efforts to help the Jordanian economy in the longer term, including £60m in new grants, especially connected to education. The speech will also focus on regular regional targets for May. She will stress that peace in Syria can only realistically happen without Bashar al-Assad in charge, and note what the UK believes are Iran's efforts to destabilise the Middle East.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Iran question centres on one of the most pressing issues she has faced on the trip - the deteriorating humanitarian situation in Yemen, where Saudi Arabia, which backs one side of a brutal civil war, is blockading the main airport and the port of Hodeida.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argues it must do so to avoid weapons reaching the Iran-backed Houthi rebels, who the Saudis claim have targeted rockets from Yemen to their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met Saudi Arabia's King Salman and the crown prince, Mohamed bin Salman, in Riyadh late on Wednesday after leaving Iraq. A Downing Street spokesman said that while May "noted that we shared Saudi Arabia's concerns about Iran's destabilising regional behaviour" she made it clear that aid and commercial supplies to Yemen must be restored "if we are to avert a humanitarian catastrophe".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agreed that steps needed to be taken as a matter of urgency to address this and that they would take forward more detailed discussions on how this could be achieved."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also discussed internal reform efforts with the Saudi crown prince, and it is understood British officials view his efforts as serious and zealous, in a country which has long promised changes that were never delivered. It is also understood that the message on reopening Yemen's supply links was understood by Bin Salman.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2017</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Deal to end civil war in Syria could allow president Bashar al-Assad to stay; David Cameron goes to UN global poverty summit in New York holding out prospect of a transition arrangement</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 7:48 PM GMT</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
        <w:keepNext w:val="0"/>
        <w:spacing w:before="120" w:after="0" w:line="220" w:lineRule="atLeast"/>
        <w:ind w:left="0" w:right="0" w:firstLine="0"/>
        <w:jc w:val="left"/>
      </w:pPr>
      <w:r>
        <w:br/>
      </w:r>
      <w:r>
        <w:pict>
          <v:shape id="_x0000_i1030" type="#_x0000_t75" style="width:167.98pt;height:30.75pt">
            <v:imagedata r:id="rId19"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Toby Helm and Heather Stewart</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arrives at the United Nations on Sunday hoping to work with other countries on a deal to end Syria's bitter civil war, a deal that could allow its president, Bashar al-Assad, to stay in power for an interim period.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who arrives in New York for a UN summit aimed at curbing global poverty, backs the view of his foreign secretary, Philip Hammond, that Assad must ultimately step down but could remain for a while as part of a transitional government.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Hammond told the Commons foreign affairs committee several weeks ago that Assad could be allowed to stay for up to six months, but a government source said Downing Street does not have a specific timeframe in mind, raising the possibility it could be longer.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government source said: "The prime minister's view is that there is not a long-term, stable, peaceful future for Syria where Syrian people can return home with President Assad as its leader, and that's what we've got to work towards ... We would be open to working with other countries on a solution whereby there is a transition. We haven't got a specific timeframe for when we think Assad should go. We've always been clear that there would need to be some sort of transition."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continued backing for Assad, including the dispatch of troops and aircraft to Syria last week, appears to be forcing the west to reconsider its position on the four-year civil war, in which the dictator is battling Islamic State and a wide variety of other insurgent groups. The UN general assembly in New York offers an opportunity for world leaders to inject new momentum into international talks on Syria, especially as attendees include US president Barack Obama and Russian president Vladimir Putin.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issued a robust defence of his approach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other humanitarian challenges across the world ahead of the summit. In an exclusive article for the Observer, he argues that the UK's multibillion-pound overseas aid programme has provided "life-saving support" to millions of people displaced by the conflict in Syria.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says the UK aid payments, now totalling around £12bn a year, allow this country to meet its moral obligations and respond fast to global challenges as they arise.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the eve of the Labour party conference, where he will face criticism for reacting too slowly to the refugee crisis, Cameron insists his commitment to spending 0.7% of GDP every year on overseas aid puts the UK on the high ground and allows it to take the lead in humanitarian responses.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Cameron's premiership his commitment to the 0.7% policy - which was finally enshrined in law in March this year - has attracted strong criticism from rightwing Tory MPs, who have argued that much of the money is wasted and would be better spent in the UK at a time of austerity. Cameron has also been attacked recently from the left - and by church leaders - for a slow and insensitive initial response to the refugee crisis.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on his critics from both sides, the prime minister argues that the huge sums committed to aid allow the UK to respond flexibly and speedily to crises, while also directing money to economic development andthe spread of democracy.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helped to set the agenda," Cameron writes. "We fought hard to keep tackling extreme poverty as the clarion call for the world. We were determined that issues like gender equality and tackling climate change would be an integral part of the goals.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made sure there was a proper focus on the causes of poverty - like corruption - as well as its symptoms. For the first time ever, we have got proper references to good government, the rule of law and access to justice. Above all, because we kept our promises on aid spending, others listen to us.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aid to provide life-saving support for refugees in Syria and neighbouring countries so they don't embark on perilous journeys to Europe. We need aid to tackle epidemics like Ebola in west Africa, saving hundreds of thousands of lives and preventing it spreading around the world. We need aid to shore up stability in countries like Somalia, helping to protect the people there and preventing these places becoming safe havens for terrorists."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Cameron's first year as prime minister, and 2013, overseas aid rose by £3.01bn to £11.46bn. In April last year, the UK reached its goal of spending of 0.7% of GDP on aid, becoming the first G8 country to do so.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in the Observer will be seen as an attempt to reach out to centre-ground voters with a message about compassionate Conservatism.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speech as Liberal Democrat leader,Tim Farron tore into Cameron last week for his response to the refugee crisis, saying he had put in the "minimum effort for the maximum headlines". Farron said Cameron's plans to take in 20,000 people fleeing the Syrian civil war by 2020 would not help a single refugee already in Europe and criticised him for not taking part in the EU quota system.</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Refugees will be sent back across Aegean in EU-Turkey deal; Aid agencies criticise inhumane Brussels deal as Saturday midnight deadline may see desperate last-minute rush to Greece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8:00 PM GMT</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
        <w:keepNext w:val="0"/>
        <w:spacing w:before="120" w:after="0" w:line="220" w:lineRule="atLeast"/>
        <w:ind w:left="0" w:right="0" w:firstLine="0"/>
        <w:jc w:val="left"/>
      </w:pPr>
      <w:r>
        <w:br/>
      </w:r>
      <w:r>
        <w:pict>
          <v:shape id="_x0000_i1034" type="#_x0000_t75" style="width:167.98pt;height:30.75pt">
            <v:imagedata r:id="rId1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and migrants arriving in Europe will be sent back across the Aegean sea under the terms of a deal between the EU and Turkey that has been criticised by aid agencies as inhumane.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agreement that raises the prospect of a desperate last-minute rush to Greek shores by refugees and migrants hoping to beat the deadline of midnight on Saturday, the European council president, Donald Tusk, resolved sticking points with Turkey's prime minister, Ahmet Davutoglu, before all of the EU's 28 leaders approved the deal at talks in Brussels.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arriving after Saturday midnight can expect to be returned to Turkey in the coming weeks. The UN's refugee agency said big questions remained about how the deal would work in practice and called for urgent improvements to Greece's system for assessing refugees.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thousands of refugees who have already made it to Greece will be resettled in Europe, although they cannot choose where. The German chancellor, Angela Merkel, urged refugees at Idomeni to move to other accommodation being offered by the Greek authorities. Some 14,000 people are waiting at the border village in the hope of travelling north.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take the opportunity to tell the refugees at Idomeni that they should trust the Greek government and move to other accommodation where the conditions will be significantly better," Merkel said. She added that "from there, Greece will put asylum procedures in motion or redistribution to other European countries will take place".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taking in refugees, Turkey can expect "re-energised" talks on its EU membership, with the promise of negotiations on one policy area to be opened before July. Although this is a climbdown by Turkey, after Cyprus blocked a more ambitious restart of accession talks, Davutoglu said it was "a historic day" for EU-Turkey relations.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 of the UN high commissioner for human rights in Europe raised concerns that safeguards intended to protect vulnerable asylum seekers would not be in place in time.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director of the UNHCR for Europe, said the agreement was legal on paper, but questions remained on how it was implemented. "For us the proof is in the pudding. Clearly the deal on paper is consistent with international law and standards. The worry is that the safeguards will not be in place on 20 March."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claiming asylum needed access to interpreters and the right of appeal, he said, vital elements of a functioning asylum system that Greece has struggled to put in place until now. Implementation "is a big question mark, it is a big challenge".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accused the EU of failing to respect the spirit of EU and international laws. "This is a dark day for the refugee convention, a dark day for Europe and a dark day for humanity," said Kate Allen of Amnesty International. Action Aid's Mike Noyes claimed the deal would "effectively turn the Greek islands... into prison camps where terrified people are held against their will before being deported back to Turkey".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that Turkey is not a safe third country, Davutoglu defended his country's record in sheltering 2.8 million refugees. Those who criticise Turkey "have to provide us with a better option", 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struck as Turkish authorities intercepted hundreds of refugees on land and at sea trying to reach the Greek island of Lesbos in a major operation involving the coastguard and helicopters.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Turkish officials in Ankara told Reuters the total number detained was about 3,000.</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one-for-one deal remains intact: for every Syrian refugee that the EU sends back across the Aegean, a Syrian in Turkey will be given a new home in Europe. But a cap of 72,000 places has been put on Syrians who will be given asylum in Europe, far short of the 108,000 a year recommended by international aid agencies, if the EU is to do its fair share. The scheme will be stopped once more than 72,000 people have been settled in Europe, amid concerns among some countries of an "open-ended commitment".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agreed despite lacerating criticism from Turkey's president, who attacked Europe's "shameful" record on refugees as the summit got underway. Recep Tayyip Erdogan, who was not taking part in the Brussels talks, said Europe should look at its own record on refugees before telling Turkey what to do.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Turkey is hosting 3 million, those who are unable to find space for a handful of refugees, who in the middle of Europe keep these innocents in shameful conditions, must first to look at themselves," Erdogan told Turkish television.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45,000 people are trapped in Greece, including 14,000 who are living in squalid conditions near the Greek-Macedonian border at Idomeni, as they are barred from travelling onwards to central and northern Europe.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who last year threatened to send millions of refugees to Europe on buses and planes, has been frozen out by the EU hierarchy for almost a decade over concerns about his record on human rights and press freedom.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where he criticised the EU for backing Kurdish rebels, Erdogan also warned that European cities faced repeated terror attacks that have struck Turkey in recent months, some of which have been claimed by Kurdish fighters and others blamed on Islamic State. "Despite this clear reality, European countries are paying no attention, as if dancing on a minefield."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Davutoglu, a more emollient figure, was despatched to Brussels to finalise a refugee pact. He secured a promise from the EU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Turkey has pledged that all returned people will be treated in line with international law, including guarantees that they will not be returned to the countries they have fled from.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Turkey's most prized objective of easing visa restrictions, Davutoglu was confident this could be done by Ankara's preferred end of June deadline, although his government has only met half of the EU's 72 bureaucratic conditions.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EU authorities will have to build a functioning asylum system in Greece within days. About 4,000 extra staff - judges, case officers, border guards and translators - will need to be sent from across the EU to the Greek islands to ensure claims can be processed at an estimated cost of up to (EURO)300m. "Greece is faced by a herculean task, it is the largest challenge the EU has yet faced," said the European commission president Jean-Claude Juncker.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returns programme will not apply to the 45,000 refugees and migrants now in Greece, who can expect to be relocated to other countries in the EU.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expressed confidence that a target of resettling 6,000 refugees a month around the bloc was possible, despite laggardly progress on existing schemes. "We expect we will be able to reach this number because member states at this meeting and previous meetings have promised to step up their efforts," Juncker said. But the scale of the task is underscored by slow progress on existing schemes: a plan to relocate 160,000 refugees from Greece and Italy to other EU countries has led to fewer than 1,000 finding new homes.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Cruz and Rubio lead Republican charge against Obama over Syria policy; Texas and Florida senators react to death of 129 in Paris terror attacksCruz derides refugee pledge while Rubio declares 'civilizational conflict'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12:28 AM GMT</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
        <w:keepNext w:val="0"/>
        <w:spacing w:before="120" w:after="0" w:line="220" w:lineRule="atLeast"/>
        <w:ind w:left="0" w:right="0" w:firstLine="0"/>
        <w:jc w:val="left"/>
      </w:pPr>
      <w:r>
        <w:br/>
      </w:r>
      <w:r>
        <w:pict>
          <v:shape id="_x0000_i1038" type="#_x0000_t75" style="width:167.98pt;height:30.75pt">
            <v:imagedata r:id="rId1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Tom Dart in Greenville, South Carolina and Sabrina Siddiqui in Des Moines, Iowa</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led Republican criticism of White House policy on Syria on Saturday, in light of the devastating terror attacks in Paris, deriding President Obama's pledge to take more refugees and calling for intensified action against Islamic State. Marco Rubio took a different tack, however, in declaring "a civilizational conflict with radical Islam".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grievance-based conflict. This is a clash of civilizations," Rubio said in a video released by his presidential campaign. "This is a clash of civilizations. And either they win, or we win."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presidential candidates including Donald Trump, Bobby Jindal and Mike Huckabee seized on the news to demand drastic action on immigration, a hot-button issue on the campaign trail. Rubio, however, has made foreign policy a central focus of his run for the White House. In that light, he said the attacks in Paris were "a wake-up call".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literally want to overthrow our society and replace it with their radical, Sunni Islamic view of the future," the Florida senator said. "They do not hate us because we have military assets in the Middle East.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us because of our values. They hate us because young girls here go to school. They hate us because women drive. They hate us because we have freedom of speech, because we have diversity in our religious beliefs. They hate us because we're a tolerant society."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senator from Texas who is riding high with rightwing voters, unleashed a scathing indictment of Barack Obama and Democratic frontrunner Hillary Clinton.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he said, in an interview with Fox News.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criticized the president in an interview with Fox News, for lacking a strategy against Isis. The Florida senator called for a more aggressive tack against the militants, although he placed the onus on Sunni countries to defeat Isis "ideologically and militarily" with the US playing a supporting role.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kept their focus on the implications of the Paris attacks for immigration policy. The Kentucky senator Rand Paul went directly after Rubio, who two years ago co-authored a comprehensive immigration reform bill. Paul said he had offered an amendment to Rubio's bill that would have applied "special scrunity" to immigrants coming to the US from countries "that have large jihadists".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accused Rubio of having done a "secret deal" with Democrats to block any amendments to the bill.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was defeated because Rubio was more intent on working with Chuck Schumer than he was in working with conservatives," Paul said.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Rubio, disputed the claim.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Senator Paul is talking about. The Senate voted on amendments, including conservative ones," Conant told the Guardian. "It would appear Senator Paul is trying to change the subject away from his dangerous isolationist agenda and proposals to cut defense spending."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sign that the immigration debate would continue to dominate the Republican primary, other contenders reacted to the Paris attacks with calls to ramp up security along US borders.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Former Arkansas governor Mike Huckabee said: "We don't just have open borders like they do in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told CNN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President Obama for saying recently that Isis had been "contained" and said the president was more concerned with "image of Islam" than defeating extremist terror groups.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Oval Office, he said: "They know who I am and I know who they 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Cruz issued a statement which appeared to suggest that airstrikes that risked killing innocent civilians would be acceptable, given the nature of the threat.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1"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Iran deal: Obama may have support he needs to avoid using veto; At least 41 Democratic senators back accord, enough to block a vote of disapproval on the deal, although several important legislative hurdles remain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7:29 PM GMT</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
        <w:keepNext w:val="0"/>
        <w:spacing w:before="120" w:after="0" w:line="220" w:lineRule="atLeast"/>
        <w:ind w:left="0" w:right="0" w:firstLine="0"/>
        <w:jc w:val="left"/>
      </w:pPr>
      <w:r>
        <w:br/>
      </w:r>
      <w:r>
        <w:pict>
          <v:shape id="_x0000_i1042" type="#_x0000_t75" style="width:167.98pt;height:30.75pt">
            <v:imagedata r:id="rId1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Roberts and Ben Jacobs in Washington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on the verge of a dramatic political victory in Congress after a flurry of last-minute endorsements for its Iran nuclear deal put Democrats within sight of enough votes to spare Barack Obama from needing to veto a motion of disapproval from Congress.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41 Democratic senators have now expressed their support for the international deal, which aims to prevent Iran from developing nuclear weapons, after Oregon senator Ron Wyden joined Richard Blumenthal of Connecticut and Gary Peters of Michigan in endorsing the agreement on Tuesday.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this should be enough for the Democratic minority leader, Harry Reid, to block Republican efforts to pass a vote of disapproval on the deal and thereby obviate the need for the president to take the politically embarrassing step of vetoing the legislation.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would still require Democrats to vote against the procedural "cloture" motion that is needed to bring debate to a close, and it was not yet clear on Tuesday morning whether all those reluctantly supporting the Iran deal would be prepared to do this and risk being accused of filibustering such an important vote.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 Delaware senator Chris Coons - has already said he is in favour of the deal but also wants to see a formal vote on it rather than have it be killed by these procedural means.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flurry of last-minute backing represents a symbolic expression of support for the administration, which had already cleared the 34-senator hurdle needed to ensure that Obama could withstand any attempt to override his veto.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Wyden, a longtime liberal stalwart and the son of Holocaust survivors, was one of the key undecided votes and has long cut his own idiosyncratic path in the Senate.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emphasised that "the ayatollahs of Iran must never be allowed to acquire a nuclear weapon" and warned "the Iranian regime will undoubtedly look to push the limits of this agreement". However, the Oregon Democrat thought that if "the agreement is rejected ... all signs point to even more risk and even less stability in the region".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Wyden has been a key supporter of efforts to reform the National Security Agency but also been vocally skeptical of the Iran deal. On Tuesday, Wyden reluctantly announced his support for the deal, describing his decision as "a tough call".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beforehand, West Virginia moderate Joe Manchin became the fourth Democrat to come out against the deal.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ignore the fact that Iran, the country that will benefit most from sanctions being lifted, refuses to change its 36-year history of sponsoring terrorism," he said in a statement. "For me, this deal had to be about more than preventing Iran from acquiring a nuclear weapon for the next 10-15 years. For me, this deal had to address Iran's terrorist actions ... I cannot gamble our security, and that of our allies, on the hope that Iran will conduct themselves differently than it has for the last 36 years."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Voices from the past also emerged to weigh in on the Iran deal. In a speech at the American Enterprise Institute, a Washington thinktank long associated with neoconservatism, former vice-president Dick Cheney railed against the Obama administration's signature foreign policy initiative on Tuesday.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said the current nuclear agreement with Iran was an "intricately crafted capitulation". The Iran deal would accelerate nuclear proliferation in the Middle East and legitimise Iran's uranium enrichment programme, he said. Cheney also argued the deal would accelerate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as the Iranian government would use the lifting of financial sanctions to further fund the Assad regime.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offered an alternative, saying a far better deal was still possible. "Iran will not be convinced to abandon its programme peacefully unless it knows it will face military action if it refuses to do so,"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cited the US invasion of Iraq in 2003, based on flawed intelligence, as one example of the efficacy of military action. He asserted there there was "evidence that the Iranians halted a portion of their programme in 2003 in the aftermath of the US invasion of Iraq - hoping to protect themselves from suffering Saddam's fate".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 in favour of the Iran deal, Senate minority leader Reid said he would be urging Republican leadership to proceed straight to a vote - and thereby avoid the filibuster threat - but only if it agreed to accept that a three-fifths majority, or 60 votes, was needed for it to pass rather than a straight majority of 50.</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luncheon at the National Press Club on Tuesday, long-shot Republican presidential candidate Lindsey Graham slammed the deal as one that "gives [Iran] a nuclear bomb, a missile to deliver it and the money to pay for it". The three-term senator from South Carolina and vocal foreign policy hawk argued that Obama had negotiated from a position of weakness and allowed the Iranian regime to take advantage of the United States. "The Iranians have sized Obama up and found him lacking,"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Carolina Republican also used the charged analogy of comparing the Iran deal to Neville Chamberlain's 1938 agreement with Adolf Hitler in Munich. The difference was "that at least Hitler lied", Graham said, arguing that the Iranian regime had long been open about its goal of destroying the state of Israel and backing terrorist groups like Hamas and Hezbollah.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5"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Cruz and Rubio lead Republican charge against Obama over Syria policy; Texas and Florida senators react to death of 129 in Paris terror attacksCruz derides refugee pledge while Rubio declares 'civilizational conflict'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 11:53 PM GMT</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
        <w:keepNext w:val="0"/>
        <w:spacing w:before="120" w:after="0" w:line="220" w:lineRule="atLeast"/>
        <w:ind w:left="0" w:right="0" w:firstLine="0"/>
        <w:jc w:val="left"/>
      </w:pPr>
      <w:r>
        <w:br/>
      </w:r>
      <w:r>
        <w:pict>
          <v:shape id="_x0000_i1046" type="#_x0000_t75" style="width:167.98pt;height:30.75pt">
            <v:imagedata r:id="rId1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Tom Dart in Greenville, South Carolina and Sabrina Siddiqui in Des Moines, Iowa</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led Republican criticism of White House policy on Syria on Saturday, in light of the devastating terror attacks in Paris, deriding President Obama's pledge to take more refugees and calling for intensified action against Islamic State. Marco Rubio took a different tack, however, in declaring "a civilizational conflict with radical Islam".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grievance-based conflict. This is a clash of civilizations," Rubio said in a video released by his presidential campaign. "This is a clash of civilizations. And either they win, or we win."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presidential candidates including Donald Trump, Bobby Jindal and Mike Huckabee seized on the news to demand drastic action on immigration, a hot-button issue on the campaign trail. Rubio, however, has made foreign policy a central focus of his run for the White House. In that light, he said the attacks in Paris were "a wake-up call".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literally want to overthrow our society and replace it with their radical, Sunni Islamic view of the future," the Florida senator said. "They do not hate us because we have military assets in the Middle East.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us because of our values. They hate us because young girls here go to school. They hate us because women drive. They hate us because we have freedom of speech, because we have diversity in our religious beliefs. They hate us because we're a tolerant society."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senator from Texas who is riding high with rightwing voters, unleashed a scathing indictment of Barack Obama and Democratic frontrunner Hillary Clinton.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he said, in an interview with Fox News.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criticized the president in an interview with Fox News, for lacking a strategy against Isis. The Florida senator called for a more aggressive tack against the militants, although he placed the onus on Sunni countries to defeat Isis "ideologically and militarily" with the US playing a supporting role.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kept their focus on the implications of the Paris attacks for immigration policy. The Kentucky senator Rand Paul went directly after Rubio, who two years ago co-authored a comprehensive immigration reform bill. Paul said he had offered an amendment to Rubio's bill that would have applied "special scrunity" to immigrants coming to the US from countries "that have large jihadists".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accused Rubio of having done a "secret deal" to block any amendments to the bill.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Rubio, disputed the claim.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Senator Paul is talking about. The Senate voted on amendments, including conservative ones," Conant told the Guardian. "It would appear Senator Paul is trying to change the subject away from his dangerous isolationist agenda and proposals to cut defense spending."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sign that the immigration debate would continue to dominate the Republican primary, other contenders reacted to the Paris attacks with calls to ramp up security along US borders.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Former Arkansas governor Mike Huckabee said: "We don't just have open borders like they do in Europe."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told CNN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President Obama for saying recently that Isis had been "contained" and said the president was more concerned with "image of Islam" than defeating extremist terror groups.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Oval Office, he said: "They know who I am and I know who they 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Cruz issued a statement which appeared to suggest that airstrikes that risked killing innocent civilians would be acceptable, given the nature of the threat.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9"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Cruz and Rubio lead Republican charge against Obama over Syria policy; Texas and Florida senators react to death of 129 in Paris terror attacksCruz derides refugee pledge while Rubio declares 'civilizational conflict'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12:43 PM GMT</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
        <w:keepNext w:val="0"/>
        <w:spacing w:before="120" w:after="0" w:line="220" w:lineRule="atLeast"/>
        <w:ind w:left="0" w:right="0" w:firstLine="0"/>
        <w:jc w:val="left"/>
      </w:pPr>
      <w:r>
        <w:br/>
      </w:r>
      <w:r>
        <w:pict>
          <v:shape id="_x0000_i1050" type="#_x0000_t75" style="width:167.98pt;height:30.75pt">
            <v:imagedata r:id="rId1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Tom Dart in Greenville, South Carolina, and Sabrina Siddiqui in Des Moines, Iowa</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led Republican criticism of White House policy on Syria on Saturday, in light of the devastating terror attacks in Paris, deriding Barack Obama's pledge to take more refugees and calling for intensified action against Islamic State. Marco Rubio took a different tack, however, in declaring "a civilizational conflict with radical Islam".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grievance-based conflict," Rubio said in a video released by his presidential campaign. "This is a clash of civilizations. And either they win, or we win."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presidential candidates including Donald Trump, Bobby Jindal and Mike Huckabee seized on the news to demand drastic action on immigration, a hot-button issue on the campaign trail. Rubio, however, has made foreign policy a central focus of his run for the White House. In that light, he said the attacks in Paris were "a wake-up call".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literally want to overthrow our society and replace it with their radical, Sunni Islamic view of the future," the Florida senator said. "They do not hate us because we have military assets in the Middle East.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us because of our values. They hate us because young girls here go to school. They hate us because women drive. They hate us because we have freedom of speech, because we have diversity in our religious beliefs. They hate us because we're a tolerant society."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senator from Texas who is riding high with rightwing voters, unleashed a scathing indictment of Obama and Democratic frontrunner Hillary Clinton.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he said, in an interview with Fox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criticized the president for lacking a strategy against Isis. The Florida senator called for a more aggressive tack against the militants, although he placed the onus on Sunni countries to defeat Isis "ideologically and militarily" with the US playing a supporting role.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kept their focus on the implications of the Paris attacks for immigration policy. The Kentucky senator Rand Paul went directly after Rubio, who two years ago co-authored a comprehensive immigration reform bill. Paul said he had offered an amendment to Rubio's bill that would have applied "special scrunity" to immigrants coming to the US from countries "that have large jihadists".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accused Rubio of having done a "secret deal" with Democrats to block any amendments to the bill.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was defeated because Rubio was more intent on working with Chuck Schumer than he was in working with conservatives," Paul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Rubio, disputed the claim.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Senator Paul is talking about. The Senate voted on amendments, including conservative ones," Conant told the Guardian. "It would appear Senator Paul is trying to change the subject away from his dangerous isolationist agenda and proposals to cut defense spending."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sign that the immigration debate would continue to dominate the Republican primary, other contenders reacted to the Paris attacks with calls to ramp up security along US borders.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Former Arkansas governor Mike Huckabee said: "We don't just have open borders like they do in Europe."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said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Obama for saying recently that Isis had been "contained" and said the president was more concerned with "image of Islam" than defeating extremist terror groups.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White House, he said: "They know who I am and I know who they 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Cruz issued a statement which appeared to suggest that airstrikes that risked killing innocent civilians would be acceptable, given the nature of the threat.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3"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Cruz and Rubio lead Republican charge against Obama over Syria policy; Texas and Florida senators react to death of 129 in Paris terror attacksCruz derides refugee pledge while Rubio declares 'civilizational conflict'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12:57 AM GMT</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8"/>
        <w:keepNext w:val="0"/>
        <w:spacing w:before="120" w:after="0" w:line="220" w:lineRule="atLeast"/>
        <w:ind w:left="0" w:right="0" w:firstLine="0"/>
        <w:jc w:val="left"/>
      </w:pPr>
      <w:r>
        <w:br/>
      </w:r>
      <w:r>
        <w:pict>
          <v:shape id="_x0000_i1054" type="#_x0000_t75" style="width:167.98pt;height:30.75pt">
            <v:imagedata r:id="rId1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Tom Dart in Greenville, South Carolina and Sabrina Siddiqui in Des Moines, Iowa</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5"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led Republican criticism of White House policy on Syria on Saturday, in light of the devastating terror attacks in Paris, deriding President Obama's pledge to take more refugees and calling for intensified action against Islamic State. Marco Rubio took a different tack, however, in declaring "a civilizational conflict with radical Islam".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grievance-based conflict. This is a clash of civilizations," Rubio said in a video released by his presidential campaign. "This is a clash of civilizations. And either they win, or we win."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presidential candidates including Donald Trump, Bobby Jindal and Mike Huckabee seized on the news to demand drastic action on immigration, a hot-button issue on the campaign trail. Rubio, however, has made foreign policy a central focus of his run for the White House. In that light, he said the attacks in Paris were "a wake-up call".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literally want to overthrow our society and replace it with their radical, Sunni Islamic view of the future," the Florida senator said. "They do not hate us because we have military assets in the Middle East.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us because of our values. They hate us because young girls here go to school. They hate us because women drive. They hate us because we have freedom of speech, because we have diversity in our religious beliefs. They hate us because we're a tolerant society."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senator from Texas who is riding high with rightwing voters, unleashed a scathing indictment of Barack Obama and Democratic frontrunner Hillary Clinton.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he said, in an interview with Fox News.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criticized the president in an interview with Fox News, for lacking a strategy against Isis. The Florida senator called for a more aggressive tack against the militants, although he placed the onus on Sunni countries to defeat Isis "ideologically and militarily" with the US playing a supporting role.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kept their focus on the implications of the Paris attacks for immigration policy. The Kentucky senator Rand Paul went directly after Rubio, who two years ago co-authored a comprehensive immigration reform bill. Paul said he had offered an amendment to Rubio's bill that would have applied "special scrunity" to immigrants coming to the US from countries "that have large jihadists".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accused Rubio of having done a "secret deal" with Democrats to block any amendments to the bill.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was defeated because Rubio was more intent on working with Chuck Schumer than he was in working with conservatives," Paul said.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Rubio, disputed the claim.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Senator Paul is talking about. The Senate voted on amendments, including conservative ones," Conant told the Guardian. "It would appear Senator Paul is trying to change the subject away from his dangerous isolationist agenda and proposals to cut defense spending."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sign that the immigration debate would continue to dominate the Republican primary, other contenders reacted to the Paris attacks with calls to ramp up security along US borders.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Former Arkansas governor Mike Huckabee said: "We don't just have open borders like they do in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told CNN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President Obama for saying recently that Isis had been "contained" and said the president was more concerned with "image of Islam" than defeating extremist terror groups.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Oval Office, he said: "They know who I am and I know who they are."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Cruz issued a statement which appeared to suggest that airstrikes that risked killing innocent civilians would be acceptable, given the nature of the threat.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7" type="#_x0000_t75" alt="LexisNexis®" style="width:147.75pt;height:30pt">
            <v:imagedata r:id="rId17" o:title=""/>
          </v:shape>
        </w:pict>
      </w:r>
      <w:r>
        <w:cr/>
      </w:r>
    </w:p>
    <w:p>
      <w:pPr>
        <w:pStyle w:val="Heading17"/>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Cruz and Rubio lead Republican charge against Obama over Syria policy; Texas and Florida senators react to death of 129 in Paris terror attacksCruz derides refugee pledge while Rubio declares 'civilizational conflict'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 11:38 PM GMT</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
        <w:keepNext w:val="0"/>
        <w:spacing w:before="120" w:after="0" w:line="220" w:lineRule="atLeast"/>
        <w:ind w:left="0" w:right="0" w:firstLine="0"/>
        <w:jc w:val="left"/>
      </w:pPr>
      <w:r>
        <w:br/>
      </w:r>
      <w:r>
        <w:pict>
          <v:shape id="_x0000_i1058" type="#_x0000_t75" style="width:167.98pt;height:30.75pt">
            <v:imagedata r:id="rId1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Tom Dart in Greenville, South Carolina and Sabrina Siddiqui in Des Moines, Iowa</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led Republican criticism of White House policy on Syria on Saturday, in light of the devastating terror attacks in Paris, deriding President Obama's pledge to take more refugees and calling for intensified action against Islamic State. Marco Rubio went further, however, in declaring "a civilizational conflict with radical Islam".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grievance-based conflict. This is a clash of civilizations," Rubio said in a video released by his presidential campaign. "This is a clash of civilizations. And either they win, or we win."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presidential candidates including Donald Trump, Bobby Jindal and Mike Huckabee seized on the news to demand drastic action on immigration, a hot-button issue on the campaign trail. Rubio, however, has made foreign policy a central focus of his run for the White House. In that light, he said the attacks in Paris were "a wake-up call".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literally want to overthrow our society and replace it with their radical, Sunni Islamic view of the future," the Florida senator said. "They do not hate us because we have military assets in the Middle East.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us because of our values. They hate us because young girls here go to school. They hate us because women drive. They hate us because we have freedom of speech, because we have diversity in our religious beliefs. They hate us because we're a tolerant society."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senator from Texas who is riding high with rightwing voters, unleashed a scathing indictment of Barack Obama and Democratic frontrunner Hillary Clinton.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he said, in an interview with Fox News.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criticized the president in an interview with Fox News, for lacking a strategy against Isis. The Florida senator called for a more aggressive tack against the militants, although he placed the onus on Sunni countries to defeat Isis "ideologically and militarily" with the US playing a supporting role.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kept their focus on the implications of the Paris attacks for immigration policy. The Kentucky senator Rand Paul went directly after Rubio, who two years ago co-authored a comprehensive immigration reform bill. Paul said he had offered an amendment to Rubio's bill that would have applied "special scrunity" to immigrants coming to the US from countries "that have large jihadists".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accused Rubio of having done a "secret deal" to block any amendments to the bill.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Rubio, disputed the claim.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Senator Paul is talking about. The Senate voted on amendments, including conservative ones," Conant told the Guardian. "It would appear Senator Paul is trying to change the subject away from his dangerous isolationist agenda and proposals to cut defense spending."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sign that the immigration debate would continue to dominate the Republican primary, other contenders reacted to the Paris attacks with calls to ramp up security along US borders.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Former Arkansas governor Mike Huckabee said: "We don't just have open borders like they do in Europe."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told CNN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President Obama for saying recently that Isis had been "contained" and said the president was more concerned with "image of Islam" than defeating extremist terror groups.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Oval Office, he said: "They know who I am and I know who they are."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Cruz issued a statement which appeared to suggest that airstrikes that risked killing innocent civilians would be acceptable, given the nature of the threat.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1" type="#_x0000_t75" alt="LexisNexis®" style="width:147.75pt;height:30pt">
            <v:imagedata r:id="rId17" o:title=""/>
          </v:shape>
        </w:pict>
      </w:r>
      <w:r>
        <w:cr/>
      </w:r>
    </w:p>
    <w:p>
      <w:pPr>
        <w:pStyle w:val="Heading18"/>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Pushed back into the fire: the refugees who feel compelled to return to Syria; Refugees living outside camps in Jordan are among the most vulnerable but also receive the least assistance, leaving them unable to survive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7:21 PM GMT</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
        <w:keepNext w:val="0"/>
        <w:spacing w:before="120" w:after="0" w:line="220" w:lineRule="atLeast"/>
        <w:ind w:left="0" w:right="0" w:firstLine="0"/>
        <w:jc w:val="left"/>
      </w:pPr>
      <w:r>
        <w:br/>
      </w:r>
      <w:r>
        <w:pict>
          <v:shape id="_x0000_i1062" type="#_x0000_t75" style="width:167.98pt;height:30.75pt">
            <v:imagedata r:id="rId1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 in Mafraq</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Bedouin town of Mafraq is only a short drive from the gates of the Zaatari refugee camp in Jordan, which David Cameron visited on Monday to show off the contribution of British aid. It presents, however, an altogether more troubling image. It hosts about 100,000 refugees, who outnumber the town's Jordanian citizens and the population of Zaatari.</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in rented rooms, converted garages, workshops, some in structures built on the roofs of local houses,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outside camps in Jordan are among the most vulnerable. Supported by many of the same international agencies and funded in part, like the camps, by British aid money, Mafraq's refugees symbolise not the success of the international aid effort but its failure - a failure that is increasingly driving people towards Europe or in desperation back into Syria's war zones.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 Cameron said earlier on Monday in Lebanon's Bekaa valley, the UK's focus is on helping refugees there and in Jordan "to make sure we discourage people from making this dangerous journey to Europe", it is in places like Mafraq, not in Zaatari, where many of the most serious problems are visible.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Syrian Super Mario is taking on the refugee crisis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Impoverished and burdened with debt, many in Mafraq saw their food rations reduced in August as the cash-strapped World Food Programme (WFP) reduced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receiving its food vouchers in Middle Eastern host countries by a third, leaving 229,000 in Jordan without food aid as of September.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as senior aid officials concede, is that despite the largesse of donor countries, including £1bn contributed by the UK, the Syrian aid effort faced crises on various fronts, including funding and the exasperation of thos affected who see no end in sight to the Syrian conflict.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Cameron's helicopter landed in Zaatari, Mahmoud Krouma was planning a Friday departure for Europe from Mafraq. He will leave his family behind for now, including his brother-in-law, Mazin, aged 32, who has Down's syndrome. Originally from Homs, one of Mahmoud's eyes was damaged in an explosion. Most of Mazin's family were killed in a missile strike.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here two years this month," Mahmoud says. His wife Wafa says their WFP food ration was cut last month. Like many, they do not know if they will get any assistance next time the vouchers are issued. "We had a family meeting after the ration was cut," says Mahmoud as images of the war and Europe's refugee crisis play out on the television behind him.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passport so I can fly to Turkey. We collected the money for the flight to Istanbul and $1,000 for the people smugglers in Izmir." He will travel with seven neighbours all following the same route, first aiming for Greece and then for Germany or Sweden. "We prayed and prayed together," says Wafa. "It seemed like the only hope."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steal bread and live on bruised vegetables that we can find. We survive on scraps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Ayman Al Awad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is not alone in contemplating the journey. In the streets of Mafraq the Guardian went to visit families, only to find they had already left. Others tell of neighbours who have gone or who are planning to 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Mahmoud's apartment block only two of 12 families remain. Some have gone to Turkey, but others - at their wits' end - have returned to Syria, preferring to risk the war than continue struggling to survive in Jordan where they cannot work, aid is being slashed and family debt mounts inexorably.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Syrians and aid officials say the sense of mounting despair is captured in various indicators in the camps and among Jordan's urban refugees in places such as Mafraq.</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day last week, almost 200 refugees took the bus that goes daily from Zaatari back to the Syrian border to return to the conflict zone. Anecdotal evidence suggests a small number will try the perilous overland route across the many fronts to reach Turkey. Most simply cannot see a future in Jordan, where 86% percent of refugees receive less than 68 dinars (£62) a month, set by the Jordanian government as the country's poverty level.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senior UN officials, child marriages are rising as families seek to find somewhere their daughters will be provided for. Those who can sell their assets, including - if possible - property and land in Syria.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grim and febrile mood has been made worse by media images of those who have made it to Europe and a lively rumour mill.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main UN refugee reception centre in Amman, Fouad Mustafa Tafnagi has his irises scanned as part of the registration process. It quickly becomes clear that Tafnagi, an engineer married to a Jordanian woman, has come because of a rumour published on a Lebanese website that a shipping firm has been contracted to take refugees to Germany for resettlement.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story that, in little more than a day, has drawn 500 people to the reception centre.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Harper, the UN refugee agency (UNHCR)'s head in Jordan, paints a bleak picture of the effort to house refugees in the country, which had seen initial successes. "We have seen the number of Syrians wanting to return rising from 60 a day to a 120 a day in August to 190 on one day last week. It is too early to say whether it is a trend, but it is going upwards," he says.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providing support for people where they are safe, not creating the circumstances that pushes them back into the war zone."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also seen a gradual increase in those trying to reach Turkey, Harper says. "These are refugees who lost almost everything in the conflict. Now after several years for most they have sold off most of their remaining assets. By increments it is becoming increasingly difficult for them to survive.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cannot work legally, and the lack of livelihoods means the situation here is not sustainable. Europe is now confronting the consequences of its policies 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Harper's solution for Jordan is simple - to fund projects that provide work for refugees in Jordan and benefit the development of a host country that has grown increasingly weary of the refugees that it took in. Many of the urban refugees the Guardian spoke to in Mafraq echo Harper's suggestion. If they could work, they say, they would stay.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Al Awad, aged 37, lives with his family in a ramshackle room built on a roof for which he pays 100 dinars a month. A refugee from Deraa, he would migrate if he could, but will only do so if it is legal. Without help to pay his rent, he has been selling his food vouchers at a loss to cover the cost. Since the cut in the WFP's food vouchers, however, he no longer has enough to cover the payments.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steal bread and live on bruised vegetables that we can find," he says. "We survive on scraps. I used to own a supermarket. I had a small farm and a car. All I need is 100 dinars a month. If I was allowed I would sell tomatoes in the street to make ends meet, but then I would be arrested."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Awad says there is nothing left for him in Syria, but feels he may have to return. "I've talked to the family. We will give it five or six more months," he says. "If things don't get better we will have to return. We have no choice. We are being pushed back into the fire."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5" type="#_x0000_t75" alt="LexisNexis®" style="width:147.75pt;height:30pt">
            <v:imagedata r:id="rId17" o:title=""/>
          </v:shape>
        </w:pict>
      </w:r>
      <w:r>
        <w:cr/>
      </w:r>
    </w:p>
    <w:p>
      <w:pPr>
        <w:pStyle w:val="Heading19"/>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Cruz and Rubio lead Republican charge against Obama over Syria policy; Texas and Florida senators react to death of 129 in Paris terror attacksCruz derides refugee pledge while Rubio declares 'civilizational conflict'</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12:51 AM GMT</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1"/>
        <w:keepNext w:val="0"/>
        <w:spacing w:before="120" w:after="0" w:line="220" w:lineRule="atLeast"/>
        <w:ind w:left="0" w:right="0" w:firstLine="0"/>
        <w:jc w:val="left"/>
      </w:pPr>
      <w:r>
        <w:br/>
      </w:r>
      <w:r>
        <w:pict>
          <v:shape id="_x0000_i1066" type="#_x0000_t75" style="width:167.98pt;height:30.75pt">
            <v:imagedata r:id="rId1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Tom Dart in Greenville, South Carolina and Sabrina Siddiqui in Des Moines, Iowa</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led Republican criticism of White House policy on Syria on Saturday, in light of the devastating terror attacks in Paris, deriding President Obama's pledge to take more refugees and calling for intensified action against Islamic State. Marco Rubio took a different tack, however, in declaring "a civilizational conflict with radical Islam".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grievance-based conflict," Rubio said in a video released by his presidential campaign. "This is a clash of civilizations. And either they win, or we win."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presidential candidates including Donald Trump, Bobby Jindal and Mike Huckabee seized on the news to demand drastic action on immigration, a hot-button issue on the campaign trail. Rubio, however, has made foreign policy a central focus of his run for the White House. In that light, he said the attacks in Paris were "a wake-up call".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literally want to overthrow our society and replace it with their radical, Sunni Islamic view of the future," the Florida senator said. "They do not hate us because we have military assets in the Middle East.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us because of our values. They hate us because young girls here go to school. They hate us because women drive. They hate us because we have freedom of speech, because we have diversity in our religious beliefs. They hate us because we're a tolerant society."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senator from Texas who is riding high with rightwing voters, unleashed a scathing indictment of Barack Obama and Democratic frontrunner Hillary Clinton.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he said, in an interview with Fox News.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criticized the president in an interview with Fox News, for lacking a strategy against Isis. The Florida senator called for a more aggressive tack against the militants, although he placed the onus on Sunni countries to defeat Isis "ideologically and militarily" with the US playing a supporting role.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kept their focus on the implications of the Paris attacks for immigration policy. The Kentucky senator Rand Paul went directly after Rubio, who two years ago co-authored a comprehensive immigration reform bill. Paul said he had offered an amendment to Rubio's bill that would have applied "special scrunity" to immigrants coming to the US from countries "that have large jihadists".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accused Rubio of having done a "secret deal" with Democrats to block any amendments to the bill.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was defeated because Rubio was more intent on working with Chuck Schumer than he was in working with conservatives," Paul said.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Rubio, disputed the claim.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Senator Paul is talking about. The Senate voted on amendments, including conservative ones," Conant told the Guardian. "It would appear Senator Paul is trying to change the subject away from his dangerous isolationist agenda and proposals to cut defense spending."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sign that the immigration debate would continue to dominate the Republican primary, other contenders reacted to the Paris attacks with calls to ramp up security along US borders.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Former Arkansas governor Mike Huckabee said: "We don't just have open borders like they do in Europe."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told CNN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President Obama for saying recently that Isis had been "contained" and said the president was more concerned with "image of Islam" than defeating extremist terror groups.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Oval Office, he said: "They know who I am and I know who they 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Cruz issued a statement which appeared to suggest that airstrikes that risked killing innocent civilians would be acceptable, given the nature of the threat.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9" type="#_x0000_t75" alt="LexisNexis®" style="width:147.75pt;height:30pt">
            <v:imagedata r:id="rId17" o:title=""/>
          </v:shape>
        </w:pict>
      </w:r>
      <w:r>
        <w:cr/>
      </w:r>
    </w:p>
    <w:p>
      <w:pPr>
        <w:pStyle w:val="Heading110"/>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Yazidis yearn for their Sinjar home one year after Isis forced them to flee; Amid diminishing funds and massive displacement, and with little sign of the international community heeding calls from exiled Yazidis to make their homeland secure, is Iraq becoming a forgotten humanitarian crisis?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2015 Monday 2:30 PM GMT</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2"/>
        <w:keepNext w:val="0"/>
        <w:spacing w:before="120" w:after="0" w:line="220" w:lineRule="atLeast"/>
        <w:ind w:left="0" w:right="0" w:firstLine="0"/>
        <w:jc w:val="left"/>
      </w:pPr>
      <w:r>
        <w:br/>
      </w:r>
      <w:r>
        <w:pict>
          <v:shape id="_x0000_i1070" type="#_x0000_t75" style="width:167.98pt;height:30.75pt">
            <v:imagedata r:id="rId1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Ford in Sulaymaniyah</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Khatwn Mirza was seven months pregnant when Islamic State militants stormed Sinjar.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3 August 2014, facing little resistance from the Kurdish forces, Isis began a killing spree that would last for days and result in the death of hundreds of people, and the abduction of scores more.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8am that day, Mirza and her husband, who are Yazidis, gathered together a few belongings from their home in the south of the ancient city and, with their two young daughters, fled.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walked for six days up Mount Sinjar, hoping to find some protection from the carnage below.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crying continuously and I was thinking that we won't make it and all of us would die here," Mirza, 30, says through a translator.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temperatures almost topping 50C, no shade and very little food and water, Mirza's daughters became dehydrated.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was very sad when he looked at the children with no food or water. So he decided to go to find some water," says Mirza, cuddling the baby boy she gave birth to two months after the siege. But her husband did not come back. His body was later found in a valley. "We waited 15 days for him to come back but after seeing no sign from him we came down the mountain."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Swfiyan Seido and his wife Nasrin stayed on the mountain with their three children for seven days.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family, sister and nephew, we all got in the car. We took with us some small things, blankets and stuff we could put in the car and we drove towards the mountain. It was really hot and there were thousands of families rushing towards the top of the mountain. There was no water or shade and very limited food," says Seido, who was training to be a lawyer.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18 months we have seen massive displacement in Iraq with 3.1 million fleeing violence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Finan, Christian Aid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Nasrin's mother, then 90, and brother, who was just finishing university, were taken by Isis and have not been seen since.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estimated that at least 40,000 Yazidis, a persecuted minority group who make up the bulk of the population in Sinjar in Iraq's north-west, were stranded on the mountain last year, surrounded by Isis fighters below. Horrrific stories of rape and torture have since emerged from women and girls who managed to escape the militants.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 in Sinjar displaced around 300,000 Yazidis, adding to a growing humanitarian crisis in Iraq.</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(Ocha) estimates that 3.1 million people are now displaced across Iraq due to fighting between Isis on one side and Iraqi and Kurdish forces - 1.5 million now live in Kurdistan - and about 90% of those displaced live outside camps. The UN says around 8.2 million people are now in need of humanitarian assistance. More than 4 million people are considered food-insecure across Iraq.</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rise of internally displaced people (IDPs), Iraq is also supporting 250,000 registered refugees who have fled five years of conflict in neighbouring Syria.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is the only country in the world that is simultaneously dealing with two crises classified as the most severe by the UN. But a shortage of funds is hindering its efforts to cope.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Ocha said it needed $500m to supply basic services to IDPs until the end of the year. Less than 40% of Ocha's funding requirements for Iraq in 2015 have been met. Meanwhile, the UN emergency appeal for refugees in Iraq remains woefully underfunded.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economic downturn in Iraq brought on by plummeting oil prices has reduced Baghdad's ability to address the crisis unfolding in the country. With 90% of IDPs living outside camps, the Kurdistan regional government's already stretched public services are coming under further strain, with power cuts starting to become a frequent occurrence.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for anyone now that the main concern is the shortage of funding," says William Strangio, head of the sub-office of Ocha in Sulaymaniyah, in the south of Kurdistan. By the end of June, the city was home to more than 166,700 IDPs and around 23,000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a problem with funding, it means less drinking water in the camps, the cutting of food rations and less services for the IDPs."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Louise Finan, advocacy officer for the Syria and Iraq crises at the NGO Christian Aid, said there was concern that the humanitarian situation in the region was slipping down the international agenda.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Iraq has slipped into that category of being a forgotten crisis amidst a myriad of crises across the world. Over the last 18 months, we have seen massive displacement, 3.1 million fleeing violence, many living in camps but the majority living in rented garages or unfinished buildings or on the side of the road," says Finan. "Unfortunately, there has not been enough money coming in through the UN system to provide for the needs of all these people."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 said the UN funding estimates will cover just the minimum requirements "to keep people alive". Christian Aid is calling on the UK government to support diplomatic and political efforts to solve the conflict. "We would like to see national governments really think about political solutions to this crisis because people, ordinary people, are suffering on a daily basis," she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thousands of families rushing towards the top of the mountain. There was no water or shade and little food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Swfiyan Seido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Hero Anwar Brzw, deputy director and programme manager for Reach (Rehabilitation, Education and Community Health), a local NGO which partners with Christian Aid, said her staff struggle to keep up with demand. Reach supports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IDPs in Sulaymaniyah, Erbil and Duhok, distributing food packages, soap, detergent and hygiene products, as well as blankets, mattresses, and, with temperatures soaring above 40C in summer, air coolers. It also offers psychological support to help people deal with the trauma of conflict and displacement. Many of Reach's staff experienced displacement under Saddam Hussein's rule.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help and funds that we get from international organisations, but the crisis is huge," says Brzw. Military offensives in Mosul in June last year and then the Sinjar siege have piled on the pressure over the past 12 months.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continues. A few weeks ago we had IDPs from Ramadi. Every few months there is an influx," she adds. Future funding is a major concern. "The international community has been generous, but with other crises in the world, they can't donate forever."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days after the first Isis attacks, a safe corridor off the mountain was secured by international forces, although it would be months before the area fell into Kurdish hands. Mirza and Seido travelled with their families to Duhok in the north of Kurdistan, before heading south to Sulaymaniyah, where they now rent neighbouring apartments. Both have received packages from Reach. Mirza is reliant on her brother-in-law for money, while Seido's family are drawing on savings, which will soon run out. Both would like to return home.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for international forces to secure Sinjar once and for all because I never wanted to leave Sinjar. I want to go back and live there. I never want to go and live abroad," says Mirza.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the international community to bring back our daughters and sisters who have been kidnapped. Bring back our brothers and fathers, men who have been kidnapped ... provide international forces to control security in Sinjar so we are able to return," says Seido, who also believes Yazidis who have already made it to Europe or the US should be given asylum.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adds: "For me, [what happened in Sinjar] is like a bone broken. It's difficult to heal."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3" type="#_x0000_t75" alt="LexisNexis®" style="width:147.75pt;height:30pt">
            <v:imagedata r:id="rId17" o:title=""/>
          </v:shape>
        </w:pict>
      </w:r>
      <w:r>
        <w:cr/>
      </w:r>
    </w:p>
    <w:p>
      <w:pPr>
        <w:pStyle w:val="Heading111"/>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Non-Syrians can come to UK as part of refugee programme, says Rudd; Home secretary says Iraqis and others caught up in Syria crisis can be included among 20,000 to be resettled by 2020</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2017 Monday 6:10 PM GMT</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3"/>
        <w:keepNext w:val="0"/>
        <w:spacing w:before="120" w:after="0" w:line="220" w:lineRule="atLeast"/>
        <w:ind w:left="0" w:right="0" w:firstLine="0"/>
        <w:jc w:val="left"/>
      </w:pPr>
      <w:r>
        <w:br/>
      </w:r>
      <w:r>
        <w:pict>
          <v:shape id="_x0000_i1074" type="#_x0000_t75" style="width:167.98pt;height:30.75pt">
            <v:imagedata r:id="rId1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refugee resettlement programme, under which 20,000 vulnerable people are to be brought to Britain by 2020, is to be expanded to include other nationalities caught up in the crisis.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Amber Rudd, has said the decision will mean that other groups such as Iraqi, Palestinian and Kurdish minorities who sought refuge in Syria before the conflict but have had to flee again can now be helped. It will also mean that mixed nationality family groups will also become eligible.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said the decision follows advice from the United Nations High Commissioner for Refugees that a diversified resettlement quota is needed in order to address the needs of the most vulnerable refugees in the region.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until March 7,307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identified by the UNHCR, had been brought to Britain under the resettlement scheme. Half of them have been children. The decision to extend the scope of the scheme will not however lead to any increase in the 20,000 limit.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said: "It is vitally important that we focus our support on the most vulnerable refugees in the region who have fled the atrocities in Syria, whatever their nationality. I am proud that the UK is continuing to be proactive and by expanding the scheme we are making sure our doors continue to remain open to the people who most need our help."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235 local authorities across the UK had stepped up to provide places under the government's refugee resettlement programmes.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vulnerable persons resettlement scheme was expanded by David Cameron in September 2015 to take 20,000 from the refugee camps bordering Syria in response to the Mediterranean refugee crisis. It followed a decision by Britain to withdrew its financial support for proactive search and rescue operations in the Mediterranean for refugees and migrants at risk of their lives in open boats.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resettlement scheme in Britain is open to the most vulnerable refugees who have fled the Syrian conflict and cannot return to their country of origin whatever their nationality.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the decision also demonstrated that Britain intended to play its part in tackling the global migration crisis by taking refugees from the region - from Turkey, Jordan, Lebanon, Iraq and Egypt - as well as providing humanitarian assistance in response to the Mediterranean migration crisis.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approach is rightly based on targeting our support so that it delivers the most impact, helps those who need it the most and avoids unintended consequences," she added.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Rudd was challenged by the Liberal Democrat MP, Tom Brake, over why only 200 "Dubs children" - a reference Alf Dubs, the Labour peer who successfully secured the original commitment to take refugee children - had so far arrived when the government had promised to take 480 lone child refugees who had made it to Europe.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told him that efforts were under way with Italy and Greece to identify children who might benefit from the remaining places: "I am aware of these numbers. We have made it clear that we are ready and stand able to take those additional children.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children have already settled where they are but we remain engaged with those countries to see if we can help those children who have not settled and whose best interests would be settled by coming here."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2017</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7"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Syria crisis: how to donate; Four years of war have had a catastrophic effect on Syrians, forcing 10 million people to flee their homes. Here's a roundup of the main appeals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2015 Tuesday 2:33 PM GMT</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
        <w:keepNext w:val="0"/>
        <w:spacing w:before="120" w:after="0" w:line="220" w:lineRule="atLeast"/>
        <w:ind w:left="0" w:right="0" w:firstLine="0"/>
        <w:jc w:val="left"/>
      </w:pPr>
      <w:r>
        <w:br/>
      </w:r>
      <w:r>
        <w:pict>
          <v:shape id="_x0000_i1078" type="#_x0000_t75" style="width:167.98pt;height:30.75pt">
            <v:imagedata r:id="rId1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Clár Ní Chonghaile</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9"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NGOs and UN agencies are working in Syria and among refugees in neighbouring countries, but the scale and duration of the crisis mean that needs consistently outpace funding. This list of aid agencies and organisations that have launched appeals for Syria is not comprehensive, so feel free to highlight others in the comments section below.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British Red Cross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2011, the British Red Cross has given more than £8m to support the International Red Cross and Red Crescent Movement's operations in Syria and neighbouring countries. It has worked with the Syrian Arab Red Crescent, supporting their day-to-day operations. The British Red Cross has funded several delegates to work in communities in Jordan and it is funding unconditional cash grants for about 375 Syrian families.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the British Red Cross also worked with the Turkish Red Crescent to help Syrians in seven refugee camps along the border. It provided 34,000 mattresses, 2,750 electric heaters, 6,000 tarpaulins and 11,500 hygiene parcels to about 6,800 Syrian families.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Cafod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Cafod is working through trusted church partners in Syria to get vital aid and supplies to vulnerable people. It is also working in Lebanon, Turkey and Jordan, to help refugees who have crossed the border.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is providing services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host communities in Jordan, Lebanon and Egypt, and has reached more than 290,000 people. In Jordan, Care provides emergency cash assistance for refugees, and gives information on how to access further health, legal and social support.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Christian 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Aid is working through trusted local organisations and partners in Lebanon and Iraq, and within Syria to provide vital assistance to thousands of displaced families by distributing food, fuel for cooking, bedding, hygiene kits, cash assistance and psychosocial support. Christian Aid is helping especially vulnerable refugees, such as women and people with disabilities, access much-needed services.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Hand in Hand for Syria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up in 2011, Hand in Hand for Syria delivers medical and humanitarian aid into Syria, using its networks on the ground. The organisation also works with bigger partners, who are unable to gain access. It delivers food aid and educational materials, and works on water, sanitation and hygiene programmes and community projects.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Human Appeal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UK-based charity Human Appeal has delivered more than 10.3m kilos of flour across Syria, feeding more than 10 million people. It has provided a CT scanner and intensive care unit; created a safe village for 700 Syrians, including orphans, widows, the elderly and disabled people; and provided 50,000 emergency food, medical and hygiene packs.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International Medical Corps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Medical Corps (IMC) provides critical health services within Syria, including lifesaving help through mobile medical units and by supporting existing healthcare facilities. At static clinics, where IMC provides primary healthcare services, it has nurses and doctors specifically focused on the needs of conflict-affected Syrians. Since April 2012, IMC has reached more than 115,000 Syrians in and around Damascus with general healthcare, mental health services and psychosocial support, blankets, cooking equipment, and other critical supplies. IMC is also scaling up operations in Lebanon, Jordan, Turkey, and Iraq.</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International Rescue Committee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Rescue Committee is marshalling a humanitarian response to help the thousands of people crossing Syria's borders every day, as well as those trapped by the violence inside the country. It provides medical and other critical aid, helps women and girls who have experienced violence, and ensures refugees have access to their legal rights.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Islamic Relief UK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2012, Islamic Relief has implemented more than 223 projects to support vulnerable Syrians, not only in Syria but also in neighbouring Lebanon, Iraq and Jordan. These projects have varied from providing food aid, non-food items, education support, shelter assistance, psychosocial support, water and sanitation projects, and medical assistance. The organisation has reached more than seven million people.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Médecins sans Frontières (MSF/Doctors without borders)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previously functioning health system has collapsed and thousands of medical staff have fled. Many others inside the country have been targeted for their work. There are massive unmet needs, millions of frightened and vulnerable people, and a dreadfully restricted aid response. Despite the extremely challenging security context - five staff were abducted in early 2014, and subsequently released - MSF continues to operate medical facilities inside Syria, as well as supporting directly more than 100 clinics, health posts and field hospitals. MSF is also working with patients from Syria who have fled to Jordan, Lebanon and Iraq.</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Oxfam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has reached more than 1.5 million people affected by the crisis. It has provided nearly half a million refugees in Jordan and Lebanon with clean drinking water or cash and relief supplies, such as blankets and stoves and vouchers for hygiene kits. It is also helping families get information about legal and human rights and connecting them to medical, legal and support services. Oxfam has built shower and toilet blocks in refugee camps, informal settlements and on deserted routes used by people fleeing Syria, and has installed or repaired toilets in communities hosting refugees. The charity is also providing clean water to Syrians inside their country by rebuilding infrastructure, as well as water trucking and repairing wells.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Save the Children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says Syrian children are the forgotten victims of the war, and risk becoming a "lost generation". More than five million children are in need of assistance, including more than a million Syrian children who have sought refuge in neighbouring countries. Save the Children's teams have helped 275,000 children and family members with food, safe water, medicine, and shelter inside Syria, and are also working with children in Jordan, Lebanon, Iraq and Egypt.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 Syria Emergency Response Fund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(Ocha) has teamed up with the UN Foundation to collect online donations for the Syria Emergency Response Fund. Donations will help humanitarian NGOs and UN agencies to help the most vulnerable communities, those urgently requiring food, water, shelter and other basic needs.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UNHCR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says 3.8 million Syrians are refugees in "the biggest humanitarian emergency of our era". The UNHCR has provided food aid to 1.7 million refugees, 350,000 children were enrolled in school, and shelter in camps was provided for more than 400,000 refugees. It provides refugees with cash for medicine and food, stoves and fuel for heating, and insulation for tents, thermal blankets and winter clothing.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Unicef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the UN children's agency, is working with its partners to minimise the impact of the crisis on children, not least in the life-saving areas of health, nutrition, immunisation, water and sanitation, and through education and child protection.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World Food Programme (WFP)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WFP is struggling to meet the urgent food needs of close to 6 million displaced people in Syria and neighbouring countries. Food operations are being run on a hand-to-mouth basis as funding is running out. For some refugees it has already run out. The WFP is assisting more than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 and providing food assistance to about 4 million people inside the country every month.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World Vision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crisis began, World Vision has helped more than 1.8 million people in Syria, Lebanon, Jordan and Iraq. It provides food aid, clean water and sanitation, education and psychosocial support for children, as well as other assistance.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donate: UK, International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2015</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1"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End of term report card: the coalition government and global development; The development sector reviews the highs and lows of the last five years of coalition Conservative and Liberal Democrat government in the UK</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2015 Wednesday 4:33 PM GMT</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
        <w:keepNext w:val="0"/>
        <w:spacing w:before="120" w:after="0" w:line="220" w:lineRule="atLeast"/>
        <w:ind w:left="0" w:right="0" w:firstLine="0"/>
        <w:jc w:val="left"/>
      </w:pPr>
      <w:r>
        <w:br/>
      </w:r>
      <w:r>
        <w:pict>
          <v:shape id="_x0000_i1082" type="#_x0000_t75" style="width:167.98pt;height:30.75pt">
            <v:imagedata r:id="rId1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Leach</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3" style="position:absolute;z-index:251686912"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Promising to dedicate 0.7% of GNI to aid: 9/10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government not only became the first major economy to fulfill a 45-year-old United Nation's directive to dedicate 0.7% of gross national income (GNI) to aid, it passed a bill to cement the commitment in law.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me wishes it was done sooner," says Ciarán Norris, political affairs adviser at the UK's NGO umbrella organisation Bond. "But despite cuts to almost every other area, this government budgeted for it and supported legislation. That's not gesture politics; that's Britain keeping its promises to the world's poorest countries while setting an example to the richest."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Norris acknowledges that a Labour government would have done the same. "It was a broad political consensus," he says. "But I do think it would have been harder for a Labour prime minister to deliver it if they had the kind of majority Cameron has now."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government wants 'payment by results' for aid - but they can't have their cake and eat it too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Cottingham, head of communications at Islamic Relief, agrees that the UK finally fulfilling its promise on 0.7 was the biggest international development achievement of this government. Maintaining that commitment despite opposition from within the Conservative party and wider society should be commended, he says, adding that it could have had "something to do with the influence of the Liberal Democrats".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Taylor, head of advocacy at Christian Aid, agrees that 0.7 was the highlight. "I don't think it was going above the call of duty," she says. "But it's a promise they [have] kept. They've listened to public support." She says it's great that the Department for International Development (DfID) has more money to spend, but is concerned about cuts to staff numbers. "Increasing budget but decreasing staff stores up problems for the future," she says. "For us quality aid is involving civil society and that is quite labour-intensive. You can't just farm it out to consultants. It's about DfID staff on the ground engaging and supporting civil society in those countries." </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Taking in refugees from international humanitarian crises: 3/10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how generously the government has responded in financial terms to the humanitarian crisis in Syria," says Cottington, "it is profoundly disappointing that the UK has played such a marginal role in hosting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Norris agrees. "Britain should have taken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 says. "No doubt about it." He points out that this is a result of the home office, foreign office and DfID failing to act together. "The government's approach to development has to be joined up when dealing with humanitarian disasters and I don't think it was in this case."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Failure to take in more refugees has been blamed on the government pandering to domestic anti-immigrant rhetoric. But Taylor doesn't believe it's as simple as that. "Christian Aid is calling for the UK to take its fair share of resettlement people," she says. "But we also know that a lot of the refugees don't want to leave the immediate vicinity and would like to go back to Syria. What the UK is doing to support the humanitarian response and to support refugees in region is really important."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Collaboration not competition: could this be the future of development?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Highlighting critical issues such as sexual violence and tax and transparency: 8/10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summit, the hunger summit and the prevention of sexual violence summit were all great successes," says Norris. "Each could have been a set-piece to make it look like the government are doing their bit, but they invested real political capital in these."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agrees that William Hague's commitment to ending sexual violence in conflict and girls rights was impressive. "It's good that a male political figure is putting it at the top of his agenda," she says. "Seeing someone like the foreign secretary rather than the development secretary championing an issue like that is to be applauded."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to be commended for putting tax and transparency on the agenda at another global summit, 2013's G8, which the UK chaired. "The UK hasn't got a brilliant record on tax because of all our tax havens, so it was a slightly risky thing to do," says Taylor. "But it was brilliant that David Cameron put tax at the heart of the G8 agenda. You can always go into a summit like that and make promises; carrying them through is tough. But since then there has been legislation at the EU level and in the UK to implement some of those summit proposals into legislation. There's still more to do, but I think there has been real progress under this government."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Terminating contract with ILO: 1/10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Norris says DfID's termination of its partnership with the International Labour Organisation in 2011 "was probably the most short-sighted and political move that ministers made in the past five years". Two years later more than 1,000 garment workers died in the Rana Plaza disaster in Bangladesh. "That happened because the private sector in the Bangladeshi garment industry refused to allow their employees to unionise or let safety inspectors in," says Norris. "It was also a failure of those large UK companies who didn't put pressure on their suppliers in those factories, despite knowing the conditions there."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DfID's focus has been on women and girls during this government and 90% of the workers in Rana Plaza were women, Norris says it "did nothing" to get other government departments to put pressure on UK companies to sign up to the accord on fire and building safety in Bangladesh, which the ILO chairs, to make sure such a disaster never happens again. "DfID's severing links with the ILO was a stupid move," he says. </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Focusing on the private sector: 4/10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DfID was criticised by the Independent Commission for Aid Impact (Icai) - the aid watchdog the government set up in 2011 - for focusing too much on the private sector in development policy. "DfID needs to recognise that the private sector is not a developmental panacea," it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clear repositioning of DfID as a friend of the private sector during the coalition government," says Norris. "There are benefits to working with the private sector in development, but a big criticism of this government has been that they've been led by the private sector in a lot of instances, rather than vice versa."</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DfID's international reputation: 7/10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 of DfID internationally has unquestionably improved over this government," says Cottingham. "Promises have been kept and improvements have been made in collaboration and transparency." But he adds: "The humanitarian footprint of DfID can't be entirely separated from the perceptions and the reality of British foreign policy. In some places the good work that's happening on the humanitarian front is tainted."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says DfID's international reputation has broadly stayed the same under this government. "It's difficult to say whether it's improved or not," she says. "It's always been very strong. I don't think anything's happened with this government to massively undermine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"DfID's reputation was not bad under Labour," says Norris. "But under this government's watch they have continued to commit to big ideas and big investment. Britain is still well ahead of its G7 and European partners in terms of its overseas development aid levels, and when you couple that with the fact that DfID is one of the most transparent aid agencies in the world I think you have a very credible brand." </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Concluding thoughts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cementing 0.7% in law and showing a continued commitment to the work of DfID, and despite a very poor showing of real support for international refugees, the coalition has scored a very average 32/60.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seem about right to you? Leave your thoughts in the comments below.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2015</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5"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Thousands of refugees could be barred from US despite ruling on travel ban; Ninth circuit court's decision does not apply to Trump's effort to cut in half the number of refugees resettled in US each year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2017 Saturday 1:00 PM GMT</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6"/>
        <w:keepNext w:val="0"/>
        <w:spacing w:before="120" w:after="0" w:line="220" w:lineRule="atLeast"/>
        <w:ind w:left="0" w:right="0" w:firstLine="0"/>
        <w:jc w:val="left"/>
      </w:pPr>
      <w:r>
        <w:br/>
      </w:r>
      <w:r>
        <w:pict>
          <v:shape id="_x0000_i1086" type="#_x0000_t75" style="width:167.98pt;height:30.75pt">
            <v:imagedata r:id="rId1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Laughland in New York</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ninth circuit appellate court ruling to uphold a nationwide restraining order on Donald Trump's controversial travel ban was heralded as a major blow to the administration and a victory for migrant rights advocates and refugee resettlement agencies across the country.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says he is considering 'brand new' immigration order after setback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respects the ruling has left the administration in a state of disarray. Though he had vowed to fight the ruling in court, on Friday, the president said he was considering signing a " brand new " executive order on immigration on travel instead.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and refugees with valid documentation from the seven targeted Muslim-majority countries have been allowed to enter the United States as the Department of Homeland Security announced last week it would obey the federal court order.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restraining order itself only applies to certain sections of Trump's sprawling executive action, and does not apply to the president's directive to vastly curtail the number of refugees resettled in the US each year by more than half.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executive order, announced two weeks ago, was in stark contrast to Barack Obama's pledge last September to significantly increase the United States's annual resettlement targets to 110,000 for the 2017 fiscal year, which began in October 2016. The state department responded to Obama's order by accelerating the rate of heavily vetted refugee arrivals to meet this target. By the first quarter of 2017, the US had admitted 25,671 refugees, compared with 13,791 the year before.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increased volume of resettlements is set to collide with elements of Trump's controversial order that have remained intact, namely the decision to limit the annual intake of refugees to 50,000 a year. If the US continues to accept refugees at the rate it has done for the first quarter, it will reach the 50,000 cap by March - meaning the resettlement program will effectively be suspended anyway until October 2017.</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Miliband, the former UK foreign secretary and chief executive of the International Rescue Committee, one of the largest refugee resettlement agencies working in America, said on Thursday that the appellate court ruling would allow his organisation to "get back to work resettling refugees". But seen in the context of Trump's drastic cap the picture may be more complicated. The latest statistics show that by the end of January 2017 the US had already resettled over 32,000 people.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Federal raids in California raise fears for immigrant communities across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also remain over the tens of thousands of refugees currently referred by the UN's refugee agency, UNHCR, for resettlement to the US. Last year the agency referred a record number of refugees to the federal government, indicative of the magnitude of the world's refugee crisis, which has left more than 65 million people displaced across the world. The average vetting time for these referrals is 18 months to two years to complete - meaning the vast majority are still in the so-called resettlement pipeline. The UN has referred more than 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for vetting alone. Last year the agency referred more than 7,000 Somalis and 7,000 Iraqis for vetting.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Trump's order is eventually deemed unconstitutional by the supreme court, it will still have the ability to turn down thousands of the world's neediest people from the areas he targeted in the order last month.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2017</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9" type="#_x0000_t75" alt="LexisNexis®" style="width:147.75pt;height:30pt">
            <v:imagedata r:id="rId17" o:title=""/>
          </v:shape>
        </w:pict>
      </w:r>
      <w:r>
        <w:cr/>
      </w:r>
    </w:p>
    <w:p>
      <w:pPr>
        <w:pStyle w:val="Heading115"/>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Donald Trump Jr called 'a disgrace' for tweet goading London mayor Sadiq Khan; President's son quoted Sadiq Khan out of context after Westminster attackMayor actually said: 'Londoners will never be cowed by terrorism'</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2017 Wednesday 9:57 PM GMT</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7"/>
        <w:keepNext w:val="0"/>
        <w:spacing w:before="120" w:after="0" w:line="220" w:lineRule="atLeast"/>
        <w:ind w:left="0" w:right="0" w:firstLine="0"/>
        <w:jc w:val="left"/>
      </w:pPr>
      <w:r>
        <w:br/>
      </w:r>
      <w:r>
        <w:pict>
          <v:shape id="_x0000_i1090" type="#_x0000_t75" style="width:167.98pt;height:30.75pt">
            <v:imagedata r:id="rId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San Francisco</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is facing a backlash for criticizing London mayor Sadiq Khan with a scornful tweet sent hours after an attack at the Houses of Parliament left five dead, including a police officer.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Westminster attack: parliament resumes with tributes to PC Keith Palmer - live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president's eldest son tweeted a link to a September 2016 story in the Independent, which quoted Khan saying terror attacks were "part and parcel of living in a big city", and "I want to be reassured that every single agency and individual involved in protecting our city has the resources and expertise they need to respond in the event that London is attacked."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kidding me?!" Trump Jr tweeted, quoting the headline: "Terror attacks are part of living in big city, says London Mayor Sadiq Khan".</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be kidding me?!: Terror attacks are part of living in big city, says London Mayor Sadiq Khan </w:t>
      </w:r>
      <w:hyperlink r:id="rId132" w:history="1">
        <w:r>
          <w:rPr>
            <w:rFonts w:ascii="arial" w:eastAsia="arial" w:hAnsi="arial" w:cs="arial"/>
            <w:b w:val="0"/>
            <w:i/>
            <w:strike w:val="0"/>
            <w:noProof w:val="0"/>
            <w:color w:val="0077CC"/>
            <w:position w:val="0"/>
            <w:sz w:val="20"/>
            <w:u w:val="single"/>
            <w:vertAlign w:val="baseline"/>
          </w:rPr>
          <w:t>https://t.co/uSm2pwRTjO</w:t>
        </w:r>
      </w:hyperlink>
      <w:r>
        <w:rPr>
          <w:rFonts w:ascii="arial" w:eastAsia="arial" w:hAnsi="arial" w:cs="arial"/>
          <w:b w:val="0"/>
          <w:i w:val="0"/>
          <w:strike w:val="0"/>
          <w:noProof w:val="0"/>
          <w:color w:val="000000"/>
          <w:position w:val="0"/>
          <w:sz w:val="20"/>
          <w:u w:val="none"/>
          <w:vertAlign w:val="baseline"/>
        </w:rPr>
        <w:t xml:space="preserve"> - Donald Trump Jr. (@DonaldJTrumpJr) March 22, 2017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if the president's son read the article or understood that the quote was from six months ago and not a response to the Wednesday attack, which police are treating as a terrorist incident.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said five people died, including a police officer stabbed by a lone attacker trying to enter the House of Commons. The suspect was fatally shot, and 40 people have been injured.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earned strong criticisms in the US and the UK, including from Wes Streeting, the MP for Ilford North and former president of the National Union of Students.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use a terrorist attack on our city to attack London's Mayor for your own political gain. You're a disgrace," Streeting wrote.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@DonaldJTrumpJr You use a terrorist attack on our city to attack London's Mayor for your own political gain. You're a disgrace.- Wes Streeting MP (@wesstreeting) March 22, 2017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helpful @DonaldJTrumpJr?" tweeted Ciaran Jenkins, a correspondent with Channel 4 News. "Did you even read the article before goading London's Mayor during a live incident?"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 is based on very first sentence, which if you'd bothered to read it could apply to any major city in the world," Jenkins added.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on Twitter pointed Trump Jr to Khan's actual response to the attack on Wednesday, in which he said: "Londoners will never be cowed by terrorism."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reassure all Londoners and all our visitors not to be alarmed. Our city remains one of the safest in the world. London is the greatest city in the world. And we stand together in the face of those who seek to harm us and destroy our way of life. We always have and we always will," the mayor said.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Khan's 2016 comments came after a bombing in New York City that injured 29 people.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Trump Jr has gotten into trouble for his tweets. In September, he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 prompting widespread backlash. He also faced criticisms for sharing a white supremacist meme.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immediately respond to a request for comment. But later on Wednesday Trump Jr wrote in an email to the New York Times : "I'm not going to comment on every tweet I send."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2017</w:t>
      </w:r>
    </w:p>
    <w:p>
      <w:pPr>
        <w:pStyle w:val="Normal17"/>
      </w:pPr>
    </w:p>
    <w:p>
      <w:pPr>
        <w:pStyle w:val="Normal17"/>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3" type="#_x0000_t75" alt="LexisNexis®" style="width:147.75pt;height:30pt">
            <v:imagedata r:id="rId17" o:title=""/>
          </v:shape>
        </w:pict>
      </w:r>
      <w:r>
        <w:cr/>
      </w:r>
    </w:p>
    <w:p>
      <w:pPr>
        <w:pStyle w:val="Heading116"/>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'I was murdered in Auschwitz': victims of Holocaust remembered on Twitter; One account tweets about the St Louis, a vessel carrying Jews fleeing Nazi Germany that was turned away from the US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5:02 AM GMT</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8"/>
        <w:keepNext w:val="0"/>
        <w:spacing w:before="120" w:after="0" w:line="220" w:lineRule="atLeast"/>
        <w:ind w:left="0" w:right="0" w:firstLine="0"/>
        <w:jc w:val="left"/>
      </w:pPr>
      <w:r>
        <w:br/>
      </w:r>
      <w:r>
        <w:pict>
          <v:shape id="_x0000_i1094" type="#_x0000_t75" style="width:167.98pt;height:30.75pt">
            <v:imagedata r:id="rId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Bonnie Malkin</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5"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users have enlisted the social media platform to help bring to light personal stories of the victims of the Nazi regime on Holocaust Remembrance 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day, the St Louis Manifest account told the stories of the passengers of the German transatlantic liner which was turned away from the US in 1939. There were 937 people onboard, almost all were Jews fleeing from the Third Reich.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 mention of Jews in White House's Holocaust Remembrance Day tribute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ship was refused permission to dock in Florida and sent back across the Atlantic, 532 passengers were trapped when Germany conquered Western Europe. Just over half survived the Holocaust.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account was set up by Jewish educator and activist Russel Neiss.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Lore Dublon. The US turned me away at the border in 1939. I was murdered in Golleschau pic.twitter.com/nYjdV7Mxvn - St. Louis Manifest (@Stl_Manifest) January 28,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Joachim Hirsch. The US turned me away at the border in 1939. I was murdered in Auschwitz pic.twitter.com/pfvJtMpIps - St. Louis Manifest (@Stl_Manifest)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Werner Stein. The US turned me away at the border in 1939. I was murdered in Auschwitz pic.twitter.com/nCgt9V33xm - St. Louis Manifest (@Stl_Manifest) January 28,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Irmgard Köppel. The US turned me away at the border in 1939. I was murdered in Auschwitz pic.twitter.com/s0ZWjsdYG9 - St. Louis Manifest (@Stl_Manifest)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poignant posts on Twitter marking Holocaust Remembrance Day featured men, women and children who died in Nazi death camps across Europe during the second world war.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Uzhu would have grown up to be my cousin. Instead, murdered, aged 6, in the Holocaust. #HolocaustMemorialDaypic.twitter.com/ywV8uo9zqc - Robert Popper (@robertpopper)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1944 my grandfather's family hid out before they were taken off to Marianka then Auschwitz, where they were gassed. #HolocaustMemorialDay - Shulem Stern (@ShulemStern)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72nd anniversary of the liberation of Auschwitz, photographer Marina Maral recoloured a photograph taken in Auschwitz of 14-year-old Polish Catholic Czeslawa Kwoka. Czeslawa was killed in 1943.</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stop staring at this: 14-year-old Czeslawa Kwoka, killed in Auschwitz. Image recoloured by @marinamaral2. #HolocaustMemorialDaypic.twitter.com/D3u2QCTrGi - Stig Abell (@StigAbell)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Leah Bobet used Twitter to tell the story of her grandfather, who survived a Nazi concentration camp.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the anniversary of the liberation of Auschwitz-Birkenau. Going to tell you my grandfather's story about that. #HolocaustMemorialDay - Leah Bobet (@leahbobet)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died, it was pretty slow: diabetes-related dementia. Basically, the camps got him in the end, just on a sixty-year delay.- Leah Bobet (@leahbobet)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effects on my family of that one survivor grandparent are visible. Everyone hoards food. There is always too much food in the house.- Leah Bobet (@leahbobet)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Trauma ripples through families. It ripples through cultures. If there is coming back from genocide, it is the work of centuries.- Leah Bobet (@leahbobet)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Saint Louis Manifest was still tweeting as news of Donald Trump's executive order banning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US emerged.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Noted for history: A Trump administration executive order banned refugees from entering the United States on Holocaust Remembrance Day.- Benjamin Pauker (@benpauker) January 27, 2017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forgotten when it means to turn away refugees, please follow @Stl_Manifest. They were turned away in 1939 and murdered.- Elisabeth Malkin (@ElisabethMalkin) January 28, 2017</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97" type="#_x0000_t75" alt="LexisNexis®" style="width:147.75pt;height:30pt">
            <v:imagedata r:id="rId17" o:title=""/>
          </v:shape>
        </w:pict>
      </w:r>
      <w:r>
        <w:cr/>
      </w:r>
    </w:p>
    <w:p>
      <w:pPr>
        <w:pStyle w:val="Heading117"/>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Facebook, Apple and Google pen letter opposing Trump's travel ban; A draft letter co-authored by Silicon Valley heavyweights highlights how immigration supports entrepreneurship and corporate America</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 8:12 PM GMT</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
        <w:keepNext w:val="0"/>
        <w:spacing w:before="120" w:after="0" w:line="220" w:lineRule="atLeast"/>
        <w:ind w:left="0" w:right="0" w:firstLine="0"/>
        <w:jc w:val="left"/>
      </w:pPr>
      <w:r>
        <w:br/>
      </w:r>
      <w:r>
        <w:pict>
          <v:shape id="_x0000_i1098" type="#_x0000_t75" style="width:167.98pt;height:30.75pt">
            <v:imagedata r:id="rId1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Solon in San Francisco</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9" style="position:absolute;z-index:25169510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Silicon Valley's most prominent technology companies including Alphabet (Google), Apple, Microsoft, Facebook, Uber and Stripe have co-authored a draft letter formally opposing president Trump's executive order on immigration, arguing that "a blanket suspension is not the right approach".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Support for Trump travel ban in line with anti-Muslim attitudes in America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released on 27 January, temporarily banned people from seven Muslim-majority countries from entering the United States, including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people who had been approved for a visa. The move caused chaos at airports across the country, and left many tech workers unable to travel for fear of having their visas revoked.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many technology company executives have individually condemned the travel ban and Amazon has pledged legal support to action against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the first co-ordinated push from large US businesses to oppose Trump's travel restrictions.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draft shared with Recode, the letter highlights the importance of immigration to entrepreneurship and corporate America.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entrepreneurs and business leaders, our ability to grow our companies and create jobs depends on the contributions of immigrants from all backgrounds."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 your goal of ensuring that our immigration system meets today's security needs and keeps our country safe. We are concerned, however, that your recent executive order will affect many visa holders who work hard here in the United States and contribute to our country's success. In a global economy, it is critical that we continue to attract the best and brightest from around the world."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that technology companies speak out in a united front against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Reem Suleiman, campaigner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companies recruit heavily from overseas and have been lobbying for an increase in the allocation of visas such as hlB for several years.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civil rights groups are encouraged by the letter's condemnation of the "blanket suspension of admissions" of refugees and the calls for Trump to support the legal status of 750,000 "dreamers" - undocumented young immigrants who were protected under President Obama's Deferred Action for Childhood Arrivals (Daca) policy.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very positive and encouraging development insofar as it goes beyond the specific concerns about high tech employment and includes a statement about compassion for refugees," said Ben Wizner from the American Civil Liberties Union. "Pushing back against these policies will require a strategy in the streets but also in the boardrooms."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individuals from the same companies have provided financial support to civil society groups like the ACLU,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Appease or oppose? How the world's nations are reacting to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that technology companies and business leaders speak out in a united front against Trump," added Reem Suleiman, a campaigner from SumOfUs. "But it's just the start. These companies need to follow up with action if they are going to change policy."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of action business leaders could take is to lobby for the rights of refugees in the same way they lobby for more visas for highly-skilled employees.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companies have lobbied on issues relating to their bottom line. It would be a truly significant development if these companies dedicated some of their lobbying resources towards promoting human rights," said Wizner.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corporations have a lot of sway with political leaders because they make significant campaign contributions."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1" type="#_x0000_t75" alt="LexisNexis®" style="width:147.75pt;height:30pt">
            <v:imagedata r:id="rId17" o:title=""/>
          </v:shape>
        </w:pict>
      </w:r>
      <w:r>
        <w:cr/>
      </w:r>
    </w:p>
    <w:p>
      <w:pPr>
        <w:pStyle w:val="Heading118"/>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'A place to sleep is luxury to us': how Scotland welcomes refugees; For many asylum seekers the housing they receive on arrival in Scotland is the first safe place they have known in years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2016 Saturday 10:10 AM GMT</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
        <w:keepNext w:val="0"/>
        <w:spacing w:before="120" w:after="0" w:line="220" w:lineRule="atLeast"/>
        <w:ind w:left="0" w:right="0" w:firstLine="0"/>
        <w:jc w:val="left"/>
      </w:pPr>
      <w:r>
        <w:br/>
      </w:r>
      <w:r>
        <w:pict>
          <v:shape id="_x0000_i1102" type="#_x0000_t75" style="width:167.98pt;height:30.75pt">
            <v:imagedata r:id="rId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HOUSING NETWORK</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McAuliffe</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3" style="position:absolute;z-index:2516971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Amnesty International asked more than 27,000 people in 27 countries if they would welcome refugees - and found that four out of five people in the survey said yes, they were willing to let refugees live in their countries, towns, neighbourhoods and homes.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does that actually mean? It seems here in the UK, we are not quite ready to hand over our spare set of keys. Despite coming third on the global refugees welcome index (with Germany second and China at the top), when asked whether they would personally accept people fleeing war or persecution into their home, only 29% of UK citizens said yes.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Scotland welcomes 1,000th Syrian refugee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and Glasgow in particular, has a long recent history of resettlement of refugees and asylum seekers, although among the many success stories there have been some notable missteps. The infamous idea to demolish five blocks of derelict social housing live as some sort of spectacle during the opening of the 2014 Commonwealth Games in Glasgow was met with a public outcry as asylum seekers were housed in the sixth block.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was this tone-deaf plan abandoned, it also neatly dispelled the myth, fuelled by the tabloid press, that refugees were being housed in luxury accommodation. Although, as one former refugee told us, it doesn't matter where you stay when you arrive. "It was a place where we could sleep through the night and not be afraid of being bombed or killed. That was luxury to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lot of welcoming going on since the end of last year when the first families to arrive under the Syrian vulnerable persons resettlement scheme touched down on a rainy, cold day. Last week, Scotland welcomed its 1,000th refugee from Syria, almost a year after the image of three-year-old Alan Kurdi washed up on a Turkish beach galvanised the global response to the humanitarian crisis. It's to Scotland's credit that 29 out of 32 local authorities in Scotland have taken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positive stories of communities welcoming new families were overshadowed by tabloid headlines claiming refugees settled on the Isle of Bute were complaining about being left in an isolated island. That story was quickly debunked and while there will continue to be issues, the basic right to housing is something that we can see progress 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much does it cost UK councils to take in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Scottish Refugee Council, with support from the Scottish government and the Chartered Institute of Housing Scotland, published a guide for housing professionals, with practical advice to ensure that everyone in need of refugee protection is treated with dignity and fairness and their right to quality accommodation is upheld.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Stewart, the Scottish Refugee Council's housing development officer, says that for many people in the asylum system, the accommodation they receive on arrival in Scotland is the first safe place of shelter they have known in years. "A safe, secure home is so fundamentally important for all of us but especially so for people who are new to Scotland and trying to navigate their way through complicated systems and may be recovering from torture, trauma and violent human rights abuses."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political posturing, negative headlines, and well-meaning offers of help, it's important to remember the simple fact that these are people, many with children, who are leaving their homes and risking their lives so that their family can sleep at night.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Guardian Housing Network                     to read more pieces like this and follow us on Twitter                                            @GuardianHousing                     to keep up with the latest social housing insight and analysis.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2016</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05" type="#_x0000_t75" alt="LexisNexis®" style="width:147.75pt;height:30pt">
            <v:imagedata r:id="rId17" o:title=""/>
          </v:shape>
        </w:pict>
      </w:r>
      <w:r>
        <w:cr/>
      </w:r>
    </w:p>
    <w:p>
      <w:pPr>
        <w:pStyle w:val="Heading119"/>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10:05 PM GMT</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
        <w:keepNext w:val="0"/>
        <w:spacing w:before="120" w:after="0" w:line="220" w:lineRule="atLeast"/>
        <w:ind w:left="0" w:right="0" w:firstLine="0"/>
        <w:jc w:val="left"/>
      </w:pPr>
      <w:r>
        <w:br/>
      </w:r>
      <w:r>
        <w:pict>
          <v:shape id="_x0000_i1106" type="#_x0000_t75" style="width:167.98pt;height:30.75pt">
            <v:imagedata r:id="rId1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Bixby (now) and Amber Jamieson (earlier)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7" style="position:absolute;z-index:2516992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Jewish advocacy group has issued a scathing critique of remarks made by Democratic presidential candidate Bernie Sanders on Saturday, in which the Vermont senator compared the suffering of those in Baltimore's poorest neighborhoods is equivalent to that of Palestinians in the West Bank.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addresses a Community Conversation on Young Men of Color event in Baltimore. Photograph: Yuri Gripas/AFP/Getty Images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 serious issues Baltimore's leadership and population are confronting have to do with daily Palestinian life in the West Bank?" said David Harris, CEO of the American Jewish Coalition, in a statement. "Inserting the Israeli-Palestinian conflict into unrelated American political discourse serves only one purpose, to encourage those who are narrowly focused on assailing Israel for any shortcomings, failings by the Palestinian Authority."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event in Baltimore on Saturday, Sanders said that the poorest neighborhoods in the city had comparable quality of life to that of developing nations.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in Baltimore, and around this country, is a death sentence," he said. "Fifteen neighborhoods in Baltimore have lower life expectancies than North Korea. Two of them have a higher infant mortality rate than the West Bank in Palestine."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contested Sanders' characterization of life expectancy in the West Bank, stating that "life expectancy in the West Bank, according to the CIA World Factbook, exceeds that of Egypt and Jordan, not to mention many other countries."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according to CIA statistics, infant mortality in the West Bank, at 13.08 deaths per 1,000 live births, actually compares favorably to most of the developing world," Harris continued. "Turkey's rate is 18.87, Brazil's is 18.60, and Iran's is 38.04. The US infant mortality rate, at 5.87, is far from where it should be, behind the United Kingdom, at 4.38, Australia at 4.37, France at 3.28, and Israel at 3.55."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Kasich's campaign has fired back at billionaire frontrunner/etiquette coach Donald Trump for criticizing Kasich's "disgusting" eating habits: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Ted Cruz vetting Carly Fiorina for VP spot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surfaced over the weekend that both Texas senator Ted Cruz and Ohio governor John Kasich were vetting potential running mates, but this is the clearest sign yet that the campaigns may be leaning on the deep field of also-rans as potential starting points in the hunt for a vice presidential nominee.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stumps for Ted Cruz. Photograph: Bryan Woolston/Reuters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Weekly Standard, citing a spokesperson for former Hewlett-Packard CEO and presidential candidate Carly Fiorina, the onetime California senate candidate is being vetted by Cruz's campaign as a potential running mate.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stuff," Sarah Isgur Flores told the Weekly Standard, which apparently include financial disclosures and meetings with campaign staffers.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by Donald Trump against John Kasich are getting particularly personal today, with a jab at how the Ohio Governor eats.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John Kasich: "I have never seen a human being eat in such a disgusting fashion" pic.twitter.com/AA6PDq9Mn5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Perticone (@JoePerticone)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does seem to enjoy holding events with food - which is standard campaign games, so nothing that unusual. But is his eating style "disgusting"? You decide...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Kasich Republican presidential candidate, Ohio Gov. John Kasich eats lunch at PJ Bernstein's Deli Restaurant during a campaign stop in New York, Saturday, April 16, 2016. (AP Photo/Andres Kudacki) Photograph: Andres Kudacki/AP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 Donald Trump have a point? pic.twitter.com/bqf8V7k00D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April 25, 2016     Republican U.S. presidential candidate John Kasich eats a strudel at PJ Bernstein's Deli Restaurant in New York City, April 16, 2016. REUTERS/Brendan McDermid Photograph: Brendan Mcdermid/Reuters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Kasich tweeted a pretty decent quip in response to the eating uproar.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coach Bobby Knight backs Trump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Indiana University basketball coach Bobby Knight will appear at a Donald Trump rally on Wednesday, his campaign announced today.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Trump hinted at a possible endorsement from the famously aggressive coach, who coached the college basketball team from 1971-2000.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would I like to get Coach Bobby Knight, who is a great coach, his endorsement," he said in Connecticut on Saturday. "Tough, strong, smart. I would like to get that for Indiana, I'll tell you what. To me, that would be a great endorsement."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Rupert Neate headed out to Wilmington, Delaware to visit one of the country's biggest tax havens - used by leading presidential candidates Hillary Clinton and Donald Trump.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61" w:history="1">
        <w:r>
          <w:rPr>
            <w:rFonts w:ascii="arial" w:eastAsia="arial" w:hAnsi="arial" w:cs="arial"/>
            <w:b w:val="0"/>
            <w:i/>
            <w:strike w:val="0"/>
            <w:noProof w:val="0"/>
            <w:color w:val="0077CC"/>
            <w:position w:val="0"/>
            <w:sz w:val="20"/>
            <w:u w:val="single"/>
            <w:vertAlign w:val="baseline"/>
          </w:rPr>
          <w:t>https://t.co/FMrIAAfgLu</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62" w:history="1">
        <w:r>
          <w:rPr>
            <w:rFonts w:ascii="arial" w:eastAsia="arial" w:hAnsi="arial" w:cs="arial"/>
            <w:b w:val="0"/>
            <w:i/>
            <w:strike w:val="0"/>
            <w:noProof w:val="0"/>
            <w:color w:val="0077CC"/>
            <w:position w:val="0"/>
            <w:sz w:val="20"/>
            <w:u w:val="single"/>
            <w:vertAlign w:val="baseline"/>
          </w:rPr>
          <w:t>https://t.co/TWN4zYhMBh</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09" type="#_x0000_t75" alt="LexisNexis®" style="width:147.75pt;height:30pt">
            <v:imagedata r:id="rId17" o:title=""/>
          </v:shape>
        </w:pict>
      </w:r>
      <w:r>
        <w:cr/>
      </w:r>
    </w:p>
    <w:p>
      <w:pPr>
        <w:pStyle w:val="Heading120"/>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Greece sidelines officials who blocked expulsion of refugees to Turkey; Under pressure from Europe, Greek MPs vote to change composition of committees that held up planned deportations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 1:02 PM GMT</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
        <w:keepNext w:val="0"/>
        <w:spacing w:before="120" w:after="0" w:line="220" w:lineRule="atLeast"/>
        <w:ind w:left="0" w:right="0" w:firstLine="0"/>
        <w:jc w:val="left"/>
      </w:pPr>
      <w:r>
        <w:br/>
      </w:r>
      <w:r>
        <w:pict>
          <v:shape id="_x0000_i1110" type="#_x0000_t75" style="width:167.98pt;height:30.75pt">
            <v:imagedata r:id="rId1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and Apostolis Fotiadis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1" style="position:absolute;z-index:2517012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Greek government has sidelined members of an independent authority that had blocked the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following sustained pressure from other European countries.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MPs voted on Thursday to change the composition of the country's asylum appeals board, in an attempt to sideline officials who had objected on legal grounds to the expulsion of Syrians listed for deportation to Turkey.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appeals board had jeopardised the EU-Turkey migration deal, the agreement enacted in March that is meant to see all asylum seekers landing on the Greek islands detained in Greece - and then deported.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Greek police had enacted the first part of the plan, Greek appeals committees have largely held up the planned deportations - potentially giving Syrians greater incentive to reach Greece. The appeals committees argued that Turkey does not uphold refugee law, and is therefore not a safe country for refugees.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three-person appeals committees consist of one government-appointed official, and two appointed independently by the UN refugee agency and Greece's national committee for human rights.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pressure from European politicians who feared a new surge in arrivals to Greece, Greek MPs have voted to create new committees formed of two administrative judges and one person appointed by the UN, meaning that state officials will now outnumber independent ones on the committees.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appeals committee member interviewed by the Guardian in the run-up to the law change said it was a political move designed to bend an independent judicial process to the will of the executive.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condition of anonymity, the official said the change was "a serious blow to the independence of the committee. We think like legal scientists. We have a specific view that is based on legal analysis. If we lose our [places on the committee] then the cases will be handled the way that politicians want."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minister, Yannis Mouzalas, conversely said the change would in fact make the boards more independent. "Having been enlightened by my colleagues in Europe, we are introducing an amendment to the way the appeal committees are formed which ensures their independence, introducing two judges who are evidently independent," Mouzalas said in a speech to parliament.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caused internal divisions within Syriza, the governing party in Greece. In an internal letter leaked to the media, five Syriza MPs asked Mouzalas to withdraw his amendment. "This amendment is on the border of what is constitutional and not consistent with our common [Syriza] position regarding human rights. It doesn't have our support because its goes against our fundamental political positions," they wrote.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as well as the EU and many of its members, believe that Turkey is a safe country for refugees because it offers them a basic level of protection. But rights groups say this is not enough, and that Turkey does not offer them the higher protection refugees are owed under the terms of the 1951 UN refugee convention.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recent legislative changes, Turkey does not in practice offer most Syrians the right to work. While Syrian children nominally also have access to education, over 300,000 school-age children are not in school, and many are instead working in factories or farms.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denies deporting Syrians back to Syria, or firing on them at the border - but rights groups have documented hundreds of expulsions to Syria, and there are multiple reports of Syrians being shot as they try to reach safety on Turkish soil.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related news on Friday, the charity Médecins Sans Frontières said it would no longer accept funding from EU members such as Britain and Greece, in protest at the continent's response to the refugee crisis.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3" type="#_x0000_t75" alt="LexisNexis®" style="width:147.75pt;height:30pt">
            <v:imagedata r:id="rId17" o:title=""/>
          </v:shape>
        </w:pict>
      </w:r>
      <w:r>
        <w:cr/>
      </w:r>
    </w:p>
    <w:p>
      <w:pPr>
        <w:pStyle w:val="Heading121"/>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Trump's latest attack on Hillary Clinton: same message, different delivery; It's not unusual for Republicans to criticize Clinton, but Donald Trump's speech did so in an over-the-top manner far beyond the normal bounds of US politics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6:45 PM GMT</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
        <w:keepNext w:val="0"/>
        <w:spacing w:before="120" w:after="0" w:line="220" w:lineRule="atLeast"/>
        <w:ind w:left="0" w:right="0" w:firstLine="0"/>
        <w:jc w:val="left"/>
      </w:pPr>
      <w:r>
        <w:br/>
      </w:r>
      <w:r>
        <w:pict>
          <v:shape id="_x0000_i1114" type="#_x0000_t75" style="width:167.98pt;height:30.75pt">
            <v:imagedata r:id="rId1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5" style="position:absolute;z-index:2517032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much anticipated "pivot" seems to be far more about style than substance. In a speech held at a Trump hotel in Manhattan on Wednesday, the presumptive Republican nominee read his remarks deliberately off a teleprompter. There were few ad libs and Trump stayed relatively on-script.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Republican nominee still alleged without evidence that the Chinese government had a "blackmail file" on Hillary Clinton, whom he blamed for the deaths of thousands of Americans; repeated debunked claims that he had opposed the Iraq war before it began; and used demagogic rhetoric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His message barely changed, it was just presented in a far more conventional way.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theme of Trump's speech, originally scheduled for last week in New Hampshire but postponed due to the Orlando massacre, was that Clinton "is a world-class liar" and that the former secretary of state "lacks the temperament, the judgment and the competence to lead". The presumptive Republican nominee regurgitated allegations from two books - the controversial Clinton Cash by journalist Peter Schweitzer, and Crisis in Character, a memoir by a former secret service agent that has been blasted as inaccurate by the nonpartisan association of retired secret service agents.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books provided the basis for Trump's claims that his Democratic rival "may be the most corrupt person ever to seek the presidency". In the course of his speech, Trump in essence alleged, without clear evidence, that Clinton had been bribed by foreign governments when serving as the United States' top diplomat; the presumptive Republican nominee claimed his Democratic rival was "doing favors for oppressive regimes, and many others, in exchange for cash". He also held Clinton responsible for the rise of Isis and claimed that the former secretary of state "spread death, destruction and terrorism everywhere she touched".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unusual for Republicans to criticize Clinton. But Trump did so in an over-the-top manner far beyond the normal bounds of American politics. Even though other Republican presidential candidates such as Ted Cruz would joke about Clinton going to prison in the course of the primary and vociferously criticized her handling of the 2012 terrorist attack on the US consulate in Benghazi, Libya, such personal attacks by one presidential candidate on another are almost unprecedented in American politics.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though, did sound more polished at times. He continued his attempts to appeal to LGBT voters, made an outright appeal to former supporters of Bernie Sanders, and even went out of his way to reference "peaceful Muslims across the world".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made efforts to adjust controversial language he has used before. While he has often falsely claimed Clinton wants to "abolish the second amendment", he added the caveat "virtually" on Wednesday, and he amended his repeated lie that he was against the Iraq war before it started, saying now: "I was among the earliest to criticize the rush to war."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speech wasn't a brand new Trump, somehow transformed by the departure of his campaign manager, Corey Lewandowski. Instead, it was the same candidate who won the Republican primary demonstrating a touch more discipline than he had in the past. A candidate who shows a little more polish hasn't pivoted. Instead, voters saw the same Trump - only one slightly better at reading off a teleprompter.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17" type="#_x0000_t75" alt="LexisNexis®" style="width:147.75pt;height:30pt">
            <v:imagedata r:id="rId17" o:title=""/>
          </v:shape>
        </w:pict>
      </w:r>
      <w:r>
        <w:cr/>
      </w:r>
    </w:p>
    <w:p>
      <w:pPr>
        <w:pStyle w:val="Heading122"/>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Refugee crisis: human rights chief hits out at Cameron and May; Council of Europe's human rights commissioner accuses UK government of 'scaling up alarmist rhetoric' on migration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 8:54 AM GMT</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
        <w:keepNext w:val="0"/>
        <w:spacing w:before="120" w:after="0" w:line="220" w:lineRule="atLeast"/>
        <w:ind w:left="0" w:right="0" w:firstLine="0"/>
        <w:jc w:val="left"/>
      </w:pPr>
      <w:r>
        <w:br/>
      </w:r>
      <w:r>
        <w:pict>
          <v:shape id="_x0000_i1118" type="#_x0000_t75" style="width:167.98pt;height:30.75pt">
            <v:imagedata r:id="rId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9" style="position:absolute;z-index:25170534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human rights commissioner has accused David Cameron and Theresa May of "scaling up alarmist rhetoric" on migration, portraying migrants as a "threat to UK society" and fuelling a xenophobic climate in Britain.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from Nils Muiznieks, the Council of Europe's human rights commissioner, follows his visit to Britain in January.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official report, the human rights commissioner condemns May, the home secretary, for her determination to "create a really hostile environment for illegal migration", for criminalising irregular migrants and for failing to highlight the positive impact of immigration in Britain.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German brewer accused of making 'Nazi beer' critical of refugee policy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commissioner wants to see the government abandon its "monolithic target" to reduce net inward migration to below 100,000, describing it as unrealistic and unattainable; at the minimum impose a time limit on the use of detention for irregular migrants, and to put an immediate end to its "right to rent" law, which is depriving migrants and refugees of access to adequate housing.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Muiznieks does welcome Britain's commitment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to protect unaccompanied child migrants but adds that, given Britain "is a large and prosperous European state", many more refugees could be resettled in the UK.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voices concern about the plight of 67 refugees and their families who have been trapped on a UK base in Cyprus since 1998.</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advises British politicians to abandon the use of the term "illegal immigrant". He says that "regrettably" Cameron has used the phrase, which carries stigmatising connotations as the adjective "illegal" is usually linked to criminality, adding: "People are not illegal. Their legal status may be irregular, but that does not render them beyond humanity."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use of the term 'illegal migrants' renders all migrants suspicious in the eyes of the general public. For this reason, most international organisations, including the Council of Europe, use primarily the more neutral term 'irregular migrants'. This can contribute to mitigating the dangerously polarising and alarmist discourse that views migrants as a threat to a society and its public order."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European human rights official says he is worried that this "dominant political discourse which is tainted by alarmism" has led to the unsurprising outcome that the public consider immigration as the most important issue facing the country ahead of health, crime or the economy.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political discourse needs to be more objective and to highlight concrete positive effects that migrants have on UK society, as is the case in many other European states. The authorities' attention is drawn to the fact that a considerable part of the public in the UK in fact appears to be interested and demands careful and accurate explanation of immigration-related evidence," he concludes.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defended the government's record on immigration and asylum and insisted the "wide range of measures to cut abuse of our immigration system" that had been taken was justified in making it harder for people to illegally enter, work or remain in the UK.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reforms to bring migration down to sustainable levels which is in the best interests of the country. Uncontrolled immigration makes it difficult to maintain social cohesion, puts pressure on public services and can drive down wages for people on low incomes," said the immigration minister, James Brokenshire, in his reply.</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1" type="#_x0000_t75" alt="LexisNexis®" style="width:147.75pt;height:30pt">
            <v:imagedata r:id="rId17" o:title=""/>
          </v:shape>
        </w:pict>
      </w:r>
      <w:r>
        <w:cr/>
      </w:r>
    </w:p>
    <w:p>
      <w:pPr>
        <w:pStyle w:val="Heading123"/>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Ai Weiwei is making a feature film: I'm worried; As an artist and philanthropist he is revered, but posing as Syrian refugee Alan Kurdi was an egotistical stunt - Ai's art is best when he is not at its centre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2016 Tuesday 2:42 PM GMT</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5"/>
        <w:keepNext w:val="0"/>
        <w:spacing w:before="120" w:after="0" w:line="220" w:lineRule="atLeast"/>
        <w:ind w:left="0" w:right="0" w:firstLine="0"/>
        <w:jc w:val="left"/>
      </w:pPr>
      <w:r>
        <w:br/>
      </w:r>
      <w:r>
        <w:pict>
          <v:shape id="_x0000_i1122" type="#_x0000_t75" style="width:167.98pt;height:30.75pt">
            <v:imagedata r:id="rId1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Jones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073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Weiwei is making a feature film about the plight of refugees. Will it be a serious response to tragedy - or a monument to self-indulgence? I ask this because Ai's initial artistic response to the refugee crisis does not inspire confidence.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black-and-white photograph unveiled earlier this year, the artist lies on a beach posing as Alan Kurdi, the Syrian boy whose death in 2015 by drowning caused horror in Europe. I honestly don't understand this work of art. Fans have hailed it as "powerful" and "haunting", but it looks to me like a bizarre, egotistical stunt.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Ai Weiwei poses as drowned Syrian infant refugee in 'haunting' photo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Ai Weiwei lying on a beach say about the sufferings of Syrian children? He is not a Syrian child. He has not been forced to cross the sea in an unsafe boat to escape civil war. Presumably his gesture is an act of empathy and identification. It fails - embarrassingly - to communicate that. It's tasteless, but not the kind of bad taste that might shock us out of complacency, just a crass, unthinking selfie.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has in the past made powerful works about betrayal and suffering. His protests at the deaths of thousands of schoolchildren in the 2008 Sichuan earthquake, which he blamed on the shoddy construction of state schools, included a wall covered with the names of the dead and a massive installation of rusty steel support bars from the destroyed schools, twisted in the earthquake, straightened out and displayed as a dignified, thought-provoking memorial.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strength of these works of art is their attempt to do justice to the lives and deaths of others, to respect the victims of the Sichuan earthquake both as individuals and collectively. Ai's Sichuan sculptures have the power of war memorials. What you don't see in these works is Ai himself. Why would you? It would be strange if he had put himself in the foreground of the Sichuan tragedy. It is just as odd to see him in a picture about the refugee crisis.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best, Ai makes art with a genuine social conscience. But his fame is harming his work. Frankly, he seems hooked on celebrity. That photograph of himself pretending to be a drowned refugee child is distressingly solipsistic. Perhaps it even suggests a messiah complex. One thing I do know. It is bad 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art is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keep their culture alive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nervous about criticising this revered artist, simply imagine if a less culturally distinguished celebrity went to Lesbos and lay on a beach for a photograph - a reality TV star or model. They would be damned as trite and stupid. It's trite and stupid when Ai does it, too.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modern world makes integrity very difficult. The speed with which fame can grow in the age of the internet is dizzying. Ai has exploded out of the art world to become a global icon. He clearly has the best intentions and wants to use his fame to change the world. What's wrong in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Ai going to Lesbos is too much like Lawrence going to Arabia. It is a narcissistic mission, an act of emotional colonialism in which a famous artist seems to think he can speak directly for the abandoned and merge his image with that of a dead child. Let's hope his film restores the genuine compassion of his best work. Let's hope it gives centre stage to the refugees themselves.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25"/>
      </w:pPr>
    </w:p>
    <w:p>
      <w:pPr>
        <w:pStyle w:val="Normal25"/>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25" type="#_x0000_t75" alt="LexisNexis®" style="width:147.75pt;height:30pt">
            <v:imagedata r:id="rId17" o:title=""/>
          </v:shape>
        </w:pict>
      </w:r>
      <w:r>
        <w:cr/>
      </w:r>
    </w:p>
    <w:p>
      <w:pPr>
        <w:pStyle w:val="Heading124"/>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Isis widow charged for her role in the death of hostage Kayla Mueller; Umm Sayyaf could face life in prison for conspiring in the death of American aid worker Kayla Mueller, who was abused and raped by Isis leader</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2016 Friday 10:55 PM GMT</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6"/>
        <w:keepNext w:val="0"/>
        <w:spacing w:before="120" w:after="0" w:line="220" w:lineRule="atLeast"/>
        <w:ind w:left="0" w:right="0" w:firstLine="0"/>
        <w:jc w:val="left"/>
      </w:pPr>
      <w:r>
        <w:br/>
      </w:r>
      <w:r>
        <w:pict>
          <v:shape id="_x0000_i1126" type="#_x0000_t75" style="width:167.98pt;height:30.75pt">
            <v:imagedata r:id="rId1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094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federal prosecutors have filed charges against an Iraqi woman accused of holding American aid worker Kayla Mueller hostage before she was killed in Syria.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US aid worker Kayla Mueller was taken hostage by Isis - and how attempts to save her failed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affidavit released on Monday, FBI special agent William Heaney charged 25-year-old Nisreen Assad Ibrahim Bahar, also known as Umm Sayyaf, with conspiring to provide material support to Islamic State - an offense that officials allege resulted in Mueller's death in February 2014.</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affidavit, which revealed new details about Mueller's time in captivity, the 26-year-old Arizona woman was abducted at gunpoint by masked Isis soldiers on her second day in Syria in August 2013 and was taken to prison with other hostages.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2014, she was then transferred from the Isis prison to the custody of Sayyaf and her husband Abu Sayyaf, also known as Fathi ben Awn ben Jildi Murad al-Tunisi, who is believed to have been a mid-ranking Isis operative who reported directly to the Islamic State leader, Abu Bakr al-Baghdadi.</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transfers Umm Sayyaf, wife of suspected Isis member, to Iraqi Kurds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Sayyafs held Mueller and other female captives in several residences, handcuffing them and locking them in rooms, the charges reveal. According to the affidavit, Baghdadi abused and raped Mueller along with two other Yazidi women also held captive by the pair. Umm Sayyaf "knew how Mueller was treated by Baghdadi when Mueller was held against her will in Sayyaf's home", according to the Justice Department statement on Monday.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Umm Sayyaf "threatened the women, telling them she would kill them if they did not listen to her", the statement continues. Sayyaf also "chastised the captives" by calling them "kafir" and "infidels", according to the affidavit.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affidavit further alleges that Sayyaf showed "violent ISIL propaganda videos" to Mueller and the other captives, and that young women held by Umm Sayyaf were sold and traded to Isis 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Umm Sayyaf allegedly confessed that she had sole responsibility for Mueller and others while her husband traveled, according to the affidavit, in which she also admitted that Baghdadi "owned" Mueller during her captivity, with "owning" being equivalent to slavery.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Mueller had been working to provide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Her death was announced in February 2015, but the circumstances of her death have never been verified by US officials. At the time, the terrorist group had claimed that Mueller was killed during a Jordanian air raid made in retaliation for Islamic State's gruesome killing of a Jordanian pilot. The group subsequently sent photographs of the dead woman to her family in the US as proof, but her family has said it suspects that Mueller was murdered by Isis.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Umm Sayyaf was captured during the US military raid which killed her husband in May 2015, becoming the first detainee held by the US in its year-long war against Isis. The US military transferred her over to Iraqi Kurdish custody after nearly three months of holding her in low-profile captivity for interrogation.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subsequent interviews with FBI agents, Umm Sayyaf admitted that her family had belonged to al-Qaida's affiliate in Iraq prior to Isis's formation, and were subsequently active members of Islamic State, the affidavit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could face life in prison if convicted.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29" type="#_x0000_t75" alt="LexisNexis®" style="width:147.75pt;height:30pt">
            <v:imagedata r:id="rId17" o:title=""/>
          </v:shape>
        </w:pict>
      </w:r>
      <w:r>
        <w:cr/>
      </w:r>
    </w:p>
    <w:p>
      <w:pPr>
        <w:pStyle w:val="Heading125"/>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So the Greece deportations are going 'smoothly'? Take a closer look; The first refugees have been returned under the EU-Turkey deal, and there are already concerns about coercion and force being used</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 8:50 PM GMT</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7"/>
        <w:keepNext w:val="0"/>
        <w:spacing w:before="120" w:after="0" w:line="220" w:lineRule="atLeast"/>
        <w:ind w:left="0" w:right="0" w:firstLine="0"/>
        <w:jc w:val="left"/>
      </w:pPr>
      <w:r>
        <w:br/>
      </w:r>
      <w:r>
        <w:pict>
          <v:shape id="_x0000_i1130" type="#_x0000_t75" style="width:167.98pt;height:30.75pt">
            <v:imagedata r:id="rId1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Apostolis Fotiadis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1" style="position:absolute;z-index:25171148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had been declared the first day that migrants and refugees would be deported from Greece within the framework of the EU-Turkey deal, and European authorities seemed determined not to miss the date. So as of Sunday, Greek police, along with the EU border agency Frontex, organised a large-scale operation to ensure the smooth handling of today's returns from the islands of Chios and Lesbos.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initially deemed a success, with reports being limited to the boats and their occupants, which offered some digestible photo ops. There is plenty of evidence, though, that suggests that it has been no more than a media-savvy gesture on behalf of the European commission.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coercion and force will become necessary when people really start resisting deportations?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Frontex clarified that the boats carried mostly Pakistanis, Bangladeshis, Afghans and Moroccans who were going to be deported to Turkey prior to the deal or didn't request asylum. There were only two Syrians among them who appear not to have requested international protection. Indeed authorities appear to have rushed to identify such people so they could be available for today's return. Termed "easy cases" by Frontex spokeswoman Eva Moncure, they are perfect material for today's photo op.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turns out, more than 90% of people arriving in Greek islands since 20 March - when the EU-Turkey deal was enacted - have opted for asylum, thus complicating their return under the arrangement. It is no surprise then that no further dates have been announced for future deportations.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EU-Turkey deal begins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in Germany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day of deportations has been met with affirmative statements by credible international organisations, including the UN High Commissioner for Refugees (UNHCR), who confirmed that all procedures were regular and rights of deportees were observed. Everything is smooth and tidy, it seems. But this is one version of the story only. There is a second where things have gone less smoothly.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lawyers' accounts and journalist reports from the islands raise the question of whether refugees have been given sufficient time and access to asylum procedures. It appears that many of them do not yet understand the content of the deal or why they have been restricted, and there has been a last-minute rush for asylum claims among the people who are possible deportees. It is also unclear how Turkey plans to handle returnees, how they will be received, and whether they will be able to receive the protection that was previously offered to them there.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is no 'safe haven' for refugees - it shoots them at the border | Patrick Kingsley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yesterday at a pre-removal centre in Chios, police faced angry protesters among those rounded up to be deported. Videos have emerged in which detainees appear to scream "no deport" and "shame on Europe". It is unclear to what degree the deportees have been coerced to comply with operational procedures.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evidence is important in order to pose questions about the future of the deal. How much coercion and force will become necessary when people really start resisting deportations? How will the EU follow up the nasty details of the process when Frontex does not have a complaints mechanism to carry out inquiries into violations? What will be the limits for NGOs and international organisations before they become complicit?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Deportation from Europe has a dark history, hence the need for a positive photo op today. But without genuine transparency over the enacting of the EU-Turkey deal, pictures alone won't be enough.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3" type="#_x0000_t75" alt="LexisNexis®" style="width:147.75pt;height:30pt">
            <v:imagedata r:id="rId17" o:title=""/>
          </v:shape>
        </w:pict>
      </w:r>
      <w:r>
        <w:cr/>
      </w:r>
    </w:p>
    <w:p>
      <w:pPr>
        <w:pStyle w:val="Heading126"/>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Denmark to force refugees to give up valuables under proposed asylum law; UN warns that bill requiring refugees to pay for accommodation while applying for asylum will fuel fear and xenophobia</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7:32 AM GMT</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8"/>
        <w:keepNext w:val="0"/>
        <w:spacing w:before="120" w:after="0" w:line="220" w:lineRule="atLeast"/>
        <w:ind w:left="0" w:right="0" w:firstLine="0"/>
        <w:jc w:val="left"/>
      </w:pPr>
      <w:r>
        <w:br/>
      </w:r>
      <w:r>
        <w:pict>
          <v:shape id="_x0000_i1134" type="#_x0000_t75" style="width:167.98pt;height:30.75pt">
            <v:imagedata r:id="rId1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5" style="position:absolute;z-index:2517135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is set to force refugees to hand over their valuables in order to pay for their accommodation while applying for asylum, in a move the UN has warned may fuel fear and xenophobia. The Danish government has secured a parliamentary majority in favour of legislation that will severely curb the rights of refugees, and is expected to begin debate on the legislation in parliament on Wednesday.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states that asylum seekers who arrive with more than 10,000 kroner in cash "will have to [use] the surplus above 10,000 kroner to pay for their stay", Danish government spokesman Marcus Knuth told the Guardian.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Danish MEP quits ruling party over plan to seize refugees' valuables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of an earlier draft of the law, refugees will no longer have to give up items of sentimental value, such as wedding rings, or items deemed as essential, such as watches. Gold bullion could still be seized, but Knuth said that in the case of any dispute of sentimental value, the asylum seeker would have the final say.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comparisons between the new law and the treatment of Jews during the Holocaust, Knuth said the claim was "ludicrous" because similar laws apply to Danish citizens on welfare benefits. "We're simply applying the same rules we apply to Danish citizens who wish to take money from the Danish government," 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the latest attempt by Denmark's centre-right government to roll back its obligations to refugees. Last month, the prime minister, Lars Lokke Rasmussen, called for an end to the UN 1951 refugee convention, a law created in the aftermath of the Holocaust - a suggestion the UN said would "renounce millennia" of human progress.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refugee advocates also warn that there are worse aspects to the new law than the articles concerning refugees' belongings. If passed on Wednesday, the law will prevent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being granted more than one year's sanctuary, unless they can prove that they are individually under threat in Syria. Parents who arrive without their children will have to wait at least three years before they can apply to be reunited with their family, a clause campaigners have described as particularly cruel.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asylum in Europe: the closing north | Editorial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Michala Clante Bendixen, chair of Refugees Welcome in Denmark, said: "It means that most of these families will be separated for up to five years. First they'll have to wait for the asylum application to go through, then there will be 3 years of waiting, then they'll have to apply for reunification. Separating families for five years is completely crazy."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Denmark only accepted about 20,000 asylum seekers in 2015 - 2% of the total to arrive in Europe last year - its government is keen to deter more from coming, Bendixen said. "They have two goals: one is to scare people away, and the other is to make life as hard as possible for those who are already here, to make them leave."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also recently introduced more stringent border controls, forcing more potential asylum seekers back to Germany, which took in about 1.1 million last year. Germany has also begun to turn back more migrants from its own southern borders, with deportees to Austria rising to 200 a day in January, up from 60 in December, the Austrian government said this week.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on the bill is expected later in January.</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37" type="#_x0000_t75" alt="LexisNexis®" style="width:147.75pt;height:30pt">
            <v:imagedata r:id="rId17" o:title=""/>
          </v:shape>
        </w:pict>
      </w:r>
      <w:r>
        <w:cr/>
      </w:r>
    </w:p>
    <w:p>
      <w:pPr>
        <w:pStyle w:val="Heading127"/>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UK's 'chaotic system' leaves refugees on the street, says charity; Refugees risk becoming homeless because of strict four-week limit to find work and accommodation, says Refugee Council</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8:37 AM GMT</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
        <w:keepNext w:val="0"/>
        <w:spacing w:before="120" w:after="0" w:line="220" w:lineRule="atLeast"/>
        <w:ind w:left="0" w:right="0" w:firstLine="0"/>
        <w:jc w:val="left"/>
      </w:pPr>
      <w:r>
        <w:br/>
      </w:r>
      <w:r>
        <w:pict>
          <v:shape id="_x0000_i1138" type="#_x0000_t75" style="width:167.98pt;height:30.75pt">
            <v:imagedata r:id="rId1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155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10,000 newly recognised refugees are being left at risk of becoming homeless and destitute each year because of the chaotic system of government support, the Refugee Council has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charity's research reveals that the strict four-week limit in which new refugees have to secure an income and find somewhere to live before they are evicted from their asylum accommodation is leaving them on the streets.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100 refugees recently been granted asylum in the UK, 81 told researchers they were homeless or about to be when they came to the charity for help. The charity estimates 9,768 newly recognised refugees could have been left without shelter last year alone.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being affected by what the Refugee Council said was a "chaotic system" that leaves newly recognised refugees virtually abandoned by the government, are many Syrians. Their fate once being granted refugee status by the UK is in stark contrast to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be resettled across the UK by 2020 who will have their accommodation secured in advance of their arrival and be given specialist support to access services and employment.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Lisa Doyle, co-author of the Refugee Council report, England's Forgotten Refugees, said: "For people who have escaped war, torture and rape, being granted asylum in Britain should be a moment of immense relief, a time to finally stop running and instead to focus on rebuilding their shattered lives.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"Shockingly quite the opposite is true. These forgotten refugees are being all but abandoned by the government which has just committed to protecting them. Quite simply, refugees are being left without refuge."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said the problem arises from the way support is cut off as soon as an individual is granted refugee status. Each refugee is given 28 days to find an income and a home before they are evicted from their asylum accommodation and lose their financial support of just over £5 a day. While they can apply for a one-off loan to support them, there is a long delay in processing the loan applications, which the government says it aspires to complete within six weeks - by which time, the charity said, refugees can become homeless.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government-funded service to help refugees integrate was abolished in 2011.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Faisal, a Syrian student who arrived in the UK last year, was granted asylum last Christmas. He said: "I got my letter to leave my NASS accommodation within 28 days. I was lucky that I'd got my identity document fairly quickly, but I didn't get my national insurance number until day 20 and its difficult to start the process at the Job Centre without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local council to see if they could help me... but they told me I wasn't a priority, so wasn't eligible for any help... I had no way of finding a room to rent: I didn't have money for a deposit and agency fees are ridiculous. How is someone in my situation supposed to have that sort of money? I'd essentially been granted asylum and then kicked out on the street."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Faisal was eventually helped by a charity the Race Equality Centre in Leicester and Leicestershire, which found him a place in a hostel. He is now living in a shared house and is starting university in September to finish an architecture degree he began in Syria.</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1" type="#_x0000_t75" alt="LexisNexis®" style="width:147.75pt;height:30pt">
            <v:imagedata r:id="rId17" o:title=""/>
          </v:shape>
        </w:pict>
      </w:r>
      <w:r>
        <w:cr/>
      </w:r>
    </w:p>
    <w:p>
      <w:pPr>
        <w:pStyle w:val="Heading128"/>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Commons committee calls for asylum seekers to be housed in Tory shires; Voluntary dispersal scheme unfair with Glasgow, Stoke and Middlesbrough housing majority while boroughs such as Maidenhead take none, MPs say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8:42 AM GMT</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0"/>
        <w:keepNext w:val="0"/>
        <w:spacing w:before="120" w:after="0" w:line="220" w:lineRule="atLeast"/>
        <w:ind w:left="0" w:right="0" w:firstLine="0"/>
        <w:jc w:val="left"/>
      </w:pPr>
      <w:r>
        <w:br/>
      </w:r>
      <w:r>
        <w:pict>
          <v:shape id="_x0000_i1142" type="#_x0000_t75" style="width:167.98pt;height:30.75pt">
            <v:imagedata r:id="rId1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3" style="position:absolute;z-index:2517176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Destitute asylum seekers should be dispersed to the Tory shires, including the home secretary's constituency town of Maidenhead, which currently receive none at all, a Commons committee has demanded.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home affairs committee said that under the current dispersal system the majority of asylum seekers are sent to low-cost housing in urban areas such as Glasgow, Stoke, and Middlesbrough - where the recent "red doors" row highlighted their concentration.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MPs said too many local authorities were unwilling to take part in the voluntary dispersal scheme and ministers should bring pressure to bear on them to volunteer and provide suitable accommodation for asylum seekers.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have said they are considering how to get more local authorities involved in the scheme.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also said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others meant that as many as 50,000 asylum seekers would need to be housed by 2017 and the government should reconsider offers from individuals including the archbishop of Canterbury and others to house refugees.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dispersal system appears unfair, with whole swaths of the country never receiving a single asylum seeker," said the committee's chair, Keith Vaz.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are being moved into low-cost housing in urban areas such as Glasgow, Stoke, Cardiff and, of course, Middlesbrough, where the ratio is one asylum seeker per 137 people. However, on the data we have received, local authorities in areas such as Maidenhead, Lincoln and Warwick have housed none."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Theresa May's Maidenhead constituency, the home affairs committee report also lists David Cameron's West Oxfordshire council, George Osborne's Cheshire East council, Philip Hammond's Runnymede council and Michael Gove's Surrey Heath council as having no destitute asylum seekers housed in their areas.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report says that the largest numbers are housed in Glasgow (3,067), Birmingham (1,674), Liverpool (1,524), Cardiff (1,442), Bolton (1,023) Rochdale (1,020) and Manchester (954).</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number of asylum seekers are still to be found living in London but the vast majority support themselves, with individual boroughs such as Newham (111) and Redbridge (107) housing destitute asylum seekers.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condemns the painting of the doors of asylum seekers' homes red in Middlesbrough and the issuing of coloured wristbands to asylum seekers in order to receive meals at a hostel in Cardiff as "appalling" episodes of prejudice.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the episodes leave questions to be answered about the Home Office's running of the Compass contracts under which three companies - G4S, Serco and Clearsprings - provide accommodation for asylum seekers.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"G4S, Serco and Clearsprings receive millions of pounds of public money to house asylum seekers, and revelations in recent months have been alarming. The compulsory wearing of wristbands and the infamous red doors demonstrate an unacceptable attitude towards vulnerable people. The Home Office has failed to provide proper oversight and inspection, and must do better," said Vaz.</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they were trying to expand the number of local authorities taking part in the scheme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closely with local authorities to ensure the impact of asylum dispersals is considered and acted upon and are actively looking to expand the number of local authorities in the dispersal scheme. We will continue to consult with those who are currently not part of the scheme," the spokesperson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and Immigration Act 1999, and its provisions, was introduced with the intention of sharing the impact of dispersals of asylum seekers across the UK and to ease the over-reliance on any one area."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funds "strategic migration partnerships" that consider the impact of dispersal on communities and local services and ensure that community cohesion, social welfare and safety issues are properly considered.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45" type="#_x0000_t75" alt="LexisNexis®" style="width:147.75pt;height:30pt">
            <v:imagedata r:id="rId17" o:title=""/>
          </v:shape>
        </w:pict>
      </w:r>
      <w:r>
        <w:cr/>
      </w:r>
    </w:p>
    <w:p>
      <w:pPr>
        <w:pStyle w:val="Heading129"/>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Guardian and Observer refugee appeal: charity completes first Aegean rescue mission; The Migrant Offshore Aid Station (Moas) has rescued 59 people stranded in two boats in the Aegean SeaClick here to donate to our appeal</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2016 Saturday 1:57 PM GMT</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1"/>
        <w:keepNext w:val="0"/>
        <w:spacing w:before="120" w:after="0" w:line="220" w:lineRule="atLeast"/>
        <w:ind w:left="0" w:right="0" w:firstLine="0"/>
        <w:jc w:val="left"/>
      </w:pPr>
      <w:r>
        <w:br/>
      </w:r>
      <w:r>
        <w:pict>
          <v:shape id="_x0000_i1146" type="#_x0000_t75" style="width:167.98pt;height:30.75pt">
            <v:imagedata r:id="rId1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Howard</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7" style="position:absolute;z-index:2517196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early in the morning of the 28 December when the Migrant Offshore Aid Station (Moas) completed its first rescue mission in the Aegean Sea.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59 people were stranded on two boats. The first was drifting following engine problems, the second was overloaded. The boats were rescued two miles from the Greek island of Lesbos, which sits close to the Turkish coast and has become  the main gateway for the hundreds of thousands of people seeking refuge on European shores from conflict, destitution and disaster at home.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Moas, founded by a family in response to the crisis, is one of six charities chosen as beneficiaries of the Guardian and Observer appeal for refugees. Since 2014 it has saved more than 12,000 people, mostly in the Mediterranean.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mothership, complete with two rescue launchers named after Alan and Galip Kurdi, the children whose deaths provoked an international outcry in the summer, is to operate from the island of Agathonisi so that it can scour Aegean waters over the winter months. It is currently expected to remain there for 60 days, but the director of Moas, Martin Xuereb, hopes that donations - including those from Guardian and Observer readers - will mean they will be able to extend their expedition to 90 days.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thank you to your readers," he says. "With their support and that of others we hope we will be able to extend our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coastguard is in great need of help in the Aegean, he says.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the responsibility to coordinate rescues over a stretch of coastline which is immense. It stands to reason that there is need for support," he says.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flow of boats carrying migrants and refugee s  across the Mediterranean has slowed with the approach of winter, many people are still prepared to attempt the much shorter Aegean route. Moas believes it is likely to encounter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in Mediterranean waters, which is the route of people coming from sub-Saharan Africa.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always a clear cut choice to rescue a boat carrying refugees and migrants, says Xuereb. The transfer between vessels poses a risk in itself and the decision rests on a number of factors, such as the state of the vessel, its position in relation to the shoreline, the number of people on board and the weather conditions.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if you just take people on board every time then sometimes you put people at risk because if a migrant craft is 300 metres from the shore and safe then intercepting and plucking them out and on your boat is less secure than letting them go," he says.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operations hold all the more danger for those who end up in the cold waters so the rescue swimmers and paramedics on board the vessels are essential.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 to locate people much quicker. They will not survive very long if they stay in the sea," he says.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board, survivors are given blankets, medical assistance where necessary and transported to land where they can receive further support from health services, police and voluntary aid organisations.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in the future there will be no need for Moas but this doesn't look like it will be the case soon. When it comes to saving lives at sea there should be no distinction as to who is providing assistance. The ultimate aim is to mitigate loss of life - who is providing that assistance is immaterial."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2016</w:t>
      </w:r>
    </w:p>
    <w:p>
      <w:pPr>
        <w:pStyle w:val="Normal31"/>
      </w:pPr>
    </w:p>
    <w:p>
      <w:pPr>
        <w:pStyle w:val="Normal31"/>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49" type="#_x0000_t75" alt="LexisNexis®" style="width:147.75pt;height:30pt">
            <v:imagedata r:id="rId17" o:title=""/>
          </v:shape>
        </w:pict>
      </w:r>
      <w:r>
        <w:cr/>
      </w:r>
    </w:p>
    <w:p>
      <w:pPr>
        <w:pStyle w:val="Heading130"/>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Refugee crisis: human rights chief hits out at Cameron and May; Council of Europe's human rights commissioner accuses UK government of 'scaling up alarmist rhetoric' on migration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 7:07 PM GMT</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
        <w:keepNext w:val="0"/>
        <w:spacing w:before="120" w:after="0" w:line="220" w:lineRule="atLeast"/>
        <w:ind w:left="0" w:right="0" w:firstLine="0"/>
        <w:jc w:val="left"/>
      </w:pPr>
      <w:r>
        <w:br/>
      </w:r>
      <w:r>
        <w:pict>
          <v:shape id="_x0000_i1150" type="#_x0000_t75" style="width:167.98pt;height:30.75pt">
            <v:imagedata r:id="rId1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1" style="position:absolute;z-index:25172172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human rights commissioner has accused David Cameron and Theresa May of "scaling up alarmist rhetoric" on migration, portraying migrants as a "threat to UK society" and fuelling a xenophobic climate in Britain.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from Nils Muiznieks, the Council of Europe's human rights commissioner, follows his visit to Britain in January.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official report, the human rights commissioner condemns May, the home secretary, for her determination to "create a really hostile environment for illegal migration", for criminalising irregular migrants and for failing to highlight the positive impact of immigration in Britain.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German brewer accused of making 'Nazi beer' critical of refugee policy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commissioner wants to see the government abandon its "monolithic target" to reduce net inward migration to below 100,000, describing it as unrealistic and unattainable; at the minimum impose a time limit on the use of detention for irregular migrants, and to put an immediate end to its "right to rent" law, which is depriving migrants and refugees of access to adequate housing.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Muiznieks does welcome Britain's commitment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to protect unaccompanied child migrants but adds that, given Britain "is a large and prosperous European state", many more refugees could be resettled in the UK.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voices concern about the plight of 67 refugees and their families who have been trapped on a UK base in Cyprus since 1998.</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advises British politicians to abandon the use of the term "illegal immigrant". He says that "regrettably" Cameron has used the phrase, which carries stigmatising connotations as the adjective "illegal" is usually linked to criminality, adding: "People are not illegal. Their legal status may be irregular, but that does not render them beyond humanity."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use of the term 'illegal migrants' renders all migrants suspicious in the eyes of the general public. For this reason, most international organisations, including the Council of Europe, use primarily the more neutral term 'irregular migrants'. This can contribute to mitigating the dangerously polarising and alarmist discourse that views migrants as a threat to a society and its public order."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European human rights official says he is worried that this "dominant political discourse which is tainted by alarmism" has led to the unsurprising outcome that the public consider immigration as the most important issue facing the country ahead of health, crime or the economy.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political discourse needs to be more objective and to highlight concrete positive effects that migrants have on UK society, as is the case in many other European states. The authorities' attention is drawn to the fact that a considerable part of the public in the UK in fact appears to be interested and demands careful and accurate explanation of immigration-related evidence," he concludes.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defended the government's record on immigration and asylum and insisted the "wide range of measures to cut abuse of our immigration system" that had been taken was justified in making it harder for people to illegally enter, work or remain in the UK.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reforms to bring migration down to sustainable levels which is in the best interests of the country. Uncontrolled immigration makes it difficult to maintain social cohesion, puts pressure on public services and can drive down wages for people on low incomes," said the immigration minister, James Brokenshire, in his reply.</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53" type="#_x0000_t75" alt="LexisNexis®" style="width:147.75pt;height:30pt">
            <v:imagedata r:id="rId17" o:title=""/>
          </v:shape>
        </w:pict>
      </w:r>
      <w:r>
        <w:cr/>
      </w:r>
    </w:p>
    <w:p>
      <w:pPr>
        <w:pStyle w:val="Heading131"/>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Refugee crisis: key aid agencies refuse any role in 'mass expulsion'; UNHCR and Médecins Sans Frontières say they will not be involved with EU-Turkey deal to send people back from Greece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 11:39 AM GMT</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
        <w:keepNext w:val="0"/>
        <w:spacing w:before="120" w:after="0" w:line="220" w:lineRule="atLeast"/>
        <w:ind w:left="0" w:right="0" w:firstLine="0"/>
        <w:jc w:val="left"/>
      </w:pPr>
      <w:r>
        <w:br/>
      </w:r>
      <w:r>
        <w:pict>
          <v:shape id="_x0000_i1154" type="#_x0000_t75" style="width:167.98pt;height:30.75pt">
            <v:imagedata r:id="rId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5" style="position:absolute;z-index:25172377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triple blow has been dealt to the integrity of the EU-Turkey migration deal after two leading aid groups refused to work with Brussels on its implementation, and a senior Greek official said nobody knew how the agreement was supposed to work.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said it was suspending most of its activities in refugee centres on the Greek islands because they were now being used as detention facilities for people due to be sent back to Turkey.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was later joined by Médecins Sans Frontières, which said it did not want to be involved in the blanket expulsion of refugees because it contravened international law.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spokeswoman, Melissa Fleming, said : "UNHCR is not a party to the EU-Turkey deal, nor will we be involved in returns or detention. We will continue to assist the Greek authorities to develop an adequate reception capacity."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and stronger statement, Marie Elisabeth Ingres, MSF's head of mission in Greece, said: "We will not allow our assistance to be instrumentalised for a mass expulsion operation and we refuse to be part of a system that has no regard for the humanitarian or protection needs of asylum seekers and migrants."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around 1 million people have crossed the narrow straits between Turkey and Greece to try to claim asylum in Europe. In an attempt to stop this flow, the EU and Turkey reached a deal last week that would see almost all asylum seekers returned to Turkish soil.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in Turkey still sailing for Greece as new rules come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this, the EU has deemed Turkey a safe country for refugees; a decision strongly contested by rights groups.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not a full signatory to the UN refugee convention, and while it has accepted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country, it has sometimes forcibly returned Syrian, Iraqi and Afghan asylum seekers to their countries of origin. While a law introduced in January nominally allowed some Syrians to gain legal work, aid groups said they had not yet heard of any Syrian being granted a work permit under the law.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severe practical problems with the deal. Greece needs an extra 4,000 asylum officials from the rest of the EU in order to deport such a high number of people. These reinforcements have not yet arrived, and in the meantime the number of refugees in Greece has risen above 50,000.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said it believed Greece did not have the capacity to deal with so many people.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 said: "UNHCR is concerned that the EU-Turkey deal is being implemented before the required safeguards are in place in Greece. At present, Greece does not have sufficient capacity on the islands for assessing asylum claims, nor the proper conditions to accommodate people decently and safely pending an examination of their cases."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mayor of Lesbos, the island where most migrants land, said no Greek official knew exactly how the deportation process would work, nor what to do with the refugees while they waited.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the Guardian if he had received any concrete instructions about how refugees would be processed and returned to Turkey, Giorgos Kazanos said: "No, not yet."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Every five minutes, the orders change. So who knows. Maybe God knows. If you have any communication with God, you can ask him."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in Greece set himself alight on Tuesday in frustration at the bureaucratic chaos. He survived after being doused with water and taken to hospital.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57" type="#_x0000_t75" alt="LexisNexis®" style="width:147.75pt;height:30pt">
            <v:imagedata r:id="rId17" o:title=""/>
          </v:shape>
        </w:pict>
      </w:r>
      <w:r>
        <w:cr/>
      </w:r>
    </w:p>
    <w:p>
      <w:pPr>
        <w:pStyle w:val="Heading132"/>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Bishops naturally leftwing, suggests minister after plea to take more refugees; Welsh secretary Stephen Crabb said UK would have higher debt if government had listened to economic and social policy advice of the church</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5:43 PM GMT</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
        <w:keepNext w:val="0"/>
        <w:spacing w:before="120" w:after="0" w:line="220" w:lineRule="atLeast"/>
        <w:ind w:left="0" w:right="0" w:firstLine="0"/>
        <w:jc w:val="left"/>
      </w:pPr>
      <w:r>
        <w:br/>
      </w:r>
      <w:r>
        <w:pict>
          <v:shape id="_x0000_i1158" type="#_x0000_t75" style="width:167.98pt;height:30.75pt">
            <v:imagedata r:id="rId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9" style="position:absolute;z-index:2517258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David Cameron's cabinet ministers has dismissed Church of England's pleas for the UK to take in more refugees, suggesting bishops are naturally politically opposed to a Conservative government.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that may inflame the row between Downing Street and bishops, Stephen Crabb, the Welsh secretary, said on Sunday that the UK would probably have higher debt if the government had listened to the economic and social policy advice of the church.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Crabb hit back after the group of religious leaders accused David Cameron of ignoring their offers to help to provide housing, foster care and other support for up to 50,000 refugees.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Bishops in stinging rebuke to David Cameron over refugee crisis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gave to the Observer a private letter they sent to the prime minister in early September calling on him to increase the number of refugees that the UK is prepared to take over the next five years from 20,000 to 50,000.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asks him to consider involving the church in a national effort to "mobilise the nation as in times past" - an offer that has not been taken up.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Sky News's Murnaghan programme, Crabb dismissed their intervention, saying: "Church of England bishops criticising the Conservative governments isn't really news.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specific issue I would say to them, four years ago we were out there in Syria as a government, spending taxpayers money, investing in camps providing clean water, shelter, security to those refugees, those families fleeing war.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response has been one of compassion; we have been at the coalface there for the last four years, long before the bishops started taking a campaigning interest in this issue."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he believed bishops were too leftwing, Crabb said: "Well, if you go back decades now and if we had listened to the bishops and all of their prescriptions for economic and social policy we would probably have debt a lot higher."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defended its decision to admit only 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saying it wants to concentrate its efforts on helping refugees at camps in the region.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Fallon, the defence secretary, said: "No country is Europe is doing more in Syria than we are. We're spending a £1bn helping refugees in refugee camps and now we've announced we'll take 5,000 a year for the rest of this parliament which is a number we think we can reasonably accommodate.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to the bishops is no one is doing more than we are to help the refugees in their camps."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"worrying" threat of clashes with Russia should not prevent Britain from joining airstrikes against Islamic State in Syria.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MP, who chairs Labour's refugee taskforce, said the bishops were right that the public were "ready to do more to help those fleeing conflict, violence and persecution".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continued: "We know thousands of people have signed petitions, donated clothes, food and tents and even offered space in their own homes. As this letter makes clear, leaders of all faith groups are united in the call that we can - and must - do more.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commitment to take just 4,000 refugees this year is not good enough. Over 3,000 people are arriving on the Greek island of Lesvos each day. If every city and county took 10 refugee families, that would help 10,000 refugees this year alone.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asking a huge amount of our government. Simply to fulfil our duty in the worst humanitarian crisis since the second world war."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1" type="#_x0000_t75" alt="LexisNexis®" style="width:147.75pt;height:30pt">
            <v:imagedata r:id="rId17" o:title=""/>
          </v:shape>
        </w:pict>
      </w:r>
      <w:r>
        <w:cr/>
      </w:r>
    </w:p>
    <w:p>
      <w:pPr>
        <w:pStyle w:val="Heading133"/>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First Syrian family accepted under refugee increase to arrive in Perth; Family of five the first of 12,000 Syrians and Iraqis to be resettled in Australia as part of a group selected after 'rigorous' security screening</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7:56 AM GMT</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
        <w:keepNext w:val="0"/>
        <w:spacing w:before="120" w:after="0" w:line="220" w:lineRule="atLeast"/>
        <w:ind w:left="0" w:right="0" w:firstLine="0"/>
        <w:jc w:val="left"/>
      </w:pPr>
      <w:r>
        <w:br/>
      </w:r>
      <w:r>
        <w:pict>
          <v:shape id="_x0000_i1162" type="#_x0000_t75" style="width:167.98pt;height:30.75pt">
            <v:imagedata r:id="rId1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Calla Wahlquist</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3" style="position:absolute;z-index:2517278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12,000 Syrian and Iraqi refugees to be resettled in Australia under an arrangement announced by former prime minister Tony Abbott in his last days in office will arrive in Perth on Tuesday.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five are due to arrive in Western Australia in the next 24 hours, social services minister, Christian Porter, said on Monday.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told reporters at a press conference in Perth that the family was part of a group selected following a "rigorous" security screening process.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George Brandis: alienating Australian Muslims the 'worst thing we could do'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talking, of course, about people here and in the case of this family understand who have been in refugee camps for very long periods of time,"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 very high level of ability of the Australian government to assess them in a very rigorous 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attorney general, George Brandis, dismissed calls from New South Wales Nationals MP Andrew Fraser for Australia to close its borders to "Middle Eastern refugees or Islamic boat people". Brandis said  the Muslim community was "a very important element of Australian society", adding "the worst thing we could do is alienate the Muslim community".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announced plans to admit another 12,000 Syrian and Iraqi refugees in September in response to images of the refugee crisis in Europe, on top of the existing refugee intake of 13,750 refugees. A number of the additional refugees are expected to be Christian but the intake will not exclude Muslims.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of those are expected to be settled in WA.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said the one-off expansion of the refugee intake would put pressure on service providers but said the support system in Australia was "world class".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accept an extra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join US-led airstrikes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stop after a given period of time, they go on, they involve everything from health and trauma counselling, if that is required, to interface with government and government services, English language training and proficiency,"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good at it, actually, and it goes on for some period of time. So those normal processes will be applied to this family but no doubt everyone will be on their absolute toes to ensure that the service is at its sparkling best when we've got families like this who are coming in after long periods of being in very, very difficult circumstances."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additional humanitarian visa places was made at the same time the Australian government announced it would be joining US-led air strikes in Syria.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200 were selected about two months ago and are expected to be resettled in Australia by Christmas. The immigration minister, Peter Dutton, said at the time everyone in the group would be subjected to rigorous testing.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do biometrics testing, we are going to do some DNA testing otherwise, and we are going to search databases to make sure that people who come to this country are not going to pose a threat," Dutton said.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a helping hand, but we aren't going to inadvertently let people in who are going to do harm to the men, women and children of Australia."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will cost $700m and Australia has also committed an extra $44m in humanitarian assistance.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65" type="#_x0000_t75" alt="LexisNexis®" style="width:147.75pt;height:30pt">
            <v:imagedata r:id="rId17" o:title=""/>
          </v:shape>
        </w:pict>
      </w:r>
      <w:r>
        <w:cr/>
      </w:r>
    </w:p>
    <w:p>
      <w:pPr>
        <w:pStyle w:val="Heading134"/>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Denmark to force refugees to give up valuables under proposed asylum law; UN warns bill requiring refugees to pay for accommodation while applying for asylum will fuel fear and xenophobia</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11:29 PM GMT</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6"/>
        <w:keepNext w:val="0"/>
        <w:spacing w:before="120" w:after="0" w:line="220" w:lineRule="atLeast"/>
        <w:ind w:left="0" w:right="0" w:firstLine="0"/>
        <w:jc w:val="left"/>
      </w:pPr>
      <w:r>
        <w:br/>
      </w:r>
      <w:r>
        <w:pict>
          <v:shape id="_x0000_i1166" type="#_x0000_t75" style="width:167.98pt;height:30.75pt">
            <v:imagedata r:id="rId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7" style="position:absolute;z-index:25172992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is set to force refugees to hand over their valuables in order to pay for their accommodation while applying for asylum, in a move the UN has warned may fuel fear and xenophobia. The Danish government has secured a parliamentary majority in favour of legislation that will severely curb the rights of refugees, and is expected to pass the legislation in parliament on Wednesday.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states that asylum seekers who arrive with more than 10,000 kroner in cash "will have to [use] the surplus above 10,000 kroner to pay for their stay", Danish government spokesman Marcus Knuth told the Guardian.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Danish MEP quits ruling party over plan to seize refugees' valuables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of an earlier draft of the law, refugees will no longer have to give up items of sentimental value, such as wedding rings, or items deemed as essential, such as watches. Gold bullion could still be seized, but Knuth said that in the case of any dispute of sentimental value, the asylum seeker would have the final say.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comparisons between the new law and the treatment of Jews during the Holocaust, Knuth said the claim was "ludicrous" because similar laws apply to Danish citizens on welfare benefits. "We're simply applying the same rules we apply to Danish citizens who wish to take money from the Danish government,"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the latest attempt by Denmark's centre-right government to roll back its obligations to refugees. Last month, the prime minister, Lars Lokke Rasmussen, called for an end to the UN 1951 refugee convention, a law created in the aftermath of the Holocaust - a suggestion the UN said would "renounce millennia" of human progress.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refugee advocates also warn that there are even worse aspects to the new law than the articles concerning refugees' belongings. If passed on Wednesday, the law will prevent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being granted more than one year's sanctuary, unless they can prove that they are individually under threat in Syria. Parents who arrive without their children will have to wait at least three years before they can apply to be reunited with their family, a clause campaigners have described as particularly cruel.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asylum in Europe: the closing north | Editorial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Michala Clante Bendixen, chair of Refugees Welcome in Denmark, said: "It means that most of these families will be separated for up to five years. First they'll have to wait for the asylum application to go through, then there will be 3 years of waiting, then they'll have to apply for reunification. Separating families for five years is completely crazy."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Denmark only accepted about 20,000 asylum seekers in 2015 - just 2% of the total to arrive in Europe last year - its government is keen to deter more from coming, Bendixen said. "They have two goals - one is to scare people away, and the other is to make life as hard as possible for those who are already here; to make them leave."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also recently introduced more stringent border controls, forcing more potential asylum seekers back to Germany, which has welcomed about 1.1 million last year. Germany has also begun to turn back more migrants from its own southern borders, with deportees to Austria rising to 200 a day in January, up from 60 in December, the Austrian government said this week.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36"/>
      </w:pPr>
    </w:p>
    <w:p>
      <w:pPr>
        <w:pStyle w:val="Normal36"/>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69" type="#_x0000_t75" alt="LexisNexis®" style="width:147.75pt;height:30pt">
            <v:imagedata r:id="rId17" o:title=""/>
          </v:shape>
        </w:pict>
      </w:r>
      <w:r>
        <w:cr/>
      </w:r>
    </w:p>
    <w:p>
      <w:pPr>
        <w:pStyle w:val="Heading135"/>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Denmark to force refugees to give up valuables under proposed asylum law; UN warns that bill requiring refugees to pay for accommodation while applying for asylum will fuel fear and xenophobia</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11:46 PM GMT</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7"/>
        <w:keepNext w:val="0"/>
        <w:spacing w:before="120" w:after="0" w:line="220" w:lineRule="atLeast"/>
        <w:ind w:left="0" w:right="0" w:firstLine="0"/>
        <w:jc w:val="left"/>
      </w:pPr>
      <w:r>
        <w:br/>
      </w:r>
      <w:r>
        <w:pict>
          <v:shape id="_x0000_i1170" type="#_x0000_t75" style="width:167.98pt;height:30.75pt">
            <v:imagedata r:id="rId1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1" style="position:absolute;z-index:25173196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is set to force refugees to hand over their valuables in order to pay for their accommodation while applying for asylum, in a move the UN has warned may fuel fear and xenophobia. The Danish government has secured a parliamentary majority in favour of legislation that will severely curb the rights of refugees, and is expected to pass the legislation in parliament on Wednesday.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states that asylum seekers who arrive with more than 10,000 kroner in cash "will have to [use] the surplus above 10,000 kroner to pay for their stay", Danish government spokesman Marcus Knuth told the Guardian.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Danish MEP quits ruling party over plan to seize refugees' valuables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of an earlier draft of the law, refugees will no longer have to give up items of sentimental value, such as wedding rings, or items deemed as essential, such as watches. Gold bullion could still be seized, but Knuth said that in the case of any dispute of sentimental value, the asylum seeker would have the final say.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comparisons between the new law and the treatment of Jews during the Holocaust, Knuth said the claim was "ludicrous" because similar laws apply to Danish citizens on welfare benefits. "We're simply applying the same rules we apply to Danish citizens who wish to take money from the Danish government," 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the latest attempt by Denmark's centre-right government to roll back its obligations to refugees. Last month, the prime minister, Lars Lokke Rasmussen, called for an end to the UN 1951 refugee convention, a law created in the aftermath of the Holocaust - a suggestion the UN said would "renounce millennia" of human progress.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refugee advocates also warn that there are worse aspects to the new law than the articles concerning refugees' belongings. If passed on Wednesday, the law will prevent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being granted more than one year's sanctuary, unless they can prove that they are individually under threat in Syria. Parents who arrive without their children will have to wait at least three years before they can apply to be reunited with their family, a clause campaigners have described as particularly cruel.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asylum in Europe: the closing north | Editorial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Michala Clante Bendixen, chair of Refugees Welcome in Denmark, said: "It means that most of these families will be separated for up to five years. First they'll have to wait for the asylum application to go through, then there will be 3 years of waiting, then they'll have to apply for reunification. Separating families for five years is completely crazy."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Denmark only accepted about 20,000 asylum seekers in 2015 - 2% of the total to arrive in Europe last year - its government is keen to deter more from coming, Bendixen said. "They have two goals: one is to scare people away, and the other is to make life as hard as possible for those who are already here, to make them leave."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also recently introduced more stringent border controls, forcing more potential asylum seekers back to Germany, which took in about 1.1 million last year. Germany has also begun to turn back more migrants from its own southern borders, with deportees to Austria rising to 200 a day in January, up from 60 in December, the Austrian government said this week.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37"/>
      </w:pPr>
    </w:p>
    <w:p>
      <w:pPr>
        <w:pStyle w:val="Normal37"/>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73" type="#_x0000_t75" alt="LexisNexis®" style="width:147.75pt;height:30pt">
            <v:imagedata r:id="rId17" o:title=""/>
          </v:shape>
        </w:pict>
      </w:r>
      <w:r>
        <w:cr/>
      </w:r>
    </w:p>
    <w:p>
      <w:pPr>
        <w:pStyle w:val="Heading136"/>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Denmark to force refugees to give up valuables under proposed asylum law; UN warns that bill requiring refugees to pay for accommodation while applying for asylum will fuel fear and xenophobia</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 1:44 PM GMT</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8"/>
        <w:keepNext w:val="0"/>
        <w:spacing w:before="120" w:after="0" w:line="220" w:lineRule="atLeast"/>
        <w:ind w:left="0" w:right="0" w:firstLine="0"/>
        <w:jc w:val="left"/>
      </w:pPr>
      <w:r>
        <w:br/>
      </w:r>
      <w:r>
        <w:pict>
          <v:shape id="_x0000_i1174" type="#_x0000_t75" style="width:167.98pt;height:30.75pt">
            <v:imagedata r:id="rId1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5" style="position:absolute;z-index:2517340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is set to force refugees to hand over their valuables in order to pay for their accommodation while applying for asylum, in a move the UN has warned may fuel fear and xenophobia. The Danish government has secured a parliamentary majority in favour of legislation that will severely curb the rights of refugees, and is expected to begin debate on the legislation in parliament on Wednesday.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states that asylum seekers who arrive with more than 10,000 kroner in cash "will have to [use] the surplus above 10,000 kroner to pay for their stay", Danish government spokesman Marcus Knuth told the Guardian.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Danish MEP quits ruling party over plan to seize refugees' valuables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of an earlier draft of the law, refugees will no longer have to give up items of sentimental value, such as wedding rings, or items deemed as essential, such as watches. Gold bullion could still be seized, but Knuth said that in the case of any dispute of sentimental value, the asylum seeker would have the final say.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comparisons between the new law and the treatment of Jews during the Holocaust, Knuth said the claim was "ludicrous" because similar laws apply to Danish citizens on welfare benefits. "We're simply applying the same rules we apply to Danish citizens who wish to take money from the Danish government," he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the latest attempt by Denmark's centre-right government to roll back its obligations to refugees. Last month, the prime minister, Lars Lokke Rasmussen, called for an end to the UN 1951 refugee convention, a law created in the aftermath of the Holocaust - a suggestion the UN said would "renounce millennia" of human progress.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refugee advocates also warn that there are worse aspects to the new law than the articles concerning refugees' belongings. If passed on Wednesday, the law will prevent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being granted more than one year's sanctuary, unless they can prove that they are individually under threat in Syria. Parents who arrive without their children will have to wait at least three years before they can apply to be reunited with their family, a clause campaigners have described as particularly cruel.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asylum in Europe: the closing north | Editorial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Michala Clante Bendixen, chair of Refugees Welcome in Denmark, said: "It means that most of these families will be separated for up to five years. First they'll have to wait for the asylum application to go through, then there will be 3 years of waiting, then they'll have to apply for reunification. Separating families for five years is completely crazy."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Denmark only accepted about 20,000 asylum seekers in 2015 - 2% of the total to arrive in Europe last year - its government is keen to deter more from coming, Bendixen said. "They have two goals: one is to scare people away, and the other is to make life as hard as possible for those who are already here, to make them leave."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also recently introduced more stringent border controls, forcing more potential asylum seekers back to Germany, which took in about 1.1 million last year. Germany has also begun to turn back more migrants from its own southern borders, with deportees to Austria rising to 200 a day in January, up from 60 in December, the Austrian government said this week.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on the bill is expected later in January.</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2016</w:t>
      </w:r>
    </w:p>
    <w:p>
      <w:pPr>
        <w:pStyle w:val="Normal38"/>
      </w:pPr>
    </w:p>
    <w:p>
      <w:pPr>
        <w:pStyle w:val="Normal38"/>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77" type="#_x0000_t75" alt="LexisNexis®" style="width:147.75pt;height:30pt">
            <v:imagedata r:id="rId17" o:title=""/>
          </v:shape>
        </w:pict>
      </w:r>
      <w:r>
        <w:cr/>
      </w:r>
    </w:p>
    <w:p>
      <w:pPr>
        <w:pStyle w:val="Heading137"/>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Denmark to force refugees to give up valuables under proposed asylum law; UN warns bill requiring refugees to pay for accommodation while applying for asylum will fuel fear and xenophobia</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9:33 PM GMT</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
        <w:keepNext w:val="0"/>
        <w:spacing w:before="120" w:after="0" w:line="220" w:lineRule="atLeast"/>
        <w:ind w:left="0" w:right="0" w:firstLine="0"/>
        <w:jc w:val="left"/>
      </w:pPr>
      <w:r>
        <w:br/>
      </w:r>
      <w:r>
        <w:pict>
          <v:shape id="_x0000_i1178" type="#_x0000_t75" style="width:167.98pt;height:30.75pt">
            <v:imagedata r:id="rId1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9" style="position:absolute;z-index:2517360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will force refugees to hand over their valuables in order to pay for their accommodation while applying for asylum, in a move the UN has warned may fuel fear and xenophobia.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has secured a parliamentary majority in favour of legislation that will severely curb the rights of refugees, and is expected to pass the legislation in parliament on Wednesday.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states that asylum seekers who arrive with more than 10,000 kronas in cash "will have to [use] the surplus above 10,000 kronas to pay for their stay", Danish government spokesman Marcus Knuth told the Guardian.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Danish MEP quits ruling party over plan to seize refugees' valuables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of an earlier draft of the law, refugees will no longer have to give up items of sentimental value, such as wedding rings or items deemed as essential, such as watches. Gold bullion could still be seized, but Knuth said in the case of any dispute of sentimental value the asylum seeker would have the final say.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comparisons between the new law and treatment of Jews during the Holocaust, Knuth said the claim was "ludicrous" because similar laws apply to Danish citizens on welfare benefits. "We're simply applying the same rules we apply to Danish citizens who wish to take money from the Danish government,"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the latest attempt by Denmark's centre-right government to roll back its obligations to refugees. Last month, Danish prime minister Lars Lokke Rasmussen called for an end to the UN 1951 refugee convention, a landmark law that was created in the aftermath of the Holocaust - a suggestion the UN said would "renounce millennia" of human progress.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refugee advocates also warn that there are even worse aspects to the new law than the articles concerning refugees' belongings. If passed on Wednesday, the law will prevent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being granted more than one year's sanctuary, unless they can prove that they are individually under threat in Syria. Parents who arrive without their children will have to wait at least three years before they can apply to be reunited with their family, a clause campaigners have described as particularly cruel.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asylum in Europe: the closing north | Editorial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Michala Clante Bendixen, chair of Refugees Welcome in Denmark, said: "It means that most of these families will be separated for up to five years. First they'll have to wait for the asylum application to go through, then there will be 3 years of waiting, then they'll have to apply for reunification. Separating families for five years is completely crazy."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Denmark only accepted about 20,000 asylum seekers in 2015 - just 2% of the total to arrive in Europe last year - its government is keen to deter more from coming, Bendixen said. "They have two goals - one is to scare people away, and the other is to make life as hard as possible for those who are already here; to make them leave."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also recently introduced more stringent border controls, forcing more potential asylum seekers back to Germany, which has welcomed about 1.1 million last year. Germany has also begun to turn back more migrants from its own southern borders, with deportees to Austria rising to 200 a day in January, up from 60 in December, the Austrian government said this week.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81" type="#_x0000_t75" alt="LexisNexis®" style="width:147.75pt;height:30pt">
            <v:imagedata r:id="rId17" o:title=""/>
          </v:shape>
        </w:pict>
      </w:r>
      <w:r>
        <w:cr/>
      </w:r>
    </w:p>
    <w:p>
      <w:pPr>
        <w:pStyle w:val="Heading138"/>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Guardian and Observer refugee appeal: charity completes first Aegean rescue mission; The Migrant Offshore Aid Station (Moas) has rescued 59 people stranded in two boats in the Aegean SeaClick here to donate to our appeal</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2016 Saturday 1:57 PM GMT</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
        <w:keepNext w:val="0"/>
        <w:spacing w:before="120" w:after="0" w:line="220" w:lineRule="atLeast"/>
        <w:ind w:left="0" w:right="0" w:firstLine="0"/>
        <w:jc w:val="left"/>
      </w:pPr>
      <w:r>
        <w:br/>
      </w:r>
      <w:r>
        <w:pict>
          <v:shape id="_x0000_i1182" type="#_x0000_t75" style="width:167.98pt;height:30.75pt">
            <v:imagedata r:id="rId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Howard</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3" style="position:absolute;z-index:2517381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early in the morning of the 28 December when the Migrant Offshore Aid Station (Moas) completed its first rescue mission in the Aegean Sea.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59 people were stranded on two boats. The first was drifting following engine problems, the second was overloaded. The boats were rescued two miles from the Greek island of Lesbos, which sits close to the Turkish coast and has become  the main gateway for the hundreds of thousands of people seeking refuge on European shores from conflict, destitution and disaster at home.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Moas, founded by a family in response to the crisis, is one of six charities chosen as beneficiaries of the Guardian and Observer appeal for refugees. Since 2014 it has saved more than 12,000 people, mostly in the Mediterranean.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mothership, complete with two rescue launchers named after Alan and Galip Kurdi, the children whose deaths provoked an international outcry in the summer, is to operate from the island of Agathonisi so that it can scour Aegean waters over the winter months. It is currently expected to remain there for 60 days, but the director of Moas, Martin Xuereb, hopes that donations - including those from Guardian and Observer readers - will mean they will be able to extend their expedition to 90 days.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thank you to your readers," he says. "With their support and that of others we hope we will be able to extend our work."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coastguard is in great need of help in the Aegean, he says.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the responsibility to coordinate rescues over a stretch of coastline which is immense. It stands to reason that there is need for support," he says.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flow of boats carrying migrants and refugee s  across the Mediterranean has slowed with the approach of winter, many people are still prepared to attempt the much shorter Aegean route. Moas believes it is likely to encounter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in Mediterranean waters, which is the route of people coming from sub-Saharan Africa.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always a clear cut choice to rescue a boat carrying refugees and migrants, says Xuereb. The transfer between vessels poses a risk in itself and the decision rests on a number of factors, such as the state of the vessel, its position in relation to the shoreline, the number of people on board and the weather conditions.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if you just take people on board every time then sometimes you put people at risk because if a migrant craft is 300 metres from the shore and safe then intercepting and plucking them out and on your boat is less secure than letting them go," he says.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operations hold all the more danger for those who end up in the cold waters so the rescue swimmers and paramedics on board the vessels are essential.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 to locate people much quicker. They will not survive very long if they stay in the sea," he says.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board, survivors are given blankets, medical assistance where necessary and transported to land where they can receive further support from health services, police and voluntary aid organisations.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in the future there will be no need for Moas but this doesn't look like it will be the case soon. When it comes to saving lives at sea there should be no distinction as to who is providing assistance. The ultimate aim is to mitigate loss of life - who is providing that assistance is immaterial."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85" type="#_x0000_t75" alt="LexisNexis®" style="width:147.75pt;height:30pt">
            <v:imagedata r:id="rId17" o:title=""/>
          </v:shape>
        </w:pict>
      </w:r>
      <w:r>
        <w:cr/>
      </w:r>
    </w:p>
    <w:p>
      <w:pPr>
        <w:pStyle w:val="Heading139"/>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Isis widow charged for her role in the death of hostage Kayla Mueller; Umm Sayyaf could face life in prison for conspiring in the death of American aid worker Kayla Mueller, who was abused and raped by Isis leader</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 2:43 AM GMT</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
        <w:keepNext w:val="0"/>
        <w:spacing w:before="120" w:after="0" w:line="220" w:lineRule="atLeast"/>
        <w:ind w:left="0" w:right="0" w:firstLine="0"/>
        <w:jc w:val="left"/>
      </w:pPr>
      <w:r>
        <w:br/>
      </w:r>
      <w:r>
        <w:pict>
          <v:shape id="_x0000_i1186" type="#_x0000_t75" style="width:167.98pt;height:30.75pt">
            <v:imagedata r:id="rId1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7" style="position:absolute;z-index:25174016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federal prosecutors have filed charges against an Iraqi woman accused of holding American aid worker Kayla Mueller hostage before she was killed in Syria.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US aid worker Kayla Mueller was taken hostage by Isis - and how attempts to save her failed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affidavit released on Monday, FBI special agent William Heaney charged 25-year-old Nisreen Assad Ibrahim Bahar, also known as Umm Sayyaf, with conspiring to provide material support to Islamic State - an offense that officials allege resulted in Mueller's death in February 2014.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affidavit, which revealed new details about Mueller's time in captivity, the 26-year-old Arizona woman was abducted at gunpoint by masked Isis soldiers on her second day in Syria in August 2013 and was taken to prison with other hostages.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2014, she was then transferred from the Isis prison to the custody of Sayyaf and her husband Abu Sayyaf, also known as Fathi ben Awn ben Jildi Murad al-Tunisi, who is believed to have been a mid-ranking Isis operative who reported directly to Islamic State leader Abu Bakr al-Baghdadi.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transfers Umm Sayyaf, wife of suspected Isis member, to Iraqi Kurds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Sayyafs held Mueller and other female captives in several residences, handcuffing them and locking them in rooms, the charges reveal. According to the affidavit, Baghdadi abused and raped Mueller along with two other Yazidi women also held captive by the pair. Umm Sayyaf "knew how Mueller was treated by Baghdadi when Mueller was held against her will in Sayyaf's home," according to the justice department statement on Monday.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Umm Sayyaf "threatened the women, telling them she would kill them if they did not listen to her," the statement continues. Sayyaf also "chastised the captives" by calling them "kafir" and "infidels", according to the affidavit.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affidavit further alleges that Sayyaf showed "violent ISIL propaganda videos" to Mueller and the other captives, and that young women held by Umm Sayyaf were were sold and traded to Isis 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Umm Sayyaf allegedly confessed that she had sole responsibility for Mueller and others while her husband traveled, according to the affidavit, in which she also admitted that Baghdadi "owned" Mueller during her captivity, with "owning" being equivalent to slavery.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Mueller had been working to provide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Her death was announced in February 2015, but the circumstances of her death have never been verified by US officials. At the time, the terrorist group had claimed that Mueller was killed during a Jordanian air raid made in retaliation for Islamic State's gruesome killing of a Jordanian pilot. The group subsequently sent photographs of the dead woman to her family in the US as proof, but her family has said it suspects that Mueller was murdered by Isis.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Umm Sayyaf was captured during the US military raid which killed her husband in May 2015, becoming the first detainee held by the US in its year-long war against Isis. The US military transferred her over to Iraqi Kurdish custody after nearly three months of holding her in low-profile captivity for interrogation.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subsequent interviews with FBI agents, Umm Sayyaf admitted that her family had belonged to al-Qaeda's affiliate in Iraq prior to Isis' formation, and were subsequently active members of Islamic State, the affidavit said.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could face life in prison if convicted.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89" type="#_x0000_t75" alt="LexisNexis®" style="width:147.75pt;height:30pt">
            <v:imagedata r:id="rId17" o:title=""/>
          </v:shape>
        </w:pict>
      </w:r>
      <w:r>
        <w:cr/>
      </w:r>
    </w:p>
    <w:p>
      <w:pPr>
        <w:pStyle w:val="Heading140"/>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Sweden introduces border checks in response to refugee crisis; Police to monitor trains and ferries arriving from mainland Europe, to deter those hoping to reach other Scandinavian countries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 11:57 AM GMT</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
        <w:keepNext w:val="0"/>
        <w:spacing w:before="120" w:after="0" w:line="220" w:lineRule="atLeast"/>
        <w:ind w:left="0" w:right="0" w:firstLine="0"/>
        <w:jc w:val="left"/>
      </w:pPr>
      <w:r>
        <w:br/>
      </w:r>
      <w:r>
        <w:pict>
          <v:shape id="_x0000_i1190" type="#_x0000_t75" style="width:167.98pt;height:30.75pt">
            <v:imagedata r:id="rId1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Stockholm, and Matthew Weaver in London</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1" style="position:absolute;z-index:25174220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introducing border checks for the first time since the start of the refugee crisis, hours after its prime minister asked European counterparts at a high-level migration conference in Malta to do more to help Sweden and Germany care for refugees arriving on the continent.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police will monitor trains and ferries arriving from mainland Europe and stop anyone without valid travel documents. Officials stressed that anyone seeking to apply for asylum in Sweden would not be turned back, and said that the intention is to deter those hoping to cross Sweden to reach other Scandinavian countries, and to create a more orderly process of arrival for refugees.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'Now they can stop running': Sweden's sharp rise in child refugees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come to the border and request asylum, then we will process their request, but if they have no desire to stay, then that's a question for the police," a spokeswoman for Sweden's migration agency, Migrationsverket, told the Guardian. Under the previous system, refugees could simply take the train or ferry to Sweden and enter the country unobstructed - a laissez-faire situation that Sweden's prime minister now says constitutes a threat to security. In an interview with BBC Radio 4's Today programme on Thursday morning, Stefan Lovgren said: "If you don't have good control of who is coming here - what people are actually entering the county - that is a risk."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proportionally bearing the biggest burden of the European migration crisis, with 10,000 asylum-seekers arriving every week, and no more short-term space to house them. Migration officials expect the country to absorb at least 170,000 asylum-seekers by the end of the year, within a total population of 10 million. Britain, with a population of more than 60 million, has pledged to receive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same period.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Lovgren said other EU countries needed to step up their response to the refugee crisis, so that the burden was not only left to Sweden and Germany. "I've been mentioning burden-sharing for a long time," Lovgren told BBC Radio 4's Today programme. "It is not sustainable that one country, or two countries, take the vast part of the responsibility. All European countries need to take responsibility. If the European Union can't handle this situation, it's serious."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Air charity set up in bid to get asylum seekers to Europe safely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European countries have been extremely slow to react to the scale of the crisis. EU leaders have convened several conferences, such as Thursday's gathering in Malta, but little has been achieved at them. Politicians took months to agree to even a modest quota system that would see less than a quarter of refugee arrivals shared between the EU's members, leaving the majority of the burden to countries like Sweden and Germany.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dynamic has left Sweden struggling to find enough beds for its new residents, and has led to internal division about Sweden's asylum policies. The far-right Swedish Democrat party has called for the country to end its generosity, while the government argues that its high humanitarian standards should be maintained at all costs, and blames its domestic crisis on the negligence of other countries.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problem is in Europe," Fredrik Bengtsson, spokesman for Migrationsverket, told the Guardian. "There are so many different asylum systems. In Sweden we have one system, in Hungary they have another, so of course [refugees] are making the rational decision about where they want to go. The key for this question is not for Sweden to lower their standards, it's for other people to raise theirs."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42"/>
      </w:pPr>
    </w:p>
    <w:p>
      <w:pPr>
        <w:pStyle w:val="Normal42"/>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93" type="#_x0000_t75" alt="LexisNexis®" style="width:147.75pt;height:30pt">
            <v:imagedata r:id="rId17" o:title=""/>
          </v:shape>
        </w:pict>
      </w:r>
      <w:r>
        <w:cr/>
      </w:r>
    </w:p>
    <w:p>
      <w:pPr>
        <w:pStyle w:val="Heading141"/>
        <w:keepNext w:val="0"/>
        <w:spacing w:after="200" w:line="340" w:lineRule="atLeast"/>
        <w:ind w:left="0" w:right="0" w:firstLine="0"/>
        <w:jc w:val="center"/>
      </w:pPr>
      <w:hyperlink r:id="rId316" w:history="1">
        <w:r>
          <w:rPr>
            <w:rFonts w:ascii="arial" w:eastAsia="arial" w:hAnsi="arial" w:cs="arial"/>
            <w:b/>
            <w:i/>
            <w:strike w:val="0"/>
            <w:color w:val="0077CC"/>
            <w:sz w:val="28"/>
            <w:u w:val="single"/>
            <w:vertAlign w:val="baseline"/>
          </w:rPr>
          <w:t>Sweden introduces border checks in response to refugee crisis; Police to monitor trains and ferries arriving from mainland Europe, to deter those hoping to reach other Scandinavian countries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 12:12 PM GMT</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3"/>
        <w:keepNext w:val="0"/>
        <w:spacing w:before="120" w:after="0" w:line="220" w:lineRule="atLeast"/>
        <w:ind w:left="0" w:right="0" w:firstLine="0"/>
        <w:jc w:val="left"/>
      </w:pPr>
      <w:r>
        <w:br/>
      </w:r>
      <w:r>
        <w:pict>
          <v:shape id="_x0000_i1194" type="#_x0000_t75" style="width:167.98pt;height:30.75pt">
            <v:imagedata r:id="rId1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Stockholm, and Matthew Weaver in London</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5" style="position:absolute;z-index:25174425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introducing border checks for the first time since the start of the refugee crisis, hours after its prime minister asked European counterparts at a high-level migration conference in Malta to do more to help Sweden and Germany care for refugees arriving on the continent.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police will monitor trains and ferries arriving from mainland Europe and stop anyone without valid travel documents. Officials stressed that anyone seeking to apply for asylum in Sweden would not be turned back, and said that the intention is to deter those hoping to cross Sweden to reach other Scandinavian countries, and to create a more orderly process of arrival for refugees.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'Now they can stop running': Sweden's sharp rise in child refugees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come to the border and request asylum, then we will process their request, but if they have no desire to stay, then that's a question for the police," a spokeswoman for Sweden's migration agency, Migrationsverket, said.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previous system, refugees could simply take the train or ferry to Sweden and enter the country unobstructed - a laissez-faire situation that Sweden's prime minister now says constitutes a threat to security. In an interview with BBC Radio 4's Today programme on Thursday morning, Stefan Lovgren said: "If you don't have good control of who is coming here - what people are actually entering the county - that is a risk."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proportionally bearing the biggest burden of the European migration crisis, with 10,000 asylum-seekers arriving every week, and no more short-term space to house them. Migration officials expect the country to absorb at least 170,000 asylum seekers by the end of the year, within a total population of 10 million. Britain, with a population of more than 60 million, has pledged to receive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same period.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Lovgren said other EU countries needed to step up their response to the refugee crisis, so that the burden was not only left to Sweden and Germany. "I've been mentioning burden sharing for a long time," Lovgren told Today. "It is not sustainable that one country, or two countries, take the vast part of the responsibility. All European countries need to take responsibility. If the European Union can't handle this situation, it's serious."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Air charity set up in bid to get asylum seekers to Europe safely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European countries have been extremely slow to react to the scale of the crisis. EU leaders have convened several conferences, such as Thursday's gathering in Malta but little has been achieved at them. Politicians took months to agree to even a modest quota system that would see less than a quarter of refugee arrivals shared between the EU's members, leaving the majority of the burden to countries like Sweden and Germany.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dynamic has left Sweden struggling to find enough beds for its new residents, and has led to internal division about Sweden's asylum policies. The far-right Swedish Democrat party has called for the country to end its generosity, while the government argues that its high humanitarian standards should be maintained at all costs, and blames its domestic crisis on the negligence of other countries.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problem is in Europe," Fredrik Bengtsson, spokesman for Migrationsverket, said. "There are so many different asylum systems. In Sweden we have one system, in Hungary they have another, so of course [refugees] are making the rational decision about where they want to go.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for this question is not for Sweden to lower their standards, it's for other people to raise theirs."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43"/>
      </w:pPr>
    </w:p>
    <w:p>
      <w:pPr>
        <w:pStyle w:val="Normal43"/>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97" type="#_x0000_t75" alt="LexisNexis®" style="width:147.75pt;height:30pt">
            <v:imagedata r:id="rId17" o:title=""/>
          </v:shape>
        </w:pict>
      </w:r>
      <w:r>
        <w:cr/>
      </w:r>
    </w:p>
    <w:p>
      <w:pPr>
        <w:pStyle w:val="Heading142"/>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UN official calls for asylum assessment centre in Calais; Peter Sutherland condemns 'shameful' French and British failure to help people living in squalid conditions and risking lives trying to cross Channel</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 5:10 PM GMT</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4"/>
        <w:keepNext w:val="0"/>
        <w:spacing w:before="120" w:after="0" w:line="220" w:lineRule="atLeast"/>
        <w:ind w:left="0" w:right="0" w:firstLine="0"/>
        <w:jc w:val="left"/>
      </w:pPr>
      <w:r>
        <w:br/>
      </w:r>
      <w:r>
        <w:pict>
          <v:shape id="_x0000_i1198" type="#_x0000_t75" style="width:167.98pt;height:30.75pt">
            <v:imagedata r:id="rId1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9" style="position:absolute;z-index:2517463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UN official has called on the UK and France to open a permanent centre in Calais where people wanting to claim asylum in Britain can have their cases heard without risking their lives trying to cross the Channel.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Sutherland, the United Nations special representative on migration, said he was "sickened" by the conditions in the Jungle after a visit last week to the camp, which is home to more than 3,000 people fleeing war and poverty in the Middle East and east Africa. He called on both governments to do more to address the situation before more people died.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horrified by the place. It is absolutely shocking, and while the primary responsibility is held by the French because it is in France, there should be a shared responsibility," Sutherland said. "You would think both governments would work together to solve this - after all, it is only 3,000 people, it should not be above redemption."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people have died trying to get on UK-bound lorries or trains this summer. Last week, a teenager from east Africa died in the Channel tunnel, and the week before a man died after being electrocuted at the tunnel entrance. He was found on the roof of a freight train.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the situation in Calais was a "stain on Europe" and said a centre should be opened where asylum claims could be assessed and dealt with in a "sane and humane fashion".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could set up an immediate system for assessing how many of these people are refugees. You could do it in a very short time and you could do it as a joint responsibility."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the UN and major aid agencies were overwhelmed by the migration crisis sweeping Europe, and insisted the UK and French governments should take responsibility for the situation in Calais.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other agencies] are inundated with what they are trying to do in the countries that are taking millions of refugees, and here we have 3,000 people in what one might describe as two of the wealthiest countries in the world and they are just being left there. It is just shameful."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intense pressure, David Cameron agreed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over five years, but he said no one in the Calais camp would be accepted in case it encouraged more to make the journey.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dismissed the idea that treating people in the Jungle humanely would act as a significant pull factor. "This stuff about pull factors ... I am sick of it," he said. "It is sickening that people are using that as an excuse to leave people living in absolute squalor."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growing tension in the Jungle in the past week, with a series of clashes between the police and migrants. On Friday hundreds of people from the camp took part in a protest against what they said was the "violence and racism" of the French authorities.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has been widespread condemnation of the way some central European countries - particularly Hungary - have dealt with the migrant crisis, Sutherland said too little attention had been paid the actions of the French and British governments in Calais. "This is not about how this situation fits into the overall mosaic of the arguments relating to immigration, this is just a violation of the rights of individuals of an utterly appalling kind and we can not allow it to go on," he said.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44"/>
      </w:pPr>
    </w:p>
    <w:p>
      <w:pPr>
        <w:pStyle w:val="Normal44"/>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01" type="#_x0000_t75" alt="LexisNexis®" style="width:147.75pt;height:30pt">
            <v:imagedata r:id="rId17" o:title=""/>
          </v:shape>
        </w:pict>
      </w:r>
      <w:r>
        <w:cr/>
      </w:r>
    </w:p>
    <w:p>
      <w:pPr>
        <w:pStyle w:val="Heading143"/>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Turnbull rebukes Abbott: I won't give Germany advice about refugees; Prime minister distances government from his predecesssor's remarks that Europe needed to follow his tough border policies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 5:15 PM GMT</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5"/>
        <w:keepNext w:val="0"/>
        <w:spacing w:before="120" w:after="0" w:line="220" w:lineRule="atLeast"/>
        <w:ind w:left="0" w:right="0" w:firstLine="0"/>
        <w:jc w:val="left"/>
      </w:pPr>
      <w:r>
        <w:br/>
      </w:r>
      <w:r>
        <w:pict>
          <v:shape id="_x0000_i1202" type="#_x0000_t75" style="width:167.98pt;height:30.75pt">
            <v:imagedata r:id="rId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Murphy Deputy political editor</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3" style="position:absolute;z-index:2517483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Turnbull says he has no intention of giving Germany gratuitous advice about how to handle the flow of asylum seekers from the Syrian conflict.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used the opportunity of a joint press conference with the German chancellor, Angela Merkel, in Berlin on Friday to publicly rebuke recent commentary from his predecessor Tony Abbott.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advised Europe to take on Australia's tough border security policies or risk "catastrophic error".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told reporters he and Merkel had a very good discussion on the subject of asylum flows, "but I have no intention of giving advice on these matters to the German chancellor".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country faces very different circumstances, not the least of which are geographical. I think this is a matter for the German government as it is for the Australian government to manage in their own way."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Turnbull's response came in answer to a question to both himself and Merkel about whether Europe had anything to learn from Australian border control policies, and whether the chancellor accepted Abbott's advice about the risks of "misguided altruism", which was delivered at the second Margaret Thatcher Lecture at London's Guildhall in October.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avoided any direct response to the Abbott remarks, but in general commentary about the current flow of refugees, she said right now, the narrow sea lane between Turkey and Greece was under the control of smugglers and traffickers, and this was "unacceptable".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 have to be found to allow the European Union to protect its borders, there's no denying the fact," Merkel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has displayed moral leadership on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is facing dissent within her ruling coalition about how to deal with the large influx from Syria.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expects between 800,000 and one million asylum seekers to arrive over the course of this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and Merkel met ahead of the G20 summit in Turkey over the weekend.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the Syrian conflict and what Merkel characterised as "the chances of securing a peaceful solution".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discussed "peaceful coexistence with Muslims fighting Islamic State", Merkel said, noting there had been an important exchange of views between herself and Turnbull on the subject.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said of the Syrian conflict, the only option for peace was a political solution. "The solution will ultimately be a political one. There needs to be a political solution to this absolutely catastrophic situation in Syria."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the US president, Barack Obama, may meet the Russian president, Vladimir Putin, over the coming days at the G20 summit, with Syria expected to be a major focus of the talks in Antalya.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also released a report of the Australia-Germany Advisory Group.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contains a number of recommendations for strengthening business and strategic ties between the two countries.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said some of the key recommendations on research commercialisation would feed into the government's innovation statement, due next month.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recommendations include a commitment of German support for negotiations towards an EU-Australia free trade agreement and annual "2+2" strategic dialogue between Australia and Germany, and the conclusion of a double taxation treaty.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commits the two countries to a establishing a bilateral working group on energy and resources to discuss climate change "including lessons and opportunities from Germany's energy transition".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and Merkel also discussed defence issues.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company ThyssenKrupp is bidding to build Australia's next fleet of submarines.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bid, Merkel said her government was fully supportive of the ThyssenKrupp bid, and the high quality of the bid should "speak for itself".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Turnbull noted the potential for innovation would be critical to the ultimate outcome of the tender. "Technology is key," he said.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45"/>
      </w:pPr>
    </w:p>
    <w:p>
      <w:pPr>
        <w:pStyle w:val="Normal45"/>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05" type="#_x0000_t75" alt="LexisNexis®" style="width:147.75pt;height:30pt">
            <v:imagedata r:id="rId17" o:title=""/>
          </v:shape>
        </w:pict>
      </w:r>
      <w:r>
        <w:cr/>
      </w:r>
    </w:p>
    <w:p>
      <w:pPr>
        <w:pStyle w:val="Heading144"/>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Now arriving at Bradford bus station: new play celebrating immigration; Director Tom Wright said the play aims to confront the highs and lows of Bradford's ever more diverse communities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 7:03 AM GMT</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6"/>
        <w:keepNext w:val="0"/>
        <w:spacing w:before="120" w:after="0" w:line="220" w:lineRule="atLeast"/>
        <w:ind w:left="0" w:right="0" w:firstLine="0"/>
        <w:jc w:val="left"/>
      </w:pPr>
      <w:r>
        <w:br/>
      </w:r>
      <w:r>
        <w:pict>
          <v:shape id="_x0000_i1206" type="#_x0000_t75" style="width:167.98pt;height:30.75pt">
            <v:imagedata r:id="rId1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7" style="position:absolute;z-index:2517504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called it one of Britain's most segregated cities ; to others it is a magnet for bad news. Yet Bradford is also a City of Sanctuary, which welcomed almost half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resettled in the UK since March 2014.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216 Syrians who came under the government's vulnerable persons relocation scheme, 106 ended up in Bradford. The West Yorkshire city is currently working out how it can house, school and care for the next tranche, who are soon to arrive from refugee camps on the Syrian border.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town hall administrators formulate a plan, a play is set to premiere at Bradford's main bus and train station celebrating the city's long history of immigration, which dates back to the 17th century Hugenots - French Protestants who suffered torture and mass killings under King Louis XIV.</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 Encounters at Bradford Interchange is set among the toilets, waiting rooms and taxi rank of the rather grubby terminal. A promenade performance, it tells five stories based on real life conversations overheard by the playwright, Rav Sanghera, at the Interchange.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follows British-born Pakistani Sam, who berates Ayoub, an aslyum seeker begging for change by the cab rank. "Get a shop or summat. That's what my Dad had to do. He wouldn't have dreamt of begging," Sam tells Ayoub.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rants about the reality of life as a young Muslim man in Britain: "I spend most of my life apologising. For people I don't even know. Saying sorry for any nutter that decides to blow themselves up or go on a killing spree. And have people looking at you. Suspicious. Like when you get asked to step aside at immigration at the airport cos you forgot to shave that day. And so you miss your flight home. When all you want to do is hug your wife and daughter. Watch EastEnders, and have a chip buttie."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scene eavesdrops on Mo and Sharon, two bus drivers whose cross-racial friendship has raised eyebrows at the Interchange and particularly among Mo's conservative Muslim family. One more features Maggie, an elderly German Jewish refugee with kleptomaniac tendencies, who is befriended by a young Polish migrant.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was commissioned by Freedom Studios, a Bradford-based theatre company that aims to help eradicate racism and prejudice by connecting different people and communities through making theatre and telling stories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Tom Wright said the play aims to confront the highs and lows of Bradford's ever more diverse communities. "We wanted to explore what it means to open up a city to those people who are suffering, and to explore the tensions and resistance which results."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cast is broadly representative of Bradford's inner city districts, with three white British characters, three Asian characters and two white Europeans. "That was very definitely part of the mission statement from the beginning,"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Steele, a Bradford-based actor of Trinidadian and Wakefield descent, said she hoped the play would showcase her adopted city's warmth: "The other day I was on a bus and there was an old lady struggling to get on. Everybody on that bus, black, white, Muslim, Asian, stood up to help 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known such sideless generosity. Yes, of course Bradford's got its problems. I'm not going to pretend it's Brigadoon. But it's beautiful and it's rising from the ashes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 Encounters at Bradford Interchange runs 6-10 October. Tickets £10/£5 plus booking fee.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09" type="#_x0000_t75" alt="LexisNexis®" style="width:147.75pt;height:30pt">
            <v:imagedata r:id="rId17" o:title=""/>
          </v:shape>
        </w:pict>
      </w:r>
      <w:r>
        <w:cr/>
      </w:r>
    </w:p>
    <w:p>
      <w:pPr>
        <w:pStyle w:val="Heading145"/>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Bishops naturally leftwing, suggests minister after plea to take more refugees; Welsh secretary Stephen Crabb said UK would have higher debt if government had listened to economic and social policy advice of the church</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 12:01 AM GMT</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
        <w:keepNext w:val="0"/>
        <w:spacing w:before="120" w:after="0" w:line="220" w:lineRule="atLeast"/>
        <w:ind w:left="0" w:right="0" w:firstLine="0"/>
        <w:jc w:val="left"/>
      </w:pPr>
      <w:r>
        <w:br/>
      </w:r>
      <w:r>
        <w:pict>
          <v:shape id="_x0000_i1210" type="#_x0000_t75" style="width:167.98pt;height:30.75pt">
            <v:imagedata r:id="rId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1" style="position:absolute;z-index:2517524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David Cameron's cabinet ministers has dismissed Church of England's pleas for the UK to take in more refugees, suggesting bishops are naturally politically opposed to a Conservative government.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that may inflame the row between Downing Street and bishops, Stephen Crabb, the Welsh secretary, said on Sunday that the UK would probably have higher debt if the government had listened to the economic and social policy advice of the church.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Crabb hit back after the group of religious leaders accused David Cameron of ignoring their offers to help to provide housing, foster care and other support for up to 50,000 refugees.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Bishops in stinging rebuke to David Cameron over refugee crisis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gave to the Observer a private letter they sent to the prime minister in early September calling on him to increase the number of refugees that the UK is prepared to take over the next five years from 20,000 to 50,000.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asks him to consider involving the church in a national effort to "mobilise the nation as in times past" - an offer that has not been taken 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News's Murnaghan programme, Crabb dismissed their intervention, saying: "Church of England bishops criticising the Conservative governments isn't really news.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specific issue I would say to them, four years ago we were out there in Syria as a government, spending taxpayers money, investing in camps providing clean water, shelter, security to those refugees, those families fleeing war.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response has been one of compassion; we have been at the coalface there for the last four years, long before the bishops started taking a campaigning interest in this issue."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he believed bishops were too leftwing, Crabb said: "Well, if you go back decades now and if we had listened to the bishops and all of their prescriptions for economic and social policy we would probably have debt a lot higher."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defended its decision to admit only 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saying it wants to concentrate its efforts on helping refugees at camps in the region.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Fallon, the defence secretary, said: "No country is Europe is doing more in Syria than we are. We're spending a £1bn helping refugees in refugee camps and now we've announced we'll take 5,000 a year for the rest of this parliament which is a number we think we can reasonably accommodate.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to the bishops is no one is doing more than we are to help the refugees in their camps."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"worrying" threat of clashes with Russia should not prevent Britain from joining airstrikes against Islamic State in Syria.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MP, who chairs Labour's refugee taskforce, said the bishops were right that the public were "ready to do more to help those fleeing conflict, violence and persecution".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"We know thousands of people have signed petitions, donated clothes, food and tents and even offered space in their own homes. As this letter makes clear, leaders of all faith groups are united in the call that we can - and must - do more.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commitment to take just 4,000 refugees this year is not good enough. Over 3,000 people are arriving on the Greek island of Lesvos each day. If every city and county took 10 refugee families, that would help 10,000 refugees this year alone.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asking a huge amount of our government. Simply to fulfil our duty in the worst humanitarian crisis since the second world war."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2015</w:t>
      </w:r>
    </w:p>
    <w:p>
      <w:pPr>
        <w:pStyle w:val="Normal47"/>
      </w:pPr>
    </w:p>
    <w:p>
      <w:pPr>
        <w:pStyle w:val="Normal47"/>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13" type="#_x0000_t75" alt="LexisNexis®" style="width:147.75pt;height:30pt">
            <v:imagedata r:id="rId17" o:title=""/>
          </v:shape>
        </w:pict>
      </w:r>
      <w:r>
        <w:cr/>
      </w:r>
    </w:p>
    <w:p>
      <w:pPr>
        <w:pStyle w:val="Heading146"/>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Tony Abbott casts aside reports of cabinet 'dead wood' reshuffle as 'insider gossip'; The prime minister says 'reports of end-of-year reshuffles are a dime a dozen' and News Corp stories are 'wrong'</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3:15 AM GMT</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
        <w:keepNext w:val="0"/>
        <w:spacing w:before="120" w:after="0" w:line="220" w:lineRule="atLeast"/>
        <w:ind w:left="0" w:right="0" w:firstLine="0"/>
        <w:jc w:val="left"/>
      </w:pPr>
      <w:r>
        <w:br/>
      </w:r>
      <w:r>
        <w:pict>
          <v:shape id="_x0000_i1214" type="#_x0000_t75" style="width:167.98pt;height:30.75pt">
            <v:imagedata r:id="rId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5" style="position:absolute;z-index:2517544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a reshuffle to rid the government of "dead wood" are wrong, Tony Abbott has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News Ltd papers reported that up to six ministers were in the crosshairs, including the defence minister, Kevin Andrews, the employment minister, Eric Abetz, the trade minister, Andrew Robb, and the resources minister, Ian Macfarlane.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Arthur Sinodinos says Abbott ministers leaking on Hockey should be sacked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who spoke to reporters before hosting a community meeting on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the report was "wrong".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end-of-year reshuffles are absolutely a dime a dozen," Abbott said. "This is a government which is totally focused on jobs, economic growth and community safety, not Canberra insider gossip."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the house, Christopher Pyne, also downplayed the reports.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wasn't on this list, Anthony," he told the Labor frontbencher Anthony Albanese during a joint appearance on Channel Nine. "I'm sure I am on somebody else's list.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are speculative, they come and go. They do all sorts of distracting damage during the day. But at the end of the day the prime minister chooses who his cabinet and ministries [are]."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Reshuffles were "issues for leaders of the party", the immigration minister, Peter Dutton,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composition of the frontbench in the foreseeable future, that is always a matter for the prime minister," Dutton told ABC Radio on Friday.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Scott Morrison, denied that the report, which was published in a publication close to the prime minister, was designed to flush out leadership challengers. Morrison is widely tipped to be a contender.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 prime minister," he told Sky News. "The prime minister knows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Joe Hockey, was not on the list of ministers in danger of losing their jobs. Hockey has been under pressure since elements of his first budget in 2014 - including higher education reforms, GP copayments and tighter welfare for people under 25 - tanked with the public and crossbench senators.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job I've been focused on are the jobs of everyday Australians," Hockey told Macquarie Radio.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the presenter, Ray Hadley, if the "gloss had gone off him", Hockey replied: "I've had my head down, working on the job."</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Pyne and Morrison backed Hockey.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"We've got a great treasurer."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Pyne told Nine's Today show: "Joe is doing a fantastic job in very difficult financial circumstances in the world at the moment. He is a great treasurer. I'm sure his job is absolutely secure."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Pyne issued his colleagues with a warning: "All of us just have to get on with our jobs."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Senate censures David Johnston for canoe slur against submarine builder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report had come straight from Abbott.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don't come and go when they are in the Daily Telegraph," he said. "That is an annexe of the prime minister's media office. They get the drop on every stop, much to the annoyance of the rest of the press gallery.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those ministers who have been mentioned will be very nervous this morning.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with this government starts at the very top. What this is, is a response to Tony Abbott, who has been stalked by Malcolm Turnbull, Julie Bishop and Scott Morrison [for the leadership]."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has remained all but steady since the Coalition was in opposition, with just one reshuffle in December when the then defence minister, David Johnston, was sacked for making disparaging comments made about the South Australian submarine builder ASC.</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48"/>
      </w:pPr>
    </w:p>
    <w:p>
      <w:pPr>
        <w:pStyle w:val="Normal48"/>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17" type="#_x0000_t75" alt="LexisNexis®" style="width:147.75pt;height:30pt">
            <v:imagedata r:id="rId17" o:title=""/>
          </v:shape>
        </w:pict>
      </w:r>
      <w:r>
        <w:cr/>
      </w:r>
    </w:p>
    <w:p>
      <w:pPr>
        <w:pStyle w:val="Heading147"/>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Your Thanksgiving cranberry sauce is poisoning Native American lands; The area of Wisconsin that grows most of the nation's cranberries returns the water it polluted during the farming process to a lake locals depend on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6:56 PM GMT</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9"/>
        <w:keepNext w:val="0"/>
        <w:spacing w:before="120" w:after="0" w:line="220" w:lineRule="atLeast"/>
        <w:ind w:left="0" w:right="0" w:firstLine="0"/>
        <w:jc w:val="left"/>
      </w:pPr>
      <w:r>
        <w:br/>
      </w:r>
      <w:r>
        <w:pict>
          <v:shape id="_x0000_i1218" type="#_x0000_t75" style="width:167.98pt;height:30.75pt">
            <v:imagedata r:id="rId1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Tara Houska</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9" style="position:absolute;z-index:25175654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sit down to a Thanksgiving meal with friends and family, it's easy to overlook the cranberry sauce, that familiar side with a vague purpose. But give it a second thought this year: the dark red fruit, associated with health and well-being, is laden with chemicals that are killing the lake of a Wisconsin-based Native American tribe and violating the tribe's treaty rights.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Good thing Native Americans didn't treat the Pilgrims like we treat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James Nevius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is the largest producer  of cranberries in the United States, helped in part by a special exemption from the state's department of natural resources that allows the industry to bypass permitting for construction projects and diversion of surface water.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cranberry operations sit adjacent to Lac Courte Oreilles, so named for the Native American tribe whose reservation encompasses the eastern half of the lake. Treaties signed with the federal government guarantee hunting, fishing and gathering rights for the tribe in exchange for land. But the fish population is at risk.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cranberry industry has painted a picture of sun-soaked floating bogs of red berries and farmers in waist-high boots, the reality is a commercial operation that requires massive quantities of water to flood and drain fields of the marsh-grown vine several times throughout the year.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pumped in from nearby lakes and streams, and once the harvest is complete, it is pumped back into  the water supply. Heavy use of chemical fertilizer and pesticides on the plants result in clean water entering the bogs and phosphorus-laden water exiting.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Phosphorus levels contained in the operation's runoff are so high that the fish population in the lake has declined, and some areas cannot be used  during summer months due to increased algae and scum. Elevated lead, arsenic, cadmium and other toxic metals have also been found in cranberry discharges.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 attempts to bring cranberry growers under the purview of the Clean Water Act have been to no avail - the Environmental Protection Agency views the runoff from harvesting as "irrigation return flow", which is exempt from federal law.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pressure from the Lac Courte Oreilles tribe and landowners located on the lake led to the designation of one bay as "impaired water". However, legal wrangling has produced the illogical conclusion that one bay has no impact on the rest of the lake, thus avoiding the boundaries of the reservation.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 Courte Oreilles tribe has not asked the state to end one of its biggest industries. The technology exists for growers to stop contaminating the water, simply by discharging the harvest runoff into a constructed holding pond instead of back into the lake. But Wisconsin's department of natural resources  continues to resist enacting regulations for cranberry growers, as it has for decades.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amid the construction paper headdresses and buckled hats, after President Obama pardons a turkey but before dessert, spare a thought for the lowly cranberry. Despite dated, hokey representations perpetuated by inaccurate education, sports mascots and the media, Native Americans are still here. Our story didn't end with Manifest Destiny, and Thanksgiving isn't all it's cracked up to be. The land and resource struggles of the past have become modern issues that continue to plague tribal nations today.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for the organic, pesticide-free cranberries this year, and have a talk about that pesky Pilgrim and Indian story that overlooks the realities of first contact and relations with indigenous peoples. We have a long way to go in shaping America's narrative into one of truth, but it's got to start somewhere.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49"/>
      </w:pPr>
    </w:p>
    <w:p>
      <w:pPr>
        <w:pStyle w:val="Normal49"/>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21" type="#_x0000_t75" alt="LexisNexis®" style="width:147.75pt;height:30pt">
            <v:imagedata r:id="rId17" o:title=""/>
          </v:shape>
        </w:pict>
      </w:r>
      <w:r>
        <w:cr/>
      </w:r>
    </w:p>
    <w:p>
      <w:pPr>
        <w:pStyle w:val="Heading148"/>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Serbian police arrest man with Syrian passport matching Paris attacker's; The passport has the same details and name - Ahmad Almohammad - as one found near the body of an attacker in Paris, but not the same photograph</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12:49 AM GMT</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0"/>
        <w:keepNext w:val="0"/>
        <w:spacing w:before="120" w:after="0" w:line="220" w:lineRule="atLeast"/>
        <w:ind w:left="0" w:right="0" w:firstLine="0"/>
        <w:jc w:val="left"/>
      </w:pPr>
      <w:r>
        <w:br/>
      </w:r>
      <w:r>
        <w:pict>
          <v:shape id="_x0000_i1222" type="#_x0000_t75" style="width:167.98pt;height:30.75pt">
            <v:imagedata r:id="rId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Milan Dinic in London and Amanda Holpuch in New York</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3" style="position:absolute;z-index:25175859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police have arrested a man carrying a Syrian passport with the same details as one found near the body of one of the Paris suicide bombers, police sources told the Guardian.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passport bears the same name and details - but a different photograph - as the document found near one of the men who attacked the Stade de France.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French and Belgian intelligence knew Paris attackers had jihadi backgrounds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officials said that they believe both passports are fake, but added that they are working with French investigators to establish the origin of the documents.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police found a passport in the name of Ahmad Almohammad, 25, near the body of one of the men who attacked France's national football stadium on Friday.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a man using the passport had arrived on the small Greek island of Leros and registered as a refugee, before traveling on through Serbia and Croatia before entering France.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Saturday, a different man using a second passport with the same details was discovered in a Presovo refugee centre, according to the Serbian newspaper Blic.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police sources said that they believed both passports were fake and were acquired in the border area between Syria and Turkey. According to the source, French authorities contacted Serbian officials for assistance as Serbia maintains a detailed register of all refugees who pass through its borders.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security services are also in communication with authorities in Bosnia and Republika Srpska, monitoring the activities of alleged Isis sympathisers around the Bosnian village Gornja Maocha (Gornja Maoca).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a possible link for transferring terrorists for Vienna and further, and we know that is the path the Paris terrorist took," a Serbian police source told the Guardian.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authorities have not confirmed whether the fingerprints of the man who registered as Almohammad in Leros match any of the attackers' remains.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registering in Greece, Almohammad moved on to Macedonia. On 7 October, he registered in Presovo (Serbia) where he sought asylum. Then on 8 October, he registered in Opatovac (Croatia). He stayed in Croatia for six hours and from there he crossed into Hungary and then Austria.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state broadcaster RTS said that Slovenia and Austria have agreed to close their borders. The television network said on Monday that Serbia's bureau for coordination of security services would meet on Tuesday evening to discuss its border situation.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Syrian refugee passport found at Paris attack scene must be treated with caution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attacks, right-leaning European politicians - including France's Marine le Pen - said that the country should immediately stop admitting refugees.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US governors have made similar calls, though only the federal government can halt this action. US president Barack Obama said he hopes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in the next 12 months.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G20 press conference in Turkey on Monday, Obama said: "The people who are fleeing Syria are the most harmed by terrorism. They are the most vulnerable as a consequence of civil war and strife. They are parents. They are children. They are orphans and it is very important... that we do not close our hearts to these victims of such violence and somehow start equating the issue of refugees with the issue of terrorism."</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50"/>
      </w:pPr>
    </w:p>
    <w:p>
      <w:pPr>
        <w:pStyle w:val="Normal50"/>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25" type="#_x0000_t75" alt="LexisNexis®" style="width:147.75pt;height:30pt">
            <v:imagedata r:id="rId17" o:title=""/>
          </v:shape>
        </w:pict>
      </w:r>
      <w:r>
        <w:cr/>
      </w:r>
    </w:p>
    <w:p>
      <w:pPr>
        <w:pStyle w:val="Heading149"/>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A kiss knows no borders: photographing a tender moment amid the refugee crisis; A picture of a couple kissing surrounded by a sea of refugees in Budapest has been seen by millions and offers a moving counterpart to the scenes of despair</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 6:52 PM GMT</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1"/>
        <w:keepNext w:val="0"/>
        <w:spacing w:before="120" w:after="0" w:line="220" w:lineRule="atLeast"/>
        <w:ind w:left="0" w:right="0" w:firstLine="0"/>
        <w:jc w:val="left"/>
      </w:pPr>
      <w:r>
        <w:br/>
      </w:r>
      <w:r>
        <w:pict>
          <v:shape id="_x0000_i1226" type="#_x0000_t75" style="width:167.98pt;height:30.75pt">
            <v:imagedata r:id="rId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Henley</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7" style="position:absolute;z-index:25176064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Sunday morning, 30 August. Hot. In Aszód, 40km from Budapest, Istvan Zsiros was up early. For days, weeks now, the Hungarian media had been filled with stories and pictures of the swelling number of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country, heading north and west for Germany or Sweden.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capital's main international railway station, Keleti, a makeshift transit camp had formed as the increasingly desperate migrants waited to board trains for Austria, and the Hungarian authorities declined to let them. Between 2,000 and 3,000 people, including many families with young children, were camped in the station concourse in rapidly worsening conditions. Five days later, more than 1,000 of them would become so frustrated that they would set off for the Austrian border - some 170km (125 miles) away - on foot.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Zsiros, a 30-year-old IT worker who recently gave up his day job to try to make a living from photography, wanted to see for himself: "It is important," he says, "to be open and curious to the world. Something told me to go. To see for myself, not through the media." An hour's bus ride and half an hour's walk later, he was at the station with his camera.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the crowded station for barely half an hour, but it was long enough to capture one of the more memorable images of Europe's biggest refugee crisis since the second world war; a life-affirming picture that, in its intimacy and tenderness, is a moving counterpart to the heart-stopping photographs of Alan Kurdi, the Syrian toddler washed up on a Turkish beach, that shocked a continent.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we fled our homeland: eight refugees at Budapest's Keleti station tell their life stories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 small tent, at 8.40 in the morning, surrounded by squalor and exhaustion - piles of clothing, empty sleeping bags, prone and sleeping people - a young refugee couple turn to each other, hug, and kiss.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speak to them," he says. "I'm not a journalist, I wasn't making a reportage. I do weddings, for friends and acquaintances. I rarely photograph in town; I prefer nature. But I try to catch moments. I saw this couple, and it was very touching - especially in those surroundings. So I took the shot."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he posted a black-and-white version of the photograph to a Facebook page hosting a photography competition about the refugees. "The colour image is too vibrant," he says. "Red and blue sleeping bags, bright-coloured clothes - it distracts you from the moment between the couple. In black and white, it is just one big, touching moment, without annoying things around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it was shared perhaps 50 times, accompanied - apart from the inevitable few who questioned whether it was photoshopped, or posed - by "very nice comments. Everyone needs love, and they can see it here, in this image."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a well-known Greek photographer and activist, Yannis Androulidakis, spotted the picture and posted it on his Facebook page, captioned (in Greek): "The refugees will win. Love will win." From there, it has gone viral.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every refugee finds a their place in the world, finds peace as quickly as possible," Zsiros says. "That everyone is happy. It's a very difficult situation, a very complex situation."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hopes his photograph might change the way people see the situation: "Love," he says, quoting the movie Interstellar, "is the one thing we're capable of perceiving that transcends time and space." And, perhaps, borders.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51"/>
      </w:pPr>
    </w:p>
    <w:p>
      <w:pPr>
        <w:pStyle w:val="Normal51"/>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29" type="#_x0000_t75" alt="LexisNexis®" style="width:147.75pt;height:30pt">
            <v:imagedata r:id="rId17" o:title=""/>
          </v:shape>
        </w:pict>
      </w:r>
      <w:r>
        <w:cr/>
      </w:r>
    </w:p>
    <w:p>
      <w:pPr>
        <w:pStyle w:val="Heading150"/>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Serbian police arrest man with Syrian passport matching Paris attacker's; The passport has the same details and name - Ahmad Almohammad - as one found near the body of an attacker in Paris, but not the same photograph</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7:34 AM GMT</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2"/>
        <w:keepNext w:val="0"/>
        <w:spacing w:before="120" w:after="0" w:line="220" w:lineRule="atLeast"/>
        <w:ind w:left="0" w:right="0" w:firstLine="0"/>
        <w:jc w:val="left"/>
      </w:pPr>
      <w:r>
        <w:br/>
      </w:r>
      <w:r>
        <w:pict>
          <v:shape id="_x0000_i1230" type="#_x0000_t75" style="width:167.98pt;height:30.75pt">
            <v:imagedata r:id="rId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Milan Dinic in London and Amanda Holpuch in New York</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1" style="position:absolute;z-index:25176268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police have arrested a man carrying a Syrian passport with the same details as one found near the body of one of the Paris suicide bombers, police sources told the Guardian.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passport bears the same name and details - but a different photograph - as the document found near one of the men who attacked the Stade de France.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French and Belgian intelligence knew Paris attackers had jihadi backgrounds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officials said that they believe both passports are fake, but added that they are working with French investigators to establish the origin of the documents.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police found a passport in the name of Ahmad Almohammad, 25, near the body of one of the men who attacked France's national football stadium on Friday.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a man using the passport had arrived on the small Greek island of Leros and registered as a refugee, before traveling on through Serbia and Croatia before entering France.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Saturday, a different man using a second passport with the same details was discovered in a Presovo refugee centre, according to the Serbian newspaper Blic.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police sources said that they believed both passports were fake and were acquired in the border area between Syria and Turkey. According to the source, French authorities contacted Serbian officials for assistance as Serbia maintains a detailed register of all refugees who pass through its borders.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security services are also in communication with authorities in Bosnia and Republika Srpska, monitoring the activities of alleged Isis sympathisers around the Bosnian village Gornja Maocha (Gornja Maoca).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a possible link for transferring terrorists for Vienna and further, and we know that is the path the Paris terrorist took," a Serbian police source told the Guardian.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authorities have not confirmed whether the fingerprints of the man who registered as Almohammad in Leros match any of the attackers' remains.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registering in Greece, Almohammad moved on to Macedonia. On 7 October, he registered in Presevo (Serbia) where he sought asylum. Then on 8 October, he registered in Opatovac (Croatia). He stayed in Croatia for six hours and from there he crossed into Hungary and then Austria.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state broadcaster RTS said that Slovenia and Austria have agreed to close their borders. The television network said on Monday that Serbia's bureau for coordination of security services would meet on Tuesday evening to discuss its border situation.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Syrian refugee passport found at Paris attack scene must be treated with caution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attacks, right-leaning European politicians - including France's Marine le Pen - said that the country should immediately stop admitting refugees.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US governors have made similar calls, though only the federal government can halt this action. US president Barack Obama said he hopes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in the next 12 months.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G20 press conference in Turkey on Monday, Obama said: "The people who are fleeing Syria are the most harmed by terrorism. They are the most vulnerable as a consequence of civil war and strife. They are parents. They are children. They are orphans and it is very important... that we do not close our hearts to these victims of such violence and somehow start equating the issue of refugees with the issue of terrorism."</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52"/>
      </w:pPr>
    </w:p>
    <w:p>
      <w:pPr>
        <w:pStyle w:val="Normal52"/>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33" type="#_x0000_t75" alt="LexisNexis®" style="width:147.75pt;height:30pt">
            <v:imagedata r:id="rId17" o:title=""/>
          </v:shape>
        </w:pict>
      </w:r>
      <w:r>
        <w:cr/>
      </w:r>
    </w:p>
    <w:p>
      <w:pPr>
        <w:pStyle w:val="Heading151"/>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UN official calls for asylum assessment centre in Calais; Peter Sutherland condemns 'shameful' French and British failure to help people living in squalid conditions and risking lives trying to cross Channel</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 12:01 AM GMT</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3"/>
        <w:keepNext w:val="0"/>
        <w:spacing w:before="120" w:after="0" w:line="220" w:lineRule="atLeast"/>
        <w:ind w:left="0" w:right="0" w:firstLine="0"/>
        <w:jc w:val="left"/>
      </w:pPr>
      <w:r>
        <w:br/>
      </w:r>
      <w:r>
        <w:pict>
          <v:shape id="_x0000_i1234" type="#_x0000_t75" style="width:167.98pt;height:30.75pt">
            <v:imagedata r:id="rId1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5" style="position:absolute;z-index:2517647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UN official has called on the UK and France to open a permanent centre in Calais where people wanting to claim asylum in Britain can have their cases heard without risking their lives trying to cross the Channel.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Sutherland, the United Nations special representative on migration, said he was "sickened" by the conditions in the Jungle after a visit last week to the camp, which is home to more than 3,000 people fleeing war and poverty in the Middle East and east Africa. He called on both governments to do more to address the situation before more people died.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horrified by the place. It is absolutely shocking, and while the primary responsibility is held by the French because it is in France, there should be a shared responsibility," Sutherland said. "You would think both governments would work together to solve this - after all, it is only 3,000 people, it should not be above redemption."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people have died trying to get on UK-bound lorries or trains this summer. Last week, a teenager from east Africa died in the Channel tunnel, and the week before a man died after being electrocuted at the tunnel entrance. He was found on the roof of a freight train.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the situation in Calais was a "stain on Europe" and said a centre should be opened where asylum claims could be assessed and dealt with in a "sane and humane fashion".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could set up an immediate system for assessing how many of these people are refugees. You could do it in a very short time and you could do it as a joint responsibility."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the UN and major aid agencies were overwhelmed by the migration crisis sweeping Europe, and insisted the UK and French governments should take responsibility for the situation in Calais.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other agencies] are inundated with what they are trying to do in the countries that are taking millions of refugees, and here we have 3,000 people in what one might describe as two of the wealthiest countries in the world and they are just being left there. It is just shameful."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intense pressure, David Cameron agreed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over five years, but he said no one in the Calais camp would be accepted in case it encouraged more to make the journey.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dismissed the idea that treating people in the Jungle humanely would act as a significant pull factor. "This stuff about pull factors ... I am sick of it," he said. "It is sickening that people are using that as an excuse to leave people living in absolute squalor."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growing tension in the Jungle in the past week, with a series of clashes between the police and migrants. On Friday hundreds of people from the camp took part in a protest against what they said was the "violence and racism" of the French authorities.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has been widespread condemnation of the way some central European countries - particularly Hungary - have dealt with the migrant crisis, Sutherland said too little attention had been paid the actions of the French and British governments in Calais. "This is not about how this situation fits into the overall mosaic of the arguments relating to immigration, this is just a violation of the rights of individuals of an utterly appalling kind and we can not allow it to go on," he said.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53"/>
      </w:pPr>
    </w:p>
    <w:p>
      <w:pPr>
        <w:pStyle w:val="Normal53"/>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37" type="#_x0000_t75" alt="LexisNexis®" style="width:147.75pt;height:30pt">
            <v:imagedata r:id="rId17" o:title=""/>
          </v:shape>
        </w:pict>
      </w:r>
      <w:r>
        <w:cr/>
      </w:r>
    </w:p>
    <w:p>
      <w:pPr>
        <w:pStyle w:val="Heading152"/>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Peter Dutton jokes with Tony Abbott about rising sea levels in Pacific nations; Immigration minister shares awkward open mic moment with PM after Pacific islands fail to convince Australia to aim for a global warming target of 1.5 degrees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8:10 AM GMT</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4"/>
        <w:keepNext w:val="0"/>
        <w:spacing w:before="120" w:after="0" w:line="220" w:lineRule="atLeast"/>
        <w:ind w:left="0" w:right="0" w:firstLine="0"/>
        <w:jc w:val="left"/>
      </w:pPr>
      <w:r>
        <w:br/>
      </w:r>
      <w:r>
        <w:pict>
          <v:shape id="_x0000_i1238" type="#_x0000_t75" style="width:167.98pt;height:30.75pt">
            <v:imagedata r:id="rId1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9" style="position:absolute;z-index:2517667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Peter Dutton, has shared an awkward open mic moment with the prime minister, Tony Abbott, where he appears to joke about rising sea levels in the Pacific.</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and Dutton were discussing the recent Pacific Islands Forum in Papua New Guinea before a community roundtable at parliament house in Canberra on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Television cameras had been invited to cover the opening statements of the roundtable.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Pacific island leaders fail to shift Australia and NZ on climate target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noted that the roundtable attendees were running late, which Dutton labelled "Cape York time".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that meetings in Port Moresby did not run to schedule, either. To which the immigration minister replied: "Time doesn't mean anything when you're, you know, about to have water lapping at your door."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Scott Morrison, who was also in attendance, then pointed out that there was a boom mic - an extendable microphone used to capture sound at a distance - above the ministers.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Pacific leaders voice frustration over Australia's position on climate change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refused to be drawn on the nature of the conversation, when asked about it at a later press conference. "I had a private conversation with the prime minister. I don't intend to comment," he told reporters.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neighbouring Pacific nations had put pressure on Australia and New Zealand to do more to stop climate change. The leaders wanted Abbott and his Kiwi counterpart, John Key, to adhere to a limit of a 1.5 degrees celsius temperature increase.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Kiribati, Anote Tong, said stopping climate change was "a matter of survival" for several low-lying Pacific island nations.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island environmentalists are calling for Dutton's head. "We request that minister Dutton resigns and that Tony Abbott issues an official apology to all Pacific islanders. We also hope that Australia will offer proper support for and recognition of the impacts that your climate inaction is having upon our culture and our livelihoods," Koreti Tiumalu, Pacific coordinator of environmental group 350.org,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issued by the shadow foreign minister, Tanya Plibersek, and her shadow parliamentary secretary, Matt Thistlethwaite, said. "For many in the Pacific islands rising sea levels are having profound effects on their lives, it is destroying crops, and threatening their homes and their very existence.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plight is desperate and all this prime minister can do is laugh about it. Our Pacific island neighbours deserve an apology from Mr Abbott. Their future isn't a joke, this government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Larissa Waters, deputy leader of the Greens, said: "What else are these clowns saying when the microphones are off? Imagine what cabinet meetings must be like.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today is raw contempt for the survival and safety of our Pacific island neighbours and our own coastal communities. We're talking about peoples' lives, and this government is laughing.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diplomatic blunder that will enrage our Pacific island neighbours, who have been calling on Australia to save their homes. What an insult for them to now hear the Australian prime minister laughing at the prospect of their homes going underwater."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Szoke, the chief executive of Oxfam, said: "As I saw recently with my own eyes in Kiribati, rising seas are a real and present threat to Pacific communities and already a source of immense hardship and anxiety. It beggars belief that minister Dutton and prime minister Abbott would see this as something to joke about."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41" type="#_x0000_t75" alt="LexisNexis®" style="width:147.75pt;height:30pt">
            <v:imagedata r:id="rId17" o:title=""/>
          </v:shape>
        </w:pict>
      </w:r>
      <w:r>
        <w:cr/>
      </w:r>
    </w:p>
    <w:p>
      <w:pPr>
        <w:pStyle w:val="Heading153"/>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Turkey arrests 1,300 asylum seekers after £2bn EU border control deal; Three people smugglers held along with hundreds of Syrians, Afghans, Iranians and Iraqis after country vows to curb flow of refugees in return for aid</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 10:06 AM GMT</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5"/>
        <w:keepNext w:val="0"/>
        <w:spacing w:before="120" w:after="0" w:line="220" w:lineRule="atLeast"/>
        <w:ind w:left="0" w:right="0" w:firstLine="0"/>
        <w:jc w:val="left"/>
      </w:pPr>
      <w:r>
        <w:br/>
      </w:r>
      <w:r>
        <w:pict>
          <v:shape id="_x0000_i1242" type="#_x0000_t75" style="width:167.98pt;height:30.75pt">
            <v:imagedata r:id="rId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and agencies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3" style="position:absolute;z-index:2517688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stepped up a crackdown on people smuggling, arresting 1,300 asylum seekers in a single operation just hours after the country promised to curb the flow of refugees to Greece in exchange for financial aid from the EU.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Syrians, Afghans, Iranians and Iraqis and three people smugglers were seized on Monday in the countryside near Ayvacik, a Turkish town north of the Greek island of Lesbos, Reuters and the Associated Press reported. According to the UN, about 425,000 people have arrived in Lesbos in smuggling boats this year, while a further 300,000 have reached other Greek islands from Turkey - leading the EU to criticise its eastern neighbour for not doing enough to police its own border.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Ayvacik sweep is thought to be the largest single mass arrest of refugees in recent months, and follows an agreement on Sunday that saw the EU pledge to give Turkey (EURO)3bn (£2bn) in exchange for increased border patrols.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says it has detained nearly 80,000 would-be migrants since 2014 as well as over 200 major smugglers. But rarely is an operation as big and organised as Monday's sting. Recent Guardian reporting highlighted how police turn a blind eye to the smuggling economy in Izmir, where smugglers do business a few metres from two police facilities. On the beaches near the town of Çesme, where many leave for the Greek island of Chios, the departure points are unpoliced and accessible to 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arrest of more than a thousand people in one day suggests Turkey is increasing efforts to secure its borders in response to the EU deal. Rights groups warn this development will endanger refugee lives, since those who still want to reach Europe will be forced to try riskier methods.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Ward, associate director of policy and advocacy for International Rescue Committee UK, said the agreement "is deeply concerning because it is primarily designed to obstruct the movement of those seeking refuge in the EU, which runs contrary to the EU's basic founding principles. This deal will only make it more expensive and dangerous for those determined to continue their journey to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seeks to buy Turkish help with migrants at controversial summit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have also warned that it is impossible to completely curb such a large flow of refugees. Speaking to the Guardian before the crackdown, one smuggler in Izmir said: "It's the Syrians who determine whether they'll go or not. The people risking the journey from Damascus, they're the ones who are making this happen. Anyone who wants to go will go."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country, with estimates suggesting it houses between 1.8 million and 2.2 million. Most of them do not have the right to work legally - a factor cited by many refugees as a reason for leaving for Europe. One Syrian who plans to leave Turkey in the coming days said that the status quo means many Syrians work illegally to support their families - and end up being exploited by their employers.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for three months and never got paid once," said the Syrian, who asked not to be named. "Because of this I want to leave - so that I can live in dignity."</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45" type="#_x0000_t75" alt="LexisNexis®" style="width:147.75pt;height:30pt">
            <v:imagedata r:id="rId17" o:title=""/>
          </v:shape>
        </w:pict>
      </w:r>
      <w:r>
        <w:cr/>
      </w:r>
    </w:p>
    <w:p>
      <w:pPr>
        <w:pStyle w:val="Heading154"/>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Serbian police arrest man with Syrian passport matching Paris attacker's; The passport has the same details and name - Ahmad Almohammad - as one found near the body of an attacker in Paris, but not the same photograph</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2:18 PM GMT</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6"/>
        <w:keepNext w:val="0"/>
        <w:spacing w:before="120" w:after="0" w:line="220" w:lineRule="atLeast"/>
        <w:ind w:left="0" w:right="0" w:firstLine="0"/>
        <w:jc w:val="left"/>
      </w:pPr>
      <w:r>
        <w:br/>
      </w:r>
      <w:r>
        <w:pict>
          <v:shape id="_x0000_i1246" type="#_x0000_t75" style="width:167.98pt;height:30.75pt">
            <v:imagedata r:id="rId1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Milan Dinic in London and Amanda Holpuch in New York</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7" style="position:absolute;z-index:2517708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police have arrested a man carrying a Syrian passport with the same details as one found near the body of one of the Paris suicide bombers, police sources told the Guardian.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passport bears the same name and details - but a different photograph - as the document found near one of the men who attacked the Stade de France.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French and Belgian intelligence knew Paris attackers had jihadi backgrounds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officials said that they believe both passports are fake, but added that they are working with French investigators to establish the origin of the documents.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police found a passport in the name of Ahmad Almohammad, 25, near the body of one of the men who attacked France's national football stadium on Friday.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a man using the passport had arrived on the small Greek island of Leros and registered as a refugee, before travelling on through Serbia and Croatia and then entering France.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Saturday, a different man using a second passport with the same details was discovered in a Presevo refugee centre, according to the Serbian newspaper Blic.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police sources said that they believed both passports were fake and were acquired in the border area between Syria and Turkey. According to the source, French authorities contacted Serbian officials for assistance as Serbia maintains a detailed register of all refugees who pass through its borders.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security services are also in communication with authorities in Bosnia and Republika Srpska, the semi-autonomous Serbian region within Bosnia-Herzegovina, monitoring the activities of alleged Isis sympathisers around the Bosnian village Gornja Maocha (Gornja Maoca).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a possible link for transferring terrorists for Vienna and further, and we know that is the path the Paris terrorist took," a Serbian police source told the Guardian.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authorities have not confirmed whether the fingerprints of the man who registered as Almohammad in Leros match any of the attackers' remains.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registering in Greece, Almohammad moved on to Macedonia. On 7 October he registered in Presevo (Serbia) where he sought asylum. Then on 8 October he registered in Opatovac (Croatia). He stayed in Croatia for six hours and from there he crossed into Hungary and then Austria.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Serbian state broadcaster RTS said that Slovenia and Austria have agreed to close their borders. The television network said on Monday that Serbia's bureau for coordination of security services would meet on Tuesday evening to discuss its border situation.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Syrian refugee passport found at Paris attack scene must be treated with caution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attacks, right-leaning European politicians - including France's Marine le Pen - said that the country should immediately stop admitting refugees.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US governors have made similar calls, though only the federal government can halt this action. President Barack Obama said he hopes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in the next 12 months.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G20 press conference in Turkey on Monday, Obama said: "The people who are fleeing Syria are the most harmed by terrorism. They are the most vulnerable as a consequence of civil war and strife. They are parents. They are children. They are orphans and it is very important ... that we do not close our hearts to these victims of such violence and somehow start equating the issue of refugees with the issue of terrorism."</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49" type="#_x0000_t75" alt="LexisNexis®" style="width:147.75pt;height:30pt">
            <v:imagedata r:id="rId17" o:title=""/>
          </v:shape>
        </w:pict>
      </w:r>
      <w:r>
        <w:cr/>
      </w:r>
    </w:p>
    <w:p>
      <w:pPr>
        <w:pStyle w:val="Heading155"/>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Battle for Aleppo threatens to create fresh refugee exodus, says Turkish PM; Germany prepared to accelerate Turkey's EU membership process in exchange for help as Slovenia cuts refugee intake, creating bottlenecks along route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9:35 AM GMT</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7"/>
        <w:keepNext w:val="0"/>
        <w:spacing w:before="120" w:after="0" w:line="220" w:lineRule="atLeast"/>
        <w:ind w:left="0" w:right="0" w:firstLine="0"/>
        <w:jc w:val="left"/>
      </w:pPr>
      <w:r>
        <w:br/>
      </w:r>
      <w:r>
        <w:pict>
          <v:shape id="_x0000_i1250" type="#_x0000_t75" style="width:167.98pt;height:30.75pt">
            <v:imagedata r:id="rId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Istanbul, and agencies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1" style="position:absolute;z-index:25177292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Aleppo, compounded by Russian airstrikes on the city, threatens to create a new refugee exodus from Syria, Turkey's prime minister, Ahmet Davutoglu, has warned.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talks with the German chancellor, Angela Merkel, Davutoglu called for action to prevent a new wave of refugees from moving north across the Turkish border. Aleppo is under assault both from Isis and from forces backing the Syrian government, including Iranian fighters and Russian aircraft.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influx of refugees into Europe continued, Hungary closed its border with Croatia at the weekend, forcing thousands of migrants to find a new route to through Slovenia and into Austria. On Sunday, Slovenia said it would restrict its intake to 2,500 arrivals a day to ease pressure on both its own and Austria's borders. The decision caused delays further down the migrant trail, raising fears of human bottlenecks.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said on Sunday: "It is our priority that steps will be taken to prevent an increase of refugees from Aleppo due to the offensive [there] by Iranian militia, Isis and Russian attacks."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is Syria's second-biggest city. The [Russian] airstrikes in and around Aleppo as well as the Isis attack on the city worry us. They could cause another wave of refugees."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Russia paves way for Assad regime's Iranian-backed advance on Aleppo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said Germany was prepared to accelerate accession process for Turkey's membership of EU in exchange for Turkish help to secure European borders and to make sure that fewer refugees reach Europe.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we organise the accession process more dynamically?" Merkel asked at the press conference in Istanbul. "Germany is ready to open chapter 17 this year, and to make preparations for [chapters] 23 and 24. We can talk about the details," she added, referring to EU accession procedures.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record influx of refugees this year, Germany is keen for countries on the migration frontline - particularly Turkey and Greece - to deal with the problem there rather than export it north.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onward passage of refugees through the Balkans towards central Europe in recent weeks has placed huge pressure on transit countries.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Time to address a refugee crisis of our own making | Letters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groups have condemned the European plan for ignoring the rights of refugees.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between the EU and Turkey on 'migration management' risk putting the rights of refugees a distant second behind border control measures designed to prevent refugees from reaching the EU," Andrew Gardner, Turkey researcher for Amnesty International said on Saturday.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said Turkey was prepared to cooperate with Germany and the EU to prevent illegal migration, but underlined that the refugee crisis could not be solved without finding a solution to the war in Syria.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Pointing out that Turkey has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has spent approximately $7.5bn (£5bn) since the refugee crisis began, he said the international community needed to show more support.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Ljubljana said it had refused on Sunday to allow in a train carrying 1,800 migrants from Croatia, after more than 3,000 people surged into the tiny EU member state the day before.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union chief Rainer Wendt told the Welt am Sonntag newspaper Germany should build a fence along its border with Austria.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close our borders this way, Austria will also close its border with Slovenia, and that's exactly the effect we need,"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contributed to this report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57"/>
      </w:pPr>
    </w:p>
    <w:p>
      <w:pPr>
        <w:pStyle w:val="Normal57"/>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5"/>
          <w:headerReference w:type="default" r:id="rId416"/>
          <w:footerReference w:type="even" r:id="rId417"/>
          <w:footerReference w:type="default" r:id="rId418"/>
          <w:headerReference w:type="first" r:id="rId419"/>
          <w:footerReference w:type="first" r:id="rId420"/>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53" type="#_x0000_t75" alt="LexisNexis®" style="width:147.75pt;height:30pt">
            <v:imagedata r:id="rId17" o:title=""/>
          </v:shape>
        </w:pict>
      </w:r>
      <w:r>
        <w:cr/>
      </w:r>
    </w:p>
    <w:p>
      <w:pPr>
        <w:pStyle w:val="Heading156"/>
        <w:keepNext w:val="0"/>
        <w:spacing w:after="200" w:line="340" w:lineRule="atLeast"/>
        <w:ind w:left="0" w:right="0" w:firstLine="0"/>
        <w:jc w:val="center"/>
      </w:pPr>
      <w:hyperlink r:id="rId421" w:history="1">
        <w:r>
          <w:rPr>
            <w:rFonts w:ascii="arial" w:eastAsia="arial" w:hAnsi="arial" w:cs="arial"/>
            <w:b/>
            <w:i/>
            <w:strike w:val="0"/>
            <w:color w:val="0077CC"/>
            <w:sz w:val="28"/>
            <w:u w:val="single"/>
            <w:vertAlign w:val="baseline"/>
          </w:rPr>
          <w:t>Benedict Cumberbatch urges Hamlet audience to donate for refugees; Actor criticises the government's 'slow response' to crisis of Syrians fleeing war in speech during standing ovation at Barbican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12:28 PM GMT</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8"/>
        <w:keepNext w:val="0"/>
        <w:spacing w:before="120" w:after="0" w:line="220" w:lineRule="atLeast"/>
        <w:ind w:left="0" w:right="0" w:firstLine="0"/>
        <w:jc w:val="left"/>
      </w:pPr>
      <w:r>
        <w:br/>
      </w:r>
      <w:r>
        <w:pict>
          <v:shape id="_x0000_i1254" type="#_x0000_t75" style="width:167.98pt;height:30.75pt">
            <v:imagedata r:id="rId1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5" style="position:absolute;z-index:2517749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has condemned the government's response to the refugee crisis in a speech to theatregoers during the curtain call at a performance of Hamlet in London.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39, gave the unexpected address on Thursday evening while many members of the audience, which included the culture secretary, John Whittingdale, were still on their feet for a standing ovation.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spoke of "our government's slow response" to the crisis, which has seen millions of people forced to leave their homes in Syria and neighbouring countries. Quoting Home, a poem by the British-Somali poet Warsan Shire, he said: "A parent only puts their child on a boat when the sea is safer than the 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understood to have urged people to donate cash to the refugee crisis appeal that evening, joking that they should fill the collection buckets at the doors of the Barbican with notes rather than coins, as he did not want them to be too heavy. One member of the audience reported that Whittingdale obligingly donated a £10 note to a volunteer on his way out of the theatre.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Cumberbatch's speech came on the eve of the release of the charity single Help Is Coming, which will benefit Save The Children. The Imitation Game actor, who recently had a son with his theatre director wife, Sophie Hunter, has lent his support to the campaign by introducing the song in a short film. He will also reportedly make an appeal during the interval of every performance of Hamlet next week.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Jackman, a reporter for the Jewish Chronicle, was among those who praised Cumberbatch's "stirring" speech after the show.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Bryant, the Labour MP for Rhondda, said he was "really proud" of the actor for his "emotional appeal". David Singleton, the editor of Total Politics, said: "Stirring speech by Cumberbatch after Hamlet this eve. Criticised govt's 'slow' response to refugee crisis &amp; urged audience to donate."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Help Is Coming video, released on Friday, was directed by Mat Whitecross and features a clip of Cumberbatch introducing the song - a re-release of the 1999 Crowded House single - with lines from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recorded in a dressing room backstage at the Barbican and is the brainchild of the writer Caitlin Moran and her husband Pete Paphides, who were moved by the image of the drowned three-year-old Syrian refugee Alan Kurdi which began circulating around the globe last week.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concludes in the video: "As people watching this tragedy unfold from the safety of our homes, with our safe children, we want to say that we see you, we hear you and help is coming."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announced this week that the UK will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the next five years, prioritising women and children from refugee camps in Lebanon, Turkey and Jordan.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100 leading British cultural figures, including Cumberbatch, Sir Anish Kapoor, Jamie Oliver, Keira Knightley, Jude Law, Sir Michael Caine and Colin Firth, have signed a statement calling for the UK to take in more refugees and complaining that the British government's response to the European refugee crisis has been "too little, too late".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"We urge the UK government to wake up to the urgency of the current crisis and work with its European counterparts to offer immediate humanitarian help and agree long-term solutions to refugee resettlement."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58"/>
      </w:pPr>
    </w:p>
    <w:p>
      <w:pPr>
        <w:pStyle w:val="Normal58"/>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57" type="#_x0000_t75" alt="LexisNexis®" style="width:147.75pt;height:30pt">
            <v:imagedata r:id="rId17" o:title=""/>
          </v:shape>
        </w:pict>
      </w:r>
      <w:r>
        <w:cr/>
      </w:r>
    </w:p>
    <w:p>
      <w:pPr>
        <w:pStyle w:val="Heading157"/>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Now arriving at Bradford bus station: new play celebrating immigration; Director Tom Wright said the play aims to confront the highs and lows of Bradford's ever more diverse communities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 7:03 AM GMT</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9"/>
        <w:keepNext w:val="0"/>
        <w:spacing w:before="120" w:after="0" w:line="220" w:lineRule="atLeast"/>
        <w:ind w:left="0" w:right="0" w:firstLine="0"/>
        <w:jc w:val="left"/>
      </w:pPr>
      <w:r>
        <w:br/>
      </w:r>
      <w:r>
        <w:pict>
          <v:shape id="_x0000_i1258" type="#_x0000_t75" style="width:167.98pt;height:30.75pt">
            <v:imagedata r:id="rId1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9" style="position:absolute;z-index:2517770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called it one of Britain's most segregated cities ; to others it is a magnet for bad news. Yet Bradford is also a City of Sanctuary, which welcomed almost half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resettled in the UK since March 2014.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216 Syrians who came under the government's vulnerable persons relocation scheme, 106 ended up in Bradford. The West Yorkshire city is currently working out how it can house, school and care for the next tranche, who are soon to arrive from refugee camps on the Syrian border.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town hall administrators formulate a plan, a play is set to premiere at Bradford's main bus and train station celebrating the city's long history of immigration, which dates back to the 17th century Hugenots - French Protestants who suffered torture and mass killings under King Louis XIV.</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 Encounters at Bradford Interchange is set among the toilets, waiting rooms and taxi rank of the rather grubby terminal. A promenade performance, it tells five stories based on real life conversations overheard by the playwright, Rav Sanghera, at the Interchange.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follows British-born Pakistani Sam, who berates Ayoub, an aslyum seeker begging for change by the cab rank. "Get a shop or summat. That's what my Dad had to do. He wouldn't have dreamt of begging," Sam tells Ayoub.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rants about the reality of life as a young Muslim man in Britain: "I spend most of my life apologising. For people I don't even know. Saying sorry for any nutter that decides to blow themselves up or go on a killing spree. And have people looking at you. Suspicious. Like when you get asked to step aside at immigration at the airport cos you forgot to shave that day. And so you miss your flight home. When all you want to do is hug your wife and daughter. Watch EastEnders, and have a chip buttie."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scene eavesdrops on Mo and Sharon, two bus drivers whose cross-racial friendship has raised eyebrows at the Interchange and particularly among Mo's conservative Muslim family. One more features Maggie, an elderly German Jewish refugee with kleptomaniac tendencies, who is befriended by a young Polish migrant.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was commissioned by Freedom Studios, a Bradford-based theatre company that aims to help eradicate racism and prejudice by connecting different people and communities through making theatre and telling stories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Tom Wright said the play aims to confront the highs and lows of Bradford's ever more diverse communities. "We wanted to explore what it means to open up a city to those people who are suffering, and to explore the tensions and resistance which results."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cast is broadly representative of Bradford's inner city districts, with three white British characters, three Asian characters and two white Europeans. "That was very definitely part of the mission statement from the beginning,"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Steele, a Bradford-based actor of Trinidadian and Wakefield descent, said she hoped the play would showcase her adopted city's warmth: "The other day I was on a bus and there was an old lady struggling to get on. Everybody on that bus, black, white, Muslim, Asian, stood up to help 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known such sideless generosity. Yes, of course Bradford's got its problems. I'm not going to pretend it's Brigadoon. But it's beautiful and it's rising from the ashes 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 Encounters at Bradford Interchange runs 6-10 October. Tickets £10/£5 plus booking fee.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59"/>
      </w:pPr>
    </w:p>
    <w:p>
      <w:pPr>
        <w:pStyle w:val="Normal59"/>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61" type="#_x0000_t75" alt="LexisNexis®" style="width:147.75pt;height:30pt">
            <v:imagedata r:id="rId17" o:title=""/>
          </v:shape>
        </w:pict>
      </w:r>
      <w:r>
        <w:cr/>
      </w:r>
    </w:p>
    <w:p>
      <w:pPr>
        <w:pStyle w:val="Heading158"/>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Politicians and church leaders to urge asylum policy rethink after Syria crisis; Voters' positive reaction to the decision to admit 12,000 extra refugees from the Middle East has laid the ground for a more humane policy, says forum</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2015 Thursday 8:27 AM GMT</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0"/>
        <w:keepNext w:val="0"/>
        <w:spacing w:before="120" w:after="0" w:line="220" w:lineRule="atLeast"/>
        <w:ind w:left="0" w:right="0" w:firstLine="0"/>
        <w:jc w:val="left"/>
      </w:pPr>
      <w:r>
        <w:br/>
      </w:r>
      <w:r>
        <w:pict>
          <v:shape id="_x0000_i1262" type="#_x0000_t75" style="width:167.98pt;height:30.75pt">
            <v:imagedata r:id="rId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3" style="position:absolute;z-index:2517790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will work with religious leaders on creating a new, humane asylum seeker policy, after conceding that public opinion on the issue has shifted.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5/5 working group, containing five politicians from different parties and five cross-denominational religious leaders, was created during a forum in Parliament House on Thursday. Which politicians and religious leaders who would make up the group will be determined shortly, and the group is expected to convene within a month.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50 leaders representing Christian, Muslim and Jewish faith groups met with 15 politicians from the Liberal, National, Labor and Greens parties on how to create a "solution c" on asylum seekers, away from the polarising "stopping the boats" rhetoric that has surrounded the debate.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house speaker, Labor backbencher Anna Burke, argued that both major parties had used the suffering of asylum seekers as "an election-winning process".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used people as a political football," she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backbencher, Russell Broadbent, foreshadowed the softening public opinion on asylums seekers, as reflected in the resoundingly positive reaction to the government's decision to resettle 12,000 extra refugees from Syria.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this coming," he told the forum.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foreshadowed a subsequent change in the way politicians handle the issue, saying "there is no more powerful court than the court of public opinion".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Uniting Church, Stuart McMillan, agreed.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increasing numbers, courageous citizens are expressing their concerns about the inhumane and illegal treatment of people seeking asylum, especially children," he said. "I congratulate MPs of principle and good faith who are not letting this matter rest in their party rooms or in public."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ramped up pressure on the government to release all asylum seeker children from immigration detention, arguing that keeping them in immigration detention is "unacceptable".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Religious, community and aid groups echoed Broadbent's sentiments on Thursday.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request that all children and their families be released into the community in Australia," one of the religious forum's organisers, Sister Anne Lane from Catholic Religious Australia,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asylum seekers coming by boat cannot justify locking children up indefinitely in detention centres and on Nauru and putting at risk their mental, physical and sexual wellbeing," Marc Purcell from the Australian Council For International Development (ACFID) said in a statement issued early on Thursday morning. "Let us be absolutely clear: nothing can ever justify putting children at risk of harm - nothing."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Australian Council for Social Service (Acoss), Cassandra Goldie, wanted all allegations of abuse relating to children in immigration detention referred directly to the royal commission on institutionalised sexual abuse.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"ACFID and Acoss also call on the government to establish an independent children's guardian to represent the best interests of children seeking asylum in Australia," Goldie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will press on with its plan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before Christmas, though the assistant social services minister, Concetta Fierravanti-Wells, could not say exactly when the first group would arrive.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by the end of the year," she told reporters, saying that health and security checks were being conducted and could take some time.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Fierravanti-Wells also rejected suggestions that the Commonwealth had decided how many of the refugees would be resettled in each state and territory. That would depend on the make-up of the group and whether or not they had existing family ties in certain cities.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2015</w:t>
      </w:r>
    </w:p>
    <w:p>
      <w:pPr>
        <w:pStyle w:val="Normal60"/>
      </w:pPr>
    </w:p>
    <w:p>
      <w:pPr>
        <w:pStyle w:val="Normal60"/>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65" type="#_x0000_t75" alt="LexisNexis®" style="width:147.75pt;height:30pt">
            <v:imagedata r:id="rId17" o:title=""/>
          </v:shape>
        </w:pict>
      </w:r>
      <w:r>
        <w:cr/>
      </w:r>
    </w:p>
    <w:p>
      <w:pPr>
        <w:pStyle w:val="Heading159"/>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Africa's children grow up, Mumbai's female cabbies, and laws that constrain women's roles; The African babies we've followed since 2005; an all-female taxi firm in India opens economic opportunities; and how legislation limits women's prospects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9:06 AM GMT</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1"/>
        <w:keepNext w:val="0"/>
        <w:spacing w:before="120" w:after="0" w:line="220" w:lineRule="atLeast"/>
        <w:ind w:left="0" w:right="0" w:firstLine="0"/>
        <w:jc w:val="left"/>
      </w:pPr>
      <w:r>
        <w:br/>
      </w:r>
      <w:r>
        <w:pict>
          <v:shape id="_x0000_i1266" type="#_x0000_t75" style="width:167.98pt;height:30.75pt">
            <v:imagedata r:id="rId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Kweifio-Okai</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7" style="position:absolute;z-index:2517811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 Guardian featured 10 newborn babies in countries across Africa. We revisited them in 2010, and again this year to speak to them and their families about how life has changed. Now aged 10, eight of the children share their daily challenges with us, as well as their hopes for the future. You can read their stories and listen to our podcast, which present an extraordinary picture of a continent undergoing dramatic change.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Mumbai, an all-female taxi firm is helping to support women's economic empowerment. Follow driver Dhanlaxmi Devendra in Driving Mumbai, a six-minute film about the innovative taxi service and the challenges it aims to overcome.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World Bank study has found women's prospects are limited by law in 155 countries. Of the 173 countries studied for the report, 155 have at least one law limiting women's economic opportunities, while 100 states put restrictions on the type of jobs women can do and 18 allow husbands to dictate whether their wives can work at all.</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Elsewhere on the site</w:t>
      </w:r>
    </w:p>
    <w:p>
      <w:pPr>
        <w:pStyle w:val="Normal61"/>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 gunmen torch UN food trucks in latest attack on aid workers</w:t>
      </w:r>
    </w:p>
    <w:p>
      <w:pPr>
        <w:pStyle w:val="Normal61"/>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Destitute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and Lebanon may return to warzone</w:t>
      </w:r>
    </w:p>
    <w:p>
      <w:pPr>
        <w:pStyle w:val="Normal61"/>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Socking it to malaria just the start for Africa's new science alliance</w:t>
      </w:r>
    </w:p>
    <w:p>
      <w:pPr>
        <w:pStyle w:val="Normal61"/>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Child mortality halved since 1990, but MDG goal missed, says UN report</w:t>
      </w:r>
    </w:p>
    <w:p>
      <w:pPr>
        <w:pStyle w:val="Normal61"/>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Micro-insurance offers families in poorer countries protection from destitution</w:t>
      </w:r>
    </w:p>
    <w:p>
      <w:pPr>
        <w:pStyle w:val="Normal61"/>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Poor monitoring renders millions of elderly people worldwide "invisible"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Opinion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world leaders prepare to adopt a new set of development goals at the upcoming UN general assembly, the toll of humanitarian crises should not be far from their minds, says Unicef chief Anthony Lake. He calls for agencies to break down the barriers between development and humanitarian response in order to reach the millions of children living in the midst of war and conflict.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refugee crisis, UNDP worker Mohamed Yahya described one man's journey from Africa to Europe, which he says could signal an even bigger crisis to come. UK Labour MP Mary Creagh wrote from a camp in Lebanon about Britain's commitments to refugees in comparison with Lebanon, where people who have fled Syria now make up more than a quarter of the population.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Multimedia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Being Laxmi: 'I belong to the hijra, the oldest transgender community'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Bangalore or bust: can India's clothing factories offer freedom to rural recruits?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Africa's children 10 years on: what happened next?</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you said: top reader comment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interactive piece Africa's children, Global_Nomad  wrote: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reflect on how recently many "developed" countries have moved out of this situation. These kind of lives were still common in the UK up to the 50s, in the US perhaps even later. So despite the wealth of empire over 200 years or so, it took a great deal of effort and slow change. Things are changing, but slowly, but in many ways they are already improved compared with the previous generation.                     </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 from the blogosphere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Development Insitute: If the SDGs are to "leave no one behind", donors should get serious about social protection</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 finally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matters will return in two weeks with another roundup of the latest news and comment. In the meantime, keep up to date on the Global Development website. Follow @gdndevelopment and the team - @swajones, @LizFordGuardian, @MarkC_Anderson and @CarlaOkai - on Twitter, and join Guardian Global Development on Facebook.</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61"/>
      </w:pPr>
    </w:p>
    <w:p>
      <w:pPr>
        <w:pStyle w:val="Normal61"/>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69" type="#_x0000_t75" alt="LexisNexis®" style="width:147.75pt;height:30pt">
            <v:imagedata r:id="rId17" o:title=""/>
          </v:shape>
        </w:pict>
      </w:r>
      <w:r>
        <w:cr/>
      </w:r>
    </w:p>
    <w:p>
      <w:pPr>
        <w:pStyle w:val="Heading160"/>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David Miliband: failure to take in refugees an abandonment of UK's humanitarian traditions; Former foreign secretary says Britain should live up to historical responsibilities by taking in fair share of refugees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 1:39 PM GMT</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2"/>
        <w:keepNext w:val="0"/>
        <w:spacing w:before="120" w:after="0" w:line="220" w:lineRule="atLeast"/>
        <w:ind w:left="0" w:right="0" w:firstLine="0"/>
        <w:jc w:val="left"/>
      </w:pPr>
      <w:r>
        <w:br/>
      </w:r>
      <w:r>
        <w:pict>
          <v:shape id="_x0000_i1270" type="#_x0000_t75" style="width:167.98pt;height:30.75pt">
            <v:imagedata r:id="rId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New York</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1" style="position:absolute;z-index:2517831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Miliband has called on the British government to take in its fair share of refugees fleeing the war in Syria and other conflicts, and said continued failure to do so would represent an abandonment of the UK's legal and humanitarian traditions.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foreign secretary, who now heads the International Rescue Committee (IRC) aid agency, has told the Guardian that the strict limits Britain has placed on the acceptance of refugees represented a double standard that would ultimately undermine Britain's influence abroad.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many refugees should Britain take?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 people say we've got to firm up our borders, it makes me think of the message we're sending to Jordan, Lebanon, Turkey and Iraq, which is to keep their borders open for Syrians," Miliband said in an interview in New York.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Britain have got to understand that these countries notice the difference between what we're saying and what we're doing."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granted asylum to roughly 10,000 refugees last year, significantly fewer than most other wealthy western European countries. On a per capita basis, Britain's record is one of the meanest on the continent. Miliband, who was Labour's foreign secretary from 2007 to 2010, said that performance represented a turning away from the country's more welcoming past.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was at the forefront of writing the conventions and writing the protocols that established legal rights for refugees. A lot of the legal theory came out of the UK," he said. "The reasons we did so were good in the the 40s and 50s and they are good today. What applied to Europeans then should apply to Africans and Asians today. We cannot say UN conventions apply to one group of people and not to others."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IRC is helping to meet the immediate humanitarian needs of the thousands of desperate refugees arriving daily on the Greek island of Lesbos. An estimated 4,000 arrived on Saturday alone. According to the agency, with 80% fleeing war in Syria and 14% escaping chronic conflict in Afghanistan.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laboratory for refugee politics: inside Passau, the 'German Lampedusa'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said the language used by British government, and much of the UK media, to describe the crisis, referring to migrants rather than refugees (although the majority arriving on Europe's shores are fleeing war or persecution), reflected a conscious effort to deny them their rights enshrined by international convention.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misnamed crisis, and it seems not misnamed by accident. It's been too convenient to misname it as a migrant crisis, because it suggests these people are voluntarily fleeing, whereas in fact - if you've been barrel-bombed out of your home three times, life and limb demand that you flee," he said. "It's not about being politically incorrect in using the term migrant. It's simply incorrect."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France and the UK have called for a meeting of EU interior and justice ministers in mid-September to work out new responses to the crisis. The US has said it would open its doors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having taken in less than a thousand so far, but its plan is to take in only 8,000 by the end of next year.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Miliband said: "There needs to be some burden-sharing... bigger countries taking more people than smaller countries, richer countries taking more people than poorer countries. Historically the US has taken about 50% of the world's resettled refugees. It would certainly help the European debate if the Americans were seen to be stepping up."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62"/>
      </w:pPr>
    </w:p>
    <w:p>
      <w:pPr>
        <w:pStyle w:val="Normal62"/>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73" type="#_x0000_t75" alt="LexisNexis®" style="width:147.75pt;height:30pt">
            <v:imagedata r:id="rId17" o:title=""/>
          </v:shape>
        </w:pict>
      </w:r>
      <w:r>
        <w:cr/>
      </w:r>
    </w:p>
    <w:p>
      <w:pPr>
        <w:pStyle w:val="Heading161"/>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Syria conflict causes refugee surge, focus on tackling HIV and Aids, papal encyclical ignores population growth; UN warns of age of mass displacement, more babies of HIV mothers in Ethiopia are being born free of the virus, and the Pope calls for climate-change action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2015 Tuesday 3:57 PM GMT</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3"/>
        <w:keepNext w:val="0"/>
        <w:spacing w:before="120" w:after="0" w:line="220" w:lineRule="atLeast"/>
        <w:ind w:left="0" w:right="0" w:firstLine="0"/>
        <w:jc w:val="left"/>
      </w:pPr>
      <w:r>
        <w:br/>
      </w:r>
      <w:r>
        <w:pict>
          <v:shape id="_x0000_i1274" type="#_x0000_t75" style="width:167.98pt;height:30.75pt">
            <v:imagedata r:id="rId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Kweifio-Okai</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5" style="position:absolute;z-index:2517852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out of every 122 people is internally displaced, seeking asylum or a refugee, according to new figures. The annual global trends study by the UN refugee agency, UNHCR, warns that the world is failing people in an "age of unprecedented mass displacement".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conflict has led to a significant increase in refugees globally, with nearly four million Syrians living in Lebanon, Turkey, Jordan and Iraq. A new campaign called Everyday Heroes of Syria is paying tribute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members of host communities who are banding together to support one another.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instalment in our series reviewing the millennium development goals (MDGs), the focus turned to goal six, which aims to combat HIV and Aids, malaria and other diseases. You can learn more about how far the world has come in reducing the spread of disease in this explainer and a list of 15 achievements. There are also stories of hope from Ethiopia, where more children of HIV mothers are being born free of the virus, as well as in Kenya where progress on tackling malaria has been made but threats from climate change persist.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Elsewhere on the site</w:t>
      </w:r>
    </w:p>
    <w:p>
      <w:pPr>
        <w:pStyle w:val="Normal63"/>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Colombia's pipes to nowhere: villagers die of thirst as corruption stalls dam project</w:t>
      </w:r>
    </w:p>
    <w:p>
      <w:pPr>
        <w:pStyle w:val="Normal63"/>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Congolese troops must be disarmed if rapes are to stop</w:t>
      </w:r>
    </w:p>
    <w:p>
      <w:pPr>
        <w:pStyle w:val="Normal63"/>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Médecins Sans Frontières head criticises G7 for lack of urgency over Ebola</w:t>
      </w:r>
    </w:p>
    <w:p>
      <w:pPr>
        <w:pStyle w:val="Normal63"/>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Ebola in Sierra Leone: 'Remind people not to forget about us, the survivors'</w:t>
      </w:r>
    </w:p>
    <w:p>
      <w:pPr>
        <w:pStyle w:val="Normal63"/>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Five myths about child labour</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Opinion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environmental campaigners welcomed Pope Francis's encyclical calling for action on climate change, others thought it did not go far enough. John Vidal argues the encyclical glosses over the role of population growth and family planning in developing countries. In Turkey, women's rights campaigner Semanur Karaman writes that following the election which resulted in more female MPs being elected than ever before, the country is on the threshold of a gender revolution.</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Multimedia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'I know I'm too young to be a mother': child marriage in Ethiopia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Farmers in Burma swap opium poppies for coffee crops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Taluorumana, the Colombian village dying of thirst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Financing the sustainable development goals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you said: top reader comment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piece William Hague's summit against warzone rape seen as 'costly failure', TSJones  wrote: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issue revolves around "what the UN can and can't do". The UN is, after all, simply a collective of nation states. Thus it is only as powerful as the states that comprise it allow it to be. The goals it had when it was set up were not to solve all the world's problems - that had been tried by the old League of Nations and was a dismal failure. As someone once said, law without force is no law at all - and as the UN cannot enforce any of its principles or initiatives then it is and will always be a paper tiger.                     </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 from the blogosphere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Development Institute: Politics and megacities: what does political transition in Nigeria mean for Lagos?</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 finally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matters will return in two weeks with another roundup of the latest news and comment. In the meantime, keep up to date on the Global Development website. Follow @gdndevelopment and the team - @swajones, @LizFordGuardian, @MarkC_Anderson and @CarlaOkai - on Twitter, and join Guardian Global Development on Facebook.</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77" type="#_x0000_t75" alt="LexisNexis®" style="width:147.75pt;height:30pt">
            <v:imagedata r:id="rId17" o:title=""/>
          </v:shape>
        </w:pict>
      </w:r>
      <w:r>
        <w:cr/>
      </w:r>
    </w:p>
    <w:p>
      <w:pPr>
        <w:pStyle w:val="Heading162"/>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UK Mediterranean mission to get information on smugglers, says minister; Minister says navy's purpose is to gather intelligence and also claims most who cross are economic migrants not refugees, a statement challenged by peers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2015 Thursday 12:00 AM GMT</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4"/>
        <w:keepNext w:val="0"/>
        <w:spacing w:before="120" w:after="0" w:line="220" w:lineRule="atLeast"/>
        <w:ind w:left="0" w:right="0" w:firstLine="0"/>
        <w:jc w:val="left"/>
      </w:pPr>
      <w:r>
        <w:br/>
      </w:r>
      <w:r>
        <w:pict>
          <v:shape id="_x0000_i1278" type="#_x0000_t75" style="width:167.98pt;height:30.75pt">
            <v:imagedata r:id="rId1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9" style="position:absolute;z-index:2517872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role of the Royal Navy ship that is leading Britain's contribution to saving lives in the Mediterranean is not search and rescue, but to gather intelligence on people smugglers, according to the immigration minister.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confirmed that Britain's search-and-rescue contribution has been scaled back since the withdrawal of HMS Bulwark - which was capable of carrying more than 1,000 migrants at a time - and its replacement with HMS Enterprise, a survey ship one-fifth its size.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told a House of Lords committee that although HMS Bulwark had been involved in saving more than 4,000 lives, HMS Enterprise was now engaged in a different role in gathering intelligence on migrant flows as part of the first phase of the new EU operation to prevent the smugglers' vessels leaving north Africa in the first place.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smaller Border Force cutters would continue to take part in the EU's proactive search and rescue operations. Brokenshire warned there were an estimated 500,000 - 600,000 people in Libya who wanted to make the journey northwards across the Mediterranean to Europe.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insisted that the vast majority were "economic migrants" and not refugees, despite coming from Sudan, Somalia and Eritrea - a claim which drew repeated requests from peers for evidence to back up his claim.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Britain's priorities were to ensure that those who made it across the Mediterranean to Italy and Greece were fingerprinted and logged on European asylum databases, and to support the development of processing centres in Niger and the Horn of Africa to stem the flow of those wanting to travel to Europe.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attacked the European Union's proposed scheme to relocate 40,000 migrantsacross Europe over the next two years, saying it would make trying to get across the Mediterranean to Italy and Greece an attractive option. "It is moving the problem around and dealing with the symptons and not the causes,"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refused to take part in the EU relocation scheme and Brokenshire said it was simply making an already difficult situation worse, as he addressed the House of Lords' EU committee. "We have to look beyond the shores of Europe to break the flow of migrants and that is where the emphasis should lie rather than on relocation within Europe,"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particularly highlighted the danger that those relocated from Italy and Greece would not stay in the European state they had been sent to but would instead rapidly move to more desirable destinations within Europe.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disclosed that Britain is among those EU states putting Italy and Greece under the strongest pressure to fingerprint all new migrant arrivals on their shores and to log their movement on the Eurodac database set up to track the movements of asylum seekers across Europe. He revealed new data that suggests that as many as 55,000 migrants who arrived in Italy in 2014 have not been fingerprinted and registered, with the implication that they had been allowed to move on without any problems.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insisted that Britain was making a significant contribution to the Mediterranean refugee crisis, including making available £900m in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making the biggest contribution to a joint European asylum processing effort in the "frontline states", with more than 1,000 working days being contributed by British staff.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responded to Brokenshire's evidence by tweeting: "Minister talking about smashing smugglers to prevent lives being put at risk. Lives are already at risk: that's why people gamble on the Med." It added that his claim that the majority were migrants wilfully ignored the fact that the biggest group were Syrians.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2015</w:t>
      </w:r>
    </w:p>
    <w:p>
      <w:pPr>
        <w:pStyle w:val="Normal64"/>
      </w:pPr>
    </w:p>
    <w:p>
      <w:pPr>
        <w:pStyle w:val="Normal64"/>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81" type="#_x0000_t75" alt="LexisNexis®" style="width:147.75pt;height:30pt">
            <v:imagedata r:id="rId17" o:title=""/>
          </v:shape>
        </w:pict>
      </w:r>
      <w:r>
        <w:cr/>
      </w:r>
    </w:p>
    <w:p>
      <w:pPr>
        <w:pStyle w:val="Heading163"/>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Greece grapples with massive migrant influx as Syria conflict exacerbates crisis; Greece replaces Italy as principal European gateway for migrants as arrivals from Syria and Afghanistan drive 408% year-on-year increase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2015 Friday 2:57 PM GMT</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5"/>
        <w:keepNext w:val="0"/>
        <w:spacing w:before="120" w:after="0" w:line="220" w:lineRule="atLeast"/>
        <w:ind w:left="0" w:right="0" w:firstLine="0"/>
        <w:jc w:val="left"/>
      </w:pPr>
      <w:r>
        <w:br/>
      </w:r>
      <w:r>
        <w:pict>
          <v:shape id="_x0000_i1282" type="#_x0000_t75" style="width:167.98pt;height:30.75pt">
            <v:imagedata r:id="rId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Anderson, Patrick Kingsley and Achilleas Galatsidas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3" style="position:absolute;z-index:2517893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arriving on Greek shores soared by 408% over the first six months of 2015 compared with the same period last year, driven in large part by a surge in Syrians fleeing the brutal civil war in their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data shows that Greece received more boat arrivals than any other European country in the first half of 2015, with about 101,000 migrants arriving on Greek shores between 1 January and 17 July, according to the UNHCR, the UN refugee agency.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flows usually increase over the summer months, when the Mediterranean sea is calmer and boat crossings are less risky. More than 31,000 migrants arrived in Greece by boat in June alone, the data showed. In contrast, the country received a relatively modest 3,452 migrants in June 2014.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also a popular entry point to Europe for many migrants. Italy received the second-most boat arrivals over the first half of this year, with 79,469 people arriving between 1 January and 14 July, according to the International Organisation for Migration.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by the UN show that 44,709 Syrians arrived in Greece by boat between January and June 2015. By 17 July, that figure had risen closer to 60,000, the UN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Afghans were the second most common nationality to make the journey, with 20,000 arrivals. Figures covering up to the end of June show that 3,558 Iraqis and 1,259 Somalis arrived on Greek shores.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interviewed in recent months in Greece and further along the migration route through eastern Europe say that there are several reasons for the huge rise in arrivals to the Greek islands. For a start, the Turkish coastguard has made it far harder for boats to leave Turkey for Italy, making Greece and Bulgaria the only options left for most migrants.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ongoing war in Libya has made it less appealing as a launch pad for boat trips to Europe, in addition to which the country is now far harder to reach. North African countries like Egypt, Algeria and Sudan used to be easily accessible way-stations on the route to Libya - but have recently all tightened their visa regulations for Syrians.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significantly, the increasingly intractable nature of the war in Syria has prompted thousands more Syrians to flee their country, and persuaded many of the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in Turkey that there is little prospect of them returning home in the near future. As a result, many are now considering their long-term options, and for most Europe is inevitably a more attractive option than Turkey.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could make something in Turkey," said Nasser, a Syrian-Palestinian artist from Yarmouk camp, who fled to Turkey with his family several months ago, and then to Greece earlier this summer. "But the Turks would make us work extra hours and pay us half of what they'd pay the Turkish men. And I want to end up in a place where I can find myself."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migration crisis is putting pressure on an already strained economy struggling with unemployment. "Greece's volatile economic situation, combined with the increasing numbers of new arrivals, is putting severe strain on small island communities, which lack the basic infrastructure and services to adequately respond to the growing humanitarian needs," said a UNHCR spokesman.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38,100 migrants arrived by boat on the Greek island of Lesbos between the beginning of the year and 10 July, the UNHCR said. Other islands accepting large amounts of migrants include Chios, with 15,200, Kos (12,700) and Samos (6,300).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2015</w:t>
      </w:r>
    </w:p>
    <w:p>
      <w:pPr>
        <w:pStyle w:val="Normal65"/>
      </w:pPr>
    </w:p>
    <w:p>
      <w:pPr>
        <w:pStyle w:val="Normal65"/>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85" type="#_x0000_t75" alt="LexisNexis®" style="width:147.75pt;height:30pt">
            <v:imagedata r:id="rId17" o:title=""/>
          </v:shape>
        </w:pict>
      </w:r>
      <w:r>
        <w:cr/>
      </w:r>
    </w:p>
    <w:p>
      <w:pPr>
        <w:pStyle w:val="Heading164"/>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Leading writers hope to shift refugee debate with crowdfunded anthology; Monica Ali, William Boyd and Marina Lewycka among the authors recruited with aim of shifting public perspectives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2:42 PM GMT</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6"/>
        <w:keepNext w:val="0"/>
        <w:spacing w:before="120" w:after="0" w:line="220" w:lineRule="atLeast"/>
        <w:ind w:left="0" w:right="0" w:firstLine="0"/>
        <w:jc w:val="left"/>
      </w:pPr>
      <w:r>
        <w:br/>
      </w:r>
      <w:r>
        <w:pict>
          <v:shape id="_x0000_i1286" type="#_x0000_t75" style="width:167.98pt;height:30.75pt">
            <v:imagedata r:id="rId1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7" style="position:absolute;z-index:25179136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authors including Monica Ali, William Boyd and Marina Lewycka are lining up to contribute writing to a new crowdfunded anthology which aims to counter the anti-refugee rhetoric in the media.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of Refuge will collect fiction, poetry and memoir from bestselling names also including Sebastian Barry, Ruth Padel, Hanif Kureishi, Amanda Craig and Elaine Feinstein. Editor Lucy Popescu, an author and former director of English PEN's Writers in Prison Committee, is expecting the eventual list of contributors to number at least 25.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collection aims to use literature to "change people's perspectives about what it is to be a refugee, where they are coming from and what they are fleeing", said Popescu. It will be published by crowdfunding press Unbound, which is currently seeking the necessary reader contributions.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Patrick Ness leads fundraising drive to aid refugees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Popescu was inspired to put the anthology together after learning of Schindler's Ark author Thomas Keneally and Rosie Scott's 2013 Australian version, A Country Too Far, which drew together writers from Les Murray to Christos Tsiolkas. Its aim was to address "the dispossessed, bringing a whole new perspective of depth and truthfulness to what has become a fraught, distorted war of words", according to its Australian publisher, Penguin.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agent approached mainstream publishers, and smaller presses, with the idea, but "none would take it", she said. "They said it wouldn't sell".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using crowdfunding to get the book out there," said Popescu, who after working with Unbound says she will be able to pay her contributors, with any profits she makes to be "ploughed back into getting the book out there to schools and colleges and on tours".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Lewycka, author of A Short History of Tractors in Ukrainian, who came to the UK in 1947 with her parents, is among the authors committed. "I'm contributing to this anthology because I'm so concerned about the way we keep women and children in detention for quite a long time in unacceptable and cruel and inhumane conditions," she said. "The way we treat migrants isn't so much about what we want for them but about what sort of people we want to be."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Popescu's description of the book on Unbound says it is "intended to directly challenge the negative press given to those seeking a safe haven on these shores, as well as serving as a testament to the strength of the human spirit", with writers "uniquely placed to challenge preconceived ideas and stereotypes, because of their understanding of the power of words and ability to articulate truths".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refugee anthologies before, but my feeling is that they are preaching to the converted," said Popescu. "I'm trying here to reach the Daily Mail reader, who might be a fan of, say, William Boyd because he's written James Bond."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host of bestselling writers have also rushed to join the young adult author Patrick Ness's fundraiser for Save the Children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Launched yesterday by Ness, who wrote that he would match all funds raised up to £10,000 because "I'm tired of just tweeting my despair about the current refugee crisis that the UK government is responding to with inhumane feebleness", the total raised is now at almost £200,000, with writers including Marian Keyes, David Nicholls, Francesca Simon, Rosamund Lupton, John Green and Jojo Moyes all pledging further £10,000 contributions.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started out as a small thing has exploded. I offered to match up to £10,000 and you guys smashed that in under two hours," wrote Ness. "This is all so amazing, I've basically spent 24 hours a bit weepy. THANK YOU ALL SO MUCH!!! KEEP IT GOING!!!"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89" type="#_x0000_t75" alt="LexisNexis®" style="width:147.75pt;height:30pt">
            <v:imagedata r:id="rId17" o:title=""/>
          </v:shape>
        </w:pict>
      </w:r>
      <w:r>
        <w:cr/>
      </w:r>
    </w:p>
    <w:p>
      <w:pPr>
        <w:pStyle w:val="Heading165"/>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Andy Burnham favourite to become Labour leader after Ed Miliband resigns; Bookmakers place former health secretary ahead of Yvette Cooper, Chuka Umunna and others to take over in wake of Miliband resignation</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2015 Friday 7:05 PM GMT</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7"/>
        <w:keepNext w:val="0"/>
        <w:spacing w:before="120" w:after="0" w:line="220" w:lineRule="atLeast"/>
        <w:ind w:left="0" w:right="0" w:firstLine="0"/>
        <w:jc w:val="left"/>
      </w:pPr>
      <w:r>
        <w:br/>
      </w:r>
      <w:r>
        <w:pict>
          <v:shape id="_x0000_i1290" type="#_x0000_t75" style="width:167.98pt;height:30.75pt">
            <v:imagedata r:id="rId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1" style="position:absolute;z-index:2517934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 has emerged as the favourite to replace Ed Miliband, after the Labour leader stood down in the hours after the party's disastrous general election result.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Bookmakers placed the former health secretary ahead of Yvette Cooper, Chuka Umunna and others to take over from Miliband. According to one bookmaker, David Miliband was also in the running. But others agreed that Dan Jarvis and Tristram Hunt had a better chance.</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contenders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Andy Burnham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Reasons for: Burnham didn't get much support the last time he stood for the leadership, when he made it to the second of four rounds of voting without ever really challenging. That he is the only one of the five candidates from that election seriously in the running this time, however, says a great deal about his performance ever since.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predictably, he claimed to have no interest in the job as the exit polls were released on Thursday evening. "The only job I want tomorrow is to be health secretary in Ed Miliband's government,"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Reasons against: It would have been difficult for such a high-ranking member of the shadow cabinet to do anything else, but Burnham was a key member of the phalanx of senior Labour members who rallied around Ed Miliband when the party's electoral prospects looked their most dire.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may seem too close to a tarnished regime for some to believe he could make the Labour party electable again.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Yvette Cooper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Reasons for: "Whoever wins Labour's leadership election, I'll still be there... campaigning for progressive help for women. And as for future leadership contests, who knows ..." Those were the words of Yvette Cooper on why she was not going to run for the Labour leadership. But that was in 2010.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made it clear when she laid out her reasons for not running then that she placed better representation of women at or near the top of her list of motivations for one day seeking to become prime minister. But to suggest that she could simply be the candidate to capitalise on David Cameron's "women problem" would be to do her record a disservice.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Burnham, she has held high office in the past and has campaigned robustly - and successfully - on issues ranging from domestic violence to accepting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Reasons against: She shares experience with Burnham, she also shares the risks that come with her close association with tarnished regimes. In many people's minds, Cooper represents the surviving New Labour influence on today's party. She is, according to this newspaper's Rachel Cooke - who interviewed Cooper last year, robotic. There are concerns that Cooper's effectiveness as a politician will not transfer to voters.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Chuka Umunna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Reasons for: Despite being one of the most regular public faces of Ed Miliband's Labour party, Umunna is still seen by some as the young, fresh candidate who can get his message across. He is an able and effective politician, who has been widely tipped as being a future leader of the party.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Reasons against: A future leader, perhaps. But not necessarily the next leader. He is 36 years old; by the next election, he will be 41; significantly younger than any of the main players this time round. Yvette Cooper said the last leadership contest did not come at a good time for her. And Umunna may decide this one comes to early for him.</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Don't discount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are also relatively short on Dan Jarvis, Tristram Hunt and even David Miliband, while Rachel Reeves could be a dark horse.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2015</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93" type="#_x0000_t75" alt="LexisNexis®" style="width:147.75pt;height:30pt">
            <v:imagedata r:id="rId17" o:title=""/>
          </v:shape>
        </w:pict>
      </w:r>
      <w:r>
        <w:cr/>
      </w:r>
    </w:p>
    <w:p>
      <w:pPr>
        <w:pStyle w:val="Heading166"/>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Cogs in the machine: how the art market became obsessed with money; With a Richter selling for £30.4m and a Gauguin setting a new record for the most expensive painting ever sold, profit has disgustingly eclipsed creativity in the art world</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2015 Wednesday 2:46 PM GMT</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8"/>
        <w:keepNext w:val="0"/>
        <w:spacing w:before="120" w:after="0" w:line="220" w:lineRule="atLeast"/>
        <w:ind w:left="0" w:right="0" w:firstLine="0"/>
        <w:jc w:val="left"/>
      </w:pPr>
      <w:r>
        <w:br/>
      </w:r>
      <w:r>
        <w:pict>
          <v:shape id="_x0000_i1294" type="#_x0000_t75" style="width:167.98pt;height:30.75pt">
            <v:imagedata r:id="rId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Jones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5" style="position:absolute;z-index:25179545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really is all about money.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come from, if you tell people your job has something to do with art, the conversation is soon about cash. People are schooled to see art in this way by the Antiques Roadshow and news stories about cash-in-the-attic art discoveries.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this philistine assumption that the only really interesting thing about art is its financial value is totally correct. For it is shared by the most powerful people in the art world, on a scale that makes a mockery of any belief in art as a road to revelation, an instrument of social progress or any of the other fragile ideals that dreamers attach to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at Sotheby's the money rolled in. Gerhard Richter's Abstraktes Bild sold for £30.4m, a new record for the German painter who has become one of the most expensive post-1945 artists. Someone also paid £8.4m for a Lucio Fontana canvas slashed by the artist 23 times - does the price of a Fontana go up with each cut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Francis Bacon self-portrait sold for £14.7m, while Californian painter Jonas Wood made 10 times his previous auction record when his 2010 painting Studio Hallway went for £365,000.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any of this art worth such soaraway prices? Put it another way. Think of what the anonymous Richter buyer might have achieved by giving £30.4m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the fight against Ebola. There's a disgusting quality to the art market. This money is more than stupid. It is an insult to creativity, for even the most sincere artistic efforts, the most brilliant visions, are reduced to cogs in a massive commercial machine.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10 most expensive paintings ever sold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on recent auctions including this one stress the increasingly manipulative efforts by the big auction houses to maintain the impression of a boom market. Buyers are firmed up before the auction starts, and reliable sellers like Richter and Bacon are foregrounded - an auction is really an elaborate piece of theatre where the surprises are as carefully planned as they are in wrestling.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any fears, or hopes, of a softness to the market behind these machinations appear unfounded. Only a few days ago, Gauguin set a new record for the most expensive painting ever sold. From private sales like that one to this week's auctions (there's another at Christie's tonight), the art business is so massive and relentless that it has now dwarfed the actual production of exciting new art.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the market claim it is good for art, but the example of London disproves this. Two decades ago London had a genuinely exciting art scene - from Rachel Whiteread to Lucian Freud, really powerful images were being created - based on comparatively few galleries and collectors. Today it is one of the great capitals of the art market, its cultural life deeply shaped by the commercial events Frieze and Frieze Masters. Has London's home-grown art become more creative in those two decades? No, it has clogged up. The selectors of the Turner prize are finding it harder every year to put together a convincing shortlist. The art scene is an undelicious cocktail of ageing Hirst-era names, media celebrities and an apparently inexhaustible supply of so-so youngsters who come and go without any of them standing out.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however, is doing great. Who needs new art when there are so many established modern masters to sell for big money?</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97" type="#_x0000_t75" alt="LexisNexis®" style="width:147.75pt;height:30pt">
            <v:imagedata r:id="rId17" o:title=""/>
          </v:shape>
        </w:pict>
      </w:r>
      <w:r>
        <w:cr/>
      </w:r>
    </w:p>
    <w:p>
      <w:pPr>
        <w:pStyle w:val="Heading167"/>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Majority of illegal migrants enter UK via Heathrow on a visa, not on a lorry; If Theresa May wants to tackle illegal immigration, better to target overstayers and focus on root cause of Mediterranean migrant crisis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2015 Wednesday 2:57 PM GMT</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9"/>
        <w:keepNext w:val="0"/>
        <w:spacing w:before="120" w:after="0" w:line="220" w:lineRule="atLeast"/>
        <w:ind w:left="0" w:right="0" w:firstLine="0"/>
        <w:jc w:val="left"/>
      </w:pPr>
      <w:r>
        <w:br/>
      </w:r>
      <w:r>
        <w:pict>
          <v:shape id="_x0000_i1298" type="#_x0000_t75" style="width:167.98pt;height:30.75pt">
            <v:imagedata r:id="rId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9" style="position:absolute;z-index:25179750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television footage of desperate asylum seekers and others trying to jump on the slow-moving, queueing lorries on the approach roads at Calais were a sharp reminder of the scenes 15 years ago when the tabloids, daily in the grip of invasion panic, complained of "illegals flooding Calais" in their efforts to come to "soft-touch Britain".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migrants are just one element in the chaos created by striking French port workers that will fade once Calais gets back to normal. The home secretary reassured MPs that contingency plans had kicked in to ensure that there had been no mass break-in to Britain.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of those trying to cross the Channel from Calais fluctuate according to the international situation, and with the largest refugee crisis since the second world war currently playing itself out across the Mediterranean, in north Africa and in the Middle East, it is not surprising that more than a few thousand have gathered in the port.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have already been spent on building bigger fences at Calais to ensure that the port does not become a back door, or indeed a front door, for illegal entrants into Britain.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is that the vast majority of illegal migrants in Britain are not smuggled across the Channel in the back of a lorry, but enter Britain perfectly legally through the front door on a plane through Heathrow on a visa. If you want to tackle the problem of illegal immigration, then better to tackle those overstayers than the few thousand who might make it across the Channel each year.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many of those in Calais are asylum seekers who have fled from countries such as Syria, Eritrea and Afghanistan. Some will have come direct from Italy or Greece having made it across the Mediterranean.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is right that the root cause lies in the Mediterranean migrant crisis. This week's EU summit will see the European Union agreeing a programme to share responsibility for just 60,000 migrants and refugees over the next two years. There are already more than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alone. The United Nations has said in the face of this crisis, the European Union could easily take one million refugees.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28 EU countries will agree to take some refugees under this scheme, but the numbers fall far short of the numbers in need of international protection. Britain last Friday dropped its reluctance to take any at all and said it would resettle a few hundred more Syrians.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replacement of the former flagship, HMS Bulwark, by the small survey ship, HMS Enterprise, this week means that Britain has also scaled back to almost next to nothing its contribution to the EU humanitarian effort to save the lives of those trying to cross the Mediterranean.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says she wants to break the linkbetween getting into the boats and reaching Europe. HMS Enterprise is to take part in an eight-strong EU naval fleet to target the smugglers' boats. This will be backed by a new taskforce of intelligence, policing and asylum experts to smash the people smuggling networks.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summit this week will agree a timetable for the new force to seize their boats with a possible military operation to destroy them in time if the Libyans' consent is ever obtained. Events are moving rapidly in the face of this refugee crisis, and the British and European response is equally rapidly moving from humanitarian solutions, based on international protection, to declaring a war on traffickers based on military solutions.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2015</w:t>
      </w:r>
    </w:p>
    <w:p>
      <w:pPr>
        <w:pStyle w:val="Normal69"/>
      </w:pPr>
    </w:p>
    <w:p>
      <w:pPr>
        <w:pStyle w:val="Normal69"/>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01" type="#_x0000_t75" alt="LexisNexis®" style="width:147.75pt;height:30pt">
            <v:imagedata r:id="rId17" o:title=""/>
          </v:shape>
        </w:pict>
      </w:r>
      <w:r>
        <w:cr/>
      </w:r>
    </w:p>
    <w:p>
      <w:pPr>
        <w:pStyle w:val="Heading168"/>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Ed Miliband wants to control immigration. Let's look at the myths behind this message; Instead of politicians challenging Nigel Farage's toxic message, they are attempting to out-Ukip Ukip. The Green party will stand up to this divisive consensus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2015 Tuesday 1:33 PM GMT</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0"/>
        <w:keepNext w:val="0"/>
        <w:spacing w:before="120" w:after="0" w:line="220" w:lineRule="atLeast"/>
        <w:ind w:left="0" w:right="0" w:firstLine="0"/>
        <w:jc w:val="left"/>
      </w:pPr>
      <w:r>
        <w:br/>
      </w:r>
      <w:r>
        <w:pict>
          <v:shape id="_x0000_i1302" type="#_x0000_t75" style="width:167.98pt;height:30.75pt">
            <v:imagedata r:id="rId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Bennett</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3" style="position:absolute;z-index:2517995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Ed Miliband carved into stone his failure to stand up to those who blame migrants for the crisis this country faces. At a car park in Hastings, he stood next to a large stone inscribed with the words "controlling immigration". In doing so, after his party released a mug branded with the same slogan, Miliband pandered to the anti-immigration rhetoric that has done such damage to our social fabric, and let down the thousands of migrants who, like me, have settled in Britain and chosen to make a life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protests of many within his party, Miliband has joined the damaging approach to immigration that has marred our politics for too long. This has allowed the vicious rhetoric of Ukip to frame the debate. It allows those in power to attribute failures in the NHS and shortages of public housing to immigrants, rather than to the inadequacies of government that they truly 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Labour has changed on immigration, says Ed Miliband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wasn't born in this country, but has chosen to live here, I'm challenging this divisive consensus. I'm disappointed that instead of politicians standing up to challenge Ukip's toxic message, they are instead attempting to out-Ukip Ukip. The establishment parties are now competing with one another to "get tough" on immigration, fighting to shout the loudest to blame immigrants for the country's ills. It has been no surprise over the past five years to see such a response from the Tories. But from Labour, I had hoped for something different.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context, with the leaders of the establishment parties singing from the same hymn sheet, I'm calling time on the anti-migrant consensus in British politics. The Green party message on immigration is not one of division or scapegoating. It is a message of hope. It is a message that is compassionate, that is fair, and that recognises the great benefits that immigrants bring to our communities.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pledge to take far more than the 143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in Britain. We promise to end the routine and indefinite detention of migrants, and we will abolish the discriminatory rule that means British people must earn at least £18,600 before their non-EU spouse or partner can move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myth that most immigrants come to the UK to exploit our welfare state. It is a myth that so-called "health tourists" are to blame for failures in the NHS and it is a myth that migrants are to blame for housing shortages. It is time to stand up to those peddling these myths.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MPs elected this Thursday will work tirelessly to fight for the rights of the most vulnerable. We will never scapegoat immigrants for the problems of society. We will never sink to the depths of blaming the poor or minorities for failed policies of the government or the greed and fraud of the bankers.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 immigrant. I came to this country from Australia, I became a British citizen, and I now consider it to be my home. I love this country, and I utterly reject those who attempt to divide us and condemn us simply for the countries in which we were born.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consider the values for which we want our society to stand. To me, those are values of compassion, of tolerance. And on 7 May, that is what the Green party offers; policies on immigration, indeed, across the board, that pledge to treat all people with the compassion and dignity that human beings deserve.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05" type="#_x0000_t75" alt="LexisNexis®" style="width:147.75pt;height:30pt">
            <v:imagedata r:id="rId17" o:title=""/>
          </v:shape>
        </w:pict>
      </w:r>
      <w:r>
        <w:cr/>
      </w:r>
    </w:p>
    <w:p>
      <w:pPr>
        <w:pStyle w:val="Heading169"/>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Jeremy Corbyn: David Cameron has failed to show that bombing Syria would work; The prime minister's claim that there are ground forces to take back territory from the jihadists has not stood up to basic scrutiny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7:36 AM GMT</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71"/>
        <w:keepNext w:val="0"/>
        <w:spacing w:before="120" w:after="0" w:line="220" w:lineRule="atLeast"/>
        <w:ind w:left="0" w:right="0" w:firstLine="0"/>
        <w:jc w:val="left"/>
      </w:pPr>
      <w:r>
        <w:br/>
      </w:r>
      <w:r>
        <w:pict>
          <v:shape id="_x0000_i1306" type="#_x0000_t75" style="width:167.98pt;height:30.75pt">
            <v:imagedata r:id="rId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Corbyn</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7" style="position:absolute;z-index:2518016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David Cameron made his case for extending UK bombing to Syria in the House of Commons last week, that case has been coming apart at the seams. No wonder he is trying to hurry the debate through parliament this week.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that opposition to his ill-thought-out rush to war is growing. On planning, strategy, ground troops, diplomacy, the terrorist threat, refugees and civilian casualties, it's become increasingly clear the prime minister's proposal simply doesn't stack up.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I'll defy my party leader, and vote against Syria airstrikes | John Baron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respected House of Commons foreign affairs select committee - whose critical report on his bombing plans was the focus of the prime minister's statement - tonight made clear he had not adequately addressed their concerns.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despicable and horrific attacks in Paris last month, the issue of whether what Cameron proposes strengthens - or undermines - our own security is crucial. There is no doubt that the so-called Islamic State (Isil) group has imposed a reign of terror on millions in Iraq, Syria and Libya. And there is no doubt that it poses a threat to our own people. The question is now whether extending the UK bombing from Iraq to Syria is likely to reduce, or increase, that threat - and whether it will counter, or spread, the terror campaign Isil is waging in the Middle East.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unable to explain why extending airstrikes to Syria - which is already being bombed by the US, France, Russia and other powers - will make a significant military impact on a campaign that has so far seen Isil gain territory, such as the cities of Ramadi in Iraq and Palmyra in Syria, as well as lose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he has failed to convince almost anyone that, even if British participation in the current air campaign were to tip the balance, there are credible ground forces able to take back Isil-held territory.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prime minister suggested that Kurdish forces or the Free Syrian Army would be able to play that role. He even claimed there is a 70,000-strong force of moderate FSA fighters ready to coordinate on the ground with a western air campaign.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claim has not stood up to basic scrutiny. Kurdish forces will be of little assistance in the Sunni Arab areas Isil controls. Nor will the FSA - which is now a disparate umbrella group, including elements few would regard as moderate, and mostly operating in other parts of the country. The only ground forces now able to take advantage of a successful bombing campaign are the stronger jihadist and radical Salafist groups.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know Isis fighters. Western bombs falling on Raqqa will fill them with joy | Jürgen Todenhöfer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logic of an intensified air campaign is mission creep and western boots on the ground, whatever the prime minister says now about the deployment of British combat troops.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security council resolution 2249, passed in the aftermath of the Paris attacks, does not give clear and unambiguous authorisation for UK airstrikes. But it's a welcome framework, for example, for action by UN member states to cut off funding, oil revenues and arms supplies from Isil territory.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little sign, however, of that happening in earnest. Nor is there yet any serious evidence that it's being used to coordinate international military or diplomatic strategy in Syria, despite the clear risk of potentially disastrous incidents, such as the shooting down of a Russian military aircraft by Turkish forces.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avoided spelling out to the British people the warnings he has surely been given about the likely impact of British airstrikes in Syria on the threat of terrorist attacks in the UK. And he's offered no serious assessment of the impact of an intensified air campaign on civilian casualties in Isil-held Syrian territory, or on the wider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Cameron has been entirely unable to explain how UK bombing in Syria would contribute to a comprehensive negotiated political settlement of the Syrian war. That is widely understood to be the only way to ensure the defeat of Isil in the country. Isil grew out of the invasion of Iraq, but it has flourished in Syria in the chaos and horror of a multi-front civil war.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approach is bomb first, talk later. But instead of adding British bombs to the others now raining down on Syria, what's needed is an acceleration of the peace talks in Vienna, involving all the main regional and international powers, with the aim of negotiating a broad-based government in Syria that has the support of the majority of its people. In the context of such a settlement, internationally backed regional forces could help to take back territory from Isil. But its lasting defeat in Syria can only be secured by Syrians themselves.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Cameron's proposed airstrikes in Syria will violate just war doctrine | Letters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I have aimed to give a lead to the growing opposition to Cameron's bombing plans - in the country, in parliament and in the Labour party. Rejection of 14 years of disastrous wars in the wider Middle East was a key part of the platform on which I was elected Labour leader. However bumpy a ride that has been in parliament, it is essential to learn the lessons of those wars.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of that record of western military interventions, UK bombing of Syria risks yet more of what President Obama called "unintended consequences".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wanted a consensus behind the military action he wants to take. He has achieved nothing of the kind. After Iraq, Afghanistan and Libya, MPs thinking of voting for bombing should bear in mind how terrible those consequences can be. Only a negotiated peace settlement can overcome the Isil threat.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71"/>
      </w:pPr>
    </w:p>
    <w:p>
      <w:pPr>
        <w:pStyle w:val="Normal71"/>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09" type="#_x0000_t75" alt="LexisNexis®" style="width:147.75pt;height:30pt">
            <v:imagedata r:id="rId17" o:title=""/>
          </v:shape>
        </w:pict>
      </w:r>
      <w:r>
        <w:cr/>
      </w:r>
    </w:p>
    <w:p>
      <w:pPr>
        <w:pStyle w:val="Heading170"/>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Jeremy Corbyn: David Cameron has failed to show that bombing Syria would work; The prime minister's claim that there are ground forces to take back territory from the jihadists has not stood up to basic scrutiny</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5:30 PM GMT</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72"/>
        <w:keepNext w:val="0"/>
        <w:spacing w:before="120" w:after="0" w:line="220" w:lineRule="atLeast"/>
        <w:ind w:left="0" w:right="0" w:firstLine="0"/>
        <w:jc w:val="left"/>
      </w:pPr>
      <w:r>
        <w:br/>
      </w:r>
      <w:r>
        <w:pict>
          <v:shape id="_x0000_i1310" type="#_x0000_t75" style="width:167.98pt;height:30.75pt">
            <v:imagedata r:id="rId1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Corbyn</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1" style="position:absolute;z-index:25180364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David Cameron made his case for extending UK bombing to Syria in the House of Commons last week, that case has been coming apart at the seams. No wonder he is trying to hurry the debate through parliament this week.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that opposition to his ill-thought-out rush to war is growing. On planning, strategy, ground troops, diplomacy, the terrorist threat, refugees and civilian casualties, it's become increasingly clear the prime minister's proposal simply doesn't stack up.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I'll defy my party leader, and vote against Syria airstrikes | John Baron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respected House of Commons foreign affairs select committee - whose critical report on his bombing plans was the focus of the prime minister's statement - tonight made clear he had not adequately addressed their concerns.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despicable and horrific attacks in Paris last month, the issue of whether what Cameron proposes strengthens - or undermines - our own security is crucial. There is no doubt that the so-called Islamic State (Isil) group has imposed a reign of terror on millions in Iraq, Syria and Libya. And there is no doubt that it poses a threat to our own people. The question is now whether extending the UK bombing from Iraq to Syria is likely to reduce, or increase, that threat - and whether it will counter, or spread, the terror campaign Isil is waging in the Middle East.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unable to explain why extending airstrikes to Syria - which is already being bombed by the US, France, Russia and other powers - will make a significant military impact on a campaign that has so far seen Isil gain territory, such as the cities of Ramadi in Iraq and Palmyra in Syria, as well as lose 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he has failed to convince almost anyone that, even if British participation in the current air campaign were to tip the balance, there are credible ground forces able to take back Isil-held territory.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prime minister suggested that Kurdish forces or the Free Syrian Army would be able to play that role. He even claimed there is a 70,000-strong force of moderate FSA fighters ready to coordinate on the ground with a western air campaign.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claim has not stood up to basic scrutiny. Kurdish forces will be of little assistance in the Sunni Arab areas Isil controls. Nor will the FSA - which is now a disparate umbrella group, including elements few would regard as moderate, and mostly operating in other parts of the country. The only ground forces now able to take advantage of a successful bombing campaign are the stronger jihadist and radical Salafist groups.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know Isis fighters. Western bombs falling on Raqqa will fill them with joy | Jürgen Todenhöfer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logic of an intensified air campaign is mission creep and western boots on the ground, whatever the prime minister says now about the deployment of British combat troops.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security council resolution 2249, passed in the aftermath of the Paris attacks, does not give clear and unambiguous authorisation for UK airstrikes. But it's a welcome framework, for example, for action by UN member states to cut off funding, oil revenues and arms supplies from Isil territory.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little sign, however, of that happening in earnest. Nor is there yet any serious evidence that it's being used to coordinate international military or diplomatic strategy in Syria, despite the clear risk of potentially disastrous incidents, such as the shooting down of a Russian military aircraft by Turkish forces.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avoided spelling out to the British people the warnings he has surely been given about the likely impact of British airstrikes in Syria on the threat of terrorist attacks in the UK. And he's offered no serious assessment of the impact of an intensified air campaign on civilian casualties in Isil-held Syrian territory, or on the wider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Cameron has been entirely unable to explain how UK bombing in Syria would contribute to a comprehensive negotiated political settlement of the Syrian war. That is widely understood to be the only way to ensure the defeat of Isil in the country. Isil grew out of the invasion of Iraq, but it has flourished in Syria in the chaos and horror of a multi-front civil war.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approach is bomb first, talk later. But instead of adding British bombs to the others now raining down on Syria, what's needed is an acceleration of the peace talks in Vienna, involving all the main regional and international powers, with the aim of negotiating a broad-based government in Syria that has the support of the majority of its people. In the context of such a settlement, internationally backed regional forces could help to take back territory from Isil. But its lasting defeat in Syria can only be secured by Syrians themselves.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Cameron's proposed airstrikes in Syria will violate just war doctrine | Letters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I have aimed to give a lead to the growing opposition to Cameron's bombing plans - in the country, in parliament and in the Labour party. Rejection of 14 years of disastrous wars in the wider Middle East was a key part of the platform on which I was elected Labour leader. However bumpy a ride that has been in parliament, it is essential to learn the lessons of those wars.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of that record of western military interventions, UK bombing of Syria risks yet more of what President Obama called "unintended consequences".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wanted a consensus behind the military action he wants to take. He has achieved nothing of the kind. After Iraq, Afghanistan and Libya, MPs thinking of voting for bombing should bear in mind how terrible those consequences can be. Only a negotiated peace settlement can overcome the Isil threat.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72"/>
      </w:pPr>
    </w:p>
    <w:p>
      <w:pPr>
        <w:pStyle w:val="Normal72"/>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13" type="#_x0000_t75" alt="LexisNexis®" style="width:147.75pt;height:30pt">
            <v:imagedata r:id="rId17" o:title=""/>
          </v:shape>
        </w:pict>
      </w:r>
      <w:r>
        <w:cr/>
      </w:r>
    </w:p>
    <w:p>
      <w:pPr>
        <w:pStyle w:val="Heading171"/>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'I feel like I've lost so much of my life': Syria's broken families; Visa rules alongside Trump's travel ban mean many couples who survived the Syrian war are now suffering the pain of being forced to live apart</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2017 Monday 6:00 AM GMT</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73"/>
        <w:keepNext w:val="0"/>
        <w:spacing w:before="120" w:after="0" w:line="220" w:lineRule="atLeast"/>
        <w:ind w:left="0" w:right="0" w:firstLine="0"/>
        <w:jc w:val="left"/>
      </w:pPr>
      <w:r>
        <w:br/>
      </w:r>
      <w:r>
        <w:pict>
          <v:shape id="_x0000_i1314" type="#_x0000_t75" style="width:167.98pt;height:30.75pt">
            <v:imagedata r:id="rId1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Istanbul</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5" style="position:absolute;z-index:25180569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Abdulmonem Kitouh was on top of the world. It was December 2015 and he had just married the love of his life.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Rana Damien had met in Aleppo, often in secret, because he was a Muslim and she a Christian. When the war in Syria upended their lives, he moved to Istanbul and she to Beirut, her family dead-set against the marriage.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Damien's family moved to Canada after their asylum application was accepted, their opposition softened. She called Kitouh in ecstasy, telling him she would arrive at the airport the next day. They got married, and after three months of bliss in Turkey, Damien went back to Canada to finish her paperwork.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never use the return ticket. In January 2016, the Turkish government introduced fresh visa requirements for Syrian citizens, and Damien has been rejected three times without explanation. Meanwhile, Kitouh's application for an entry permit to Canada has been in limbo for more than a year. A love story that survived the Syrian civil war was brought to a halt by the cold logic of visa rules.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 one of those visa officers to put themselves in my shoes for just a moment, to imagine that they're spending all this time away from the woman they loved," Kitouh said in an interview in Istanbul. "When we were in Syria, we at least saw each other, even in secret. When we left Syria we could no longer see each other, because states stopped us from being together.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I've lost so much of my life already, and I don't know why, just because I'm Syrian."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 Trump's America, immigrant families would be kept apart. He doesn't care | Sohaila Abdulali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Donald Trump's travel ban on nationals from six Muslim-majority countries to the US, Syrians endured onerous travel restrictions imposed by states in the Middle East and the west.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cities with high demand for Turkish visas, such as Beirut, waiting periods for appointments at the Turkish consulate can last as long as nine months. Applications are often rejected without clear reasons. Lebanon hosts 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which hosts 600,000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difficult to get an entry permit unless you're attending a conference, and Egypt has introduced entry rules that can sometimes cost upwards of $3,000 (£2,400) to circumvent. Many European countries simply do not grant visas.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uncertainty has split families and forced refugees to navigate unsympathetic and byzantine immigration rules.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fought the whole world so we can be together," Kitouh said. "As Syrians we're always looking for a chance for salvation. Like those people who took the boats to find salvation from war, she was that for 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Oudai Alhomsi ended up taking one of those boats. In March 2012 he met Alaa Masalmaa in his city of Deraa, where protests had sparked the Syrian uprising a year earlier. She went to his shop to fix her laptop. Three weeks later they were married.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worry about him being taken to serve in the military when he went to work," Masalmaa said, teasing her husband. "I would sometimes go to the shop so we could leave together and they wouldn't take him away from 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army asked for Alhomsi by name, they knew it was time to leave. Masalmaa was seven months pregnant, but they made the trek across the border into Jordan, and arrived at the Zaatari refugee camp.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easy but it was safe, you're not scared of death or detention, you don't sleep to the sound of gunfire, you don't worry someone will knock on the door and take away the most precious thing in your life," Masalmaa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stint in the camp and then a Jordanian village in Irbid, where their son, Samer, was born, the family moved to Amman. But they knew they couldn't stay too long. They worked hard to survive and realised there was no future there. So they decided Alhomsi would follow the refugee trail to Germany, and then try to bring the rest of the family along.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journey took Alhomsi in October 2015 by plane to Turkey and then by boat to Greece. From there he travelled through Macedonia, Serbia, Croatia, Slovenia and Austria to Germany, where he eventually settled in Berlin.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Alhomsi applied for refugee status in November that year. It took a year for his paperwork to come through, only for him to find out he had been granted temporary protection status, which meant he was not eligible for family reunification until 2018. Alhomsi said he would appeal against the decision.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day I cried the tears of two whole years," said Masalmaa.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now four, often runs out to their porch in Amman when a plane flies overhead and calls out to his father, thinking he is still on the plane he took in 2015.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 waking up in the morning to the aroma of coffee made by the hands that I love," Alhomsi said. "A refugee is a human being, forced by circumstances to leave his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al-Taleb and Melina Nardi get to share a cup of coffee in the morning in Istanbul, but Belgian bureaucracy appears determined to keep them apart.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Al-Taleb, a biologist, grew up in Damascus and left Syria in 2013 after being detained by the security services for taking part in protests. He was in the middle of pursuing a master's degree in immunology. He met Nardi, a Belgian-French-Italian marketing professional, in 2015 at a couchsurfing event.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over a year later, they were engaged. But when they tried to get married in Turkey so they could begin the process of resettling in Europe, the Belgian consulate put up barriers.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married in Turkey, residents need a "non-impeachment" document from their home country confirming that they are still officially single. Nardi said the consulate in Istanbul asked her husband-to-be to get a letter from the civil registry in Syria, have it stamped by the Syrian embassy in Lebanon and by the Lebanese foreign ministry, and then bring it to the Belgian consulate in Istanbul.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Al-Taleb, a 33-year-old who speaks four languages, cannot leave Istanbul because he is in the middle of an application for refugee status. As a result, their marriage is on hold while they search for other solutions.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saying it like that, but it's clear they don't want me to be married to a Syrian," Nardi said. "They never even accepted to meet me, all our conversations [with the consulate] were by phone or email."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Nardi said the impossible demands by her home country's consulate were arguably unconstitutional, because they were putting up insurmountable barriers to her marrying the man she loves, a basic human right.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goal is for me to say it's too complicated and I'm not going to marry him,"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Al-Taleb said he organised another engagement party earlier this month to cheer up his future wife.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them to steal our happiness and stress her out," he said. "They were sucking the love out of our relationship, but they will not win."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couple just wait, trying to figure out a solution with the Italian and French consulates, with which Nardi also has citizenship. Her parents have always wanted to meet al-Taleb, but he cannot go to see them, and her mother has a perforated eardrum, and cannot travel to meet her future son-in-law.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spend their days visiting Istanbul's museums, walking around the city that brought them together.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Nardi has received a job offer in Spain, but refuses to leave al-Taleb, worried that his refugee application might get rejected and he would be deported. His brother lives in Spain, and has a doctorate in physics.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actually scared," she said. "There is something new every day. I don't want to be away and one day they'll just decide to deport Syrians. I'd be leaving him in a country that is not protecting him."</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2017</w:t>
      </w:r>
    </w:p>
    <w:p>
      <w:pPr>
        <w:pStyle w:val="Normal73"/>
      </w:pPr>
    </w:p>
    <w:p>
      <w:pPr>
        <w:pStyle w:val="Normal73"/>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17" type="#_x0000_t75" alt="LexisNexis®" style="width:147.75pt;height:30pt">
            <v:imagedata r:id="rId17" o:title=""/>
          </v:shape>
        </w:pict>
      </w:r>
      <w:r>
        <w:cr/>
      </w:r>
    </w:p>
    <w:p>
      <w:pPr>
        <w:pStyle w:val="Heading172"/>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Sustainable development goals and Haiti five years after the earthquake; We help you navigate the sustainable development goals and visit Haiti to measure progress since the 2010 earthquake If you are viewing this on the web and would prefer to get it in your inbox every two weeks, register for the email edition</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2015 Wednesday 11:53 AM GMT</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4"/>
        <w:keepNext w:val="0"/>
        <w:spacing w:before="120" w:after="0" w:line="220" w:lineRule="atLeast"/>
        <w:ind w:left="0" w:right="0" w:firstLine="0"/>
        <w:jc w:val="left"/>
      </w:pPr>
      <w:r>
        <w:br/>
      </w:r>
      <w:r>
        <w:pict>
          <v:shape id="_x0000_i1318" type="#_x0000_t75" style="width:167.98pt;height:30.75pt">
            <v:imagedata r:id="rId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9" style="position:absolute;z-index:2518077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is a crucial one for development, as world leaders prepare to endorse a new set of development goals.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are the sustainable development goals, and how do they relate to the current millennium development goals, which expire at the end of the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you navigate, browse our interactive showing how the MDGs will transform into the SDGs in 2016. You can also read our brief explainer for more information on the SDG process.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asking for your opinions on how the SDGs should be promoting women's rights, and reporting on the new global campaign to secure political commitment for each of the targets.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Haiti marked five years since the devastating earthquake that killed up to 316,000 people and displaced more than 1.5 million. Global development correspondent Sam Jones visited Haiti to see the progress the country has made amid an ongoing cholera crisis and recent political protests.</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Elsewhere on the site</w:t>
      </w:r>
    </w:p>
    <w:p>
      <w:pPr>
        <w:pStyle w:val="Normal74"/>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Mauritania activists jailed as police quash resurgent anti-slavery protests</w:t>
      </w:r>
    </w:p>
    <w:p>
      <w:pPr>
        <w:pStyle w:val="Normal74"/>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Barbershop conference aims to get men talking about women's rights</w:t>
      </w:r>
    </w:p>
    <w:p>
      <w:pPr>
        <w:pStyle w:val="Normal74"/>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Condoms and contraceptive pills reach rural Laos</w:t>
      </w:r>
    </w:p>
    <w:p>
      <w:pPr>
        <w:pStyle w:val="Normal74"/>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Ebola takes mental health toll where 'life has frozen' in Sierra Leone</w:t>
      </w:r>
    </w:p>
    <w:p>
      <w:pPr>
        <w:pStyle w:val="Normal74"/>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Peru labour law sparks backlash from enraged youth amid calls for repeal</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 the blog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Nigeria prepares to head to the polls next month, Comfort Ero shared his take on the contest ahead. Students shared their views on whether faith-based NGOs have a place in the 21st century, while Arancha González asked, "can countries still trade their way out of poverty?"</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Multimedia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in winter's grip - in pictures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Land rights in Burma - in pictures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Sara's story: 'Shooting, fighting, dying: Syria is horrible' - video</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Coming up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MDGs draw to a close, we'll take a look at how each of the goals has progressed. First up is MDG one - to eradicate extreme poverty and hunger. We'll look at which countries have achieved this goal and where it has not been successful, and we'll look back at the anti-poverty movements that inspired action.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you said: top reader comment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open thread - What will shape women's rights over the next 15 yearsannemariegoetz wrote: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none of the targets should be hedged with the words: 'as nationally appropriate'. That obviously reverses the intention of the target on recognising the value of unpaid and care work.                       Second, the target on unpaid care work has to seek much more explicitly to increase male engagement in this work and REDUCE female responsibilities for unpaid and care work. Women's near-exclusive responsibility for the care of the young and the elderly, as well as their over-involvement in unpaid work on farms and family businesses, is a huge factor in their subordination. It means they get no rest, and have little leisure time. And one of the most important things people do with spare time is engage in civil or political mobilisation. How can women have political voice if they are too busy or too exhausted to organise?                     </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 from the blogosphere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Poverty to Power                     :                     Every key stat you could possibly want about humanitarianism, emergencies etc - please steal                   </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 finally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matters will return in two weeks with another roundup of the latest news and comment. In the meantime, keep up to date on the Global development website. Follow @gdndevelopment and the team - @swajones, @LizFordGuardian, @MarkC_Anderson and @CarlaOkai - on Twitter, and join Guardian Global development on Facebook.</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21" type="#_x0000_t75" alt="LexisNexis®" style="width:147.75pt;height:30pt">
            <v:imagedata r:id="rId17" o:title=""/>
          </v:shape>
        </w:pict>
      </w:r>
      <w:r>
        <w:cr/>
      </w:r>
    </w:p>
    <w:p>
      <w:pPr>
        <w:pStyle w:val="Heading173"/>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The refugee crisis: is the truth too much for British teenagers?; Tabloid journalist Vanessa Altin thought she was hardened to suffering. And then she visited Suruc, a town on the Turkish Syrian border filled with child refugees. What she witnessed there prompted her to write to write her YA novel The Pomegranate Tree because, she argues, teens should not be shielded from the realities of the world</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2016 Tuesday 1:04 PM GMT</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75"/>
        <w:keepNext w:val="0"/>
        <w:spacing w:before="120" w:after="0" w:line="220" w:lineRule="atLeast"/>
        <w:ind w:left="0" w:right="0" w:firstLine="0"/>
        <w:jc w:val="left"/>
      </w:pPr>
      <w:r>
        <w:br/>
      </w:r>
      <w:r>
        <w:pict>
          <v:shape id="_x0000_i1322" type="#_x0000_t75" style="width:167.98pt;height:30.75pt">
            <v:imagedata r:id="rId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CHILDREN'S BOOKS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Altin</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3" style="position:absolute;z-index:2518097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after a lifetime as a news reporter for the British tabloid press I was unshockable.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been a pen-pal to a child murderer to eek out a confession and gone from child abuse court cases that left me in tears to infiltrating traveller dog-fighting gangs - I thought I'd seen it all.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was with interest, but without trepidation, that in October 2014 I set off to the Turkish Syrian border to report on British jihadis intent on joining extremists in Syria.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fiction can help us understand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reporting that day shocked me to the core and changed my life forever.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one-street border town of Suruc, the last in Turkey before you reach Syria, I noticed the children first.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Scruffy little gangs of boys and girls - the pavements were over run with them. They were everywhere. I knew that many refugees had fled the war in Syria and sought sanctuary in Turkey. I just hadn't expected to find them all on one street.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Christmas story retold: Refuge - in pictures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sea of misery overwhelmed me. The refugees ranged from babies to worried teens and cold and uncomfortable old women. Many over the age of 18 had stayed to fight in Kobani.</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chatted to a group of children from a school in Kobani. They were living in a council courtyard in Suruc, sleeping on concrete under tarpaulin.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filthy and hungry but resilient enough - they all wanted to go back to school. Four-year-old Rojdan complained that it was cold at night and his friend Silva, five, said she missed her dad, brothers and chocolate.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my Kurdish husband we asked for a show of hands from any children whose dads were still fighting in Kobani. One-by-one every grubby little hand was raised with pride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Plucky Dilvan, 13, whipped them all into a rousing chorus of the Kurdish national anthem. Turning their raised hands into the defiant Kurdish victory salute that sends fear into the hearts of Islamic extremists.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"mudlings" as we nicknamed them, were lovely, just like my own kids. We scraped together all the cash we had and bought up what was left in the local market to share out.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images and accounts that I heard sickened me - none more so than a photo of a baby about to be beheaded. Her crime - to be Kurdish and the wrong kind of Muslim.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the distress etched on her sobbing face as she was pinned to the floor with a blade to her throat has haunted me to this 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Patrick Ness's refugee appeal tops £500,000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my return to the UK there is barely a day that goes past when I don't think of them.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what prompted me to write The Pomegranate Tree. It was in the hope that my children could hear for themselves the voices of their Syrian cousins - to understand a little what it's like to walk a mile in their shoes.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Jon Walter's top 10 refugee heroes in children's fiction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Books I'd read as a kid have stayed with me, influenced my thinking to this day. Books like Pollyanna and her ability to find something to be glad about in everything. The Railway Children and Swallows and Amazons, with their capable independent casts, inspired me. And I loved A Pony in the Luggage and the Shrinking of Treehorn for highlighting how adults ignore the plight and the pranks of their children. More recently I was moved by Alone on a Wide Wide Sea and Wonder - for the journeys they took me 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 chose to write for you, the young adult audience, because you are the future and I'm hoping, with a better understanding and a little inspiration you can improve the mess we've made of the Middle East.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it's essential you know the truth - painful and ugly as it may be. I wanted you to understand the reality of what those children are facing, to know that if they had a choice, which they don't, they would choose to be at home in Syria, with their families and friends. They don't want to be traipsing across Europe, or drowning in the Med.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using Dilvan to narrate her story I hope she draws you into her world and that you fall in love with her - as I did back at the camps.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visiting schools to talk about the book I have been bowled over by the reaction of the students. They have displayed a mature sensitivity, compassion and willingness to help that is so often lacking in adults.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children that I met in Suruc weren't sorry for themselves - they were just hopeful that they could go home. I was over-whelmed by their resilience and cheerfulness in the face of such adversity. I found their warmth and kindness breathtaking.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because they can't speak for themselves I have tried to give them a voice in The Pomegranate Tree. I have tried to be as honest and faithful to real events as possible.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Sadly a lot remains unreported, considered too shocking for British audiences. Personally, I think if some children are forced to live this nightmare it's not too much that you, at least, know about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kid myself that The Pomegranate Tree will change the world. I am just hoping that by showing Dilvan and her friends as the brave, funny, desperate people that they are, we can all help in creating a better future for them. Here's hoping!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 The Pomegranate Tree at the Guardian bookshop.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2016</w:t>
      </w:r>
    </w:p>
    <w:p>
      <w:pPr>
        <w:pStyle w:val="Normal75"/>
      </w:pPr>
    </w:p>
    <w:p>
      <w:pPr>
        <w:pStyle w:val="Normal75"/>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25" type="#_x0000_t75" alt="LexisNexis®" style="width:147.75pt;height:30pt">
            <v:imagedata r:id="rId17" o:title=""/>
          </v:shape>
        </w:pict>
      </w:r>
      <w:r>
        <w:cr/>
      </w:r>
    </w:p>
    <w:p>
      <w:pPr>
        <w:pStyle w:val="Heading174"/>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World briefing: Refugee crisis creates new headaches for Obama and Davutoglu</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2014 Tuesday</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76"/>
        <w:keepNext w:val="0"/>
        <w:spacing w:before="120" w:after="0" w:line="220" w:lineRule="atLeast"/>
        <w:ind w:left="0" w:right="0" w:firstLine="0"/>
        <w:jc w:val="left"/>
      </w:pPr>
      <w:r>
        <w:br/>
      </w:r>
      <w:r>
        <w:pict>
          <v:shape id="_x0000_i1326" type="#_x0000_t75" style="width:186.73pt;height:33pt">
            <v:imagedata r:id="rId54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21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7" style="position:absolute;z-index:2518118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plight of an estimated 100,000 Syrian Kurds fleeing Islamic State (Isis) advances across north-east Syria marks the first big test of Barack Obama's so-far unfulfilled pledge to extend the US-led military campaign against the group into Syrian territory.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centred on the strategic town of Kobani, is also a security nightmare for Turkey. Ankara remains deeply hostile to separatist Kurdish forces on both sides of the border, but now finds itself cast in the role of saviour.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on the Syria-Turkey border, and new reports of Isis atrocities perpetrated against civilians, will also increase pressure on David Cameron and other western and Arab leaders to commit serious military force to the battle against Isis.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planners are said to be studying military options in Syria as US and French air strikes against Isis continue in Iraq. In neither country, however, is air power best suited to combatting the fast-moving, guerrilla-style ground tactics Isis employs.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Martin Dempsey, chairman of the US joint chiefs of staff, suggested last week that the deployment of US ground troops may ultimately prove unavoidable if Isis is to be defeated.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fearful of another Middle East quagmire, says no. He continues to insist he will not commit ground combat forces in either Iraq or Syria. In this resolve he appears to be supported by US public opinion - which nevertheless wants him to take a more active role. Iran, a key ally of Syria's president, Bashar al-Assad, has told Obama to keep out, as has Russia. The US needs the support of both countries in shaping any wider Middle East settlement.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president's dilemma is acute. He authorised limited intervention to assist the Yazidi minority group in Iraq earlier this year after Isis attacked them. The Syrian Kurds face similar persecution. If Obama does not step in to help them, he will face renewed questions about the reliability of his pledges.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dilemmas facing Turkey's newly installed prime minister, Ahmet Davutoglu, are even more complicated. The leading Syrian Kurdish party, the Democratic Union party (PYD), has exploited Syria's turmoil to advance Kurdish self-rule. Its armed wing, known as People's Protection Units (YPG), is said to command 50,000 fighters. The PYD is affiliated to the Kurdistan Workers' party (PKK), which has been conducting an often violent struggle for greater autonomy in ethnically Kurdish areas of south-east Turkey for decades.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speaking, Davutoglu cannot afford anything that appears to help the PKK or encourage pan-Kurdish aspirations for an autonomous or independent state, for fear of increased unrest in Turkey. The presence in Turkey, before the latest crisis erupted, of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already proved highly destabilising, and there have been a series of border incidents involving Turkish and Syrian armed forces.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influx of refugees, coupled with this week's demand for more urgent international intervention to protect Kobani by the leader of the Kurdish region in Iraq, Masoud Barzani, has significantly increased the pressure on Ankara. It was accompanied by a call by the PKK for Turkey's Kurds to take up arms to help their Syrian brethren.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also under pressure from the west to do more to assist the fight against Isis. For its part Turkey, which is a Nato member, has proposed western-patrolled no-fly zones to protect buffer areas on the Syrian side of the border. Obama has yet to respond to this proposal, or many others.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longer Turkey can avoid being sucked directly into the fight with Isis, whether it can contain the ever more inflamed Kurdish conundrum, and whether it can continue to prevent the war in Syria spilling into its territory are increasingly urgent questions.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2014</w:t>
      </w:r>
    </w:p>
    <w:p>
      <w:pPr>
        <w:pStyle w:val="Normal76"/>
      </w:pPr>
    </w:p>
    <w:p>
      <w:pPr>
        <w:pStyle w:val="Normal76"/>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29" type="#_x0000_t75" alt="LexisNexis®" style="width:147.75pt;height:30pt">
            <v:imagedata r:id="rId17" o:title=""/>
          </v:shape>
        </w:pict>
      </w:r>
      <w:r>
        <w:cr/>
      </w:r>
    </w:p>
    <w:p>
      <w:pPr>
        <w:pStyle w:val="Heading175"/>
        <w:keepNext w:val="0"/>
        <w:spacing w:after="200" w:line="340" w:lineRule="atLeast"/>
        <w:ind w:left="0" w:right="0" w:firstLine="0"/>
        <w:jc w:val="center"/>
      </w:pPr>
      <w:hyperlink r:id="rId555" w:history="1">
        <w:r>
          <w:rPr>
            <w:rFonts w:ascii="arial" w:eastAsia="arial" w:hAnsi="arial" w:cs="arial"/>
            <w:b/>
            <w:i/>
            <w:strike w:val="0"/>
            <w:color w:val="0077CC"/>
            <w:sz w:val="28"/>
            <w:u w:val="single"/>
            <w:vertAlign w:val="baseline"/>
          </w:rPr>
          <w:t>World briefing Refugee crisis creates new headaches for Obama and Davutoglu</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2014 Tuesday</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77"/>
        <w:keepNext w:val="0"/>
        <w:spacing w:before="120" w:after="0" w:line="220" w:lineRule="atLeast"/>
        <w:ind w:left="0" w:right="0" w:firstLine="0"/>
        <w:jc w:val="left"/>
      </w:pPr>
      <w:r>
        <w:br/>
      </w:r>
      <w:r>
        <w:pict>
          <v:shape id="_x0000_i1330" type="#_x0000_t75" style="width:186.73pt;height:33pt">
            <v:imagedata r:id="rId54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21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1" style="position:absolute;z-index:25181388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plight of an estimated 100,000 Syrian Kurds fleeing Islamic State (Isis) advances across north-east Syria marks the first big test of Barack Obama's so-far unfulfilled pledge to extend the US-led military campaign against the group into Syrian territory.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centred on the strategic town of Kobani, is also a security nightmare for Turkey. Ankara remains deeply hostile to separatist Kurdish forces on both sides of the border, but now finds itself cast in the role of saviour.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on the Syria-Turkey border, and new reports of Isis atrocities perpetrated against civilians, will also increase pressure on David Cameron and other western and Arab leaders to commit serious military force to the battle against Isis.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planners are said to be studying military options in Syria as US and French air strikes against Isis continue in Iraq. In neither country, however, is air power best suited to combatting the fast-moving, guerrilla-style ground tactics Isis employs.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Martin Dempsey, chairman of the US joint chiefs of staff, suggested last week that the deployment of US ground troops may ultimately prove unavoidable if Isis is to be defeated.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fearful of another Middle East quagmire, says no. He continues to insist he will not commit ground combat forces in either Iraq or Syria. In this resolve he appears to be supported by US public opinion - which nevertheless wants him to take a more active role. Iran, a key ally of Syria's president, Bashar al-Assad, has told Obama to keep out, as has Russia. The US needs the support of both countries in shaping any wider Middle East settlement.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president's dilemma is acute. He authorised limited intervention to assist the Yazidi minority group in Iraq earlier this year after Isis attacked them. The Syrian Kurds face similar persecution. If Obama does not step in to help them, he will face renewed questions about the reliability of his pledges.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dilemmas facing Turkey's newly installed prime minister, Ahmet Davutoglu, are even more complicated. The leading Syrian Kurdish party, the Democratic Union party (PYD), has exploited Syria's turmoil to advance Kurdish self-rule. Its armed wing, known as People's Protection Units (YPG), is said to command 50,000 fighters. The PYD is affiliated to the Kurdistan Workers' party (PKK), which has been conducting an often violent struggle for greater autonomy in ethnically Kurdish areas of south-east Turkey for decades.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speaking, Davutoglu cannot afford anything that appears to help the PKK or encourage pan-Kurdish aspirations for an autonomous or independent state, for fear of increased unrest in Turkey. The presence in Turkey, before the latest crisis erupted, of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already proved highly destabilising, and there have been a series of border incidents involving Turkish and Syrian armed forces.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influx of refugees, coupled with this week's demand for more urgent international intervention to protect Kobani by the leader of the Kurdish region in Iraq, Masoud Barzani, has significantly increased the pressure on Ankara. It was accompanied by a call by the PKK for Turkey's Kurds to take up arms to help their Syrian brethren.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also under pressure from the west to do more to assist the fight against Isis. For its part Turkey, which is a Nato member, has proposed western-patrolled no-fly zones to protect buffer areas on the Syrian side of the border. Obama has yet to respond to this proposal, or many others.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longer Turkey can avoid being sucked directly into the fight with Isis, whether it can contain the ever more inflamed Kurdish conundrum, and whether it can continue to prevent the war in Syria spilling into its territory are increasingly urgent questions.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2014</w:t>
      </w:r>
    </w:p>
    <w:p>
      <w:pPr>
        <w:pStyle w:val="Normal77"/>
      </w:pPr>
    </w:p>
    <w:p>
      <w:pPr>
        <w:pStyle w:val="Normal77"/>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33" type="#_x0000_t75" alt="LexisNexis®" style="width:147.75pt;height:30pt">
            <v:imagedata r:id="rId17" o:title=""/>
          </v:shape>
        </w:pict>
      </w:r>
      <w:r>
        <w:cr/>
      </w:r>
    </w:p>
    <w:p>
      <w:pPr>
        <w:pStyle w:val="Heading176"/>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Jeremy Corbyn: David Cameron has failed to show that bombing Syria would work; The prime minister's claim that there are ground forces to take back territory from the jihadists has not stood up to basic scrutiny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 10:37 AM GMT</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8"/>
        <w:keepNext w:val="0"/>
        <w:spacing w:before="120" w:after="0" w:line="220" w:lineRule="atLeast"/>
        <w:ind w:left="0" w:right="0" w:firstLine="0"/>
        <w:jc w:val="left"/>
      </w:pPr>
      <w:r>
        <w:br/>
      </w:r>
      <w:r>
        <w:pict>
          <v:shape id="_x0000_i1334" type="#_x0000_t75" style="width:167.98pt;height:30.75pt">
            <v:imagedata r:id="rId1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Corbyn</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5" style="position:absolute;z-index:2518159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David Cameron made his case for extending UK bombing to Syria in the House of Commons last week, that case has been coming apart at the seams. No wonder he is trying to hurry the debate through parliament this week.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that opposition to his ill-thought-out rush to war is growing. On planning, strategy, ground troops, diplomacy, the terrorist threat, refugees and civilian casualties, it's become increasingly clear the prime minister's proposal simply doesn't stack up.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I'll defy my party leader, and vote against Syria airstrikes | John Baron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respected House of Commons foreign affairs select committee - whose critical report on his bombing plans was the focus of the prime minister's statement - tonight made clear he had not adequately addressed their concerns.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despicable and horrific attacks in Paris last month, the issue of whether what Cameron proposes strengthens - or undermines - our own security is crucial. There is no doubt that the so-called Islamic State (Isil) group has imposed a reign of terror on millions in Iraq, Syria and Libya. And there is no doubt that it poses a threat to our own people. The question is now whether extending the UK bombing from Iraq to Syria is likely to reduce, or increase, that threat - and whether it will counter, or spread, the terror campaign Isil is waging in the Middle East.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unable to explain why extending airstrikes to Syria - which is already being bombed by the US, France, Russia and other powers - will make a significant military impact on a campaign that has so far seen Isil gain territory, such as the cities of Ramadi in Iraq and Palmyra in Syria, as well as lose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he has failed to convince almost anyone that, even if British participation in the current air campaign were to tip the balance, there are credible ground forces able to take back Isil-held territory.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prime minister suggested that Kurdish forces or the Free Syrian Army would be able to play that role. He even claimed there is a 70,000-strong force of moderate FSA fighters ready to coordinate on the ground with a western air campaign.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claim has not stood up to basic scrutiny. Kurdish forces will be of little assistance in the Sunni Arab areas Isil controls. Nor will the FSA - which is now a disparate umbrella group, including elements few would regard as moderate, and mostly operating in other parts of the country. The only ground forces now able to take advantage of a successful bombing campaign are the stronger jihadist and radical Salafist groups.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know Isis fighters. Western bombs falling on Raqqa will fill them with joy | Jürgen Todenhöfer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logic of an intensified air campaign is mission creep and western boots on the ground, whatever the prime minister says now about the deployment of British combat troops.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security council resolution 2249, passed in the aftermath of the Paris attacks, does not give clear and unambiguous authorisation for UK airstrikes. But it's a welcome framework, for example, for action by UN member states to cut off funding, oil revenues and arms supplies from Isil territory.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little sign, however, of that happening in earnest. Nor is there yet any serious evidence that it's being used to coordinate international military or diplomatic strategy in Syria, despite the clear risk of potentially disastrous incidents, such as the shooting down of a Russian military aircraft by Turkish forces.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avoided spelling out to the British people the warnings he has surely been given about the likely impact of British airstrikes in Syria on the threat of terrorist attacks in the UK. And he's offered no serious assessment of the impact of an intensified air campaign on civilian casualties in Isil-held Syrian territory, or on the wider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Cameron has been entirely unable to explain how UK bombing in Syria would contribute to a comprehensive negotiated political settlement of the Syrian war. That is widely understood to be the only way to ensure the defeat of Isil in the country. Isil grew out of the invasion of Iraq, but it has flourished in Syria in the chaos and horror of a multi-front civil war.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approach is bomb first, talk later. But instead of adding British bombs to the others now raining down on Syria, what's needed is an acceleration of the peace talks in Vienna, involving all the main regional and international powers, with the aim of negotiating a broad-based government in Syria that has the support of the majority of its people. In the context of such a settlement, internationally backed regional forces could help to take back territory from Isil. But its lasting defeat in Syria can only be secured by Syrians themselves.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Cameron's proposed airstrikes in Syria will violate just war doctrine | Letters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I have aimed to give a lead to the growing opposition to Cameron's bombing plans - in the country, in parliament and in the Labour party. Rejection of 14 years of disastrous wars in the wider Middle East was a key part of the platform on which I was elected Labour leader. However bumpy a ride that has been in parliament, it is essential to learn the lessons of those wars.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of that record of western military interventions, UK bombing of Syria risks yet more of what President Obama called "unintended consequences".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wanted a consensus behind the military action he wants to take. He has achieved nothing of the kind. After Iraq, Afghanistan and Libya, MPs thinking of voting for bombing should bear in mind how terrible those consequences can be. Only a negotiated peace settlement can overcome the Isil threat.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78"/>
      </w:pPr>
    </w:p>
    <w:p>
      <w:pPr>
        <w:pStyle w:val="Normal78"/>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37" type="#_x0000_t75" alt="LexisNexis®" style="width:147.75pt;height:30pt">
            <v:imagedata r:id="rId17" o:title=""/>
          </v:shape>
        </w:pict>
      </w:r>
      <w:r>
        <w:cr/>
      </w:r>
    </w:p>
    <w:p>
      <w:pPr>
        <w:pStyle w:val="Heading177"/>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Hunting the Paris terror mastermind: forensic experts race to identify body; Reports say Abdel-Hamid Abu Oud was man killed in raid on St-Denis apartment along with his female cousin, believed to be Hasna Aitboulahcen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6:33 AM GMT</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9"/>
        <w:keepNext w:val="0"/>
        <w:spacing w:before="120" w:after="0" w:line="220" w:lineRule="atLeast"/>
        <w:ind w:left="0" w:right="0" w:firstLine="0"/>
        <w:jc w:val="left"/>
      </w:pPr>
      <w:r>
        <w:br/>
      </w:r>
      <w:r>
        <w:pict>
          <v:shape id="_x0000_i1338" type="#_x0000_t75" style="width:167.98pt;height:30.75pt">
            <v:imagedata r:id="rId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9" style="position:absolute;z-index:2518179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forensic teams are scrambling to confirm whether the body of a man found dead after a massive firefight with police in a St-Denis apartment is that of the alleged mastermind of last week's Paris terror attacks, Abdel-Hamid Abu Oud.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Oud's death has not been confirmed, and the results of DNA tests have not been revealed, but multiple media reports quoting sources have suggested Abu Oud is one of two bodies retrieved from the rubble of apartments at 8 rue du Corbillon which were destroyed under a barrage of police fire from outside and a suicide bomb from within.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police investigating if Isis 'mastermind' is dead after St-Denis raid - live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other people were arrested in and around the building.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prosecutor François Molins said Abu Oud - who was initially believed to have orchestrated the co-ordinated terrorist attacks on Paris from Syria - and his sympathisers were likely to be plotting further attacks.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cell of terrorists has been neutralised," Molins said, in reference to the three "cells" of jihadis who attacked Paris in co-ordinated strikes on Friday night, targeting a football match at the Stade de France, a concert hall, and a swath of cafes and bars in the 10th and 11th arrondissements.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leads us to believe that given their weaponry and level of preparation that they [the fourth cell] were ready to act."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Forensic experts are working to piece together the bodies found in the apartment block. The result of forensic tests, and verification of the identities of those killed, may take "longer than expected" because of the severe damage to the bodies, Molins warned.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reported that two European officials from different countries told the newspaper they had been told Abu Oud was dead by French authorities. The officials spoke on condition of anonymity.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investigations into the attacks, their perpetrators, and organisers continue, French diplomats have said president François Hollande will urge the US president, Barack Obama, to act with greater urgency in Syria and Iraq, when the pair meet in Washington next week.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supportive of America's strategy in the two war-torn countries, but is anxious to impress upon the US the destabilising effect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having on Europe.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that we want to send to the Americans is simply that the crisis is destabilising Europe," a French diplomat, who did not wish to be named, told The Guardian. "The problem is that the attacks in Paris and the refugee crisis show that we don't have time. There is an emergency."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that emergency was reinforced about 4:30am on Wednesday when more than 100 police surrounded and then stormed two third-floor apartments in the three-storey building in St-Denis.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firefight broke out between the police and militants who were holed up inside and armed to resist authorities.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repelled by a reinforced door, police used explosives to blast it open, and poured gunfire and grenades inside.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more than seven hours and 5,000 rounds of police fire before police were able to storm the apartment, which was largely demolished.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were arrested and two bodies were found, one male and a female believed to be Abu Oud's cousin Hasna Aitboulahcen. It is understood Aitboulahcen died when she detonated an explosive belt she was wearing inside the apartment.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dead man is Abu Oud, it is not known precisely how he died: whether he was shot by police, killed by a grenade, or by the suicide blast triggered by Aitboulahcen.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were arrested inside the apartment, along with two who tried to conceal themselves in the rubble. The landlord of the property, who denied any wrongdoing, and a friend were also arrested, as was a man founded wounded in the street.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had identified Abu Oud, a Belgian of Moroccan descent, as the architect of Friday's attacks in Paris, which killed 129 people and wounded 368 others.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 to be a key figure in Isis operations outside Syria and Iraq. He was part of an external operations cell that had been tracked by US intelligence agencies, for months.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it was believed he was in Syria at the time of the Paris attacks, having escaped back to that country following a police raid in Belgium in January.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reportedly boasted previously that he was able to move back and forth between Europe and the Middle East undetected by authorities.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tip-off early in the week had led police to believe that Abu Oud was neither in Syria, nor his native Belgium, but in France.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intercepts, and examination of banking records, led police to 8 rue du Corbillon early on Wednesday.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alleged attackers from Friday night, 26-year-old Salah Abdeslam, remains on the run, six days after the attacks. He was briefly detained by police when pulled over for a routine stop in the hours after the attacks, but let go because his name was not yet on any wanted lists.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French site of Marseille, a teacher at a Jewish school was harasse, abused, and then stabbed in the street on Wednesday night by three people professing support for Isis, prosecutors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57-year-old victim, who was wearing a kippa, was attacked about 8pm outside his home. He was stabbed in the arm and the leg. His injuries are not life-threatening.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Internationally, after Isis posted a video online threatening a terrorist attack in New York City, mayor Bill de Blasio appeared alongside police commissioner Bill Bratton in Times Square at the unusually late hour of 11pm, saying there was "no specific or credible threat" to the city, and dismissing the video as an "obvious attempt to intimidate the people of New York".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New York will not be intimidated," he said.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79"/>
      </w:pPr>
    </w:p>
    <w:p>
      <w:pPr>
        <w:pStyle w:val="Normal79"/>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41" type="#_x0000_t75" alt="LexisNexis®" style="width:147.75pt;height:30pt">
            <v:imagedata r:id="rId17" o:title=""/>
          </v:shape>
        </w:pict>
      </w:r>
      <w:r>
        <w:cr/>
      </w:r>
    </w:p>
    <w:p>
      <w:pPr>
        <w:pStyle w:val="Heading178"/>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Hugh Muir's sketch: The lady's not for telling</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80"/>
        <w:keepNext w:val="0"/>
        <w:spacing w:before="120" w:after="0" w:line="220" w:lineRule="atLeast"/>
        <w:ind w:left="0" w:right="0" w:firstLine="0"/>
        <w:jc w:val="left"/>
      </w:pPr>
      <w:r>
        <w:br/>
      </w:r>
      <w:r>
        <w:pict>
          <v:shape id="_x0000_i1342" type="#_x0000_t75" style="width:186.73pt;height:33pt">
            <v:imagedata r:id="rId54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Hugh Muir</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3" style="position:absolute;z-index:2518200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know of Theresa May? That for many she has brought the smack of firm management back to a Home Office that was hardly ever "fit for purpose". That many think it wouldn't be so bad if she brought that same smack of firm management to the party itself. She herself may well be one of them. We know that quite a few see her as a good sort in a crisis. Yesterday, she presented as a good sort to know in a climbdown.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was assailed in the Commons over claims that the government has been thus far unwilling to go the extra mile for refugees left starving and desperate by the crisis in Syria. The thrust of the government response has been to send aid and they have sent a great deal of it. But the admission to the country of more refugees; that's a tricky one in the present atmosphere, especially for a government wary of creating hostages to boost the fortunes of Ukip. The government is having a rethink, we learned. But the government is, as yet, mid rethink. It fell to the home secretary to hold the line. But it wasn't easy.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May's shadow, accused her of failing to provide a humanitarian response."Last week the home secretary refused to come to the house to answer a question on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sent the immigration minister to convey her decision that Britain would not provide sanctuary to vulnerable refugees, torture victims, abandoned children and others that we and others we urging her to help."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pressure since, said Cooper. Was the home secretary paying attention? To a point, said May. "The United Kingdom has a fine record in terms of the amount of money we are providing in humanitarian aid, which is the largest sum of money of any of the European Union countries." We had taken several thousand asylum seekers from Syria over the years, she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 refugees resulting from the crisis here and now? "I am indeed working with the foreign secretary to see what further support can be provided by this government and further announcements will be made on that in due course," she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tried again. Would she agree in principle to sign up to the UN programme aiding refugees too vulnerable to be helped in the camps? You'll have your answer, May said. Just not yet.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Ming Campbell, grave, austere, rose. "The UK as a permanent member of the security council has a particular obligation . . . surely this is a matter for humanity on the part of this government or are we to allow our moral compass to be set by Mr Nigel Farage?"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despite the provocation, a straight bat from May. I have heard the concerns, she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Winnick had a go. You'll know something before we vote on Wednesday, he was told. Something is in the mix. But the lady, unyielding, resolute, was not for telling.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day was uncomplicated to that point. She had time to crow; net migration down a third since 2010 with net migration from outside the EU lower than it has been since 1998, measures to stop illegal immigrants "abusing our public services or the labour market" in the pipeline, crime down, police reforms working. One of those days. Without the open question of Syria, the one she couldn't answer, she would have been home free.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80"/>
      </w:pPr>
    </w:p>
    <w:p>
      <w:pPr>
        <w:pStyle w:val="Normal80"/>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7"/>
          <w:headerReference w:type="default" r:id="rId578"/>
          <w:footerReference w:type="even" r:id="rId579"/>
          <w:footerReference w:type="default" r:id="rId580"/>
          <w:headerReference w:type="first" r:id="rId581"/>
          <w:footerReference w:type="first" r:id="rId582"/>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45" type="#_x0000_t75" alt="LexisNexis®" style="width:147.75pt;height:30pt">
            <v:imagedata r:id="rId17" o:title=""/>
          </v:shape>
        </w:pict>
      </w:r>
      <w:r>
        <w:cr/>
      </w:r>
    </w:p>
    <w:p>
      <w:pPr>
        <w:pStyle w:val="Heading179"/>
        <w:keepNext w:val="0"/>
        <w:spacing w:after="200" w:line="340" w:lineRule="atLeast"/>
        <w:ind w:left="0" w:right="0" w:firstLine="0"/>
        <w:jc w:val="center"/>
      </w:pPr>
      <w:hyperlink r:id="rId583" w:history="1">
        <w:r>
          <w:rPr>
            <w:rFonts w:ascii="arial" w:eastAsia="arial" w:hAnsi="arial" w:cs="arial"/>
            <w:b/>
            <w:i/>
            <w:strike w:val="0"/>
            <w:color w:val="0077CC"/>
            <w:sz w:val="28"/>
            <w:u w:val="single"/>
            <w:vertAlign w:val="baseline"/>
          </w:rPr>
          <w:t xml:space="preserve">Can children's books help build a better world?; Author SF Said on how almost all the world's problems come down to 'us and them' - and how children's books can knock down the barriersDo you believe it's the books we read when we are young that have the deepest impact? Let us know by emailing </w:t>
        </w:r>
      </w:hyperlink>
      <w:hyperlink r:id="rId584" w:history="1">
        <w:r>
          <w:rPr>
            <w:rFonts w:ascii="arial" w:eastAsia="arial" w:hAnsi="arial" w:cs="arial"/>
            <w:b/>
            <w:i/>
            <w:strike w:val="0"/>
            <w:color w:val="0077CC"/>
            <w:sz w:val="28"/>
            <w:u w:val="single"/>
            <w:vertAlign w:val="baseline"/>
          </w:rPr>
          <w:t>childrens.books@theguardian.com</w:t>
        </w:r>
      </w:hyperlink>
      <w:hyperlink r:id="rId583" w:history="1">
        <w:r>
          <w:rPr>
            <w:rFonts w:ascii="arial" w:eastAsia="arial" w:hAnsi="arial" w:cs="arial"/>
            <w:b/>
            <w:i/>
            <w:strike w:val="0"/>
            <w:color w:val="0077CC"/>
            <w:sz w:val="28"/>
            <w:u w:val="single"/>
            <w:vertAlign w:val="baseline"/>
          </w:rPr>
          <w:t xml:space="preserve"> or on Twitter @GdnChildrensBks and we'll add your comments to this blog</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 3:20 PM GMT</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81"/>
        <w:keepNext w:val="0"/>
        <w:spacing w:before="120" w:after="0" w:line="220" w:lineRule="atLeast"/>
        <w:ind w:left="0" w:right="0" w:firstLine="0"/>
        <w:jc w:val="left"/>
      </w:pPr>
      <w:r>
        <w:br/>
      </w:r>
      <w:r>
        <w:pict>
          <v:shape id="_x0000_i1346" type="#_x0000_t75" style="width:167.98pt;height:30.75pt">
            <v:imagedata r:id="rId1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CHILDREN'S BOOKS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SF Said</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7" style="position:absolute;z-index:2518220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us set this upside-down world right again by starting with the children. They will show the grown-ups the way to go.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words of Jella Lepman, a German-Jewish writer who fled Germany in the 1930s and returned after the second world war as the US Army's advisor on youth issues. She found starving children who desperately needed food, medicine, clothes and shelter.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Jella Lepman also believed they needed books: great children's books to help them make sense of their experiences, connect them to the rest of the world, and show them they were not alone. She was convinced that books for young people could create bridges of understanding across the barriers of the world.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Pippi Longstocking: a feminist, an optimist and a free thinker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founded an organisation called The International Board Of Books For Young People (or IBBY for short). Its founding members included Astrid Lindgren, who wrote Pippi Longstocking, and Erich Kästner, who wrote Emil And The Detectives. IBBY is now a global body spanning 75 countries from Afghanistan to Zimbabwe, and its mission is to promote international understanding through children's books.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author David Almond says: "IBBY reaches out across all supposed barriers of border, language and race. It helps us understand each other, and helps our children to feel that they are members of a single, fragile, extraordinary world."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fiction can help us understand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 books for young people really do this? Can they make a difference in a world where conflict and humanitarian disasters never seem to stop?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can, and that's why I've dedicated my life to writing them. My family came originally from the Middle East; I have Iraqi, Kurdish, Egyptian and Circassian ancestors. Growing up in Britain, I've always had to deal with questions around identity and difference, borders and barriers.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the idea of "us and them" lies at the root of many problems in the world. When a group of people see themselves as "us", and reject everyone else as "them", prejudice, exclusion and violence often follow. You can see this happen with nationality, ethnicity, religion, class, gender, sexuality, ability. You can see it at every level of human life: from playground gangs to countries at the UN.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Which brilliant books have never been translated into English? Join the discussion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books can help transcend "us and them". Fiction lets us experience another existence as if it was our own, because readers bring stories to life in their own minds, each in their own way. That's why reading books increases empathy: something neuroscientists have now proved.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worked in many fields: politics, academia, journalism. But I honestly believe that books for young readers have the deepest impact of all. They're the books that shape us and stay with us forever. Like ancient myths, they deal with the biggest questions: Who are we? Where do we come from? Where do we belong? How should we live?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questions go to the heart of why I write. My latest book Phoenix is set in a galaxy where humans and aliens are at war. The main characters are a human boy and an alien girl. The alien girl is a refugee; her family has fled the war. When we first meet them, they're living in a refugee camp, hated and feared by the people around them. But as the human boy travels with them, he experiences the humiliation of body searches at borders and harassment on the streets, as well as peace marches that bring humans and aliens together. And he discovers that they are not quite as different as he thought.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Books to breed tolerance: what children can read after the terrorist attacks in Paris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write this story about a specific situation in the real world. I wrote it about the idea that I feel underpins them all: "us and them". My highest hope is that it might help readers think about the world, and their experiences, and other people's experiences - just as Jella Lepman believed books for young people could.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can imagine how much it means to me that the organisation she founded has chosen Phoenix to represent the UK on its 2016 Honour List - a biennial selection of books from each of IBBY's member countries. I hope that when the full list appears, publishers will translate as many of these books as possible, and spread these stories far and wide.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help us all to navigate a world that's becoming more and more connected. The phenomenal response to Patrick Ness's refugee appeal shows how deeply readers and writers of books for young people care about these questions. People in one part of the world can no longer claim that people elsewhere have nothing to do with them.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Jella Lepman was right. Books for young people can build bridges of understanding. They can help us live together in this world. And maybe - just maybe - they can help us start to build a better one.</w:t>
      </w:r>
    </w:p>
    <w:p>
      <w:pPr>
        <w:pStyle w:val="Normal81"/>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SF Said's new book Phoenix, which has been chosen to represent the UK on IBBY's 2016 Honour List, is available to buy at the Guardian bookshop.</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 you believe it's the books we read when we are young that have the deepest impact of all? Let us know by email childrens.books@theguardian.com or on Twitter @GdnChildrensBks and we'll add your comments to this blog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81"/>
      </w:pPr>
    </w:p>
    <w:p>
      <w:pPr>
        <w:pStyle w:val="Normal81"/>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49" type="#_x0000_t75" alt="LexisNexis®" style="width:147.75pt;height:30pt">
            <v:imagedata r:id="rId17" o:title=""/>
          </v:shape>
        </w:pict>
      </w:r>
      <w:r>
        <w:cr/>
      </w:r>
    </w:p>
    <w:p>
      <w:pPr>
        <w:pStyle w:val="Heading180"/>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Migration summit: EU prepared to give Turkey extra (EURO)3bn - live; EU leaders want deal that would reduce number of migrants and refugees making dangerous journey across Aegean Sea to GreeceSummit preview: leaders try to stem flow of peopleUK to join Nato refugee patrols in Aegean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4:50 PM GMT</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82"/>
        <w:keepNext w:val="0"/>
        <w:spacing w:before="120" w:after="0" w:line="220" w:lineRule="atLeast"/>
        <w:ind w:left="0" w:right="0" w:firstLine="0"/>
        <w:jc w:val="left"/>
      </w:pPr>
      <w:r>
        <w:br/>
      </w:r>
      <w:r>
        <w:pict>
          <v:shape id="_x0000_i1350" type="#_x0000_t75" style="width:167.98pt;height:30.75pt">
            <v:imagedata r:id="rId1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and Haroon Siddique</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1" style="position:absolute;z-index:2518241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20bn Euros that Reuters reported earlier that Turkey was asking for appears to have been a mistake. Reuters is now reporting that the parties have agreed on an extra 3bn Euros.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Turks apparently asking for 20bn euros -- Turkish ambo Selim Yenel tells me it is "totally ludicrous". Think it came from an AFAD stat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Barker (@alexebarker)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elements of that draft statement, seen by Reuters are:</w:t>
      </w:r>
    </w:p>
    <w:p>
      <w:pPr>
        <w:pStyle w:val="Normal82"/>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to readmit all "irregular"migrants crossing into Greek islands from Turkey;</w:t>
      </w:r>
    </w:p>
    <w:p>
      <w:pPr>
        <w:pStyle w:val="Normal82"/>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every Syrian readmitted by Turkey from the Greek islands, one Syrian refugee will be resettled from Turkey to the EU member states;</w:t>
      </w:r>
    </w:p>
    <w:p>
      <w:pPr>
        <w:pStyle w:val="Normal82"/>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will completely evacuate refugees from the Greek islands, readmitting only those who crossed into the islands after a date to be determined;</w:t>
      </w:r>
    </w:p>
    <w:p>
      <w:pPr>
        <w:pStyle w:val="Normal82"/>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will accelerate the lifting of visa requirements for Turkish citizens in the Schengen zone, so that this takes place, at the latest, by the end of June 2016;</w:t>
      </w:r>
    </w:p>
    <w:p>
      <w:pPr>
        <w:pStyle w:val="Normal82"/>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and Turkey will cooperate in any joint endeavours to establish humanitarian safe areas inside Syria;</w:t>
      </w:r>
    </w:p>
    <w:p>
      <w:pPr>
        <w:pStyle w:val="Normal82"/>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EU will provide Turkey with an extra 3bn Euros (on top of the 3bn Euros already made available) to help Turkey deal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to the end of 2018.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the statement also makes reference to steps in the process of negotiating Turkish accession to the European Union.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would give Turkey extra (EURO)3bn - draft statement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will give Turkey the (EURO)3bn it has requested to help it shelter Syrians, according to a draft statement seen by Reuters.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statement prepared during an EU-Turkey summit listed actions that both sides could take to end the migration crisis.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these, were a proposal that Turkey would take back all irregular migrants from Greek islands, including Syrians, while the EU would then admit directly from Turkey one Syrian refugee for every Syrian readmitted to Turkey from the Greek islands.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would offer a further 3 billion euros until the end of 2018 to help Turkey shelter Syrians, doubling the amount of an earlier offer. And it would ease visa requirements for Turks wishing to visit Europe's Schengen area by the end of June, earlier than had been planned.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requests extra (EURO)3bn from EU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Parliament president, Martin Schulz, talking about the meeting of the EU leaders with Turkey, has confirmed that Turkey has requested an extra 3bn Euros from the EU</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enltrPress conference now on #EUCO meeting with #Turkey</w:t>
      </w:r>
      <w:hyperlink r:id="rId592" w:history="1">
        <w:r>
          <w:rPr>
            <w:rFonts w:ascii="arial" w:eastAsia="arial" w:hAnsi="arial" w:cs="arial"/>
            <w:b w:val="0"/>
            <w:i/>
            <w:strike w:val="0"/>
            <w:noProof w:val="0"/>
            <w:color w:val="0077CC"/>
            <w:position w:val="0"/>
            <w:sz w:val="20"/>
            <w:u w:val="single"/>
            <w:vertAlign w:val="baseline"/>
          </w:rPr>
          <w:t>https://t.co/qlj1vVjq9K</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EP President (@EP_President)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 Campaign (TSC), an independent group focusing on the protection of civilians in the war-torn country, says politicians in Brussels must deal with the root cause of the crisis: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Sadri of TSC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done nothing to stop the killing machine in Syria.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are fleeing from the bombs and brutality of the Assad regime, not from Isis or other extremist groups.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politicians should be rolling out the red carpet to these vulnerable people, instead they're rolling out the barbed wire.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deep source of shame that Europe can mobilise military ships to block those who are fleeing war and poverty, but can't lift a finger to stop the Assad regime's violence that is the leading cause of this exodus.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European leaders want to resolve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they must work seriously to find a solution to the root cause.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fragile Syrian ceasefire collapses, Europe must lead the effort to establish genuine safe zones in Syria.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Greece has met his Turkish counterpart.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enltrMtg w/PM @Ahmet_Davutoglu. We have the opportunity to show we're facing the issues in our neighborhd #EUTurkey#EUCOpic.twitter.com/UTyNewREmh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Alexis Tsipras (@tsipras_eu)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now chewing over Davutoglu's new proposals until dinner time in Brussels. I'm now handing live blog duties over to my colleague Haroon Siddique.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poses with European Union leaders during a EU-Turkey summit in Brussels. Photograph: Yves Herman/Reuters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seeking '(EURO)20bn' more in aid - Reuters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set to offer to take back all non-Syrian migrants who have been denied asylum in Europe, as well as all the people who are picked up in the boats while they are in its territorial waters, but PM Davutoglu has told leaders he wants more from them too.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Council President Donald Tusk (C-R) greets Turkish Prime Minister Ahmet Davutoglu Photograph: Olivier Hoslet/EPA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Reuters report: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Diplomats said that at a preparatory meeting with German chancellor Angela Merkel and Dutch prime minister Mark Rutte on Sunday night, Davutoglu demanded more than the (EURO)3bn earmarked so far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Ankara was seeking (EURO)20bn.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also wants visa-free travel in the EU from June, instead of waiting for a planned October review of preparatory measures.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said Berlin and some allies were open to bringing forward the date if Ankara met all the requirements including changing its visa policy for Islamic states and introducing biometric passports.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voiced concern and unease that the offer of increased cooperation coincided with a crackdown on media freedom that runs counter to cherished European values.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be a proper Turkish bazaar - first we will throw our hands up in the air expressing shock about Turkey's demands.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we'll offer to meet a tiny, tiny, tiny part of what they want. And then we'll see how the bargaining goes from there," said one EU diplomat.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sparring ground has quickly turned what was hoped to be a straightforward summit, primed by Donald Tusk's visit to Ankara last week, into yet another battle of nerves, with Turkey clearly seeing an opportunity to push for far more than they had been initially promised by Tusk.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may well get more funding and an easing of visa restrictions, but it is the acceleration of EU accession which is likely to be a sticking point.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 Alex Barker says he understands the seizure of Turkey's largest newspaper was also raised over lunch.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enltrAccession chapters still the main sticking point on the Turkey-EU deal. Cyprus unhappy. Zaman issue was also raised over lunch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Barker (@alexebarker)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Confused by what we mean by the Western Balkan route? This should go some way to explain. Countries in blue show the countries which are routes to northern Europe, and the yellow shows where the borders are closed off.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Balkan route The Western Balkan route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high among the more than 13,000 migrants who are stranded at the Greek-Macedonian border as they await a decision.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conditions are deteriorating and supplies of food and water are limited at the camp in Idomeni, with the route ahead potentially shut for good.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and a woman sit beside the gate at the Greek-Macedonian border close to the Greek village of Idomeni Photograph: Dimitar Dilkoff/AFP/Getty Images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go into the talks, AFP's Danny Kemp reports that the Turkish prime minister is not just demanding a better offer from Brussels, but is also "offering more".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Turks 'are offering more, they are demanding more... It's more ambitious on all aspects', European source tells @AFP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Danny Kemp (@dannyctkemp)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have finished their working lunch and next up is the moment many will dread - the so-called "family photo".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is set for the EU 'family photo' Photograph: REUTERS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EU28 begin the serious negotiations with Turkey's Davutoglu, with a communique expected to be agreed after dinner.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is over. Now family photo. Then EU28 meeting on migration crisis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Preben Aamann (@PrebenEUspox)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proposing 'several new elements' at EU summit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Turkish PM Ahmet Davutoglu  has confirmed what was hinted at earlier: Turkey is planning to present EU leaders with new proposals that go beyond any previous offers from Ankara, though he would not say what those were.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presenting a new idea today to seriously tackle and solve this problem," he told reporters. "This proposal involves several new elements."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now expected to push for more funding for infrastructure, health and education refugee aid projects, as well as an easing of visa restrictions and more progress on Turkey's path to EU accession.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German tussles over border closures and new Turkish demands for travel visa easing, here's what's on the menu in Brussels today.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the turkish summit lunch menu -- carrot flan? ewww pic.twitter.com/RMoi4NVarR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Tara Palmeri (@tarapalmeri)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seem to have been given so far is a bread roll, however - perhaps the food is being held back until certain agreements are reached.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@JunckerEU@eucopresident#EUCO working lunch w/ @Ahmet_Davutoglu : working in partnership to tackle #RefugeeCrisispic.twitter.com/EdBOCEzuRm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Mina Andreeva (@Mina_Andreeva)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president Recep Tayyip Erdogan has been speaking just now, saying he hoped his country would receive the cold hard cash - all (EURO)3bn of it - which it was promised by the end of the summit today.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spent $10bn for three million people," he said in broadcast speech.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The prime minister is in Brussels right now. I hope he returns with that money.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they say on the other side, 'don't let refugees come in'. Okay. But it is not us that is sending them. They are coming from the sea and a lot of them are unfortunately dying.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summit is awkward for EU leaders, given the outcry over the seizure of Turkey's largest daily newspaper over the weekend.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policy chief Federica Mogherini said before today's summit that Turkey must "respect the highest standards when it comes to democracy, rule of law fundamental freedoms starting from the freedom of expression".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Belgium have also pledged to raise the issue with Davutoglu at the summit.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migration correspondent Patrick Kingsley sums up the scale of the challenges facing Europe, even a plan is agreed today by EU leaders.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said Donald Tusk, president of the European Council, with all the confidence of a magician at a circus, "we will close the western Balkans route."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hubristic claim - but one that nevertheless reflects the new hardline agenda that much of Europe's top brass hopes to push through during today's migration summit between European and Turkish leaders.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to receive tea at a makeshift camp near the Greek-Macedonian border. Photograph: Dimitar Dilkoff/AFP/Getty Images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by magic, Tusk and his allies seek to end the European refugee crisis in two clean movements.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by rubber-stamping the closure of the Macedonian-Greek border, where hundreds of thousands of refugees have crossed in the past year in their march northwards towards northern Europe.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by strong-arming Turkey into readmitting most if not all of the asylum-seekers who continue to land on the Greek islands in their thousands every day.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Tusk's logic is straightforward. If the Macedonian border can be shut, then the crisis can be contained in Greece. And if refugees can be returned to Turkey, then the damage wrought on cash-strapped Greece will in turn become manageable.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Tusk's plan has obvious moral implications - it risks undermining the 1951 refugee convention, which was one of the seminal human achievements of the post-Holocaust era - one can understand its practical appeal for European politicians.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has become familiar throughout this migration crisis, the logic of Europe's leadership does not acknowledge the reality on the ground.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start, Turkey's compliance is not a foregone conclusion. The Turkish government will be less keen on re-accepting boat people if Europe does not - as a quid pro quo - formally resettle significant numbers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on Turkish soil.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such a formal resettlement scheme emerges, it may take months before Turkey is logistically able to reaccept the large numbers of asylum-seekers who continue to land on the Greek islands. Turkey must in turn arrange readmission agreements with the countries where those asylum-seekers come from - and this kind of wrangling will take time.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and women sit on the ground as they waited overnight to register at the makeshift camp at the Greek-Macedonian border. Photograph: Louisa Gouliamaki/AFP/Getty Images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interim, increasing numbers of asylum-seekers will continue to reach Greece. If Tusk's Macedonian plan works,  then Greece faces a dystopian nightmare; it will become a cage for hundreds of thousands of foreigners, with the local authorities lacking the resources needed to house or process them.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only if the Balkans can in fact be hermetically sealed off from Greece.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Tusk says, the Balkans can be shut. Yet past experience suggests that it can't.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90s, following the collapse of the Albanian dictatorship , at least 250,000 Albanians made the perilous crossing over the mountainous Greek-Albanian border. Aid workers say a few Syrians are beginning to try the same route - 25 years later. Some may reinvigorate the Albanian-Italian maritime smuggling route, which was once a major thoroughfare for asylum-seekers.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Greek-Bulgarian land border, which was still impregnated by around 30,000 people in 2015, despite the construction of a fence along parts of its length.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some analysts expect a spike in illegal crossings of the Black Sea from northern Turkey towards Ukraine and the eastern Balkans. Where there is a wall, there is usually a way of getting round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conference postponed until dinnertime in Brussels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expected an afternoon press conference with EU leaders and Turkey's Davutoglu, but we're now being told that it has been postponed until after dinner.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meeting the EU28 leaders now, who will then discuss Turkey's additional demands.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communique will be agreed over a working dinner - with a press conference afterwards.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settling for the long haul here in Brussels, according to the Guardian's Jennifer Rankin.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summit to run into evening: lunch and dinner meetings with Turkish PM #EUCO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'will not be a short summit' says EU official. Davutoglu now giving EU28 Turkey's ideas on migration #refugeecrisis#EUCO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lunchtime summary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delayed start the working midday meal is underway in Brussels, with rumours now of some last-minute demands from Turkey on the lunch table.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takes her seat during a lunch with other leaders. Photograph: Olivier Hoslet/AP   </w:t>
      </w:r>
    </w:p>
    <w:p>
      <w:pPr>
        <w:pStyle w:val="Normal82"/>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is now expected to call for increase on the (EURO)3bn in aid which was agreed by the EU. Even that sum is a sticking point - the money was promised but has not yet been delivered, and new aid projects will be part of the discussion.</w:t>
      </w:r>
    </w:p>
    <w:p>
      <w:pPr>
        <w:pStyle w:val="Normal82"/>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will push for further progress on its bid to join the EU. As he arrived at the summit, &lt;strong /&gt; Turkish prime minister &lt;strong&gt;Ahmet Davutoglu told reporters "how indispensable the EU is for Turkey and Turkey for the EU".</w:t>
      </w:r>
    </w:p>
    <w:p>
      <w:pPr>
        <w:pStyle w:val="Normal82"/>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&lt;strong&gt;EU leaders are likely to say the country has many conditions it must meet for Turkey's EU bid to progress. German finance minister Wolfgang Schaeuble said on Sunday that Berlin had major doubts about whether Turkey should become a member of the EU.</w:t>
      </w:r>
    </w:p>
    <w:p>
      <w:pPr>
        <w:pStyle w:val="Normal82"/>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&lt;strong&gt;Davutoglu is also expected to raise access to Schengen visas for Turkish citizens.</w:t>
      </w:r>
    </w:p>
    <w:p>
      <w:pPr>
        <w:pStyle w:val="Normal82"/>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&lt;strong&gt;Those demands are in return for allowing the return of non-Syrian migrants to Turkey, if they attempt to cross to Europ&lt;strong&gt;e.</w:t>
      </w:r>
    </w:p>
    <w:p>
      <w:pPr>
        <w:pStyle w:val="Normal82"/>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EU draft statement prepared for their talks says the bloc will ensure "comprehensive, large scale and fast-track returns to Turkey of all irregular migrants not in need of international protection".</w:t>
      </w:r>
    </w:p>
    <w:p>
      <w:pPr>
        <w:pStyle w:val="Normal82"/>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new Turkish demands are causing headaches for diplomats, with one comparing the haggling to a "Turkish bazaar", according to the FT.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the other key wrinkle in the summit agreement.</w:t>
      </w:r>
    </w:p>
    <w:p>
      <w:pPr>
        <w:pStyle w:val="Normal82"/>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is resisting a push to declare the refugee route across the Balkans "closed ", endorsing the policy of border closures by Austria and Greece's Balkan neighbours.</w:t>
      </w:r>
    </w:p>
    <w:p>
      <w:pPr>
        <w:pStyle w:val="Normal82"/>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all countries, including Greece, closing anything is not an option," Merkel said as she arrived at the summit.</w:t>
      </w:r>
    </w:p>
    <w:p>
      <w:pPr>
        <w:pStyle w:val="Normal82"/>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Summit chairman Donald Tusk had proposed an EU endorsement of border closures on the route north from Greece, with a draft EU statement saying: "Irregular flows of migrants along the western Balkans route are coming to an end; this route is now closed."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preparing for migrant route shift     Igor Crnadak Photograph: Petros Karadjias/AP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Bosnia's foreign minister Igor Crnadak has said his country has made preparations to deal with an influx of migrants trying to make their way to northern Europe in case the main Balkan route shifts further south, according to AP.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Crnadak, who has been in talks with his Cypriot counterpart today, said he was aware that an "entirely new route" could open for migrants trying to reach Croatia, an EU member, through Albania, Montenegro and Bosnia, if the route to the north is effectively closed.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 can help a "certain number" of migrants pass through the country, but "we're not in a position to even discuss letting some of them stay," he said. Closing the country's borders may be considered at some point, but it is not up for discussion yet, 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Optimism abounds this morning from the president of Lithuania.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enltrMigrants move faster than we act #EUCO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Dalia Grybauskaite (@Grybauskaite_LT)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already running about half an hour late - the working lunch started about 20 minutes ago, instead of at 11.30am GMT. We're expecting a statement to press after the leaders finish lunch, before another meeting this afternoon.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will start at 13h with Turkish PM @Ahmet_Davutoglu#EUCO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Preben Aamann (@PrebenEUspox)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forgive the prime minister of Luxembourg however, if he was running late, after his tweet this morning about the driving conditions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#E411 snowy drive to #brusselspic.twitter.com/UpIaFWrMR8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Bettel Xavier (@Xavier_Bettel)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 the Guardian's migration correspondent, raises some of the key questions about the closure of the Balkans route - and what that entails practically.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a humanitarian corridor through Macedonia is shut, does that necessarily mean that the Western Balkan route is "closed"?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enltrPrior to the creation of that corridor, didn't thousands make their own way anyway?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250,000+ people crossed the Greek-Albanian border in the early 1990s, could a similar number not do so again?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negotiations continue, the conditions for the 14,000 people at Greece's border with Macedonia are worsening.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refugees is increasing in Greece after Macedonia, backed by Austria, Croatia, Slovenia and Hungary, limited border crossings to a trickle.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route which European leaders at a summit in Brussels are expected to declare on Monday is now closed.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refugees at Greece's border with Macedonia - video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Prime Minister Ahmet Davutoglu spoke to reporters as he arrived at the summit meeting, where he said he hoped the agreements would pave the way to begin serious talks on Turkish accession to the EU.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Ahmet Davutoglu arrives in Brussels. Photograph: Laurent Dubrule/EPA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summit itself shows how indispensable Turkey is for the EU and the EU for Turkey. We have many challenges in front of us. The only way to respond to these challenges is solidarity.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our continent is our continent all together. We have to see the whole picture, not just irregular migration but the whole future of our continent is on the table where we need solidarity between 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these challenges will be solved through our cooperation and Turkey is ready to work with the EU. Turkey is ready to be a member of the EU as well.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hope this summit will not just focus on irregular migration but also the Turkish accession process to the EU.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success story and a turning point in our relations in a positive 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along with Merkel and Dutch prime minister Mark Rutte, whose country currently holds the European Union presidency, will want some strong coffee at lunch, having spent five hours at a pre-summit meeting last night which lasted until 2.45am, according to Reuters.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Berlin correspondent has more on the tussle over the word "closed" in the EU statement, leading to disagreements between Angela Merkel and Jean-Claude Juncker.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Jean-Claude Juncker, Ahmet Davutoglu, Donald Tusk and Martin Schulz. Photograph: Reuters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anonymous sources in diplomatic circles, news channel NTV said that the German chancellor and the European Commission president were trying to change the wording of the declaration.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argument is that the route is not closed for Syrian and Iraqi refugees and should therefore not be declared as such.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Schulz, the president of the European Parliament, appeared to support their stance in an interview, saying that "I don't believe that this is a summit in which doors will be closed. I hope that we can find a sensible and humanitarian solution for refugees who desperately need our protection".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 political circles, more and more people expect that the three billion euros per year offered to Turkey is less of a final sum than an opening gambit.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edition of German weekly Der Spiegel quotes Günther Oettinger the European commissioner for energy, saying that "Europe should offer Turkey the prospect of financial support beyond 2017.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fully finance the efforts that Turkey has to make to house and care for refugees, sums would quickly add up to six or seven billion euros per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report of David Cameron's comments, from our Brussels correspondent.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EU-Turkey summit in Brussels, David Cameron said there was no prospect the UK would join a common European asylum policy.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speaks to the press as he arrives for the EU summit. Photograph: Thierry Charlier/AFP/Getty Images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 in the passport-free Schengen zone, although is signed up to the EU's Dublin regulation, which obliges member states to take responsibility for refugees who arrive in their country first.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Dublin system is on the brink of collapse, after more than a million refugees and migrants arrived in Europe in 2015, while up t0 2,000 continue to land in Greece every day. In the coming days the European commission will outline plans to overhaul EU asylum policy, with the aim of stopping people being waved through border checkpoints and travelling to a country of their choice.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can choose whether it joins the new system.</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David Cameron @Number10gov in Brussels for #EUCO Summit on #migrationcrisis : </w:t>
      </w:r>
      <w:hyperlink r:id="rId593" w:history="1">
        <w:r>
          <w:rPr>
            <w:rFonts w:ascii="arial" w:eastAsia="arial" w:hAnsi="arial" w:cs="arial"/>
            <w:b w:val="0"/>
            <w:i/>
            <w:strike w:val="0"/>
            <w:noProof w:val="0"/>
            <w:color w:val="0077CC"/>
            <w:position w:val="0"/>
            <w:sz w:val="20"/>
            <w:u w:val="single"/>
            <w:vertAlign w:val="baseline"/>
          </w:rPr>
          <w:t>https://t.co/fzIkJiSm5Hpic.twitter.com/lpPc0eU6aa</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UKREP (@ukineu)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British opt-out underlined the UK's "special status" in the EU, a phrase he has used heavily since securing a reform deal with other EU leaders earlier this month.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absolutely rock solid opt-out from these things, so there is no prospect of Britain joining a common asylum process in Europe. We will have our own approach, our own way of doing things, keeping our own borders. It underlines the best of both worlds, the special status we have."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Merkel oppose statement that west Balkans route is 'closed'?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flashpoints for today's summit may be German chancellor Angela Merkel's reluctance for the EU's final statement to describe the western Balkans route as "closed".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EU statement, cited by Reuters, said: "Irregular flows of migrants along the western Balkans route are coming to an end; this route is now closed."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government sources say they are uneasy with the description, because people are still arriving in Germany via that route, even though it is only a few hundred a day as opposed to thousands.</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 Government sources: Germany won´t accept summit statmement. Western Balkans Route is not closed. #EUCO</w:t>
      </w:r>
      <w:hyperlink r:id="rId594" w:history="1">
        <w:r>
          <w:rPr>
            <w:rFonts w:ascii="arial" w:eastAsia="arial" w:hAnsi="arial" w:cs="arial"/>
            <w:b w:val="0"/>
            <w:i/>
            <w:strike w:val="0"/>
            <w:noProof w:val="0"/>
            <w:color w:val="0077CC"/>
            <w:position w:val="0"/>
            <w:sz w:val="20"/>
            <w:u w:val="single"/>
            <w:vertAlign w:val="baseline"/>
          </w:rPr>
          <w:t>https://t.co/sXc0yLVDrf</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Stefan Leifert (@StefanLeifert) March 7, 2016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arrived at the summit earlier, telling reporters: "I hope that we can reach an agreement [but] negotiations will be difficult. It will take a few hours."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aim is to reduce the number of people entering illegally "and not just for a few countries, but for all countries. That means for Greece too."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and European council president Donald Tusk at a meeting on Monday. Photograph: Reuters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 was unequivocal in his language as he arrived this morning, telling reporters: "That is what is the case today - that route is closed."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33,000 refugees and migrants are now stranded in Greece, unable to move north.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British prime minister, has just arrived at the summit. In a short exchange with reporters, he emphasised how Britain has a "rock solid" opt-out over asylum policy.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there was "no prospect of [Britain] joining a common asylum approach."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our own asylum approach, our own way of doing things, keeping our borders. It underlines the best of both worlds, the special status that we have.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Britain has it's own asylum policy, Cameron said the UK would be part of the discussion because the refugee crisis had an effect on the whole continent.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as well as Turkish prime minister Ahmet Davutoglu, have been arriving over the past hour at the European council, and will meet for a working lunch from 11.30am GMT, after which we'll have a press conference.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will meet again from 2pm GMT and another press conference will follow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arrives at the summit in Brussels. Photograph: Stephanie Lecocq/EPA      Germany's chancellor Angela Merkel arrives at the summit. Photograph: Francois Lenoir/Reuters      Greek prime minister Alexis Tsipras in Brussels. Photograph: Emmanuel Dunand/AFP/Getty Images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EU-Turkey deal is on the table - but at what cost?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we'll be following the developments live in Brussels today as European leaders try once more to reach agreement with Turkey over the thousands of refugees and migrants crossing from the country into Europe.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joint action plan was agreed with the aim of keeping more refugees outside of Europe. The EU pledged (EURO)3bn for housing and food for the estimated three million refuge es currently living in Turkey, in return for a clampdown on people smugglers.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to enter Macedonia from Greece near Idomeni. Photograph: Georgi Licovski/EPA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 discussions have ended in clashes, with  EU leaders accusing the Turkey of repeated failures to reduce the crossings. Every day between 1,000 to 2,000 people are landing on Greece's shores, and 35,000 people are trapped in the country, unable to travel north as a result of border closures.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for its part, says the EU has not turned its funding into workable refugee aid. The Turkish deputy ambassador to Britain, Cem Isik, said his government had already spent more than (EURO)8bn (£6.2bn) on the crisis and only negligible amounts have arrived from the EU.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the key points for discussion:</w:t>
      </w:r>
    </w:p>
    <w:p>
      <w:pPr>
        <w:pStyle w:val="Normal82"/>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Ahmet Davutoglu, Turkey's prime minister, has signalled the country may be willing to accept people being returned to Turkey if they do not qualify for asylum in Europe, such as Moroccans and Pakistanis.</w:t>
      </w:r>
    </w:p>
    <w:p>
      <w:pPr>
        <w:pStyle w:val="Normal82"/>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Last week, more than 300 people were sent back to Turkey from Greece, hailed as a major step forward by EU diplomats. Greece has been trying for more than two months to return almost 900 people to Turkey.</w:t>
      </w:r>
    </w:p>
    <w:p>
      <w:pPr>
        <w:pStyle w:val="Normal82"/>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leaders will also officially declare the western Balkans route to Europe closed, though this is already the reality for refugees who had hoped to travel that route to Germany or other northern European countries. A draft communique reads: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route is now closed. The EU will stand by Greece in this difficult moment and will do it utmost to help manage the situation.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Syrian refugee is helped by a volunteer to leave a sinking dinghy at a beach on the Greek island of Lesbos. Photograph: Manu Brabo/AP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clincher, is it legal, and is it the right thing to do?</w:t>
      </w:r>
    </w:p>
    <w:p>
      <w:pPr>
        <w:pStyle w:val="Normal82"/>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Geneva conventions prohibit the return of asylum seekers who have not received a fair hearing, and Vincent Cochetel, who is leading the UN refugee agency's response to the European crisis, hinted to the FT that EU courts may not look kindly on the agreement, unless Turkish asylum law changes to guarantee those returned have the opportunity to claim refuge.</w:t>
      </w:r>
    </w:p>
    <w:p>
      <w:pPr>
        <w:pStyle w:val="Normal82"/>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 rights groups are also concerned. Here's what Judith Sunderland, acting deputy director for the Europe and Central Asia division of Human Rights Watch, thinks of the deal: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in a panic to stop refugee flows before spring, and they seem willing to throw human rights overboard in the process.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naked self-interest and wishful thinking to say Turkey is a safe country of asylum - it is not, and this deal could cause much more harm than good.</w:t>
      </w:r>
    </w:p>
    <w:p>
      <w:pPr>
        <w:pStyle w:val="Normal82"/>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timing of the summit is awkward, given that over the weekend the Turkish newspaper Zaman was seized by the government and its editor-in-chief removed, sparking an outcry over press freedoms.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similar note:</w:t>
      </w:r>
    </w:p>
    <w:p>
      <w:pPr>
        <w:pStyle w:val="Normal82"/>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also be a gathering of the European commission next week, focusing on proposals to overhaul the EU's asylum system, which requires refugees to register and be processed in the country they arrive in. That system has essentially broken down over the past year, with so many thousands of people arriving on the shores of Italy and Greece.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82"/>
      </w:pPr>
    </w:p>
    <w:p>
      <w:pPr>
        <w:pStyle w:val="Normal82"/>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53" type="#_x0000_t75" alt="LexisNexis®" style="width:147.75pt;height:30pt">
            <v:imagedata r:id="rId17" o:title=""/>
          </v:shape>
        </w:pict>
      </w:r>
      <w:r>
        <w:cr/>
      </w:r>
    </w:p>
    <w:p>
      <w:pPr>
        <w:pStyle w:val="Heading181"/>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Sarin gas in attack on Syrian civilians probably government's, says UN</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2014 Thursday</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83"/>
        <w:keepNext w:val="0"/>
        <w:spacing w:before="120" w:after="0" w:line="220" w:lineRule="atLeast"/>
        <w:ind w:left="0" w:right="0" w:firstLine="0"/>
        <w:jc w:val="left"/>
      </w:pPr>
      <w:r>
        <w:br/>
      </w:r>
      <w:r>
        <w:pict>
          <v:shape id="_x0000_i1354" type="#_x0000_t75" style="width:167.98pt;height:30.75pt">
            <v:imagedata r:id="rId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Martin Chulov, </w:t>
      </w:r>
      <w:hyperlink r:id="rId602" w:history="1">
        <w:r>
          <w:rPr>
            <w:rFonts w:ascii="arial" w:eastAsia="arial" w:hAnsi="arial" w:cs="arial"/>
            <w:b w:val="0"/>
            <w:i/>
            <w:strike w:val="0"/>
            <w:noProof w:val="0"/>
            <w:color w:val="0077CC"/>
            <w:position w:val="0"/>
            <w:sz w:val="20"/>
            <w:u w:val="single"/>
            <w:vertAlign w:val="baseline"/>
          </w:rPr>
          <w:t>theguardian.com</w:t>
        </w:r>
      </w:hyperlink>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5" style="position:absolute;z-index:251826176"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chemical used in Ghouta district near Damascus in August matches government stockpile and gas used in Khan al-Assal in April last year</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opposition has seized on a UN finding that sarin used in a devastating chemical strike last August was likely to have come from the regime's supplies of the weapon as proof that loyalist forces carried out the attack.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was made in a report about human rights abuses released by the global body on Tuesday, which condemned a wide array of atrocities committed throughout the three-year war.</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w:t>
      </w:r>
      <w:hyperlink r:id="rId603" w:history="1">
        <w:r>
          <w:rPr>
            <w:rFonts w:ascii="arial" w:eastAsia="arial" w:hAnsi="arial" w:cs="arial"/>
            <w:b w:val="0"/>
            <w:i/>
            <w:strike w:val="0"/>
            <w:noProof w:val="0"/>
            <w:color w:val="0077CC"/>
            <w:position w:val="0"/>
            <w:sz w:val="20"/>
            <w:u w:val="single"/>
            <w:vertAlign w:val="baseline"/>
          </w:rPr>
          <w:t>the attack on the Ghouta district near Damascus</w:t>
        </w:r>
      </w:hyperlink>
      <w:r>
        <w:rPr>
          <w:rFonts w:ascii="arial" w:eastAsia="arial" w:hAnsi="arial" w:cs="arial"/>
          <w:b w:val="0"/>
          <w:i w:val="0"/>
          <w:strike w:val="0"/>
          <w:noProof w:val="0"/>
          <w:color w:val="000000"/>
          <w:position w:val="0"/>
          <w:sz w:val="20"/>
          <w:u w:val="none"/>
          <w:vertAlign w:val="baseline"/>
        </w:rPr>
        <w:t>, the report said: "The perpetrators likely had access to the chemical weapons stockpile of the Syrian military, as well as the expertise and equipment necessary to manipulate safely large amount of chemical agents."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military has not reported having lost control of any of its 1,200 tonnes of chemicals, which it is in the process of surrrendering as part of a Russian-brokered deal to avoid US-led air strikes.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wording stops short of apportioning blame for the attack. However, the political wing of the Syrian opposition said the finding was "confirmation" of a regime role.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04" w:history="1">
        <w:r>
          <w:rPr>
            <w:rFonts w:ascii="arial" w:eastAsia="arial" w:hAnsi="arial" w:cs="arial"/>
            <w:b w:val="0"/>
            <w:i/>
            <w:strike w:val="0"/>
            <w:noProof w:val="0"/>
            <w:color w:val="0077CC"/>
            <w:position w:val="0"/>
            <w:sz w:val="20"/>
            <w:u w:val="single"/>
            <w:vertAlign w:val="baseline"/>
          </w:rPr>
          <w:t>Sarin attack claimed between 350 and 1,400 lives</w:t>
        </w:r>
      </w:hyperlink>
      <w:r>
        <w:rPr>
          <w:rFonts w:ascii="arial" w:eastAsia="arial" w:hAnsi="arial" w:cs="arial"/>
          <w:b w:val="0"/>
          <w:i w:val="0"/>
          <w:strike w:val="0"/>
          <w:noProof w:val="0"/>
          <w:color w:val="000000"/>
          <w:position w:val="0"/>
          <w:sz w:val="20"/>
          <w:u w:val="none"/>
          <w:vertAlign w:val="baseline"/>
        </w:rPr>
        <w:t xml:space="preserve"> and was a defining moment in the Syrian war, drawing international condemnation and provoking a bitter debate about who was responsible.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during rebel attempts to push towards regime-held districts of the capital, which were being rebuffed by intensive shell fire from Syrian units.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European officials claim to have intercepted phone calls immediately after the attack from Syrian officers to the defence ministry and from Hezbollah to senior regime officials demanding to know what had happened. Syria has vehemently denied having carried out the strike, insisiting that rebel groups were the perpetrators.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w:t>
      </w:r>
      <w:hyperlink r:id="rId605" w:history="1">
        <w:r>
          <w:rPr>
            <w:rFonts w:ascii="arial" w:eastAsia="arial" w:hAnsi="arial" w:cs="arial"/>
            <w:b w:val="0"/>
            <w:i/>
            <w:strike w:val="0"/>
            <w:noProof w:val="0"/>
            <w:color w:val="0077CC"/>
            <w:position w:val="0"/>
            <w:sz w:val="20"/>
            <w:u w:val="single"/>
            <w:vertAlign w:val="baseline"/>
          </w:rPr>
          <w:t>Organisation for the Prohibition of Chemical Weapons (OPCW) has been leading a process</w:t>
        </w:r>
      </w:hyperlink>
      <w:r>
        <w:rPr>
          <w:rFonts w:ascii="arial" w:eastAsia="arial" w:hAnsi="arial" w:cs="arial"/>
          <w:b w:val="0"/>
          <w:i w:val="0"/>
          <w:strike w:val="0"/>
          <w:noProof w:val="0"/>
          <w:color w:val="000000"/>
          <w:position w:val="0"/>
          <w:sz w:val="20"/>
          <w:u w:val="none"/>
          <w:vertAlign w:val="baseline"/>
        </w:rPr>
        <w:t>of verifying then securing and transporting Syria's chemical weapons stocks, a mixture of sarin, mustard gas and precursor chemicals.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transfer is less than 40% complete and is running several months behind schedule. However, efforts to move the chemicals to the port of Tartous and onward to sites in Europe have been stepped up over the past fortnight.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samples from the surrendered sarin have been matched to samples taken in the days after the strike. Investigators also said that another </w:t>
      </w:r>
      <w:hyperlink r:id="rId606" w:history="1">
        <w:r>
          <w:rPr>
            <w:rFonts w:ascii="arial" w:eastAsia="arial" w:hAnsi="arial" w:cs="arial"/>
            <w:b w:val="0"/>
            <w:i/>
            <w:strike w:val="0"/>
            <w:noProof w:val="0"/>
            <w:color w:val="0077CC"/>
            <w:position w:val="0"/>
            <w:sz w:val="20"/>
            <w:u w:val="single"/>
            <w:vertAlign w:val="baseline"/>
          </w:rPr>
          <w:t>chemical attack in Khan al-Assal</w:t>
        </w:r>
      </w:hyperlink>
      <w:r>
        <w:rPr>
          <w:rFonts w:ascii="arial" w:eastAsia="arial" w:hAnsi="arial" w:cs="arial"/>
          <w:b w:val="0"/>
          <w:i w:val="0"/>
          <w:strike w:val="0"/>
          <w:noProof w:val="0"/>
          <w:color w:val="000000"/>
          <w:position w:val="0"/>
          <w:sz w:val="20"/>
          <w:u w:val="none"/>
          <w:vertAlign w:val="baseline"/>
        </w:rPr>
        <w:t>, near Aleppo last April "bore the same unique hallmarks" as the Ghouta attack.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condemned the regime's use of barrel bombs - large rudimentary explosives dropped from helicopters, which have caused death and destruction in several cities, especially Aleppo. It said torture and "starvation to submission" were also commonly used tactics in the war, which has killed more than 130,000 people and led to around nine million being displaced.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blamed the situation on a combination of government forces and non-state actors on both sides, including paramilitaries fighting alongside loyalist forces, and jihadist groups, who have been fighting with opposition militants.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more than 250,000 people remain beseiged by the Syrian army. The UN interviewed 563 people between July and January to reach its findings. The global body has funded one of its largest humanitarian drives ever to aid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Iraq, Jordan and Turkey, but has been unable to broker a political solution to the fighting, which continues to take on a sectarian feel.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2014</w:t>
      </w:r>
    </w:p>
    <w:p>
      <w:pPr>
        <w:pStyle w:val="Normal83"/>
      </w:pPr>
    </w:p>
    <w:p>
      <w:pPr>
        <w:pStyle w:val="Normal83"/>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57" type="#_x0000_t75" alt="LexisNexis®" style="width:147.75pt;height:30pt">
            <v:imagedata r:id="rId17" o:title=""/>
          </v:shape>
        </w:pict>
      </w:r>
      <w:r>
        <w:cr/>
      </w:r>
    </w:p>
    <w:p>
      <w:pPr>
        <w:pStyle w:val="Heading182"/>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Migration summit: EU prepared to give Turkey extra (EURO)3bn - as it happened; EU leaders want deal that would reduce number of migrants and refugees making dangerous journey across Aegean Sea to GreeceSummit preview: leaders try to stem flow of peopleUK to join Nato refugee patrols in Aegean</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5:05 PM GMT</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84"/>
        <w:keepNext w:val="0"/>
        <w:spacing w:before="120" w:after="0" w:line="220" w:lineRule="atLeast"/>
        <w:ind w:left="0" w:right="0" w:firstLine="0"/>
        <w:jc w:val="left"/>
      </w:pPr>
      <w:r>
        <w:br/>
      </w:r>
      <w:r>
        <w:pict>
          <v:shape id="_x0000_i1358" type="#_x0000_t75" style="width:167.98pt;height:30.75pt">
            <v:imagedata r:id="rId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and Haroon Siddique</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9" style="position:absolute;z-index:2518282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put this blog on pause now. You can read our latest wrap from the summit here. Thanks for reading.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(EURO)20bn that Reuters reported earlier that Turkey was asking for appears to have been a mistake. Reuters is now reporting that the parties have agreed on an extra (EURO)3bn.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Turks apparently asking for 20bn euros -- Turkish ambo Selim Yenel tells me it is "totally ludicrous". Think it came from an AFAD stat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Barker (@alexebarker)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elements of that draft statement, seen by Reuters are:</w:t>
      </w:r>
    </w:p>
    <w:p>
      <w:pPr>
        <w:pStyle w:val="Normal84"/>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to readmit all "irregular"migrants crossing into Greek islands from Turkey;</w:t>
      </w:r>
    </w:p>
    <w:p>
      <w:pPr>
        <w:pStyle w:val="Normal84"/>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every Syrian readmitted by Turkey from the Greek islands, one Syrian refugee will be resettled from Turkey to the EU member states;</w:t>
      </w:r>
    </w:p>
    <w:p>
      <w:pPr>
        <w:pStyle w:val="Normal84"/>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will completely evacuate refugees from the Greek islands, readmitting only those who crossed into the islands after a date to be determined;</w:t>
      </w:r>
    </w:p>
    <w:p>
      <w:pPr>
        <w:pStyle w:val="Normal84"/>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will accelerate the lifting of visa requirements for Turkish citizens in the Schengen zone, so that this takes place, at the latest, by the end of June 2016;</w:t>
      </w:r>
    </w:p>
    <w:p>
      <w:pPr>
        <w:pStyle w:val="Normal84"/>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and Turkey will cooperate in any joint endeavours to establish humanitarian safe areas inside Syria;</w:t>
      </w:r>
    </w:p>
    <w:p>
      <w:pPr>
        <w:pStyle w:val="Normal84"/>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EU will provide Turkey with an extra 3bn Euros (on top of the 3bn Euros already made available) to help Turkey deal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to the end of 2018.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the statement also makes reference to steps in the process of negotiating Turkish accession to the European Union.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would give Turkey extra (EURO)3bn - draft statement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will give Turkey the (EURO)3bn it has requested to help it shelter Syrians, according to a draft statement seen by Reuters.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statement prepared during an EU-Turkey summit listed actions that both sides could take to end the migration crisis.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these, were a proposal that Turkey would take back all irregular migrants from Greek islands, including Syrians, while the EU would then admit directly from Turkey one Syrian refugee for every Syrian readmitted to Turkey from the Greek islands.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would offer a further 3 billion euros until the end of 2018 to help Turkey shelter Syrians, doubling the amount of an earlier offer. And it would ease visa requirements for Turks wishing to visit Europe's Schengen area by the end of June, earlier than had been planned.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requests extra (EURO)3bn from EU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Parliament president, Martin Schulz, talking about the meeting of the EU leaders with Turkey, has confirmed that Turkey has requested an extra 3bn Euros from the EU</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enltrPress conference now on #EUCO meeting with #Turkey</w:t>
      </w:r>
      <w:hyperlink r:id="rId592" w:history="1">
        <w:r>
          <w:rPr>
            <w:rFonts w:ascii="arial" w:eastAsia="arial" w:hAnsi="arial" w:cs="arial"/>
            <w:b w:val="0"/>
            <w:i/>
            <w:strike w:val="0"/>
            <w:noProof w:val="0"/>
            <w:color w:val="0077CC"/>
            <w:position w:val="0"/>
            <w:sz w:val="20"/>
            <w:u w:val="single"/>
            <w:vertAlign w:val="baseline"/>
          </w:rPr>
          <w:t>https://t.co/qlj1vVjq9K</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EP President (@EP_President)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 Campaign (TSC), an independent group focusing on the protection of civilians in the war-torn country, says politicians in Brussels must deal with the root cause of the 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Sadri of TSC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done nothing to stop the killing machine in Syria.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are fleeing from the bombs and brutality of the Assad regime, not from Isis or other extremist groups.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politicians should be rolling out the red carpet to these vulnerable people, instead they're rolling out the barbed wire.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deep source of shame that Europe can mobilise military ships to block those who are fleeing war and poverty, but can't lift a finger to stop the Assad regime's violence that is the leading cause of this exodus.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European leaders want to resolve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they must work seriously to find a solution to the root cause.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fragile Syrian ceasefire collapses, Europe must lead the effort to establish genuine safe zones in Syria.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Greece has met his Turkish counterpart.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enltrMtg w/PM @Ahmet_Davutoglu. We have the opportunity to show we're facing the issues in our neighborhd #EUTurkey#EUCOpic.twitter.com/UTyNewREmh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Alexis Tsipras (@tsipras_eu)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now chewing over Davutoglu's new proposals until dinner time in Brussels. I'm now handing live blog duties over to my colleague Haroon Siddique.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poses with European Union leaders during a EU-Turkey summit in Brussels. Photograph: Yves Herman/Reuters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seeking '(EURO)20bn' more in aid - Reuters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set to offer to take back all non-Syrian migrants who have been denied asylum in Europe, as well as all the people who are picked up in the boats while they are in its territorial waters, but PM Davutoglu has told leaders he wants more from them too.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Council President Donald Tusk (C-R) greets Turkish Prime Minister Ahmet Davutoglu Photograph: Olivier Hoslet/EPA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Reuters report: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Diplomats said that at a preparatory meeting with German chancellor Angela Merkel and Dutch prime minister Mark Rutte on Sunday night, Davutoglu demanded more than the (EURO)3bn earmarked so far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Ankara was seeking (EURO)20bn.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also wants visa-free travel in the EU from June, instead of waiting for a planned October review of preparatory measures.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said Berlin and some allies were open to bringing forward the date if Ankara met all the requirements including changing its visa policy for Islamic states and introducing biometric passports.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voiced concern and unease that the offer of increased cooperation coincided with a crackdown on media freedom that runs counter to cherished European values.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be a proper Turkish bazaar - first we will throw our hands up in the air expressing shock about Turkey's demands.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we'll offer to meet a tiny, tiny, tiny part of what they want. And then we'll see how the bargaining goes from there," said one EU diplomat.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sparring ground has quickly turned what was hoped to be a straightforward summit, primed by Donald Tusk's visit to Ankara last week, into yet another battle of nerves, with Turkey clearly seeing an opportunity to push for far more than they had been initially promised by Tusk.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may well get more funding and an easing of visa restrictions, but it is the acceleration of EU accession which is likely to be a sticking point.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 Alex Barker says he understands the seizure of Turkey's largest newspaper was also raised over lunch.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enltrAccession chapters still the main sticking point on the Turkey-EU deal. Cyprus unhappy. Zaman issue was also raised over lunch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Barker (@alexebarker)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Confused by what we mean by the Western Balkan route? This should go some way to explain. Countries in blue show the countries which are routes to northern Europe, and the yellow shows where the borders are closed off.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Balkan route The Western Balkan route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high among the more than 13,000 migrants who are stranded at the Greek-Macedonian border as they await a decision.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conditions are deteriorating and supplies of food and water are limited at the camp in Idomeni, with the route ahead potentially shut for good.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and a woman sit beside the gate at the Greek-Macedonian border close to the Greek village of Idomeni Photograph: Dimitar Dilkoff/AFP/Getty Images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go into the talks, AFP's Danny Kemp reports that the Turkish prime minister is not just demanding a better offer from Brussels, but is also "offering more".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Turks 'are offering more, they are demanding more... It's more ambitious on all aspects', European source tells @AFP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Danny Kemp (@dannyctkemp)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have finished their working lunch and next up is the moment many will dread - the so-called "family photo".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is set for the EU 'family photo' Photograph: REUTERS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EU28 begin the serious negotiations with Turkey's Davutoglu, with a communique expected to be agreed after dinner.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is over. Now family photo. Then EU28 meeting on migration 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Preben Aamann (@PrebenEUspox)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proposing 'several new elements' at EU summit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Turkish PM Ahmet Davutoglu  has confirmed what was hinted at earlier: Turkey is planning to present EU leaders with new proposals that go beyond any previous offers from Ankara, though he would not say what those were.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presenting a new idea today to seriously tackle and solve this problem," he told reporters. "This proposal involves several new elements."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now expected to push for more funding for infrastructure, health and education refugee aid projects, as well as an easing of visa restrictions and more progress on Turkey's path to EU accession.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German tussles over border closures and new Turkish demands for travel visa easing, here's what's on the menu in Brussels today.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the turkish summit lunch menu -- carrot flan? ewww pic.twitter.com/RMoi4NVarR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Tara Palmeri (@tarapalmeri)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seem to have been given so far is a bread roll, however - perhaps the food is being held back until certain agreements are reached.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@JunckerEU@eucopresident#EUCO working lunch w/ @Ahmet_Davutoglu : working in partnership to tackle #RefugeeCrisispic.twitter.com/EdBOCEzuRm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Mina Andreeva (@Mina_Andreeva)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president Recep Tayyip Erdogan has been speaking just now, saying he hoped his country would receive the cold hard cash - all (EURO)3bn of it - which it was promised by the end of the summit today.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spent $10bn for three million people," he said in broadcast speech.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The prime minister is in Brussels right now. I hope he returns with that money.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they say on the other side, 'don't let refugees come in'. Okay. But it is not us that is sending them. They are coming from the sea and a lot of them are unfortunately dying.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summit is awkward for EU leaders, given the outcry over the seizure of Turkey's largest daily newspaper over the weekend.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policy chief Federica Mogherini said before today's summit that Turkey must "respect the highest standards when it comes to democracy, rule of law fundamental freedoms starting from the freedom of expression".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Belgium have also pledged to raise the issue with Davutoglu at the summit.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migration correspondent Patrick Kingsley sums up the scale of the challenges facing Europe, even a plan is agreed today by EU leaders.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said Donald Tusk, president of the European Council, with all the confidence of a magician at a circus, "we will close the western Balkans route."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hubristic claim - but one that nevertheless reflects the new hardline agenda that much of Europe's top brass hopes to push through during today's migration summit between European and Turkish leaders.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to receive tea at a makeshift camp near the Greek-Macedonian border. Photograph: Dimitar Dilkoff/AFP/Getty Images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by magic, Tusk and his allies seek to end the European refugee crisis in two clean movements.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by rubber-stamping the closure of the Macedonian-Greek border, where hundreds of thousands of refugees have crossed in the past year in their march northwards towards northern Europe.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by strong-arming Turkey into readmitting most if not all of the asylum-seekers who continue to land on the Greek islands in their thousands every day.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Tusk's logic is straightforward. If the Macedonian border can be shut, then the crisis can be contained in Greece. And if refugees can be returned to Turkey, then the damage wrought on cash-strapped Greece will in turn become manageable.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Tusk's plan has obvious moral implications - it risks undermining the 1951 refugee convention, which was one of the seminal human achievements of the post-Holocaust era - one can understand its practical appeal for European politicians.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has become familiar throughout this migration crisis, the logic of Europe's leadership does not acknowledge the reality on the ground.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start, Turkey's compliance is not a foregone conclusion. The Turkish government will be less keen on re-accepting boat people if Europe does not - as a quid pro quo - formally resettle significant numbers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on Turkish soil.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such a formal resettlement scheme emerges, it may take months before Turkey is logistically able to reaccept the large numbers of asylum-seekers who continue to land on the Greek islands. Turkey must in turn arrange readmission agreements with the countries where those asylum-seekers come from - and this kind of wrangling will take time.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and women sit on the ground as they waited overnight to register at the makeshift camp at the Greek-Macedonian border. Photograph: Louisa Gouliamaki/AFP/Getty Images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interim, increasing numbers of asylum-seekers will continue to reach Greece. If Tusk's Macedonian plan works,  then Greece faces a dystopian nightmare; it will become a cage for hundreds of thousands of foreigners, with the local authorities lacking the resources needed to house or process them.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only if the Balkans can in fact be hermetically sealed off from Greece.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Tusk says, the Balkans can be shut. Yet past experience suggests that it can't.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90s, following the collapse of the Albanian dictatorship , at least 250,000 Albanians made the perilous crossing over the mountainous Greek-Albanian border. Aid workers say a few Syrians are beginning to try the same route - 25 years later. Some may reinvigorate the Albanian-Italian maritime smuggling route, which was once a major thoroughfare for asylum-seekers.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Greek-Bulgarian land border, which was still impregnated by around 30,000 people in 2015, despite the construction of a fence along parts of its length.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some analysts expect a spike in illegal crossings of the Black Sea from northern Turkey towards Ukraine and the eastern Balkans. Where there is a wall, there is usually a way of getting round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conference postponed until dinnertime in Brussels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expected an afternoon press conference with EU leaders and Turkey's Davutoglu, but we're now being told that it has been postponed until after dinner.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meeting the EU28 leaders now, who will then discuss Turkey's additional demands.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communique will be agreed over a working dinner - with a press conference afterwards.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settling for the long haul here in Brussels, according to the Guardian's Jennifer Rankin.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summit to run into evening: lunch and dinner meetings with Turkish PM #EUCO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'will not be a short summit' says EU official. Davutoglu now giving EU28 Turkey's ideas on migration #refugeecrisis#EUCO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lunchtime summary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delayed start the working midday meal is underway in Brussels, with rumours now of some last-minute demands from Turkey on the lunch table.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takes her seat during a lunch with other leaders. Photograph: Olivier Hoslet/AP   </w:t>
      </w:r>
    </w:p>
    <w:p>
      <w:pPr>
        <w:pStyle w:val="Normal84"/>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is now expected to call for increase on the (EURO)3bn in aid which was agreed by the EU. Even that sum is a sticking point - the money was promised but has not yet been delivered, and new aid projects will be part of the discussion.</w:t>
      </w:r>
    </w:p>
    <w:p>
      <w:pPr>
        <w:pStyle w:val="Normal84"/>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will push for further progress on its bid to join the EU. As he arrived at the summit, &lt;strong /&gt; Turkish prime minister &lt;strong&gt;Ahmet Davutoglu told reporters "how indispensable the EU is for Turkey and Turkey for the EU".</w:t>
      </w:r>
    </w:p>
    <w:p>
      <w:pPr>
        <w:pStyle w:val="Normal84"/>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&lt;strong&gt;EU leaders are likely to say the country has many conditions it must meet for Turkey's EU bid to progress. German finance minister Wolfgang Schaeuble said on Sunday that Berlin had major doubts about whether Turkey should become a member of the EU.</w:t>
      </w:r>
    </w:p>
    <w:p>
      <w:pPr>
        <w:pStyle w:val="Normal84"/>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&lt;strong&gt;Davutoglu is also expected to raise access to Schengen visas for Turkish citizens.</w:t>
      </w:r>
    </w:p>
    <w:p>
      <w:pPr>
        <w:pStyle w:val="Normal84"/>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&lt;strong&gt;Those demands are in return for allowing the return of non-Syrian migrants to Turkey, if they attempt to cross to Europ&lt;strong&gt;e.</w:t>
      </w:r>
    </w:p>
    <w:p>
      <w:pPr>
        <w:pStyle w:val="Normal84"/>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EU draft statement prepared for their talks says the bloc will ensure "comprehensive, large scale and fast-track returns to Turkey of all irregular migrants not in need of international protection".</w:t>
      </w:r>
    </w:p>
    <w:p>
      <w:pPr>
        <w:pStyle w:val="Normal84"/>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new Turkish demands are causing headaches for diplomats, with one comparing the haggling to a "Turkish bazaar", according to the FT.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the other key wrinkle in the summit agreement.</w:t>
      </w:r>
    </w:p>
    <w:p>
      <w:pPr>
        <w:pStyle w:val="Normal84"/>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is resisting a push to declare the refugee route across the Balkans "closed ", endorsing the policy of border closures by Austria and Greece's Balkan neighbours.</w:t>
      </w:r>
    </w:p>
    <w:p>
      <w:pPr>
        <w:pStyle w:val="Normal84"/>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all countries, including Greece, closing anything is not an option," Merkel said as she arrived at the summit.</w:t>
      </w:r>
    </w:p>
    <w:p>
      <w:pPr>
        <w:pStyle w:val="Normal84"/>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Summit chairman Donald Tusk had proposed an EU endorsement of border closures on the route north from Greece, with a draft EU statement saying: "Irregular flows of migrants along the western Balkans route are coming to an end; this route is now closed."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preparing for migrant route shift     Igor Crnadak Photograph: Petros Karadjias/AP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Bosnia's foreign minister Igor Crnadak has said his country has made preparations to deal with an influx of migrants trying to make their way to northern Europe in case the main Balkan route shifts further south, according to AP.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Crnadak, who has been in talks with his Cypriot counterpart today, said he was aware that an "entirely new route" could open for migrants trying to reach Croatia, an EU member, through Albania, Montenegro and Bosnia, if the route to the north is effectively closed.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 can help a "certain number" of migrants pass through the country, but "we're not in a position to even discuss letting some of them stay," he said. Closing the country's borders may be considered at some point, but it is not up for discussion yet,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Optimism abounds this morning from the president of Lithuania.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enltrMigrants move faster than we act #EUCO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Dalia Grybauskaite (@Grybauskaite_LT)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already running about half an hour late - the working lunch started about 20 minutes ago, instead of at 11.30am GMT. We're expecting a statement to press after the leaders finish lunch, before another meeting this afternoon.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will start at 13h with Turkish PM @Ahmet_Davutoglu#EUCO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Preben Aamann (@PrebenEUspox)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forgive the prime minister of Luxembourg however, if he was running late, after his tweet this morning about the driving conditions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#E411 snowy drive to #brusselspic.twitter.com/UpIaFWrMR8</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Bettel Xavier (@Xavier_Bettel)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 the Guardian's migration correspondent, raises some of the key questions about the closure of the Balkans route - and what that entails practically.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a humanitarian corridor through Macedonia is shut, does that necessarily mean that the Western Balkan route is "closed"?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enltrPrior to the creation of that corridor, didn't thousands make their own way anyway?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250,000+ people crossed the Greek-Albanian border in the early 1990s, could a similar number not do so again?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negotiations continue, the conditions for the 14,000 people at Greece's border with Macedonia are worsening.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refugees is increasing in Greece after Macedonia, backed by Austria, Croatia, Slovenia and Hungary, limited border crossings to a trickle.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route which European leaders at a summit in Brussels are expected to declare on Monday is now closed.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refugees at Greece's border with Macedonia - video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Prime Minister Ahmet Davutoglu spoke to reporters as he arrived at the summit meeting, where he said he hoped the agreements would pave the way to begin serious talks on Turkish accession to the EU.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Ahmet Davutoglu arrives in Brussels. Photograph: Laurent Dubrule/EPA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summit itself shows how indispensable Turkey is for the EU and the EU for Turkey. We have many challenges in front of us. The only way to respond to these challenges is solidarity.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our continent is our continent all together. We have to see the whole picture, not just irregular migration but the whole future of our continent is on the table where we need solidarity between us."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these challenges will be solved through our cooperation and Turkey is ready to work with the EU. Turkey is ready to be a member of the EU as well.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hope this summit will not just focus on irregular migration but also the Turkish accession process to the EU.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success story and a turning point in our relations in a positive way.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along with Merkel and Dutch prime minister Mark Rutte, whose country currently holds the European Union presidency, will want some strong coffee at lunch, having spent five hours at a pre-summit meeting last night which lasted until 2.45am, according to Reuters.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Berlin correspondent has more on the tussle over the word "closed" in the EU statement, leading to disagreements between Angela Merkel and Jean-Claude Juncker.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Jean-Claude Juncker, Ahmet Davutoglu, Donald Tusk and Martin Schulz. Photograph: Reuters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anonymous sources in diplomatic circles, news channel NTV said that the German chancellor and the European Commission president were trying to change the wording of the declaration.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argument is that the route is not closed for Syrian and Iraqi refugees and should therefore not be declared as such.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Schulz, the president of the European Parliament, appeared to support their stance in an interview, saying that "I don't believe that this is a summit in which doors will be closed. I hope that we can find a sensible and humanitarian solution for refugees who desperately need our protection".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 political circles, more and more people expect that the three billion euros per year offered to Turkey is less of a final sum than an opening gambit.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edition of German weekly Der Spiegel quotes Günther Oettinger the European commissioner for energy, saying that "Europe should offer Turkey the prospect of financial support beyond 2017.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fully finance the efforts that Turkey has to make to house and care for refugees, sums would quickly add up to six or seven billion euros per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report of David Cameron's comments, from our Brussels correspondent.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EU-Turkey summit in Brussels, David Cameron said there was no prospect the UK would join a common European asylum policy.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speaks to the press as he arrives for the EU summit. Photograph: Thierry Charlier/AFP/Getty Images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 in the passport-free Schengen zone, although is signed up to the EU's Dublin regulation, which obliges member states to take responsibility for refugees who arrive in their country first.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Dublin system is on the brink of collapse, after more than a million refugees and migrants arrived in Europe in 2015, while up t0 2,000 continue to land in Greece every day. In the coming days the European commission will outline plans to overhaul EU asylum policy, with the aim of stopping people being waved through border checkpoints and travelling to a country of their choice.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can choose whether it joins the new system.</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David Cameron @Number10gov in Brussels for #EUCO Summit on #migrationcrisis : </w:t>
      </w:r>
      <w:hyperlink r:id="rId593" w:history="1">
        <w:r>
          <w:rPr>
            <w:rFonts w:ascii="arial" w:eastAsia="arial" w:hAnsi="arial" w:cs="arial"/>
            <w:b w:val="0"/>
            <w:i/>
            <w:strike w:val="0"/>
            <w:noProof w:val="0"/>
            <w:color w:val="0077CC"/>
            <w:position w:val="0"/>
            <w:sz w:val="20"/>
            <w:u w:val="single"/>
            <w:vertAlign w:val="baseline"/>
          </w:rPr>
          <w:t>https://t.co/fzIkJiSm5Hpic.twitter.com/lpPc0eU6aa</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UKREP (@ukineu)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British opt-out underlined the UK's "special status" in the EU, a phrase he has used heavily since securing a reform deal with other EU leaders earlier this month.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absolutely rock solid opt-out from these things, so there is no prospect of Britain joining a common asylum process in Europe. We will have our own approach, our own way of doing things, keeping our own borders. It underlines the best of both worlds, the special status we have."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Merkel oppose statement that west Balkans route is 'closed'?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flashpoints for today's summit may be German chancellor Angela Merkel's reluctance for the EU's final statement to describe the western Balkans route as "closed".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EU statement, cited by Reuters, said: "Irregular flows of migrants along the western Balkans route are coming to an end; this route is now closed."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government sources say they are uneasy with the description, because people are still arriving in Germany via that route, even though it is only a few hundred a day as opposed to thousands.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 Government sources: Germany won´t accept summit statmement. Western Balkans Route is not closed. #EUCO</w:t>
      </w:r>
      <w:hyperlink r:id="rId594" w:history="1">
        <w:r>
          <w:rPr>
            <w:rFonts w:ascii="arial" w:eastAsia="arial" w:hAnsi="arial" w:cs="arial"/>
            <w:b w:val="0"/>
            <w:i/>
            <w:strike w:val="0"/>
            <w:noProof w:val="0"/>
            <w:color w:val="0077CC"/>
            <w:position w:val="0"/>
            <w:sz w:val="20"/>
            <w:u w:val="single"/>
            <w:vertAlign w:val="baseline"/>
          </w:rPr>
          <w:t>https://t.co/sXc0yLVDrf</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Stefan Leifert (@StefanLeifert) March 7,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arrived at the summit earlier, telling reporters: "I hope that we can reach an agreement [but] negotiations will be difficult. It will take a few hours."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aim is to reduce the number of people entering illegally "and not just for a few countries, but for all countries. That means for Greece too."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and European council president Donald Tusk at a meeting on Monday. Photograph: Reuters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 was unequivocal in his language as he arrived this morning, telling reporters: "That is what is the case today - that route is closed."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33,000 refugees and migrants are now stranded in Greece, unable to move north.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British prime minister, has just arrived at the summit. In a short exchange with reporters, he emphasised how Britain has a "rock solid" opt-out over asylum policy.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there was "no prospect of [Britain] joining a common asylum approach."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our own asylum approach, our own way of doing things, keeping our borders. It underlines the best of both worlds, the special status that we have.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Britain has it's own asylum policy, Cameron said the UK would be part of the discussion because the refugee crisis had an effect on the whole continent.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as well as Turkish prime minister Ahmet Davutoglu, have been arriving over the past hour at the European council, and will meet for a working lunch from 11.30am GMT, after which we'll have a press conference.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will meet again from 2pm GMT and another press conference will follow that.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arrives at the summit in Brussels. Photograph: Stephanie Lecocq/EPA      Germany's chancellor Angela Merkel arrives at the summit. Photograph: Francois Lenoir/Reuters      Greek prime minister Alexis Tsipras in Brussels. Photograph: Emmanuel Dunand/AFP/Getty Images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EU-Turkey deal is on the table - but at what cost?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we'll be following the developments live in Brussels today as European leaders try once more to reach agreement with Turkey over the thousands of refugees and migrants crossing from the country into Europe.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joint action plan was agreed with the aim of keeping more refugees outside of Europe. The EU pledged (EURO)3bn for housing and food for the estimated three million refuge es currently living in Turkey, in return for a clampdown on people smugglers.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to enter Macedonia from Greece near Idomeni. Photograph: Georgi Licovski/EPA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 discussions have ended in clashes, with  EU leaders accusing the Turkey of repeated failures to reduce the crossings. Every day between 1,000 to 2,000 people are landing on Greece's shores, and 35,000 people are trapped in the country, unable to travel north as a result of border closures.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for its part, says the EU has not turned its funding into workable refugee aid. The Turkish deputy ambassador to Britain, Cem Isik, said his government had already spent more than (EURO)8bn (£6.2bn) on the crisis and only negligible amounts have arrived from the EU.</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the key points for discussion:</w:t>
      </w:r>
    </w:p>
    <w:p>
      <w:pPr>
        <w:pStyle w:val="Normal84"/>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Ahmet Davutoglu, Turkey's prime minister, has signalled the country may be willing to accept people being returned to Turkey if they do not qualify for asylum in Europe, such as Moroccans and Pakistanis.</w:t>
      </w:r>
    </w:p>
    <w:p>
      <w:pPr>
        <w:pStyle w:val="Normal84"/>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Last week, more than 300 people were sent back to Turkey from Greece, hailed as a major step forward by EU diplomats. Greece has been trying for more than two months to return almost 900 people to Turkey.</w:t>
      </w:r>
    </w:p>
    <w:p>
      <w:pPr>
        <w:pStyle w:val="Normal84"/>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leaders will also officially declare the western Balkans route to Europe closed, though this is already the reality for refugees who had hoped to travel that route to Germany or other northern European countries. A draft communique reads: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route is now closed. The EU will stand by Greece in this difficult moment and will do it utmost to help manage the situation.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Syrian refugee is helped by a volunteer to leave a sinking dinghy at a beach on the Greek island of Lesbos. Photograph: Manu Brabo/AP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clincher, is it legal, and is it the right thing to do?</w:t>
      </w:r>
    </w:p>
    <w:p>
      <w:pPr>
        <w:pStyle w:val="Normal84"/>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Geneva conventions prohibit the return of asylum seekers who have not received a fair hearing, and Vincent Cochetel, who is leading the UN refugee agency's response to the European crisis, hinted to the FT that EU courts may not look kindly on the agreement, unless Turkish asylum law changes to guarantee those returned have the opportunity to claim refuge.</w:t>
      </w:r>
    </w:p>
    <w:p>
      <w:pPr>
        <w:pStyle w:val="Normal84"/>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 rights groups are also concerned. Here's what Judith Sunderland, acting deputy director for the Europe and Central Asia division of Human Rights Watch, thinks of the deal: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in a panic to stop refugee flows before spring, and they seem willing to throw human rights overboard in the process.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naked self-interest and wishful thinking to say Turkey is a safe country of asylum - it is not, and this deal could cause much more harm than good.</w:t>
      </w:r>
    </w:p>
    <w:p>
      <w:pPr>
        <w:pStyle w:val="Normal84"/>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timing of the summit is awkward, given that over the weekend the Turkish newspaper Zaman was seized by the government and its editor-in-chief removed, sparking an outcry over press freedoms.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similar note:</w:t>
      </w:r>
    </w:p>
    <w:p>
      <w:pPr>
        <w:pStyle w:val="Normal84"/>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also be a gathering of the European commission next week, focusing on proposals to overhaul the EU's asylum system, which requires refugees to register and be processed in the country they arrive in. That system has essentially broken down over the past year, with so many thousands of people arriving on the shores of Italy and Greece.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61" type="#_x0000_t75" alt="LexisNexis®" style="width:147.75pt;height:30pt">
            <v:imagedata r:id="rId17" o:title=""/>
          </v:shape>
        </w:pict>
      </w:r>
      <w:r>
        <w:cr/>
      </w:r>
    </w:p>
    <w:p>
      <w:pPr>
        <w:pStyle w:val="Heading183"/>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Hugh Muir's sketch: Miliband turns away from zen and cashes in on 50p tax rate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85"/>
        <w:keepNext w:val="0"/>
        <w:spacing w:before="120" w:after="0" w:line="220" w:lineRule="atLeast"/>
        <w:ind w:left="0" w:right="0" w:firstLine="0"/>
        <w:jc w:val="left"/>
      </w:pPr>
      <w:r>
        <w:br/>
      </w:r>
      <w:r>
        <w:pict>
          <v:shape id="_x0000_i1362" type="#_x0000_t75" style="width:186.73pt;height:33pt">
            <v:imagedata r:id="rId54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4</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Hugh Muir</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3" style="position:absolute;z-index:2518302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to bury Ed Miliband, not to praise him. After a day spent battering Ed Balls, with hopeful growth figures - thus bullying the bully's bully - the Tory ranks saw the chance of a second scalp at yesterday's prime minister's questions. And so they brought their new ebullience into the chamber for a second day of bloodsport on the government benches. Only Miliband saw it coming.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have been charmed of late by Miliband's "calmer" approach to PMQs - not quite zen, much less shouty. But with the Tories on happy rampage, that lower-key approach would have seen him torn apart like some medieval form of ritual sacrifice. He gave the house a few seconds of nearly zen Ed: offering a measure of cross-party support for the government's change of heart over the acceptance of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Then, aided by a supportive cacophony from his own backbenchers, he engaged the switch for attack as the best form of defence.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said before the election that the 50p tax rate must stay, he said, reading Cameron an anonymous quote? It was Cameron himself, he revealed. Not the most elaborate stratagem, but it did seem to raise the prime minister's temperature. Cameron roused is a hot-blooded type, whereas George Osborne could Taser the Women's Institute without regret or spilt coffee.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became twitchy, his face quickly reddened, his fingers struggled to reach the right pages. Suddenly he seemed to be in a very unTory battle with Miliband about which of them most squeezed the rich. "I want the richest to pay more in tax and under this government, they are," proclaimed Cameron. Will he express it that way to the fatwallets who pay to dine as part of his fundraising "leader's group" initiative? Probably not.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rule out cutting the top rate to 40p, demanded Miliband. "Yes or no?". Miliband asked three times, to no avail. "I have told him our priorities," insisted Cameron, all indignant: "tax cuts for low earners, tax cuts for middle earners." What of the highest earners? We were none the wiser.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we did learn another of the slogans being roadtested prior to the election proper. "Labour, a risk to jobs, a risk to the recovery, a risk to the future of Britain's security," he declared with a flourish. File alongside "long-term recovery plan" and "hard-working families". Both Cameron and Miliband, severe in blue suits, set the tone for scratchy exchanges on subjects such as flooding. MPs whose constituencies have been affected accused others of treating the issue lightly. "You think flooding is funny," demanded one of another. Tempers rose. Dredging soon in Somerset, promised the PM.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saluted Penny Mordaunt, Tory MP and emissary for Portsmouth who recently starred in a TV swimming programme, congratulating her for "all matters maritime". "Give us a splash," shouted a Labour man. This will be her lot for some time.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rigours of PMQs hang heavily on Cameron, there is at least the refuge of his occasional chats with Steve Wright on Radio 2. The inquiries, such as those broadcast yesterday, are gentle. Spikier questions - on Ukip, immigration and Scotland - can be easily batted away. No, I won't be appearing on Strictly Come Dancing. Yes, I really like Homeland. Boris will do as Boris does, so will the Scots. Why can't it always be like this?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85"/>
      </w:pPr>
    </w:p>
    <w:p>
      <w:pPr>
        <w:pStyle w:val="Normal85"/>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65" type="#_x0000_t75" alt="LexisNexis®" style="width:147.75pt;height:30pt">
            <v:imagedata r:id="rId17" o:title=""/>
          </v:shape>
        </w:pict>
      </w:r>
      <w:r>
        <w:cr/>
      </w:r>
    </w:p>
    <w:p>
      <w:pPr>
        <w:pStyle w:val="Heading184"/>
        <w:keepNext w:val="0"/>
        <w:spacing w:after="200" w:line="340" w:lineRule="atLeast"/>
        <w:ind w:left="0" w:right="0" w:firstLine="0"/>
        <w:jc w:val="center"/>
      </w:pPr>
      <w:hyperlink r:id="rId627" w:history="1">
        <w:r>
          <w:rPr>
            <w:rFonts w:ascii="arial" w:eastAsia="arial" w:hAnsi="arial" w:cs="arial"/>
            <w:b/>
            <w:i/>
            <w:strike w:val="0"/>
            <w:color w:val="0077CC"/>
            <w:sz w:val="28"/>
            <w:u w:val="single"/>
            <w:vertAlign w:val="baseline"/>
          </w:rPr>
          <w:t>Hugh Muir's sketch The lady's not for telling</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86"/>
        <w:keepNext w:val="0"/>
        <w:spacing w:before="120" w:after="0" w:line="220" w:lineRule="atLeast"/>
        <w:ind w:left="0" w:right="0" w:firstLine="0"/>
        <w:jc w:val="left"/>
      </w:pPr>
      <w:r>
        <w:br/>
      </w:r>
      <w:r>
        <w:pict>
          <v:shape id="_x0000_i1366" type="#_x0000_t75" style="width:186.73pt;height:33pt">
            <v:imagedata r:id="rId54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2</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7" style="position:absolute;z-index:25183232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know of Theresa May? That for many she has brought the smack of firm management back to a Home Office that was hardly ever "fit for purpose". That many think it wouldn't be so bad if she brought that same smack of firm management to the party itself. She herself may well be one of them. We know that quite a few see her as a good sort in a crisis. Yesterday, she presented as a good sort to know in a climbdown.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was assailed in the Commons over claims that the government has been thus far unwilling to go the extra mile for refugees left starving and desperate by the crisis in Syria. The thrust of the government response has been to send aid and they have sent a great deal of it. But the admission to the country of more refugees; that's a tricky one in the present atmosphere, especially for a government wary of creating hostages to boost the fortunes of Ukip. The government is having a rethink, we learned. But the government is, as yet, mid rethink. It fell to the home secretary to hold the line. But it wasn't easy.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May's shadow, accused her of failing to provide a humanitarian response."Last week the home secretary refused to come to the house to answer a question on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sent the immigration minister to convey her decision that Britain would not provide sanctuary to vulnerable refugees, torture victims, abandoned children and others that we and others we urging her to help."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pressure since, said Cooper. Was the home secretary paying attention? To a point, said May. "The United Kingdom has a fine record in terms of the amount of money we are providing in humanitarian aid, which is the largest sum of money of any of the European Union countries." We had taken several thousand asylum seekers from Syria over the years, she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 refugees resulting from the crisis here and now? "I am indeed working with the foreign secretary to see what further support can be provided by this government and further announcements will be made on that in due course," she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tried again. Would she agree in principle to sign up to the UN programme aiding refugees too vulnerable to be helped in the camps? You'll have your answer, May said. Just not yet.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Ming Campbell, grave, austere, rose. "The UK as a permanent member of the security council has a particular obligation . . . surely this is a matter for humanity on the part of this government or are we to allow our moral compass to be set by Mr Nigel Farage?"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despite the provocation, a straight bat from May. I have heard the concerns, she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Winnick had a go. You'll know something before we vote on Wednesday, he was told. Something is in the mix. But the lady, unyielding, resolute, was not for telling.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day was uncomplicated to that point. She had time to crow; net migration down a third since 2010 with net migration from outside the EU lower than it has been since 1998, measures to stop illegal immigrants "abusing our public services or the labour market" in the pipeline, crime down, police reforms working. One of those days. Without the open question of Syria, the one she couldn't answer, she would have been home free.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86"/>
      </w:pPr>
    </w:p>
    <w:p>
      <w:pPr>
        <w:pStyle w:val="Normal86"/>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69" type="#_x0000_t75" alt="LexisNexis®" style="width:147.75pt;height:30pt">
            <v:imagedata r:id="rId17" o:title=""/>
          </v:shape>
        </w:pict>
      </w:r>
      <w:r>
        <w:cr/>
      </w:r>
    </w:p>
    <w:p>
      <w:pPr>
        <w:pStyle w:val="Heading185"/>
        <w:keepNext w:val="0"/>
        <w:spacing w:after="200" w:line="340" w:lineRule="atLeast"/>
        <w:ind w:left="0" w:right="0" w:firstLine="0"/>
        <w:jc w:val="center"/>
      </w:pPr>
      <w:hyperlink r:id="rId634" w:history="1">
        <w:r>
          <w:rPr>
            <w:rFonts w:ascii="arial" w:eastAsia="arial" w:hAnsi="arial" w:cs="arial"/>
            <w:b/>
            <w:i/>
            <w:strike w:val="0"/>
            <w:color w:val="0077CC"/>
            <w:sz w:val="28"/>
            <w:u w:val="single"/>
            <w:vertAlign w:val="baseline"/>
          </w:rPr>
          <w:t>The Guardian view on refugees and migrants: solidarity, not fear; The world's steps towards a humane and constructive response are slow and faltering. But people in flight need help and sympathy, not rejection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2017 Friday 7:03 PM GMT</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87"/>
        <w:keepNext w:val="0"/>
        <w:spacing w:before="120" w:after="0" w:line="220" w:lineRule="atLeast"/>
        <w:ind w:left="0" w:right="0" w:firstLine="0"/>
        <w:jc w:val="left"/>
      </w:pPr>
      <w:r>
        <w:br/>
      </w:r>
      <w:r>
        <w:pict>
          <v:shape id="_x0000_i1370" type="#_x0000_t75" style="width:167.98pt;height:30.75pt">
            <v:imagedata r:id="rId1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1" style="position:absolute;z-index:2518343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global humanitarian crisis that has been unfolding since the Arab spring precipitated revolt and instability across the Middle East in 2011 can feel overwhelming. In the past few weeks alone, terrible stories have emerged of the brutal treatment of Rohingya Muslims, forced to flee Myanmar to grim camps in neighbouring Bangladesh. A fortnight ago, CNN ran a devastating film shot undercover in Libya, showing young migrants from Nigeria being auctioned into slavery. The sight and sound of a market in human beings carries a weight that dwarfs other reporters' graphic accounts of the scale of the trade. The impact of the CNN report drew unflattering attention to the EU-backed programme run by Libya to detain and repatriate migrants in order to prevent them attempting the Mediterranean crossing into Italy or Spain. This is an arrangement of convenience for Europe. It has led to migrants being held in wretched and degrading conditions that in an unusual rebuke of the countries that pay a significant part of the costs, were condemned by the UN as "inhuman". This week the EU met with members of the African Union in Addis Ababa. The EU has now signed up to a programme to repatriate migrants rather than leaving the huge task to a country that is still in turmoil after the fall of Gadaffi, which was backed by the UK, France and the 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majority of the world's displaced people flee to the nearest safe place, often another poor or middle-income country: in the past year a million refugees have arrived in Uganda from South Sudan. By far the largest part of the responsibility for those displaced around the Middle East has been borne by neighbouring countries, in particular Turkey, Lebanon and Jordan. Europe has been reluctant and defensive in responding to a crisis for which it is at least partly to blame. There has been a complete failure to agree a fair process for resettlement of refugees across the 28 member states. Greece and Italy have been left, for years now, to manage an unprecedented influx of desperate men, women and children. In an unparalleled international political vacuum, there has been little global leadership.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New York declaration on refugees and migrants tried to lay the framework for a positive approach. It starts with recognising realities: the forces that motivate young people to risk death in the hope of a better life need to be met not by the kind of resistance that ends up with thousands being penned up in a filthy Libyan detention centre, but by opening up legal channels of migration.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want to work, and they want to be able to send cash home. Remittances are worth many billions of dollars to the economies of the global south; they cannot replace development aid, but they far outstrip its value. This time next year a UN refugee summit in Morocco aims to have a programme for legal migration in place.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humane policy for migrants would make it easier to distinguish and meet our obligations to refugees, those who flee in fear. The responsibility for displaced people has fallen on poorer countries in a grossly disproportionate way. At the very least, there should be a programme of education so that every child in every camp has a school place. Internally displaced people need to be helped to find work (not always easy) and supported with direct cash payments that will go back into the local economy. But all of this depends on changing attitudes, above all moving away from the language of threat. Many people in the rich world want to - and do - support refugees, often in a more personal way than giving money: Canada's scheme, for example, of finding sponsors for 15,000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hugely oversubscribed. Fear often speaks with a powerful voice. But so can that other great human emotion, solidarity. The former foreign secretary David Miliband has called this crisis a test of humanity. It is one that we must not fail.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2017</w:t>
      </w:r>
    </w:p>
    <w:p>
      <w:pPr>
        <w:pStyle w:val="Normal87"/>
      </w:pPr>
    </w:p>
    <w:p>
      <w:pPr>
        <w:pStyle w:val="Normal87"/>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73" type="#_x0000_t75" alt="LexisNexis®" style="width:147.75pt;height:30pt">
            <v:imagedata r:id="rId17" o:title=""/>
          </v:shape>
        </w:pict>
      </w:r>
      <w:r>
        <w:cr/>
      </w:r>
    </w:p>
    <w:p>
      <w:pPr>
        <w:pStyle w:val="Heading186"/>
        <w:keepNext w:val="0"/>
        <w:spacing w:after="200" w:line="340" w:lineRule="atLeast"/>
        <w:ind w:left="0" w:right="0" w:firstLine="0"/>
        <w:jc w:val="center"/>
      </w:pPr>
      <w:hyperlink r:id="rId641" w:history="1">
        <w:r>
          <w:rPr>
            <w:rFonts w:ascii="arial" w:eastAsia="arial" w:hAnsi="arial" w:cs="arial"/>
            <w:b/>
            <w:i/>
            <w:strike w:val="0"/>
            <w:color w:val="0077CC"/>
            <w:sz w:val="28"/>
            <w:u w:val="single"/>
            <w:vertAlign w:val="baseline"/>
          </w:rPr>
          <w:t>Turkish crackdown leaves refugees in limbo; With the EU outsourcing border security to Ankara, refugees are stuck in Turkey and aid groups say people-smuggling is being pushed deeper underground</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7:35 AM GMT</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88"/>
        <w:keepNext w:val="0"/>
        <w:spacing w:before="120" w:after="0" w:line="220" w:lineRule="atLeast"/>
        <w:ind w:left="0" w:right="0" w:firstLine="0"/>
        <w:jc w:val="left"/>
      </w:pPr>
      <w:r>
        <w:br/>
      </w:r>
      <w:r>
        <w:pict>
          <v:shape id="_x0000_i1374" type="#_x0000_t75" style="width:167.98pt;height:30.75pt">
            <v:imagedata r:id="rId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Izmir, Çesme and Chios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5" style="position:absolute;z-index:2518364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 clothes are spread out on bushes and stones. Some people have lit fires. The torn heap of a grey rubber boat lies folded up on the coast.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abandoned concrete shells of a holiday village originally built for German tourists in the 1980s, Yasin and his friends nervously await the arrival of their smuggler. Here, near the upmarket Turkish coastal town of Çesme, hundreds of refugees brave the icy winds of early December to make their way to the Greek island of Chios, less than two miles off the Turkish coast.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cross this morning, but the boat hit some rocks and was torn," said Yasin, 28, a Kurd from Iran who claims he had to leave his country for political reasons. All 45 passengers managed to get back safely to the Turkish shore, but most of them threw all their belongings overboard when the dinghy took in water.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 an Afghan, has promised to come back with a new boat. Some of Yasin's friends worry about possible arrest, or that he will not turn up as promised. Recent police crackdowns on refugees leave many in fear of getting stuck in Turkey.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Migration is not worth the risk, says Syrian man whose family drowned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thought to be the largest such mass arrest of refugees in recent months, almost 3,000 future asylum seekers, mainly from Syria and Iraq, were picked up at the start of this month by Turkish police from the north-western town of Ayvacik, from where many leave for the Greek island of Lesbos. Police told local media that 35 suspected smugglers had also been detained, and hundreds of rubber dinghies seized.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followed a highly controversial deal struck at a summit in Brussels, under which the EU pledged (EURO)3bn (£2.2bn) and political concessions to Turkey in exchange for increased border patrols. But while the Ayvacik sweeps suggest a clampdown on trafficking and irregular border crossings, refugees wanting to leave Turkey to claim asylum in Europe find themselves stuck in an increasingly hopeless limbo.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say all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detained last week have since been released, while others remain in detention in overcrowded, so-called return centres, facing deportation to their home countries, where they are often at risk of serious human rights abuses. Groups such as Amnesty International have warned that such expulsions violated the "non-refoulement" principle of international law, which bans countries from returning refugees to conflict zones where their lives may be in danger.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security forces are often overstretched. In Çesme alone, 55 miles (90km) of ragged coastline make it hard to police the hidden bays and beaches. At an evening checkpoint, a senior police officer expresses his frustration at the lack of capacity for dealing with the refugee crisis.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where to put them. We want them to leave [to Greece]. There are hundreds of them here. We are unable to deal with such numbers in a meaningful manner," he says. "And those we get off the beach always come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journalist who wished to remain anonymous said police often turned a blind eye to the refugees who arrive in Çesme.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they are there, and where they are going. Sometimes they round them up, but they then have to let them go again. Until they actually leave Turkey illegally, they have not committed any offence," the journalist said. "And both the police and the coastguard lack the proper facilities to process hundreds of people. Both they and the refugees are left in a very difficult situation."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security forces supported by police officers from Izmir detained more than 150 refugees. Several traffickers were arrested. But most of those picked up by the police were released several hours later. Some were put in taxis with orders to drive them back to Izmir.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taxi driver had a good heart and only drove us to the bus station [in Çesme], and from there we walked back here," says Mohammed Nour, 35, an Afghan national who worked as a translator for German troops in a Nato base in Kunduz for over five years. "There is nothing for us in Turkey. I cannot find work. Back home I received continuous death threats for my work with the Germans. We have used all our money to get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country that hosts about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largest such population in the world, bars most asylum seekers and migrants from working. According to a recent report by the Turkish Confederation of Employer Associations (TISK), 400,000 Syrians, more than half of them children, are working illegally in Turkey, mostly without insurance and for salaries below the already meagre minimum wage.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 sweeps of the beaches will not deliver a sustainable solution, says Ali Güray Yalvaçli, head of the Imece Initiative Çesme, a group of volunteers who supply food, clothes and other necessities to the refugees stuck outside the town.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arrests 1,300 asylum seekers after £2bn EU border control deal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Germans and other Europeans want refugees to stay here, why don't they open a few factories here, so that people can make a living and have a future here? Nobody wants to live in a camp, idly, without a future."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solutions are lacking. Instead, the district governor has asked the Çesme bus company not to take refugees on board, and taxi drivers are banned from driving them to the relevant drop-off points, under threat of having their licence revoked for 60 days. Local activists warn that such bans will only prompt smugglers and refugees to choose other, more dangerous ways, to reach the coast.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is banned from being done in the open, it will go to the black markets. Whereas people could pay 10 [Turkish] lira to get on a public bus before, they will now have to pay 100 lira to travel in the back of a smugglers' lorry. It will not stop people who are desperate trying to get away," Yalvaçli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28, a lecturer of English from Idlib, says he and at least 20 others were stacked "like fish" in a closed van on their way from Izmir to Çesme. From there he made his way to Chios. A second dinghy capsized that night, drowning at least three people. The perilous crossing was his third attempt to leave Turkey after having been arrested while trying to go to Lesbos and being illegally deported back to Turkey by Greek police at the land border with Edirne.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worked in five different jobs in Turkey over the course of a year. He applied to countless schools, to no avail.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Turkey, but life there is difficult. It's a life without a future, without even an identity for us Syrians. Sometimes I woke up at night and had to remind myself who I am," he said. "Sometimes I call the traffickers my heroes. They saved my life. It is only because of them that I am here, not because of the EU or the UN."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sits in a bus station among hundreds of other refugees waiting for the ferry that will take them from Chios to Athens. Senior local Greek police sources say they have not recorded any change in the numbers of arrivals after the agreement between Turkey and the EU was struck in Brussels.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Ali was lucky. For many others the random crackdowns by Turkish security forces mean they are stuck in limbo.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our boat twice," said Mushtaq, 27, who served two years in the Afghan army before death threats by the Taliban forced him to flee. Now he is stuck in the holiday village in Çiftlik. "I have no money left. The police took our boats twice, but didn't arrest us, didn't give us food. They also told us we could not make a fire on the beach."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Turkey shutting its borders once and for all, as requested by the EU, has prompted many, including Ali, to bring forward their journey despite a significant drop in temperature and dangerously rough seas. According to the UN high commissioner for refugees, 30,451 asylum seekers made their way from Turkey to Greece at the beginning of December, 15 times as many as in all of December last year. Of at least 31 people who drowned in the Aegean this week alone, 11 were children.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activists are outraged at the EU deal, and many worry Turkey will use the money provided by the EU for security and more detention centres.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outsourced its border security to Turkey," said Eda Bekçi, a lawyer who volunteers at the refugee aid group Mülteci-Der in Izmir. "But heightened security will push people-smuggling only deeper underground. They will always find holes, but the routes will become riskier and deadlier for refugees."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88"/>
      </w:pPr>
    </w:p>
    <w:p>
      <w:pPr>
        <w:pStyle w:val="Normal88"/>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77" type="#_x0000_t75" alt="LexisNexis®" style="width:147.75pt;height:30pt">
            <v:imagedata r:id="rId17" o:title=""/>
          </v:shape>
        </w:pict>
      </w:r>
      <w:r>
        <w:cr/>
      </w:r>
    </w:p>
    <w:p>
      <w:pPr>
        <w:pStyle w:val="Heading187"/>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The Guardian view on child marriage: wedlock is a padlock for girls; From the US to Bangladesh, underage brides are likely to leave education and face increased risks of poverty, domestic violence, and high rates of maternal mortality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2017 Wednesday 7:13 PM GMT</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89"/>
        <w:keepNext w:val="0"/>
        <w:spacing w:before="120" w:after="0" w:line="220" w:lineRule="atLeast"/>
        <w:ind w:left="0" w:right="0" w:firstLine="0"/>
        <w:jc w:val="left"/>
      </w:pPr>
      <w:r>
        <w:br/>
      </w:r>
      <w:r>
        <w:pict>
          <v:shape id="_x0000_i1378" type="#_x0000_t75" style="width:167.98pt;height:30.75pt">
            <v:imagedata r:id="rId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9" style="position:absolute;z-index:2518384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place would set the age of consent at 17 - but allow pregnant girls as young as 11 to marry? Florida: its law is less progressive than Afghanistan's. It is one of 25 US states that allow girls of any age to marry in certain circumstances, such as with judicial approval. Others have minimums set as low as 13.</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boys too are affected, those affected are overwhelmingly female: almost nine in 10 children who marry are girls, and only rarely do they wed a peer. Almost a third wed men of 21 or older. Marriage is often seen as protecting girls, especially if they are pregnant, but it locks children into abusive relationships. In some states, child brides cannot initiate legal action such as a divorce - or even access refuges - because they are minors. Women who married as children are helping to lead the growing nationwide campaign to ban it, which has already brought change in Connecticut, Texas, Virginia and New York in the past two years. A bill banning marriage under 18 is now going through committees in Florida.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global problem. Worldwide, a girl under 18 is married every two seconds; 250 million women were wed by 15. The results can be devastating. Child marriage is linked to poverty, curtailed education, domestic violence, and maternal mortality. Young brides are under pressure to have children when they still have the bodies of children.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child marriage by 2030 is included in the UN sustainable development goals. The proportion of young women who married before 15 has dropped from 12% to 8% since the early 1980s. But population growth means the absolute numbers will continue to rise. And despite improvements in laws and practice, the situation is deteriorating in places. This month Turkey passed a law allowing Islamic muftis to carry out civil marriage ceremonies; activists there fear conservative scholars could turn a blind eye to child marriages. In Iraq, there has been a renewed attempt to introduce changes allowing children as young as nine to marry. Earlier this year, Bangladesh passed a law allowing girls of any age to marry "under special circumstances" with permission from a court and their parents.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laws alone will not protect girls. Many marriages are not formally registered; in other places, officials turn a blind eye to breaches. Even when it was wholly illegal for girls under 18 to wed in Bangladesh, more than half were married by then. Enforcement is key, but so is tackling the underlying factors driving child marriage. These range from patriarchal attitudes through to a lack of economic opportunities, access to contraception, and conflict. Child marriage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nearly three times higher than in Syria before the war.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Girls Not Brides, a global partnership of 800 civil society groups, says delaying marriage is in the interests not only of girls but also their communities and their countries: the World Bank says that child marriage will cost developing nations trillions of dollars by 2030.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laws can provide a basis for protecting girls and send a strong signal. This poses an obvious dilemma for the UK, which - as officials in Bangladesh have pointed out - campaigns globally to end marriage for under-18s, while allowing 16-year-olds in England and Wales to marry with parental consent, and 16-year-olds in Scotland to marry even without it. There is little political appetite for raising the minimum age: the age of consent is 16, the numbers involved are small (around 200 a year in England and Wales) and there is specific legislation on forced marriage. Nonetheless, the case should be carefully considered.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US there can be no hesitation. It has seen more than 200,000 child marriages in the past 15 years, with brides as young as 10. Changing state laws to safeguard them would not only protect its own girls but send a powerful global message. Wedlock is a trap for children. Free them.</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2017</w:t>
      </w:r>
    </w:p>
    <w:p>
      <w:pPr>
        <w:pStyle w:val="Normal89"/>
      </w:pPr>
    </w:p>
    <w:p>
      <w:pPr>
        <w:pStyle w:val="Normal89"/>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9"/>
          <w:headerReference w:type="default" r:id="rId650"/>
          <w:footerReference w:type="even" r:id="rId651"/>
          <w:footerReference w:type="default" r:id="rId652"/>
          <w:headerReference w:type="first" r:id="rId653"/>
          <w:footerReference w:type="first" r:id="rId654"/>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81" type="#_x0000_t75" alt="LexisNexis®" style="width:147.75pt;height:30pt">
            <v:imagedata r:id="rId17" o:title=""/>
          </v:shape>
        </w:pict>
      </w:r>
      <w:r>
        <w:cr/>
      </w:r>
    </w:p>
    <w:p>
      <w:pPr>
        <w:pStyle w:val="Heading188"/>
        <w:keepNext w:val="0"/>
        <w:spacing w:after="200" w:line="340" w:lineRule="atLeast"/>
        <w:ind w:left="0" w:right="0" w:firstLine="0"/>
        <w:jc w:val="center"/>
      </w:pPr>
      <w:hyperlink r:id="rId655" w:history="1">
        <w:r>
          <w:rPr>
            <w:rFonts w:ascii="arial" w:eastAsia="arial" w:hAnsi="arial" w:cs="arial"/>
            <w:b/>
            <w:i/>
            <w:strike w:val="0"/>
            <w:color w:val="0077CC"/>
            <w:sz w:val="28"/>
            <w:u w:val="single"/>
            <w:vertAlign w:val="baseline"/>
          </w:rPr>
          <w:t>Guardian Weekly Letters, 15 April 2016; Rethinking taxation; New Zealand's flag vote; people smugglers' vital role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2016 Tuesday 11:53 AM GMT</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90"/>
        <w:keepNext w:val="0"/>
        <w:spacing w:before="120" w:after="0" w:line="220" w:lineRule="atLeast"/>
        <w:ind w:left="0" w:right="0" w:firstLine="0"/>
        <w:jc w:val="left"/>
      </w:pPr>
      <w:r>
        <w:br/>
      </w:r>
      <w:r>
        <w:pict>
          <v:shape id="_x0000_i1382" type="#_x0000_t75" style="width:167.98pt;height:30.75pt">
            <v:imagedata r:id="rId1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3" style="position:absolute;z-index:2518405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Taxation isn't a dirty word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dirty truths of our world that the Panama Papers expose are a call for two decisive changes in Australian culture, the first more obvious than the latter (8 April). We first need to find politicians with the guts to stare down the attempted intimidation of multinationals and big business, which want tax avoidance to continue to thrive without harsh public penalties. Second, we need immediate, pervasive cultural change among us all as Australians, in terms of the way we view our own taxation.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continue to see tax as something taken away from us rather than something we collectively receive, a healthier, safer, far more decent and sustainable society remains beyond our reach. Without this cultural shift, our politicians have all the excuses they need to continue to reduce taxes in an age where the desperate needs of this country and the world around us demand a different political agenda. Greg BoydTownsville, Queensland, Australia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Regarding the grotesque greed of Those-Who-Can and the tax-avoidance or minimisation by so many, I believe that we need reminding of some school-grade social studies: if you prefer to live in a state where personal property is recognised and will be defended by society, there have to be a few agreed-upon rules and the structures have to be paid for. I'll put it another way: if you don't want to live in fear of your neighbour just taking what you have or the strongest people requiring that the weaker of us wait on them, some regulations have to be accepted and taxes must be collected to pay for the system. Or it cannot work.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Greeks have been reminded of this recently, but all of those who are accumulating money or material possessions (by whatever means) surely must see that they require regulations as much as anybody. Such governance may be paid for by all of us chipping in and those who have more to defend should chip in more. Or else, look around: which state would you rather wake up to? Keith BushnellPenneshaw, Kangaroo Island, South Australia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Flag referendum's failure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Kettle makes some interesting points based on the recent New Zealand flag referendum, but he misses a couple of fundamental aspects (1 April). Surprisingly, when citing the referendums rejecting Quebec's secession from Canada, he overlooks that country's flag change of five decades ago.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New Zealand, he also overlooks the clumsy efforts by the prime minister, John Key, to write for himself a page in the nation's constitutional history by overtly backing one of the alternative flags - even to the point of wearing it in his buttonhole when representing the country on various occasions. The result? A backlash at what was seen as a blatant political attempt to influence voters' opinions by a politician who should have remained strictly neutral.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Kettle states that "New Zealand will have a new flag one day". Probably, particularly if, by that time, it has a new prime minister. John ReynoldsAuckland, New Zealand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reasons why New Zealanders decided in the recent referendum to stick to their old flag have little to do with a desire to stick with the status quo. The new flag was rejected as much because of dissatisfaction with its design as because the prime minister, John Key, mishandled the whole issue. He put the cart before the horse by calling for design submissions rather than carrying out a poll to discover, first, whether people wanted a change.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huge problem of the image of a silver fern on black. This attractive symbol has been hijacked by the sporting side of our population. Something less partisan, perhaps an artistic acknowledgement of our unique Maori culture, would have gained more support.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believes the subject is closed. It's just a pity so much money was misspent when other issues, such as our appalling rate of child poverty, receive so little. Pat BaskettAuckland, New Zealand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different take on smugglers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callously exploited by cruel people smugglers" (25 March). Thousands of refugees who sought help from people smugglers died in their search for security. It was the iconic picture of one of these deaths, that of a small boy in the arms of a Turkish police officer, that finally awakened the world to the unfolding tragedy.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world did little to intervene as hundreds of thousands of Syrians were being killed and maimed by their own government and by the multitude of rebels. As despicable, heartless and cunning as people who set out to profit from the misery and misfortune of other human beings may be, where would the hundreds of thousands who managed to find security be today without the help they purchased?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Lebanon, Jordan and Turkey have built fences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as many "civilised" members of the European Union have? It is appropriate to be critical of human smugglers, but as we do we ought to also acknowledge that they enabled more people to flee the horror of Syria's civil war than did most civilised nations. André CarrelTerrace, British Columbia, Canada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Cleaning up the US mess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article Obama is right. EU's free ride must end (18 March), Natalie Nougayrède argues that Europe must take an effective autonomous role in world affairs, particularly in the Middle East, and should no longer rely on the US to act as the world's policeman. She does not say that much of the chaos and anger in the Middle East arose from US interventions in the region.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mention just a few: the CIA-backed overthrow of the elected leader Mohammad Mossadegh in Iran in 1953, and US support of the Shah; support for Israel and its annexation of Palestinian territory; support for the military coup in Egypt that deposed the elected government of Mohamed Morsi; US support for Saudi Arabia and its bombing in Yemen; and most egregiously, the invasion of Iraq that led to the emergence of Isis.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Europe, apart from the UK, argued strongly against the Iraq invasion. Now Europe is struggling to cope with the flood of refugees from the Middle East and the recent terrorist attacks, both of which are in large part the result of misguided US intervention.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height of arrogance for Obama to suggest that it is now a European obligation to sort out the chaos that the US has created. Chris KennedyStella, Ontario, Canada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Schooling and languages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on bilingualism strongly supports Tracy McVeigh's argument about its positive value (25 March). However, I have rarely seen mentioned the virtual incompatibility of universal education and the survival of minority languages. It is one thing for an unschooled child to learn several languages when exposed to them on a daily basis: X at home, Y with the grandparents, Z at the market, etc, irrespective of whether these tongues are great or small. But as soon as you gather children into groups of 30 or 40 in an institution with hundreds of other pupils, it is essential for the institution to select one lingua franca (or perhaps two). For obvious practical reasons, these languages will not be minority tongues; they will be languages that are more widely used and probably of high prestige. This means that universal education inevitably leads to the decline and loss of minority languages, as well as less prestigious varieties of standard languages. Norman CoeSant Cugat del Vallès, Spain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Briefly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Ingraham's fine piece on friendship (1 April) tells us that the more intelligent a person, the fewer friends and more purposeful the attitude. And we are all happier living within a smaller population. Montaigne said that one good friend in your life is rare. When telephoned, British jazz great Humphrey Lyttelton would tell the phone company to change his number: "If you phone me it means that you've decided that what you want to talk to me about is more important than what I'm doing at the time". Edward BlackChurch Point, NSW, Australia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Thanks to Polly Toynbee for reminding us how much Harold Wilson achieved (1 April). He kept Britain out of the Vietnam war and avoided one in Rhodesia. We seldom give praise for avoiding conflict. I agree we should now celebrate him. John ChapmanBardon, Queensland, Australia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mouth dropped lower and lower as I read Evgeny Morozov's article expounding the view that democracy had been taken over by Google and Facebook. Then I looked at the date of the edition - 1 April. But I am a little shocked - you normally make your April fool jokes a bit more obvious. Alan Williams-KeyMadrid, Spain</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letters for publication to                      </w:t>
      </w:r>
      <w:hyperlink r:id="rId656" w:history="1">
        <w:r>
          <w:rPr>
            <w:rFonts w:ascii="arial" w:eastAsia="arial" w:hAnsi="arial" w:cs="arial"/>
            <w:b w:val="0"/>
            <w:i/>
            <w:strike w:val="0"/>
            <w:noProof w:val="0"/>
            <w:color w:val="0077CC"/>
            <w:position w:val="0"/>
            <w:sz w:val="20"/>
            <w:u w:val="single"/>
            <w:vertAlign w:val="baseline"/>
          </w:rPr>
          <w:t>weekly.letters@theguardian.com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2016</w:t>
      </w:r>
    </w:p>
    <w:p>
      <w:pPr>
        <w:pStyle w:val="Normal90"/>
      </w:pPr>
    </w:p>
    <w:p>
      <w:pPr>
        <w:pStyle w:val="Normal90"/>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85" type="#_x0000_t75" alt="LexisNexis®" style="width:147.75pt;height:30pt">
            <v:imagedata r:id="rId17" o:title=""/>
          </v:shape>
        </w:pict>
      </w:r>
      <w:r>
        <w:cr/>
      </w:r>
    </w:p>
    <w:p>
      <w:pPr>
        <w:pStyle w:val="Heading189"/>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Lebanese PM Saad Hariri suspends resignation; Hariri puts resignation on hold, saying he responded to president's request to take consultations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2017 Wednesday 11:05 AM GMT</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91"/>
        <w:keepNext w:val="0"/>
        <w:spacing w:before="120" w:after="0" w:line="220" w:lineRule="atLeast"/>
        <w:ind w:left="0" w:right="0" w:firstLine="0"/>
        <w:jc w:val="left"/>
      </w:pPr>
      <w:r>
        <w:br/>
      </w:r>
      <w:r>
        <w:pict>
          <v:shape id="_x0000_i1386" type="#_x0000_t75" style="width:167.98pt;height:30.75pt">
            <v:imagedata r:id="rId1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agencies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7" style="position:absolute;z-index:2518425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prime minister, Saad Hariri, has said he is suspending the resignation that he announced two weeks ago from Saudi Arabia, easing a crisis that had deepened tensions around the Middle East.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today needs at this sensitive time exceptional efforts from everyone to protect it against danger," Hariri said during independence day celebrations, having returned to Beirut late on Tuesday. "We must dissociate from wars, external struggles and regional conflicts."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unusual nature of Hariri's surprise resignation on 4 November prompted fears that he had been forced to leave office under the orders of his regional backers and that he had been held against his will in Saudi Arabia.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against the backdrop of a regional power tussle between the Saudis and Iran, and renewed Saudi condemnation of Hezbollah, Hariri's partners in government.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postponement of his resignation will offer a brief respite for the Lebanese, who are struggling with the spillover from the war in Syria, tensions arising from Hezbollah's participation in the conflict alongside Bashar al-Assad, and a large refugee population in a country already riven by sectarian divisions.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announcement, Hariri supporters marched through central Beirut, chanting "Saad" and waving the blue flag of his Future Movement political party.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convoy of honking cars, some painted blue and others plastered with pictures of Hariri, zipped through the streets. Hundreds also gathered at his house in Beirut, to welcome him back.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president, Michel Aoun, had said he would not accept Hariri's resignation unless he presented it in person, saying that he was acting on the assumption that Hariri had been forcibly kept in Riyadh.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had threatened to splinter Hariri's support base and plunge Lebanon, long a battleground for larger regional powers, into turmoil. France, which had a former mandate power over Lebanon, also intervened, with President Emmanuel Macron holding talks in Riyadh with the Saudi crown prince Mohammed bin Salman and later inviting Hariri to the Élysée Palace.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premier eventually conducted a whirlwind tour of Paris, Cairo and Cyprus before landing in Beirut just before midnight on Tuesday, amid breathless coverage from Lebanese media outlets.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Hariri said he presented his resignation to Aoun at the presidential palace, but then responded to Aoun's request to take more time for consultations, "hoping it will constitute a serious introduction for [national] dialogue".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the need for Lebanon to remain neutral on regional disputes and conflicts "and all that undermines internal stability and brotherly relations with Arab brothers".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Lebanese officials had accused Hariri's patron, Saudi Arabia, of forcing his resignation and detaining him in the kingdom for days. The Lebanese rallied around Hariri, unanimously calling for his return from Saudi Arabia in what became an embarrassment to the kingdom.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Hariri had said he was resigning due to Hezbollah and Iran's domination over Lebanon and because of alleged threats to his life. His father, Rafik, was assassinated in 2005 in downtown Beirut in a massive bombing, and an international tribunal indicted five members of Hezbollah in connection with the case.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Hariri's announcement suggests that Saudi Arabia's young crown prince  realised he had overreached by firing Hariri, which constituted another failed move to try to counter Iran.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Saudi arrests show crown prince is a risk-taker with a zeal for reform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resignation was followed by a steep escalation in Saudi statements against the Lebanese government, which includes Hezbollah. Riyadh said the Lebanese government as a whole, not just Hezbollah, had declared war against it.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governments including the US struck a different tone, affirming their support for Hariri and Lebanon and the stability of the country, which is hosting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nearly one in four of the Lebanese population.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2017</w:t>
      </w:r>
    </w:p>
    <w:p>
      <w:pPr>
        <w:pStyle w:val="Normal91"/>
      </w:pPr>
    </w:p>
    <w:p>
      <w:pPr>
        <w:pStyle w:val="Normal91"/>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89" type="#_x0000_t75" alt="LexisNexis®" style="width:147.75pt;height:30pt">
            <v:imagedata r:id="rId17" o:title=""/>
          </v:shape>
        </w:pict>
      </w:r>
      <w:r>
        <w:cr/>
      </w:r>
    </w:p>
    <w:p>
      <w:pPr>
        <w:pStyle w:val="Heading190"/>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Syrian filmmaker making prison torture movie survives 'assassination attempt'; Muhammad Bayazid stabbed in Istanbul on Tuesday night, as he sought funds for project detailing Assad regime abuses at notorious Tadmur prison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2017 Wednesday 6:22 PM GMT</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92"/>
        <w:keepNext w:val="0"/>
        <w:spacing w:before="120" w:after="0" w:line="220" w:lineRule="atLeast"/>
        <w:ind w:left="0" w:right="0" w:firstLine="0"/>
        <w:jc w:val="left"/>
      </w:pPr>
      <w:r>
        <w:br/>
      </w:r>
      <w:r>
        <w:pict>
          <v:shape id="_x0000_i1390" type="#_x0000_t75" style="width:167.98pt;height:30.75pt">
            <v:imagedata r:id="rId1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Istanbul</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1" style="position:absolute;z-index:25184460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Syrian filmmaker working on a movie detailing the Assad regime's abuses in the notorious Tadmur prison in Palmyra has regained consciousness after a suspected assassination attempt in Istanbul, the second such attack on opposition activists in Turkey in less than a month.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Muhammad Bayazid, who studied filmmaking in the US and was in Turkey promoting his upcoming film The Tunnel, was stabbed on Tuesday night while heading to a meeting with a supposed businessman who had promised to help raise funds for his project. He was on Wednesday evening described as being in a stable condition after hours in intensive care. "Last night he was very unstable, he was stabbed in the chest close to the blood vessels that provide blood to the heart, so there was massive bleeding," Samah Safi Bayazid, Muhammad's wife, told the Guardian by phone. "Thank God he is awake and conscious." "It was a miracle that he survived," she added, saying she believed the attack was an assassination attempt. Bayazid was working on a film dramatising the story of a Syrian-American man who spent 20 years in the prison in Palmyra, where thousands of Islamists and opponents of the Assad regime languished or were summarily executed. The prison was demolished by Islamic State when it conquered the city in 2015.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 who was with Bayazid when he was stabbed said he had asked if he could join him for a meeting with a businessman who had a proposal for how to raise funds for the film. The supposed businessman had made contact online, claiming he wanted to personally invest in the film because he had also suffered in prison in Palmyra.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businessman had invited Bayazid to dinner at his villa, but when they arrived at the given location they did not find a residential building. They were instead approached by a man who asked to speak to Bayazid, and after inquiring about his name, stabbed him in the chest while he was still sitting in the car's passenger seat. The friend, who was still in the car, then rushed Bayazid to hospital. "Along the way he lost a lot of blood and fainted a few times, but we arrived at the emergency room in time," the friend said. "He has started his recovery, and we have contacted the police and authorities and informed them about all the details of the incident."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opposition activist and her journalist daughter murdered in Turkey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an estimated 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including opposition activists and members of rebel groups who fought to overthrow Bashar al-Assad. Isis has violently targeted Syrian journalists based in Turkey in recent years after they reported on the group's abuses in areas it controlled such as Raqqa.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two Syrian opposition journalists and activists, Orouba Barakat and her daughter Hala, were found dead in their Istanbul apartment with their throats cut.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against Bayazid and the Barakat family appeared to specifically target opponents of the Syrian government, which is now within sight of victory following six years of civil war. Bayazid was arrested and tortured in Damascus in 2011, and was later granted asylum in the United States. He and his wife co-founded a film studio, producing works focused on human rights, religion and humanitarian issues. They garnered broader attention when they publicly announced their latest project, The Tunnel. "When we chose this life we knew what it meant, because we aren't from places like America where we can express our opinions," said Samah Safi Bayazid. "It's very hard if you're an Arab to fight against oppression, your life is always in danger. He was stabbed and I nearly had a stroke just because we wanted to do a film on human rights."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2017</w:t>
      </w:r>
    </w:p>
    <w:p>
      <w:pPr>
        <w:pStyle w:val="Normal92"/>
      </w:pPr>
    </w:p>
    <w:p>
      <w:pPr>
        <w:pStyle w:val="Normal92"/>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93" type="#_x0000_t75" alt="LexisNexis®" style="width:147.75pt;height:30pt">
            <v:imagedata r:id="rId17" o:title=""/>
          </v:shape>
        </w:pict>
      </w:r>
      <w:r>
        <w:cr/>
      </w:r>
    </w:p>
    <w:p>
      <w:pPr>
        <w:pStyle w:val="Heading191"/>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Amir Khan: 'I could buy anything I want, but I'd rather do charity work now'; He used to collect cars he couldn't drive and buy £60,000 watches - but those days are over. As he sends an aid convoy to Lesbos and offers refugees a place to stay, he explains why he's changed</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 10:03 AM GMT</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3"/>
        <w:keepNext w:val="0"/>
        <w:spacing w:before="120" w:after="0" w:line="220" w:lineRule="atLeast"/>
        <w:ind w:left="0" w:right="0" w:firstLine="0"/>
        <w:jc w:val="left"/>
      </w:pPr>
      <w:r>
        <w:br/>
      </w:r>
      <w:r>
        <w:pict>
          <v:shape id="_x0000_i1394" type="#_x0000_t75" style="width:167.98pt;height:30.75pt">
            <v:imagedata r:id="rId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5" style="position:absolute;z-index:2518466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Cent's got one, The Game 's got one and I've got one," said Amir Khan, showing off one of his Jacob &amp; Co custom-made watches as he lounges on his bed in Bolton. He picks up a pair of white basketball trainers fresh from the box. " Shaquille O'Neal, [Michael] Jordan. None of 'em have got these. Only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do I... offer a room to a refugee?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he demonstrates the retractable roof on his AC Schnitzer 6 Series BMW convertible with the A1 8OXER numberplate, one of many flash cars with deafening stereo systems crowding the forecourt of his family's gated compound. "The thing about this car is: the fuel costs so much, you know what I mean!" he says from the front seat. "You put a tenner in. A tenner's nuffin. A tenner, the needle doesn't even move." For a while after he bought it, he couldn't get insured on it, he admits. "My dad wouldn't let me drive it. It was just parked up."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old Amir Khan, filmed more than six years ago for the ITV4 show, Cribs. Then, the boxer was in his early 20s, his career on an upward trajectory after wining a silver medal at the Athens Olympics, aged just 17.</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28, married with a daughter, Khan would like you to believe he's a changed man.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watches I bought, I think now: why the hell did I pay that much for a watch?" he says on Thursday, from the boardroom of his office above his gym in Bolton. Like how much? He ponders. "Sixty grand?" Sixty grand! You could buy a three-bedroom house in Bolton for that, I say. He looks a little sheepish. "I know. But I was young then. I used to have Lamborghinis, Ferraris parked up outside the house - just parked there with no one driving them! Now I'm much wiser and I only have one car that I drive. What's the point of having three cars just parked up when you don't need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parsimony has been brought about by three things: his 2013 marriage to New Yorker Faryal Makhdoom (always "the wife" or "the missus"); becoming a father to Lamaisah in May 2014; his ever-expanding realm of charity work, which on Friday saw him fly to Greece to meet a convoy of trucks carrying supplies he had collected in Bolton and beyond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is just the latest example of Khan's hands-on approach to humanitarianism via the Amir Khan Foundation, which he launched last year. Christmas saw him make the treacherous journey to Peshawar in north-west Pakistan, where the Taliban had attacked an army-run school, killing 141 people, including 132 children.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Khan's global fame, following his two world titles, that he can go places others can't or won't. The Peshawar trip was organised against the advice of the British foreign office. His parents didn't think he should go either, but he was determined. He was all set when he got a call from the Pakistan army offering him a helicopter escort - Raheel Sharif, chief of the army, is one of Khan's personal friends, along with Hillary Clinton, who managed to stop US border control questioning him at length on every visit, and most of the Bolton Wanderers squad, past and present.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the ground, he prayed for the dead, placed flowers where the children had died and went to visit their families. What was it like? "It was sad, man."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a hospital. "I remember one kid was in his hospital bed, you could see he was obviously in pain. He'd been shot in the arm or something and he gets up and says, 'Amir Khan! Amir Khan!' shouting my name. I wanted to give the kids confidence and say, 'Don't worry, the security is going to be different, I want you guys to go to school and work hard and study hard.'"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decided to intervene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just a week ago, having seen the picture of three-year-old Aylan Kurdi, whose body was washed up on a beach in Turkey last month. He put out a message on social media, where he has millions of followers, asking for donations: bedding, clothing, long-life food. Within three days, he had received more than enough to fill seven big vans, with so much left over that the surplus will go to homeless people in the north-west.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 was for Khan to travel in the convoy of seven vans, all the way to Lesbos. That was shelved when he realised he might be more of a hindrance than a help. "People are going to think: why isn't he going himself? But I didn't want to be in a position where I was slowing a team down, when people are asking for pictures and stuff." So he caught an early flight out to Athens on Friday to join the group for the ferry journey to the island.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would be happy to offer one or two of his UK properties to Syrian families. "I've got a good little portfolio of properties, I've got 20 or 30, all over the country and a little bit abroad, as well. Definitely I have places, and I would love to show them some support."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Khans live together in a collection of houses behind gates in Lostock, Bolton's leafiest suburb. His mum and dad, who were born in Pakistan, have the main bungalow. He has moved into what was once the pool house: the ultimate bachelor pad, complete with pool, gym, steam room, sauna and a cavernous games room. "When I moved there, first it was more of a boys' pad. I wasn't even married then. My mates used to come and we'd play PlayStation. Then as soon as I got married it was like a family place. You can see the wife has taken a lot of the boys' stuff out, like the PlayStation," he says happily.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Khan's 24-year-old wife, the daughter of a prominent New York businessman, is stupendously glamorous. More than 83,000 people subscribe to her YouTube channel, where she holds makeup tutorials and posts videos such as " Get ready with me for Eid! ". It's hard to imagine her shopping at Bolton market, or eating a kebab under striplights: interviewed by the Observer Food Monthly in 2006 for a feature, in which celebrities rave about their favourite restaurant, Khan choose a takeaway joint in Bolton called Moods. "I love takeaways, I have at least one or two every day. Burgers, chips, curries, doner kebabs, all sorts," 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looks sad when I ask if he's taken the wife to Moods. "It's closed down now. I can't take her there, but I take her to local fish-and-chip shops. She's very chilled, man." Faryal recently gave YouTubers an introduction to her new home town: "I live in a small town in the UK called Bolton. It's very similar to Staten Island, but Staten Island doesn't have sheep and cows."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insists he eats "clean" nowadays, but has a weakness for piri piri chicken. He loves a Bolton mini-chain called Mash's, as well as Nando's: "It's good and a cheap date, so the wife's happy."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meet, he shows no sign of ostentation, sporting £60 trainers and a T-shirt costing a tenner. Last year he auctioned off the £30,000 gold-threaded shorts he wore during his victory over Devon Alexander, with the proceeds going to rebuild the Peshawar school.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charity work has made him think harder about his ostentatious displays of wealth, he says: "I still like the watches, but it's about balancing it as well, and I think I do. If I have to buy something, I do three times as much charity work."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carbon offsetting? "Kinda yeah, you could say that. I know so many high-profile people who buy 20 times more things than me and they don't do half the charity stuff I do."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likes a bit of bling, but that is as much about his public image as anything else: "It's what expected, but it's part of my image. People see me as a cool, young fighter and you have to live up to the fashion and the bling and stuff."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"God has blessed me by putting me in this position, so I never want to be silly with spending. If I spend silly, it's going to look bad in a way because I do all this charity work as well... It's uncomfortable for me now. I'm not like I used to be. Them days I've put behind me. I know I could go and buy anything I wanted, but I would rather do charity work now."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for the charity work is that he has a lot of time on his hands. There's no season in boxing, no regular fixture list. He hasn't fought since May, when he beat Chris Algieri in New York. He hates all the hanging around. "It annoys me, big time," he says, citing as a particular frustration the refusal of the unbeaten American, Floyd Mayweather, to fight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Amir Khan fights off spirited challenge from Chris Algieri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waiting for that fight for a very long time, and he's just not taking that fight. I've tried everything to make him take that fight. First he said: 'Fight somebody in the 147lb [welterweight] category who's decent, in the top 10.' I fought three guys and beat them all. I looked really good against them and thought, 'I'm going to get the fight.' Then he said: 'I'm going to do a poll.' That was between me and a guy called Marcos Maidana. Maidana is a guy I've already beaten. I won the poll and still he fights the other guy."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 should try some reverse-psychology, I say, and suggest you don't want to fight him anyway. Then maybe he will. "Nah," says Khan. "If I say that, he'll be happy, he'll be like, 'Thank God he's off my case.' You know, I think he's called it a day now. I don't think he wants to fight again. I think he will retire before he even fights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insisting his career has a few years yet to run, Khan admits he is thinking about his legacy. The foundation is the big thing, he says. Its first project was building an orphanage in the Gambia, and he hopes to soon do the same in Pakistan.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loves Pakistan, but Bolton, where he was born and raised, will always be home. "The people are so lovely. They know you, they will say hi to you, smile at you, but leave you to it. I can wander around." He doesn't mind being asked for selfies. "Kids come up for autographs or pictures and stuff, but I'm not mobbed. If I go to Manchester it can get a bit crazy. In Bolton it's not too bad. It's perfect. They all know me. I think I've taken a picture with every Boltonian. It never gets tiresome. I'm happy with it. I know other fighters or famous people sometimes have security around them, but I never want to be in that position where I scare people from coming to approach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our interview and other meetings, he plans to go for a run around town. (At 11.5 stone, a stone above his fighting weight, he's looking well.) "I always get people waving and beeping. It's a bit of fun. Sometimes you have to run a bit faster. I enjoy living here. The people are great. I've lived here all my life, I've had a lot of love from Bolton."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attachment to the place is endearing. Despite his globetrotting - in the past six weeks he has been to Pakistan, Dubai, Abu Dhabi, Malaysia, Turkey and Germany - he has chosen Bolton for his biggest business venture to date: the construction of an enormous banqueting hall that can accommodate even the biggest Asian weddings (4,000 attended his own: he reckons he recognised maybe 500 of the guests).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something good for Bolton. People were saying to me: 'The money you're spending there' - it's going to be 6m quid - 'why not take it into Manchester?' And I said no, I want to keep it in Bolton, because in this moment in time I think Bolton needs it more, needs the jobs it will bring in. A place like that could give 100-plus jobs. It's good for Bolton. Give a little bit, shine a bit of a light into Bolton, that's what it needs. If I were to go over to Manchester as a Boltonian myself, well, that wouldn't do. Plus, I wouldn't want to have to travel all that way."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It's only half an hour, I say. "Still, half an hour there, half an hour back. That's seven hours a week, man! Forget that. I'll do something else in those seven hours." These days, he's a busy man.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93"/>
      </w:pPr>
    </w:p>
    <w:p>
      <w:pPr>
        <w:pStyle w:val="Normal93"/>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97" type="#_x0000_t75" alt="LexisNexis®" style="width:147.75pt;height:30pt">
            <v:imagedata r:id="rId17" o:title=""/>
          </v:shape>
        </w:pict>
      </w:r>
      <w:r>
        <w:cr/>
      </w:r>
    </w:p>
    <w:p>
      <w:pPr>
        <w:pStyle w:val="Heading192"/>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'The media have failed us': British Muslims on coverage of the Paris attacks; One week after Isis-affiliated jihadi killed 129 people in coordinated attacks, British Muslims tell us how their lives have changed due to the demonisation of their religion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1:38 PM GMT</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4"/>
        <w:keepNext w:val="0"/>
        <w:spacing w:before="120" w:after="0" w:line="220" w:lineRule="atLeast"/>
        <w:ind w:left="0" w:right="0" w:firstLine="0"/>
        <w:jc w:val="left"/>
      </w:pPr>
      <w:r>
        <w:br/>
      </w:r>
      <w:r>
        <w:pict>
          <v:shape id="_x0000_i1398" type="#_x0000_t75" style="width:167.98pt;height:30.75pt">
            <v:imagedata r:id="rId1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Fishwick</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9" style="position:absolute;z-index:2518487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leaders and Muslims were quick to show solidarity with France and condemn last Friday's terror attacks.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people used the hashtags #IamMuslim and #PrayforParis in a show of unity. But what effect have the attacks had on Muslims and do they feel public sentiment towards them and their community has changed?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British Muslims to share their thoughts and experiences, including whether they think the media covered the attacks sensitively. Here's what they had to say:</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Sharma, 17, London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born and bred in this country and now fear a simple walk to the shop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Sharma, 17, from London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if anything, have it the worst. We carry the dual burden of not only fearing a terror attack, just like the rest of the western world, but also the threat from people who feel they have the right to attack Muslims in response to Paris. Lone Muslim women are particularly vulnerable; I've experienced stares and horrible looks on public transport.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now associate the Muslim community with terror and violence, and people see us as aliens. Sweeping statements have been made to generalise an entire religion of 1.6 billion people on the bases of the actions of a few corrupt individuals. British Muslims, like myself, now feel frightened or at risk to leave our houses due to backlash attacks. We were born and bred in this country and now fear a simple walk to the shop more inconceivable than ever.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have failed Muslims completely by making no distinction between a minority terror group, who even Muslims are victims of, and ordinary Muslims who follow a peaceful religion which perpetuates joy and social cohesion. By the media sparking fears around ordinary Muslims, we are playing into the hands of the terrorists. The terrorists want to see a rift between Muslims and non-Muslims and in the long term want to recruit lost Muslims who feel neglected from their British societies. </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Zaynab, 32, Stanmore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9/11 generation ... now is the first time I'm worried to travel on public transport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Zaynab, 32, from Stanmore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9/11 generation. I was in London for a university open day and saw the second plane crash in to the twin towers live on television. But now for the first time, I'm worried to travel on public transport after seeing clips of insults and hearing of the abuse my friends have gone through. One of my friends had something thrown behind her, which sounded like a pop, and then the boys who threw it laughed and called her a terrorist. And I regularly see Facebook status updates about similar comments.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Personally, I haven't felt the public's perception change however Muslim friends say they feel people are staring at them more. I feel very conscious when I see Wembley stadium in the distance, lit up in the colours of the French flag, as though it's reminding me of tough times to come.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unemployed Muslims who are considering changing their name as they've been told that people will think negatively of their Muslim name, and not call them for an interview. We need the media to be more balanced at least and raise awareness of the challenges we face.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fed up of seeing Muslims apologise, we haven't done anything wrong! If anything we are in danger ourselves even more than before. I'm Shia Muslim and Isis have made it their mission to find us and kill us.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more support and unity if we are to show Isis that their plan isn't working. Right now, they're killing us abroad in our countries of origin and making life here in our homes and neighbourhoods very difficult. </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 35, Lancashire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change because of how other people perceive us - and we shouldn't have to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35, from Lancashire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people's perception of me as an individual has changed since the attacks in Paris, but then again this is a small town. There have been a few incidences in nearby towns where women wearing the niqab have had alcohol poured over them, and abuse thrown at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wear the hijab, and my children are clearly of mixed race but we haven't noticed any direct impact on our daily lives. My husband and friends are more cautious about us going out in the evening, and my parents have advised me to cancel my plans to visit a friend in London.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to say that Muslims are a target now. We're easily identified by what we wear and our mannerisms, but we shouldn't change because of how other people perceive us. And we shouldn't have to. Everybody wants to live in peace and everybody deserves the chance to. I know problems of this magnitude are not easily solved, but it's the small things that change things. By getting to know each other, we will discover that we're all the same,and at the same time make some new friends.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has treated this subject with a degree of sensitivity. But the tabloids are constantly injecting fear regarding the Islamic State, and about how the refugee crisis is causing strain on the EU. If the media continues to channel negativity, I think there'll definitely be an impact on the Muslim community.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Paris attacks, people on social media have been brutally honest regarding what they think caused the atrocities and how just a few extremists do not represent the Muslim population as a whole. Hopefully, if enough people get their views across it might just broaden a few minds.</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Fatima, 27, Luton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avoid sitting by myself in empty train carriages to avoid being harassed or targeted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27, from Luton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Luton is already a town torn between far-right extremism from Muslims and non-Muslims. These attacks have made the community very conscious of possible repercussions when traveling outside of the town. Though I am not a visible Muslim woman, the fear of being attacked stops me traveling into London to see friends.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may not be a visible Muslim woman but Islam has definitely become attributed to 'brown people' even if they're not Muslims. We saw this when a Sikh man was accused of being one of the attackers in last week's attacks.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try to avoid sitting by myself in empty train carriages to avoid being harassed or targeted. I certainly do not stand near the yellow line when I take the underground out of fear that someone may push me onto the tracks in front of an oncoming train. I'm having to take precautions at every single moment in my life, especially when in public, as I want to keep myself safe and away from harm. </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blamed even though it turns out majority of the attackers thus far are French citizens and two of whom lived in Belgium. Then the Daily Mail's publication of cartoons of Muslims as rats - a reference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is exactly how the Jewish community was depicted in the 1930s. It is highly problematic and worrisome. I have avoided Facebook and Twitter simply because I think it is crucial to look after my mental health and sanity. </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Sarah, 25, Manor House, London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people would just put humanity ahead of anything else?. We need to teach the ignorant how it's meant to be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25, from Manor House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was so nice to me recently. She became a friend to me on the bus, reassured me, and told me not to pay attention to negative comments. It made me feel like no matter what, the British community has goodness. However my aunt has been abused and a friend of mine consistently brought up the Paris attacks asking for explanation and it made me feel uncomfortable.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don't really belong here in the UK. I've been very scared to go on the street alone so much so that I've skipped a few meetings. I have anxiety and would like to go somewhere where Muslims are a majority so I can feel like I blend 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media have been exceptionally good in showing that the attacks are not the fault of all Muslims and have been encouraging people to stand up for Muslims. But in some ways important incidents were not properly reported like the many racial attacks that happen, and it matters for us so people know where we are coming from in terms of our worries. The media needs to be our voice too.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people would just put humanity ahead of anything else. We need to teach the ignorant how it's meant to be.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01" type="#_x0000_t75" alt="LexisNexis®" style="width:147.75pt;height:30pt">
            <v:imagedata r:id="rId17" o:title=""/>
          </v:shape>
        </w:pict>
      </w:r>
      <w:r>
        <w:cr/>
      </w:r>
    </w:p>
    <w:p>
      <w:pPr>
        <w:pStyle w:val="Heading193"/>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Turkish crackdown leaves refugees in limbo; With the EU outsourcing border security to Ankara, refugees are stuck in Turkey and aid groups say people-smuggling is being pushed deeper underground</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 5:38 PM GMT</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5"/>
        <w:keepNext w:val="0"/>
        <w:spacing w:before="120" w:after="0" w:line="220" w:lineRule="atLeast"/>
        <w:ind w:left="0" w:right="0" w:firstLine="0"/>
        <w:jc w:val="left"/>
      </w:pPr>
      <w:r>
        <w:br/>
      </w:r>
      <w:r>
        <w:pict>
          <v:shape id="_x0000_i1402" type="#_x0000_t75" style="width:167.98pt;height:30.75pt">
            <v:imagedata r:id="rId1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Izmir, Çesme and Chios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3" style="position:absolute;z-index:2518507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 clothes are spread out on bushes and stones. Some people have lit fires. The torn heap of a grey rubber boat lies folded up on the coast.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abandoned concrete shells of a holiday village originally built for German tourists in the 1980s, Yasin and his friends nervously await the arrival of their smuggler. Here, near the upmarket Turkish coastal town of Çesme, hundreds of refugees brave the icy winds of early December to make their way to the Greek island of Chios, less than two miles off the Turkish coast.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cross this morning, but the boat hit some rocks and was torn," said Yasin, 28, a Kurd from Iran who claims he had to leave his country for political reasons. All 45 passengers managed to get back safely to the Turkish shore, but most of them threw all their belongings overboard when the dinghy took in water.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 an Afghan, has promised to come back with a new boat. Some of Yasin's friends worry about possible arrest, or that he will not turn up as promised. Recent police crackdowns on refugees leave many in fear of getting stuck in Turkey.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Migration is not worth the risk, says Syrian man whose family drowned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thought to be the largest such mass arrest of refugees in recent months, almost 3,000 future asylum seekers, mainly from Syria and Iraq, were picked up at the start of this month by Turkish police from the north-western town of Ayvacik, from where many leave for the Greek island of Lesbos. Police told local media that 35 suspected smugglers had also been detained, and hundreds of rubber dinghies seized.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followed a highly controversial deal struck at a summit in Brussels, under which the EU pledged (EURO)3bn (£2.2bn) and political concessions to Turkey in exchange for increased border patrols. But while the Ayvacik sweeps suggest a clampdown on trafficking and irregular border crossings, refugees wanting to leave Turkey to claim asylum in Europe find themselves stuck in an increasingly hopeless limbo.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say all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detained last week have since been released, while others remain in detention in overcrowded, so-called return centres, facing deportation to their home countries, where they are often at risk of serious human rights abuses. Groups such as Amnesty International have warned that such expulsions violated the "non-refoulement" principle of international law, which bans countries from returning refugees to conflict zones where their lives may be in danger.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security forces are often overstretched. In Çesme alone, 55 miles (90km) of ragged coastline make it hard to police the hidden bays and beaches. At an evening checkpoint, a senior police officer expresses his frustration at the lack of capacity for dealing with the refugee crisis.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where to put them. We want them to leave [to Greece]. There are hundreds of them here. We are unable to deal with such numbers in a meaningful manner," he says. "And those we get off the beach always come back."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journalist who wished to remain anonymous said police often turned a blind eye to the refugees who arrive in Çesme.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they are there, and where they are going. Sometimes they round them up, but they then have to let them go again. Until they actually leave Turkey illegally, they have not committed any offence," the journalist said. "And both the police and the coastguard lack the proper facilities to process hundreds of people. Both they and the refugees are left in a very difficult situation."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security forces supported by police officers from Izmir detained more than 150 refugees. Several traffickers were arrested. But most of those picked up by the police were released several hours later. Some were put in taxis with orders to drive them back to Izmir.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taxi driver had a good heart and only drove us to the bus station [in Çesme], and from there we walked back here," says Mohammed Nour, 35, an Afghan national who worked as a translator for German troops in a Nato base in Kunduz for over five years. "There is nothing for us in Turkey. I cannot find work. Back home I received continuous death threats for my work with the Germans. We have used all our money to get here."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country that hosts about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largest such population in the world, bars most asylum seekers and migrants from working. According to a recent report by the Turkish Confederation of Employer Associations (TISK), 400,000 Syrians, more than half of them children, are working illegally in Turkey, mostly without insurance and for salaries below the already meagre minimum wage.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 sweeps of the beaches will not deliver a sustainable solution, says Ali Güray Yalvaçli, head of the Imece Initiative Çesme, a group of volunteers who supply food, clothes and other necessities to the refugees stuck outside the town.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arrests 1,300 asylum seekers after £2bn EU border control deal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Germans and other Europeans want refugees to stay here, why don't they open a few factories here, so that people can make a living and have a future here? Nobody wants to live in a camp, idly, without a future."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solutions are lacking. Instead, the district governor has asked the Çesme bus company not to take refugees on board, and taxi drivers are banned from driving them to the relevant drop-off points, under threat of having their licence revoked for 60 days. Local activists warn that such bans will only prompt smugglers and refugees to choose other, more dangerous ways, to reach the coast.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is banned from being done in the open, it will go to the black markets. Whereas people could pay 10 [Turkish] lira to get on a public bus before, they will now have to pay 100 lira to travel in the back of a smugglers' lorry. It will not stop people who are desperate trying to get away," Yalvaçli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28, a lecturer of English from Idlib, says he and at least 20 others were stacked "like fish" in a closed van on their way from Izmir to Çesme. From there he made his way to Chios. A second dinghy capsized that night, drowning at least three people. The perilous crossing was his third attempt to leave Turkey after having been arrested while trying to go to Lesbos and being illegally deported back to Turkey by Greek police at the land border with Edirne.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worked in five different jobs in Turkey over the course of a year. He applied to countless schools, to no avail.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Turkey, but life there is difficult. It's a life without a future, without even an identity for us Syrians. Sometimes I woke up at night and had to remind myself who I am," he said. "Sometimes I call the traffickers my heroes. They saved my life. It is only because of them that I am here, not because of the EU or the UN."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sits in a bus station among hundreds of other refugees waiting for the ferry that will take them from Chios to Athens. Senior local Greek police sources say they have not recorded any change in the numbers of arrivals after the agreement between Turkey and the EU was struck in Brussels.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Ali was lucky. For many others the random crackdowns by Turkish security forces mean they are stuck in limbo.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our boat twice," said Mushtaq, 27, who served two years in the Afghan army before death threats by the Taliban forced him to flee. Now he is stuck in the holiday village in Çiftlik. "I have no money left. The police took our boats twice, but didn't arrest us, didn't give us food. They also told us we could not make a fire on the beach."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Turkey shutting its borders once and for all, as requested by the EU, has prompted many, including Ali, to bring forward their journey despite a significant drop in temperature and dangerously rough seas. According to the UN high commissioner for refugees, 30,451 asylum seekers made their way from Turkey to Greece at the beginning of December, 15 times as many as in all of December last year. Of at least 31 people who drowned in the Aegean this week alone, 11 were children.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activists are outraged at the EU deal, and many worry Turkey will use the money provided by the EU for security and more detention centres.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outsourced its border security to Turkey," said Eda Bekçi, a lawyer who volunteers at the refugee aid group Mülteci-Der in Izmir. "But heightened security will push people-smuggling only deeper underground. They will always find holes, but the routes will become riskier and deadlier for refugees."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95"/>
      </w:pPr>
    </w:p>
    <w:p>
      <w:pPr>
        <w:pStyle w:val="Normal95"/>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05" type="#_x0000_t75" alt="LexisNexis®" style="width:147.75pt;height:30pt">
            <v:imagedata r:id="rId17" o:title=""/>
          </v:shape>
        </w:pict>
      </w:r>
      <w:r>
        <w:cr/>
      </w:r>
    </w:p>
    <w:p>
      <w:pPr>
        <w:pStyle w:val="Heading194"/>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'The media have failed us': British Muslims on coverage of the Paris attacks; One week after Isis-affiliated jihadi killed 129 people in coordinated attacks, British Muslims tell us how their lives have changed</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3:14 PM GMT</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6"/>
        <w:keepNext w:val="0"/>
        <w:spacing w:before="120" w:after="0" w:line="220" w:lineRule="atLeast"/>
        <w:ind w:left="0" w:right="0" w:firstLine="0"/>
        <w:jc w:val="left"/>
      </w:pPr>
      <w:r>
        <w:br/>
      </w:r>
      <w:r>
        <w:pict>
          <v:shape id="_x0000_i1406" type="#_x0000_t75" style="width:167.98pt;height:30.75pt">
            <v:imagedata r:id="rId1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Fishwick</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7" style="position:absolute;z-index:2518528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leaders and Muslims leaders and the Muslim population were quick to show solidarity with France and condemn last Friday's terror attacks.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people used the hashtags #IamMuslim and #PrayforParis in a show of unity. But what effect have the attacks had on Muslims and do they feel public sentiment towards them has changed?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British Muslims to share their thoughts and experiences, including whether they thought the media reported the attacks and their aftermath sensitively. Here's what they had to say:</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Sharma, 17, London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born and bred in this country and now fear a simple walk to the shop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Sharma, 17, from London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if anything, have it the worst. We carry the dual burden of not only fearing a terror attack, just like the rest of the western world, but also the threat from people who feel they have the right to attack Muslims in response to Paris. Lone Muslim women are particularly vulnerable; I've experienced stares and horrible looks on public transport.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now associate the Muslim community with terror and violence, and people see us as aliens. Sweeping statements have been made to generalise an entire religion of 1.6 billion people on the basis of the actions of a few corrupt individuals. British Muslims, like myself, now feel frightened or at risk to leave our houses due to backlash attacks. We were born and bred in this country and now fear a simple walk to the shop more inconceivable than ever.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have failed Muslims by making no distinction between a minority terror group, who even Muslims are victims of, and ordinary Muslims who follow a peaceful religion which perpetuates joy and social cohesion. By the media sparking fears around ordinary Muslims, we are playing into the hands of the terrorists. The terrorists want to see a rift between Muslims and non-Muslims and, in the long term, want to recruit lost Muslims who feel neglected from British society. </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Zaynab, 32, Stanmore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9/11 generation ... now is the first time I'm worried to travel on public transport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Zaynab, 32, from Stanmore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9/11 generation. I was in London for a university open day and saw the second plane crash in to the twin towers live on television. But now, for the first time, I'm worried to travel on public transport after seeing clips of insults and hearing of the abuse my friends have gone through. One of my friends had something thrown behind her, which sounded like a pop, and then the boys who threw it laughed and called her a terrorist. And I regularly see Facebook status updates about similar comments.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Personally, I haven't felt the public's perception change, however Muslim friends say they feel people are staring at them more. I feel very conscious when I see Wembley stadium in the distance, lit up in the colours of the French flag, as though it's reminding me of tough times to come.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unemployed Muslims who are considering changing their name as they've been told that people will think negatively of their Muslim name, and not call them for an interview. We need the media to be more balanced at least and raise awareness of the challenges we face.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fed up of seeing Muslims apologise, we haven't done anything wrong! If anything we are in danger ourselves even more than before. I'm Shia Muslim and Isis have made it their mission to find us and kill us. We need more support and unity if we are to show Isis that their plan isn't working. Right now, they're killing us abroad in our countries of origin and making life here in our homes and neighbourhoods very difficult.</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 35, Lancashire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change because of how other people perceive us - and we shouldn't have 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35, from Lancashire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people's perception of me as an individual has changed since the attacks in Paris, but then again this is a small town. There have been a few incidences in nearby towns where women wearing the niqab have had alcohol poured over them, and abuse thrown at them.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wear the hijab, and my children are clearly of mixed race, but we haven't noticed any direct impact on our daily lives. My husband and friends are more cautious about us going out in the evening, and my parents have advised me to cancel my plans to visit a friend in London.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to say that Muslims are a target now. We're easily identified by what we wear and our mannerisms, but we shouldn't change because of how other people perceive us. And we shouldn't have to. Everybody wants to live in peace and everybody deserves the chance to. I know problems of this magnitude are not easily solved, but it's the small things that change things. By getting to know each other, we will discover that we're all the same,and at the same time make some new friends.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has treated this subject with a degree of sensitivity. But the tabloids are constantly injecting fear regarding the Islamic State, and about how the refugee crisis is causing strain on the EU. If the media continues to channel negativity, I think there'll definitely be an impact on the Muslim community.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Paris attacks, people on social media have been brutally honest regarding what they think caused the atrocities and how just a few extremists do not represent the Muslim population as a whole. Hopefully, if enough people get their views across it might just broaden a few minds.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Fatima, 27, Luton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avoid sitting by myself in empty train carriages to avoid being harassed or targeted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27, from Luton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Luton is already a town torn between far-right extremism from Muslims and non-Muslims. These attacks have made the community very conscious of possible repercussions when traveling outside of the town. Though I am not a visible Muslim woman, the fear of being attacked stops me traveling into London to see friends.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may not be a visible Muslim woman but Islam has definitely become attributed to 'brown people', even if they're not Muslims. We saw this when a Sikh man was accused of being one of the attackers in last week's attacks.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try to avoid sitting by myself in empty train carriages to avoid being harassed or targeted. I certainly do not stand near the yellow line when I take the underground out of fear that someone may push me onto the tracks in front of an oncoming train. I'm having to take precautions at every single moment in my life, especially when in public, as I want to keep myself safe and away from harm. </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blamed, even though it turns out majority of the attackers thus far are French citizens and two of whom lived in Belgium. Then the Daily Mail's publication of cartoons of Muslims as rats - a reference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is exactly how the Jewish community was depicted in the 1930s. It is highly problematic and worrisome. I have avoided Facebook and Twitter simply because I think it is crucial to look after my mental health and sanity. </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Sarah, 25, Manor House, London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people would just put humanity before anything else?. We need to teach the ignorant how it's meant to be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25, from Manor House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was so nice to me recently. She became a friend to me on the bus, reassured me, and told me not to pay attention to negative comments. It made me feel like no matter what, the British community has goodness. However my aunt has been abused and a friend of mine consistently brought up the Paris attacks asking for explanation and it made me feel uncomfortable.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don't really belong here in the UK. I've been very scared to go on the street alone, so much so that I've skipped a few meetings. I have anxiety and would like to go somewhere where Muslims are a majority so I can feel like I blend 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media have been exceptionally good in showing that the attacks are not the fault of all Muslims and have been encouraging people to stand up for Muslims. But in other ways, important incidents were not properly reported such as the many racial attacks that happen - and it matters for us, so people know where we are coming from in terms of our worries. The media needs to be our voice too.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people would just put humanity before anything else. We need to teach the ignorant how it's meant to be.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96"/>
      </w:pPr>
    </w:p>
    <w:p>
      <w:pPr>
        <w:pStyle w:val="Normal96"/>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09" type="#_x0000_t75" alt="LexisNexis®" style="width:147.75pt;height:30pt">
            <v:imagedata r:id="rId17" o:title=""/>
          </v:shape>
        </w:pict>
      </w:r>
      <w:r>
        <w:cr/>
      </w:r>
    </w:p>
    <w:p>
      <w:pPr>
        <w:pStyle w:val="Heading195"/>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Turkish crackdown leaves refugees in limbo; With the EU outsourcing border security to Ankara, refugees are stuck in Turkey and aid groups say people smuggling is being pushed deeper underground</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 4:48 PM GMT</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7"/>
        <w:keepNext w:val="0"/>
        <w:spacing w:before="120" w:after="0" w:line="220" w:lineRule="atLeast"/>
        <w:ind w:left="0" w:right="0" w:firstLine="0"/>
        <w:jc w:val="left"/>
      </w:pPr>
      <w:r>
        <w:br/>
      </w:r>
      <w:r>
        <w:pict>
          <v:shape id="_x0000_i1410" type="#_x0000_t75" style="width:167.98pt;height:30.75pt">
            <v:imagedata r:id="rId1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Izmir, Çesme and Chios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1" style="position:absolute;z-index:2518548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 clothes are spread out on bushes and stones. Some people have lit fires. The torn heap of a grey rubber boat lies folded up on the coast.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abandoned concrete shells of a holiday village originally built for German tourists in the 1980s, Yasin and his friends nervously await the arrival of their smuggler. Here, near the upmarket Turkish coastal town of Çesme, hundreds of refugees brave the icy winds of early December to make their way to the Greek island of Chios, less than two miles off the Turkish coast.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cross this morning, but the boat hit some rocks and was torn," said Yasin, 28, a Kurd from Iran who claims he had to leave his country for political reasons. All 45 passengers managed to get back safely to the Turkish shore, but most of them threw all their belongings overboard when the dinghy took in water.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 an Afghan, has promised to come back with a new boat. Some of Yasin's friends worry about possible arrest, or that he will not turn up as promised. Recent police crackdowns on refugees leave many in fear of getting stuck in Turkey.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Migration is not worth the risk, says Syrian man whose family drowned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thought to be the largest such mass arrest of refugees in recent months, almost 3,000 future asylum-seekers, mainly from Syria and Iraq, were picked up at the start of this month by Turkish police from the north-western town of Ayvacik, from where many leave for the Greek island of Lesbos. Police told local media that 35 suspected smugglers had also been detained, and hundreds of rubber dinghies seized.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followed a highly controversial deal struck at a summit in Brussels, under which the European Union pledged (EURO)3bn (£2.2bn) and political concessions to Turkey in exchange for increased border patrols. But while the Ayvacik sweeps suggest a clampdown on trafficking and irregular border crossings, refugees wanting to leave Turkey to claim asylum in Europe find themselves stuck in an increasingly hopeless limbo.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say all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detained last week have since been released, while others remain in detention in overcrowded, so-called return centres, facing deportation to their home countries, where they are often at risk of serious human rights abuses. Groups such as Amnesty International have warned that such expulsions violated the "non-refoulement" principle of international law, which bans countries from returning refugees to conflict zones where their lives may be in danger.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security forces are often overstretched. In Çesme alone, 55 miles (90km) of ragged coastline make it hard to police the hidden bays and beaches. At an evening checkpoint, a senior police officer expresses his frustration over the lack of capacity for dealing with the refugee crisis.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where to put them. We want them to leave [to Greece]. There are hundreds of them here. We are unable to deal with such numbers in a meaningful manner," he says. "And those we get off the beach always come back."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journalist who wished to remain anonymous said police often turned a blind eye to the refugees who arrive in Çesme.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they are there, and where they are going. Sometimes they round them up, but they then have to let them go again. Until they actually leave Turkey illegally, they have not committed any offence," the journalist said. "And both the police and the coastguard lack the proper facilities to process hundreds of people. Both they and the refugees are left in a very difficult situation."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security forces supported by police officers from Izmir detained more than 150 refugees. Several traffickers were arrested. But most of those picked up by the police were released several hours later. Some were put in taxis with orders to drive them back to Izmir.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taxi driver had a good heart and only drove us to the bus station [in Çesme], and from there we walked back here," says Mohammed Nour, 35, an Afghan national who worked as a translator for German troops in a Nato base in Kunduz for over five years. "There is nothing for us in Turkey. I cannot find work. Back home I received continuous death threats for my work with the Germans. We have used all our money to get here."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country that hosts about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largest such population in the world, bars most asylum seekers and migrants from working. According to a recent report by the Turkish Confederation of Employer Associations (TISK), 400,000 Syrians, more than half of them children, are working illegally in Turkey, mostly without insurance and for salaries below the already meagre minimum wage.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 sweeps of the beaches will not deliver a sustainable solution, says Ali Güray Yalvaçli, head of the Imece Initiative Çesme, a group of volunteers who supply food, clothes and other necessities to the refugees stuck outside the town.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arrests 1,300 asylum seekers after £2bn EU border control deal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Germans and other Europeans want refugees to stay here, why don't they open a few factories here, so that people can make a living and have a future here? Nobody wants to live in a camp, idly, without a future."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solutions are lacking. Instead the district governor has asked the Çesme bus company not to take refugees on board, and taxi drivers are banned from driving them to the relevant drop-off points, under threat of having their licence revoked for 60 days. Local activists warn that such bans will only prompt smugglers and refugees to choose other, more dangerous ways, to reach the coast.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is banned from being done in the open, it will go to the black markets. Whereas people could pay 10 [Turkish] lira to get on a public bus before, they will now have to pay 100 lira to travel in the back of a smugglers' lorry. It will not stop people who are desperate trying to get away," Yalvaçli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28, a lecturer of English from Idlib, says he and at least 20 others were stacked "like fish" in a closed van on their way from Izmir to Çesme. From there he made his way to Chios. A second dinghy capsized that night, drowning at least three people. The perilous crossing was his third attempt to leave Turkey after having been arrested while trying to go to Lesbos and being illegally deported back to Turkey by Greek police at the land border with Edirne.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worked in five different jobs in Turkey over the course of a year. He applied to countless schools, to no avail.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Turkey, but life there is difficult. It's a life without a future, without even an identity for us Syrians. Sometimes I woke up at night and had to remind myself who I am," he said. "Sometimes I call the traffickers my heroes. They saved my life. It is only because of them that I am here, not because of the EU or the UN."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sits in a bus station among hundreds of other refugees waiting for the ferry that will take them from Chios to Athens. Senior local Greek police sources say they have not recorded any change in the numbers of arrivals after the agreement between Turkey and the EU was struck in Brussels.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Ali was lucky. For many others the random crackdowns by Turkish security forces mean they are stuck in limbo.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our boat twice," said Mushtaq, 27, who served two years in the Afghan army before death threats by the Taliban forced him to flee. Now he is stuck in the holiday village in Çiftlik. "I have no money left. The police took our boats twice, but didn't arrest us, didn't give us food. They also told us we could not make a fire on the beach."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Turkey shutting its borders once and for all, as requested by the EU, has prompted many, including Ali, to bring forward their journey despite a significant drop in temperature and dangerously rough seas. According to the UN high commissioner for refugees, 30,451 asylum seekers made their way from Turkey to Greece at the beginning of December, 15 times as many as in all of December last year. Of at least 31 people who drowned in the Aegean this week alone, 11 were children.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activists are outraged at the EU deal, and many worry Turkey will use the money provided by the EU for security and more detention centres.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outsourced its border security to Turkey," said Eda Bekçi, a lawyer who volunteers at the refugee aid group Mülteci-Der in Izmir. "But heightened security will push people smuggling only deeper underground. They will always find holes, but the routes will become riskier and deadlier for refugees."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97"/>
      </w:pPr>
    </w:p>
    <w:p>
      <w:pPr>
        <w:pStyle w:val="Normal97"/>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13" type="#_x0000_t75" alt="LexisNexis®" style="width:147.75pt;height:30pt">
            <v:imagedata r:id="rId17" o:title=""/>
          </v:shape>
        </w:pict>
      </w:r>
      <w:r>
        <w:cr/>
      </w:r>
    </w:p>
    <w:p>
      <w:pPr>
        <w:pStyle w:val="Heading196"/>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Human Flow review - Ai Weiwei's urgent look at the scale of the refugee crisis; Gorgeous shots in Greece, Calais and elsewhere, many filmed from drones, create a visual tone poem that proves both epic and highly human</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2017 Thursday 8:01 PM GMT</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98"/>
        <w:keepNext w:val="0"/>
        <w:spacing w:before="120" w:after="0" w:line="220" w:lineRule="atLeast"/>
        <w:ind w:left="0" w:right="0" w:firstLine="0"/>
        <w:jc w:val="left"/>
      </w:pPr>
      <w:r>
        <w:br/>
      </w:r>
      <w:r>
        <w:pict>
          <v:shape id="_x0000_i1414" type="#_x0000_t75" style="width:167.98pt;height:30.75pt">
            <v:imagedata r:id="rId1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Hoffman</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5" style="position:absolute;z-index:2518568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4 stars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co-productions of the mid-20th century often boasted myriad shooting locations in far-flung places. Who would have guessed the Chinese artist Ai Weiwei would pick up where moguls such as Sam Spiegel left off.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Weiwei's new film, Human Flow, while certainly epic in scope, is not exactly meant as entertainment. This is an urgent, deep soak in the current refugee crisis. There has been no dearth of documentaries about this topic, but this one comes closest to understanding the totality of the issue.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Ghastly facts and mind-numbing numbers continuously flash on the screen as more boats arrive upon the shores. Our first images are of the Greek island of Lesbos, a frequent first perch for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where there appears to be a semblance of procedure. There are cups of hot tea and those emergency blankets made of golden foil, which unfortunately don't align with the migrants' fortunes.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Weiwei (who never directly addresses the camera, but looms over proceedings throughout) follows a band of travellers north through fog and across streams, almost as if this is an adventure film. Then the reality of politics hits. The Macedonian border is closed, coinciding with a downpour of rain, a dwindling of supplies and an onset of disinterest from the international community. Once these people are out of the immediate danger of drowning, they are on their 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though, stays with these people past the headlines. As the immediate crisis ebbs, new ones begin. They may seem secondary, but from the ground up, problems such as what to do with bored, scared children all day are of crucial importance. As the film flies away (literally, given the pervasive use of drone photography) from the people stuck in the Idomeni border camp, Human Flow expands to consider the plight of all refugees all over the world.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consider this a mistake - and I confess I had some misgivings as I was first watching - it becomes clear that Ai is more interested in presenting a tone poem than a traditional narrative. While the film does regularly staple headlines and statistics to the screen, there are also numerous quotes from poets and scripture from various religions. Transitional shots between Mosul, Berlin, Calais, Gaza, eastern Turkey, Bangladesh, Jordan, Hungary, the US-Mexico border and elsewhere are gorgeously photographed, finding if not beauty in each setting than at least a point of view other than abject misery.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Downsizing review - Matt Damon thinks small in Alexander Payne's miniature masterpiece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film makes a direct plea to the EU to stay true to its charter on refugees ( and gets very specific about deals with Turkey ), Ai's on-screen presence, talking and taking photographs, perhaps for one of his site-specific installation pieces, is more of a gentle face and a hug than a jeremiad. As one who spent his childhood as a displaced person during China's Cultural Revolution, it's perhaps no surprise that his film has so many empathetic moments. (It's only an instant, but everyone smiling at photographs of a cat wearing a sweater back home in Syria is incredibly emotional.)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Policy-minded viewers may bristle at Ai's approach. "All refugees in crisis should be treated equally, but perhaps all crises that create refuges should not," is an argument that is easier to make when viewing from 30,000 feet. Everyone deserves a home, and when something happens to deny someone that right, it is our obligation to help them. Ai Weiwei's camera shows us the enormity of the problem - now it's our turn to do something.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Flow was showing at the Venice film festival and will be released in UK cinemas in December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2017</w:t>
      </w:r>
    </w:p>
    <w:p>
      <w:pPr>
        <w:pStyle w:val="Normal98"/>
      </w:pPr>
    </w:p>
    <w:p>
      <w:pPr>
        <w:pStyle w:val="Normal98"/>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17" type="#_x0000_t75" alt="LexisNexis®" style="width:147.75pt;height:30pt">
            <v:imagedata r:id="rId17" o:title=""/>
          </v:shape>
        </w:pict>
      </w:r>
      <w:r>
        <w:cr/>
      </w:r>
    </w:p>
    <w:p>
      <w:pPr>
        <w:pStyle w:val="Heading197"/>
        <w:keepNext w:val="0"/>
        <w:spacing w:after="200" w:line="340" w:lineRule="atLeast"/>
        <w:ind w:left="0" w:right="0" w:firstLine="0"/>
        <w:jc w:val="center"/>
      </w:pPr>
      <w:hyperlink r:id="rId719" w:history="1">
        <w:r>
          <w:rPr>
            <w:rFonts w:ascii="arial" w:eastAsia="arial" w:hAnsi="arial" w:cs="arial"/>
            <w:b/>
            <w:i/>
            <w:strike w:val="0"/>
            <w:color w:val="0077CC"/>
            <w:sz w:val="28"/>
            <w:u w:val="single"/>
            <w:vertAlign w:val="baseline"/>
          </w:rPr>
          <w:t>UN agencies 'broke and failing' in face of ever-growing refugee crisis; Damage will be impossible to reverse, warns head of UNHCR, after 10% fall in funding forces cuts to food rations and closure of clinics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3:02 PM GMT</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9"/>
        <w:keepNext w:val="0"/>
        <w:spacing w:before="120" w:after="0" w:line="220" w:lineRule="atLeast"/>
        <w:ind w:left="0" w:right="0" w:firstLine="0"/>
        <w:jc w:val="left"/>
      </w:pPr>
      <w:r>
        <w:br/>
      </w:r>
      <w:r>
        <w:pict>
          <v:shape id="_x0000_i1418" type="#_x0000_t75" style="width:167.98pt;height:30.75pt">
            <v:imagedata r:id="rId1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Grant</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19" style="position:absolute;z-index:2518589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humanitarian agencies are on the verge of bankruptcy and unable to meet the basic needs of millions of people because of the size of the refugee crisis in the Middle East, Africa and Europe, senior figures within the UN have told the Guardian.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deteriorating conditions in Lebanon and Jordan, particularly the lack of food and healthcare, have become intolerable for many of the 4 million people who have fled Syria, driving fresh waves of refugees north-west towards Europe and aggravating the current crisis.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the UN high commissioner for refugees, António Guterres, said: "If you look at those displaced by conflict per day, in 2010 it was 11,000; last year there were 42,000. This means a dramatic increase in need, from shelter to water and sanitation, food, medical assistance, education.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budgets cannot be compared with the growth in need. Our income in 2015 will be around 10% less than in 2014. The global humanitarian community is not broken - as a whole they are more effective than ever before. But we are financially broke."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months have seen severe cuts to food rations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and Jordan as well as for Somali and Sudanese refugees in Kenya. Darfuris living in camps in Chad have been warned that their rations may end completely at the end of the year. UN-run healthcare services have also been closed across a large part of Iraq, leaving millions of internally displaced people without access to healthcare.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warned that the damage being done by these cuts would be impossible to reverse. "We know that we are not doing enough, we are failing the basic needs of people.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beyond irreparable. If you look at the number of children who will see their lives so dramatically impacted by malnutrition and lack of psychosocial support, you will see this is already happening."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UN's humanitarian work is funded entirely by voluntary donations from individual governments and private donors, with agencies such as the UNHCR and Unicef receiving none of the regular budget that member states pay into the UN's central coffers.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is leading calls from within the UN to change this system and ask member states to make more regular payments to the main agencies.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global humanitarian funding budget for all countries stands at $19.52bn (£12.84bn), but only $7.15bn of that has been raised from international donors.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 regional refugee response plan is only funded to 35% of the $1.3bn needed to support refugees, both in the camps and by providing resilience funding for the countries hosting them. In Africa, where the crises in the Central African Republic and South Sudan do not often make international headlines, many funding appeals are less than 15% full.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the current system, with constant emergency appeals to keep supply chains running month by month, must be changed to acknowledge that the situations in Syria, Iraq, Yemen and Central African Republic are all deteriorating and need long-term funding.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 multi-million dollar shortfall forced the World Health Organisation to close down 184 health clinics across 10 of Iraq's 18 districts, in an area that has seen severe fighting and massive internal displacement. The cuts have left three million people without access to healthcare.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Organisation is trying to raise $60m to fund healthcare in Iraq but so far only $5.1m has been given by donors.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Michelle Gayer is director for emergency risk management at the WHO. She told the Guardian that the gap between the desperate need in countries such as Iraq and current funding levels risked permanent damage to public health across whole populations.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global community, including WHO, we are dealing with emergencies of really unprecedented scale and nature," she said. "This has a disproportionate impact on health because health deteriorates in a conflict situation over time.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haven't been vaccinated, they suffer from malnutrition, they have mental health issues because of the conflict. We are setting countries back decades."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Gayer said the decision to cut services was hugely difficult. "We are never 100% funded so we are always having to prioritise, but it breaks your heart when you end services for 3 million people. There will be no access for trauma like shrapnel wounds, no access for children's health or reproductive health. There will be no surveillance of things like cholera. A generation of children will be unvaccinated."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supports the idea that there should be a change to the current funding system for UN agencies. "Most people who work outside the humanitarian sector, they would fall over backwards if they knew how we do our work, having to ask each and every year for funding."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major crisis for the UN is feeding refugees, not only those recently displaced but people who are still unable to return home years after leaving.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World Food Programme cut rations to 1.6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most vulnerable living in Lebanon now only have $13 to spend on food each month, a figure that the WFP warned would leave refugees vulnerable to recruitment by extremist groups.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pattern has been repeated around the world. Since the beginning of the year, the WFP has twice cut food rations for refugees in the Daadab and Kakuma camps in northern Kenya, as well as for Sudanese refugees in Uganda.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Dina El-Kassaby, a spokeswoman for the WFP based in Cairo, said the cut in rations was pushing refugees into making dangerous decisions, including returning to Syria or travelling irregularly to Europe.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desperate situation for families. In the last few weeks in Jordan and Lebanon many refugees were asking me how they can get on one of these boats to Europe and we have run into many people who have said they will consider returning to Syria if food rations don't return to previous levels."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year goes by and the funding crisis gets deeper we are making more and more cuts. Mothers are telling us that they are being evicted from their houses and are now living in makeshift shelters in the field because their rent money is going on food. Think about young men and boys who are responsible for feeding their families. Reaching these desperate levels makes them prime targets for Isis."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Syrian refugee, Fatmeh, said of her two children in Lebanon: "When we can't afford both medicine and food, I tie scarves around my boys' bellies at night so they don't wake up crying from stomach aches because they are hungry."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Kassaby said the current funding system meant the WFP never had the funds it needed. "This is a hand-to-mouth operation: the minute money comes in it goes out. We have been operating with a funding deficit since the beginning of the year and right now we are short of $149m to help Syrians just through September and October."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also says it is seeing evidence that refugees are making the dangerous journey into Europe because conditions in the Middle East are worsening.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Greek islands, where UNHCR frontline workers meet refugees as they arrive by boat, they cite new arrivals saying they were pushed into leaving Lebanon, Jordan or Turkey by a shortage of food or a desperate need for medical treatment.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Carlotta Sami, the UNHCR spokeswoman for southern Europe, said: "They mention ration cuts or difficulty in getting electricity. We meet many people who are chronically sick or have sick children and say they can't go on living in this way. One Syrian man had a bullet lodged in his stomach and had travelled from Turkey hoping he could have surgery in Germany. He was suffering so much."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wants to see rapid changes to the funding system. "It's a very dramatic situation and it's clear that because Syrians can't work legally and the assistance is not enough, then that is one of the reasons why more people are moving onwards."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[UN] peacekeeping operations are funded by assessed contributions I think that at least major emergencies like Syria should benefit from assessed contributions that all member states contribute to.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humanitarian budget all over the world, it is somewhere between $20bn and $30bn. I don't know any bailout of even a medium-sized bank that did not cost more than that. Not to spend more on humanitarian aid is a bad strategy, not to say a suicidal one."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99"/>
      </w:pPr>
    </w:p>
    <w:p>
      <w:pPr>
        <w:pStyle w:val="Normal99"/>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21" type="#_x0000_t75" alt="LexisNexis®" style="width:147.75pt;height:30pt">
            <v:imagedata r:id="rId17" o:title=""/>
          </v:shape>
        </w:pict>
      </w:r>
      <w:r>
        <w:cr/>
      </w:r>
    </w:p>
    <w:p>
      <w:pPr>
        <w:pStyle w:val="Heading198"/>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Trump's senseless Syria strikes accomplish nothing; The US bombing of a Syrian airfield is flip-floppery at its worst. And it signals to America's foes that Trump can be easily dragged into military quagmires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 7:11 AM GMT</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00"/>
        <w:keepNext w:val="0"/>
        <w:spacing w:before="120" w:after="0" w:line="220" w:lineRule="atLeast"/>
        <w:ind w:left="0" w:right="0" w:firstLine="0"/>
        <w:jc w:val="left"/>
      </w:pPr>
      <w:r>
        <w:br/>
      </w:r>
      <w:r>
        <w:pict>
          <v:shape id="_x0000_i1422" type="#_x0000_t75" style="width:167.98pt;height:30.75pt">
            <v:imagedata r:id="rId1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Moustafa Bayoumi</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3" style="position:absolute;z-index:2518609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the man who just over a month ago wanted to bar entry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United States, now wants us to think that he cares deeply about Syrian children. I don't believe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do believe is that our president is a bad actor. He was a bad actor on his old television show, and he's still a bad actor today. And he's a bad actor in both senses of the term, which is to say his actions are poorly executed and morally questionable.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nation from his Mar-a-Lago estate in Florida, the president announced that he had authorized "a targeted military strike on the airfield in Syria from where the chemical attack was launched." Trump was referring to a chemical weapons attack on Tuesday that killed more than 80 people, including dozens of women and children, in the rebel-held town of Khan Sheikhoun. The chemical attack had in all likelihood been carried out by the Syrian dictator Bashar al-Assad.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will the US's military strike - a barrage of at least 59 (offensively named) Tomahawk cruise missiles aimed at a lone airfield - really accomplish?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Trump's response to Syria chemical attack exposes administration's volatility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 missiles targeted only a single Syrian airfield and not Syria's air defenses. In other words, the attack does not ground Syria's air force. Nor did the attack strike any of the Russian aircraft currently bombing Syria. In fact, the Russians were alerted of the attack beforehand (who may, in turn, have also alerted the Syrians). The attack does not significantly degrade the military capabilities of Bashar al-Assad.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attack in the first place? Once again, we're being told by military officials that their actions are intended "to send a message." What nonsense this is. Will Bashar al-Assad now cease his murderous actions because he's just been delivered "a message"? How are we supposed to believe there is any strategy to Trump's actions anyway? Just last week, Nikki Haley, Trump's UN ambassador, said of Assad: "Do we think he's a hindrance? Yes. Are we going to sit there and focus on getting him out? No."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erratic flip-floppery of Trump's foreign policy really means is that America's foes can easily manipulate the Trump administration into greater and greater military quagmires.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administration considered how Lebanon's Hizbullah will react to the US bombing their close ally Bashar al-Assad? Is the Trump administration prepared to put large numbers of troops on the ground to accomplish its goals? Will it militarily challenge Russia if needed? Or does the US military now only "send messages"?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seems to have no vision of what it wants to accomplish or what it can accomplish. Trump ended his announcement of Thursday's strike with the modest goal of ending "terrorism of all kinds and all types." Good luck with that. Meanwhile, the heart of the problem is that the United States seems always to have only one solution to war: make more war.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exonerates the murderous, thuggish and brutal regime of Bashar al-Assad. The moral and strategic imperatives of our world today demand that the Syrian civil war be brought to a swift and just conclusion. And we must recognize that the end of Syria's civil war will not be found through military means but through careful deliberation between many different parties.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moving farther away from those goals. At its best, Thursday's reckless and largely ineffective bombing does little but make US lawmakers feel good about themselves. At its worst, it deepens a war which the US has no idea how to end.</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100"/>
      </w:pPr>
    </w:p>
    <w:p>
      <w:pPr>
        <w:pStyle w:val="Normal100"/>
        <w:ind w:left="200"/>
        <w:sectPr>
          <w:type w:val="continuous"/>
          <w:pgMar w:top="840" w:right="1000" w:bottom="840" w:left="1000" w:header="400" w:footer="400"/>
          <w:pgNumType w:fmt="decimal"/>
          <w:cols w:space="720"/>
        </w:sectPr>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25" type="#_x0000_t75" alt="LexisNexis®" style="width:147.75pt;height:30pt">
            <v:imagedata r:id="rId17" o:title=""/>
          </v:shape>
        </w:pict>
      </w:r>
      <w:r>
        <w:cr/>
      </w:r>
    </w:p>
    <w:p>
      <w:pPr>
        <w:pStyle w:val="Heading199"/>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Budget could expand private sponsorship program for refugees; Turnbull government plans to double spots in Community Proposal Pilot for fee of almost $40,000 but the places will be taken out of its own quota</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2017 Friday 10:00 AM GMT</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01"/>
        <w:keepNext w:val="0"/>
        <w:spacing w:before="120" w:after="0" w:line="220" w:lineRule="atLeast"/>
        <w:ind w:left="0" w:right="0" w:firstLine="0"/>
        <w:jc w:val="left"/>
      </w:pPr>
      <w:r>
        <w:br/>
      </w:r>
      <w:r>
        <w:pict>
          <v:shape id="_x0000_i1426" type="#_x0000_t75" style="width:167.98pt;height:30.75pt">
            <v:imagedata r:id="rId1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Chan</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7" style="position:absolute;z-index:2518630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will be able to come into Australia for a fee of almost $40,000 under a private sponsorship program for community organisations, individuals and businesses expected to be expanded in next week's budget.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Turnbull government is planning to double the places in the Community Proposal Pilot to 1,000, with a fee of $19,000 and a "welfare bond" of $20,000.</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places will be taken out of the government quota rather than being added to the total refugee spots, effectively subsidising government settlement costs, SBS reports.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advocates immediately expressed concern about the places coming out of the existing allocation, suggesting it sounded like a budget measure rather than a humanitarian one.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assistant immigration minister, Alex Hawke, said it was a chance for businesses to fulfil their corporate social responsibility rather than a cost-saving measure.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Coalition urged not to target welfare recipients to improve budget woes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of course to have that support there provided by business groups who may know refugees in different camps, who they want to bring out [those] who have the skills," Hawke told SBS.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pilot program for 500 refugees has been trialled since 2013 by the immigration department, which allocated services to five community organisations; AMES (Victoria), Brotherhood of St Laurence (Victoria), Illawarra Multicultural Services (New South Wales), Liverpool Migrant Resource Centre (NSW) and Migrant Resource Centre of South Australia (South Australia).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existing program, a community organisation can sponsor a refugee if it pays the fees of more than $30,000. It must take care of all resettlement costs, including airfares and medical examinations.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has a similar program but refugees who obtain private sponsorship are added to the total government quota to reflect community demand.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Jesuit priest and academic Frank Brennan said the Canadian private sponsorship program allowed refugee advocates to be proactive. But he said it would be unacceptable if a paid refugee place replaced a government supported place.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those of us complaining that the government is failing to do more, the Canadian program would have us do it ourselves and get on with it," he told Guardian Australia.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more accurate way to tap into appropriate level of support for places. But if a... payment was to take away another place, that would be very unacceptable.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in the past, there has been a quota for true humanitarian places, this would privilege connections in the community over those in greatest need."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of refugee advocacy group Welcome to Australia, Brad Chilcott, said it sounded more like a budget savings measure.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numbers are taken from the existing program, this is a budget saving measure," he said.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additional places like the Canadian model, it would be worthwhile to explore further but if the government is going to avoid responsibility to provide settlement support for refugees, this doesn't change much for the better."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urged to accept fresh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Chilcott said that by all reports, the Canadian program was massively subscribed and the government had to cap the program.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now has 13,750 places in the annual refugee and humanitarian program, as well as the one-off promise for 12,000 extra places to address the Syrian crisis. The numbers are set to rise to 18,750 refugee places from 2018-19. Between November 2015 and January 2017, 40,081 Syrians arrived in Canada.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Brennan warned that paying for places in the refugee quota would undermine the government's moral case that people who arrived by boat should not be advantaged over those in camps with no access to a people smuggler.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be careful, given they have always argued the moral case for punitive measures on boats policy on the grounds that everyone who reached Australia was taking the place of someone with no access to a people smuggler," 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those places can be bought, it undermines the argument."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2017</w:t>
      </w:r>
    </w:p>
    <w:p>
      <w:pPr>
        <w:pStyle w:val="Normal101"/>
      </w:pPr>
    </w:p>
    <w:p>
      <w:pPr>
        <w:pStyle w:val="Normal101"/>
        <w:ind w:left="200"/>
        <w:sectPr>
          <w:type w:val="continuous"/>
          <w:pgMar w:top="840" w:right="1000" w:bottom="840" w:left="1000" w:header="400" w:footer="400"/>
          <w:pgNumType w:fmt="decimal"/>
          <w:cols w:space="720"/>
        </w:sectPr>
      </w:pPr>
      <w:r>
        <w:br/>
      </w:r>
      <w:r>
        <w:pict>
          <v:line id="_x0000_s142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29" type="#_x0000_t75" alt="LexisNexis®" style="width:147.75pt;height:30pt">
            <v:imagedata r:id="rId17" o:title=""/>
          </v:shape>
        </w:pict>
      </w:r>
      <w:r>
        <w:cr/>
      </w:r>
    </w:p>
    <w:p>
      <w:pPr>
        <w:pStyle w:val="Heading1100"/>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Mike Pence used his AOL email for state business as governor - and was hacked; Vice-president under scrutiny for using his personal email account to discuss security issues as Indiana governor, which was compromised by a scammer</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2017 Friday 2:26 AM GMT</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02"/>
        <w:keepNext w:val="0"/>
        <w:spacing w:before="120" w:after="0" w:line="220" w:lineRule="atLeast"/>
        <w:ind w:left="0" w:right="0" w:firstLine="0"/>
        <w:jc w:val="left"/>
      </w:pPr>
      <w:r>
        <w:br/>
      </w:r>
      <w:r>
        <w:pict>
          <v:shape id="_x0000_i1430" type="#_x0000_t75" style="width:167.98pt;height:30.75pt">
            <v:imagedata r:id="rId19"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1" style="position:absolute;z-index:2518650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Mike Pence used a personal email account to discuss security issues as governor of Indiana and was hacked last summer, it was reported on Thursday.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Pence's AOL account was compromised by a scammer who sent an email to his contacts claiming Pence and his wife had been attacked on their way back to their hotel in the Philippines, losing their money, bank cards and mobile phone, the Indianapolis Star reported.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Pence sent an email to those who had received the fake communication apologising for any inconvenience," the paper said. "He also set up a new AOL account. Because the hacker appears to have gained access to Pence's contacts, experts say it is likely that the account was actually penetrated, giving the hacker access to Pence's inbox and sent messages."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Jeff Sessions recuses himself from Russia inquiry amid calls for resignation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comes after a bruising election campaign in which Hillary Clinton's use of a private email server while secretary of state was a recurring theme. Commenting on an FBI investigation last September, Pence told NBC's Meet the Press that the Democrat was "the most dishonest candidate for President of the United States since Richard Nixon".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it is his own email system under scrutiny. The Indianapolis Star said Pence used his personal account to communicate with top advisers on subjects including security gates at the governor's residence, efforts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state's response to a shooting at Canada's national parliament building.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email, Pence's top state homeland security adviser relayed an update from the FBI regarding the arrests of several men on federal terror-related charges," the Star reported.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emails have been released, however, because some were deemed to be confidential or too sensitive, raising questions over what might content might have been accessed by hackers.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law does not prohibit public officials from using personal email accounts, the Star added. But it requires all records dealing with state business to be retained and available for public information requests. This would happen automatically with those sent from state servers, but a private account would require Pence to volunteer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normally seen as a safe pair of hands alongside the volatile Trump, came under swift criticism on Thursday. Paul Begala, former White House counsel to President Bill Clinton, tweeted: "Oh, and Pence's private email? It was hacked."</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and Pence's private email? It was hacked. </w:t>
      </w:r>
      <w:hyperlink r:id="rId741" w:history="1">
        <w:r>
          <w:rPr>
            <w:rFonts w:ascii="arial" w:eastAsia="arial" w:hAnsi="arial" w:cs="arial"/>
            <w:b w:val="0"/>
            <w:i/>
            <w:strike w:val="0"/>
            <w:noProof w:val="0"/>
            <w:color w:val="0077CC"/>
            <w:position w:val="0"/>
            <w:sz w:val="20"/>
            <w:u w:val="single"/>
            <w:vertAlign w:val="baseline"/>
          </w:rPr>
          <w:t>https://t.co/hZ3020DWfk</w:t>
        </w:r>
      </w:hyperlink>
      <w:r>
        <w:rPr>
          <w:rFonts w:ascii="arial" w:eastAsia="arial" w:hAnsi="arial" w:cs="arial"/>
          <w:b w:val="0"/>
          <w:i w:val="0"/>
          <w:strike w:val="0"/>
          <w:noProof w:val="0"/>
          <w:color w:val="000000"/>
          <w:position w:val="0"/>
          <w:sz w:val="20"/>
          <w:u w:val="none"/>
          <w:vertAlign w:val="baseline"/>
        </w:rPr>
        <w:t xml:space="preserve"> - Paul Begala (@PaulBegala) March 3, 2017</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Shaun King, alluding to the chants of "Lock her up!" that haunted Clinton, posted on Twitter: "Lock him up. Lock him up. Lock him up."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Lotter, a spokesman for Pence, told the Star that any comparison was "absurd" since Pence would not have been dealing with classified information on the level of a secretary of state. Whereas Pence used a consumer email provider, he added, Clinton had a private server installed in her home.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said it received a statement from Pence's office that read: "Similar to previous governors, during his time as Governor of Indiana, Mike Pence maintained a state email account and a personal email account. As Governor, Mr Pence fully complied with Indiana law regarding email use and retention.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emails involving his state and personal accounts are being archived by the state consistent with Indiana law, and are being managed according to Indiana's Access to Public Records Act."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observers made fun of Pence for using AOL, now seen as old fashioned compared to providers such as Gmail. "Pence is the grandpa we all think he is," tweeted Julia Ioffe, a writer at the Atlantic.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2017</w:t>
      </w:r>
    </w:p>
    <w:p>
      <w:pPr>
        <w:pStyle w:val="Normal102"/>
      </w:pPr>
    </w:p>
    <w:p>
      <w:pPr>
        <w:pStyle w:val="Normal102"/>
        <w:ind w:left="200"/>
        <w:sectPr>
          <w:type w:val="continuous"/>
          <w:pgMar w:top="840" w:right="1000" w:bottom="840" w:left="1000" w:header="400" w:footer="400"/>
          <w:pgNumType w:fmt="decimal"/>
          <w:cols w:space="720"/>
        </w:sectPr>
      </w:pPr>
      <w:r>
        <w:br/>
      </w:r>
      <w:r>
        <w:pict>
          <v:line id="_x0000_s143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33" type="#_x0000_t75" alt="LexisNexis®" style="width:147.75pt;height:30pt">
            <v:imagedata r:id="rId17" o:title=""/>
          </v:shape>
        </w:pict>
      </w:r>
      <w:r>
        <w:cr/>
      </w:r>
    </w:p>
    <w:p>
      <w:pPr>
        <w:pStyle w:val="Heading1101"/>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A small shift by the Home Office would mean so much to Syrian families; Distressed Syrian refugee families in our London borough are losing out again as a result of Home Office intransigence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 6:10 AM GMT</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03"/>
        <w:keepNext w:val="0"/>
        <w:spacing w:before="120" w:after="0" w:line="220" w:lineRule="atLeast"/>
        <w:ind w:left="0" w:right="0" w:firstLine="0"/>
        <w:jc w:val="left"/>
      </w:pPr>
      <w:r>
        <w:br/>
      </w:r>
      <w:r>
        <w:pict>
          <v:shape id="_x0000_i1434" type="#_x0000_t75" style="width:167.98pt;height:30.75pt">
            <v:imagedata r:id="rId1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PUBLIC LEADERS NETWORK</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Comer-Schwartz</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5" style="position:absolute;z-index:25186713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year ago, members of our local community stepped forward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dire need. Our borough is now home to nine families and we hope to welcome more people throughout the year.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Yana, 20, fled Syria in 2013 when her brother was imprisoned and her house destroyed. The youngest of six siblings who have been scattered around the globe by the conflict, Yana has settled in well in Islington. She recently passed her first accountancy exams and her English has blossomed as she has made friends, including in a Red Cross-run choir she recently joined. Stories such as these are a testament to the contribution they've made to our community and evidence of a smooth transition into our borough.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work with child refugees in Calais. Theresa May's deception is a cruel act | Benny Hunter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issues remain that have made the process of resettlement harder than it needs to be, particularly the Home Office's insistence that those who have arrived under the government's Vulnerable Persons Resettlement Scheme (VPRS) be granted five-year humanitarian protection visas instead of typical refugee status, which affords people the ability to travel and access to student finance as well as to some social security support.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seemingly insignificant administrative matter is the cause of great distress to the families we have welcomed. As grantees of humanitarian protection, those who have arrived under the Syrian VPRS scheme are not entitled to a UN travel document. Instead, they must either use their own passport or apply for a certificate of travel. At £218 per person, this is unaffordable for many of those who only recently escaped a horrific civil war that is still ongoing.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is compounded by the fact that many countries - including Jordan, Lebanon, Turkey, and Egypt - do not accept such a document or are very unlikely to. The Home Office has told us of a case in which at least one family obtained these documents only to be subsequently turned away as they attempted to travel.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seemingly insignificant administrative matter is the cause of great distress to families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Kaya Comer-Schwarz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their own passports, of the nine Islington families, only three have valid Syrian documentation; one family's passports expire shortly. Many have close family - children, parents and siblings - in Europe and around Syria. To make matters worse, help with family reunion is now outside the scope of legal aid, like so many other issues. The inability to travel to see relatives is proving to be seriously distressing to these families. In some cases, it is preventing us from effectively supporting them to integrate.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we urged the Home Office to reconsider this disparity between the two definitions. We are not alone in doing so: recently the Commons Public Accounts Committee made similar calls in its report on the VPRS scheme, pointing out that granting humanitarian protection rather than refugee status risked people missing out on access to some public services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greatly assist us in providing the best support to families, without incurring additional costs, if refugee status were granted through a fast-track process set up in consultation with experts on asylum law and policy.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'Offers of help flooded in': The councils that are helping refugees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kindness and generosity of spirit shown by the members of our community who opened their doors to desperate Syrian families fits a proud and longstanding Islington tradition of helping immigrants in desperate circumstances. We are extremely grateful to them.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but significant shift by the Home Office would do much to help that tradition continue - here and across the country.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Cllr Kaya Comer-Schwartz is executive member for community development at Islington Council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names have been changed.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to us on Twitter via                                            @Guardianpublic and                                            sign up                      for your free weekly Guardian Public Leaders newsletter with news and analysis sent direct to you every Thursday.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103"/>
      </w:pPr>
    </w:p>
    <w:p>
      <w:pPr>
        <w:pStyle w:val="Normal103"/>
        <w:ind w:left="200"/>
        <w:sectPr>
          <w:type w:val="continuous"/>
          <w:pgMar w:top="840" w:right="1000" w:bottom="840" w:left="1000" w:header="400" w:footer="400"/>
          <w:pgNumType w:fmt="decimal"/>
          <w:cols w:space="720"/>
        </w:sectPr>
      </w:pPr>
      <w:r>
        <w:br/>
      </w:r>
      <w:r>
        <w:pict>
          <v:line id="_x0000_s143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37" type="#_x0000_t75" alt="LexisNexis®" style="width:147.75pt;height:30pt">
            <v:imagedata r:id="rId17" o:title=""/>
          </v:shape>
        </w:pict>
      </w:r>
      <w:r>
        <w:cr/>
      </w:r>
    </w:p>
    <w:p>
      <w:pPr>
        <w:pStyle w:val="Heading1102"/>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Man secretly deported to Nauru from Melbourne detention centre, say lawyers; Advocates allege the man was removed at night without warning and without being able to contact legal representatives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9:01 AM GMT</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4"/>
        <w:keepNext w:val="0"/>
        <w:spacing w:before="120" w:after="0" w:line="220" w:lineRule="atLeast"/>
        <w:ind w:left="0" w:right="0" w:firstLine="0"/>
        <w:jc w:val="left"/>
      </w:pPr>
      <w:r>
        <w:br/>
      </w:r>
      <w:r>
        <w:pict>
          <v:shape id="_x0000_i1438" type="#_x0000_t75" style="width:167.98pt;height:30.75pt">
            <v:imagedata r:id="rId1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39" style="position:absolute;z-index:2518691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department has secretly deported a man to Nauru from a Melbourne detention centre, according to lawyers and advocates.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is understood to have been granted refugee status, was allegedly removed from the Mita facility on Thursday night without warning and without being able to contact his legal representatives.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believed he was in Australia for medical treatment, but it's not known if that treatment had ended.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in a similar situation, he is not part of the cohort of asylum seekers and refugees who have a commitment from the federal government that 72 hours' notice would be given before any deportation.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cases have been filed on behalf of those individuals and the government gave a formal undertaking in the proceedings before the high court that there would be three days' warning given to legal teams of any planned deportation.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decent and compassionate government which respects the rule of law doesn't choose to secretively deport people found to be refugees in the middle of the night without any transparency, due process or access to legal advice," said Daniel Webb, director of legal advocacy at the Human Rights Law Centre (HRLC).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the man was not a client of theirs, but did have legal representation.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AMA says attempts to help asylum seekers on Nauru frustrated by immigration department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Immigration told Guardian Australia it did not comment on individual transfers.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HRLC is representing 320 people currently in Australia after being transferred from Nauru for medical care.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the shock deportation, coupled with the government's discussion of permanent visa bans on refugees this week, had distressed those on Nauru and Manus Island, and in Australian detention.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kids in our classrooms right now who in the space of the last few days have heard [the prime minister] Malcolm Turnbull threatening lifetime bans and now seen someone in a similar situation to them secretly deported," he said. "They are understandably afraid and really unsettled. What are they supposed to say to their friends at school? It's fundamentally cruel."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Migration experts have questioned the veracity of the government's plan to introduce bans on anyone who was processed as a refugee on Manus or Nauru from ever returning to Australia, including as tourists, on business, or as the spouse of a resident.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Peter Dutton, has said the new rules are essential to stop people coming into Australia "through the back door" and entering into "sham relationships". However, he has failed to explain why current screening processes are not adequate.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ridiculed the proposal and criticised the government for changing its messaging from day to day, but refused to rule out supporting it as it had not been provided with any legislation to assess.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Could a mild outbreak of humanity be behind the Coalition's cynical new asylum politics? | Katharine Murphy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morning, the leader of the House, Christopher Pyne, said the legislation would be released "as soon as it's ready to be introduced, because it's pretty straightforward".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maintained it is still in talks with several countries to act as third-party settlement destinations for the refugees processed offshore, but released no details.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suggestions the US and Canada may be involved. New Zealand's prime minister, John Key, said there had been no new discussion with the Australian government and that New Zealand would not support the creation of "different classes of citizens".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said Australia had "no obvious appetite" to take his country's offer to resettle 150 refugees from Nauru and it was "increasingly unlikely" an agreement would be reached.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Turnbull also defended the government's slow processing of the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had pledged to resettle and said it was because it was "taking very thorough security checks".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44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41" type="#_x0000_t75" alt="LexisNexis®" style="width:147.75pt;height:30pt">
            <v:imagedata r:id="rId17" o:title=""/>
          </v:shape>
        </w:pict>
      </w:r>
      <w:r>
        <w:cr/>
      </w:r>
    </w:p>
    <w:p>
      <w:pPr>
        <w:pStyle w:val="Heading1103"/>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Turkey threatens to end refugee deal in row over EU accession; President Erdogan issues warning after European parliament vote urging ministers to freeze talks on Turkey joining the EU</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 11:47 AM GMT</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5"/>
        <w:keepNext w:val="0"/>
        <w:spacing w:before="120" w:after="0" w:line="220" w:lineRule="atLeast"/>
        <w:ind w:left="0" w:right="0" w:firstLine="0"/>
        <w:jc w:val="left"/>
      </w:pPr>
      <w:r>
        <w:br/>
      </w:r>
      <w:r>
        <w:pict>
          <v:shape id="_x0000_i1442" type="#_x0000_t75" style="width:167.98pt;height:30.75pt">
            <v:imagedata r:id="rId1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Patrick Wintour</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3" style="position:absolute;z-index:25187123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has threatened to tear up a landmark deal to stem the flow of refugees into Europe a day after the European parliament urged governments to freeze EU accession talks with Ankara.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underlines how far relations between Turkey and the European bloc have deteriorated in recent months, particularly after a coup attempt in July.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Europe goes too far, we will allow refugees to pass from the border gates," Recep Tayyip Erdogan said in a speech on Friday at a women's rights conference. "Do not forget, the west needs Turkey."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Erdogan rule could extend until 2029 under proposal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Erdogan's statements, the most direct warning yet that Turkey could abandon the agreement, came in response to a symbolic vote in the European parliament on Thursday that demanded an end to the decade-long accession negotiations.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officials had said the vote was meaningless but that it raised questions about the entire partnership between their country and the European bloc.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Turkey negotiated a deal in March of this year that halted the influx of refugees, particularly from Syria, into Europe in exchange for economic aid and a promise to grant visa-free travel to Turkish citizens within the Schengen zone. The latter clause has not been fulfilled.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relations collapsed after a failed coup attempt in July. Turkish officials say Europe has failed to show sufficient support in the aftermath of the putsch, and bristle instead at the repeated criticism of a purge of tens of thousands of civil servants, army officers and policemen accused of links to Fethullah Gülen, a US-based preacher whose movement is widely believed in Turkey to have orchestrated the coup plot.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has also repeatedly criticised a crackdown in recent weeks on media outlets and Kurdish politicians, saying the campaign raised questions about Turkey's commitment to EU values. The European parliament's outgoing president, Martin Schulz, suggested EU leaders could opt for imposing economic sanctions on Turkey.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furore led to growing talk of a "Trexit" - Erdogan earlier this month suggested his country could hold a national referendum on whether to continue accession talks by the end of the year or early next year.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Women and vulnerable people are paying for Turkey's authoritarianism | Liz Cookman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major turnaround from the early days of the Justice and Development party that Erdogan founded more than a decade ago, for whom membership of the bloc was once a central tenet of its appeal and campaign.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Chatham House, the Turkish deputy prime minister Numan Kurtulmus denied Turkey was on the brink of abandoning its ties with the West. "We keep being asked, is Turkey changing [geopolitical] axis?" he said "No. There is only Turkey's axis of its national interest"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this week became the chair of the Energy Club of Shanghai Cooperation Organisation, and Erdogan has said he could see membership of the organisation as an alternative to the European Union. The SCO was established by China and Russia in 2001 as an explicit military economic alternative to the EU, and Turkey already has dialogue status with the club. It is the first time a non-full member has become chairman of a club organisation.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Kurtulmus insisted Turkey was an island of stability in a region of chaos, repeatedly highlighting the cost and commitments made by Turkey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the fight against the coup plotters would continue for some time, describing them as an organised crime network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insisted Europe had yet to understand the actions of the government after the coup, and Nato partners had not shown the necessary willingness to understand the scale of the threat posed to stability by Gülenists and Kurdish terrorists.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2016</w:t>
      </w:r>
    </w:p>
    <w:p>
      <w:pPr>
        <w:pStyle w:val="Normal105"/>
      </w:pPr>
    </w:p>
    <w:p>
      <w:pPr>
        <w:pStyle w:val="Normal105"/>
        <w:ind w:left="200"/>
        <w:sectPr>
          <w:type w:val="continuous"/>
          <w:pgMar w:top="840" w:right="1000" w:bottom="840" w:left="1000" w:header="400" w:footer="400"/>
          <w:pgNumType w:fmt="decimal"/>
          <w:cols w:space="720"/>
        </w:sectPr>
      </w:pPr>
      <w:r>
        <w:br/>
      </w:r>
      <w:r>
        <w:pict>
          <v:line id="_x0000_s144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45" type="#_x0000_t75" alt="LexisNexis®" style="width:147.75pt;height:30pt">
            <v:imagedata r:id="rId17" o:title=""/>
          </v:shape>
        </w:pict>
      </w:r>
      <w:r>
        <w:cr/>
      </w:r>
    </w:p>
    <w:p>
      <w:pPr>
        <w:pStyle w:val="Heading1104"/>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Michael Flynn will be a disaster as National Security Adviser; His ascent marks a victory for the ideology inspired by Osama bin Laden - that the west is at war with Islam</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 12:00 PM GMT</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6"/>
        <w:keepNext w:val="0"/>
        <w:spacing w:before="120" w:after="0" w:line="220" w:lineRule="atLeast"/>
        <w:ind w:left="0" w:right="0" w:firstLine="0"/>
        <w:jc w:val="left"/>
      </w:pPr>
      <w:r>
        <w:br/>
      </w:r>
      <w:r>
        <w:pict>
          <v:shape id="_x0000_i1446" type="#_x0000_t75" style="width:167.98pt;height:30.75pt">
            <v:imagedata r:id="rId1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Wolffe</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7" style="position:absolute;z-index:2518732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what you like about past presidents and their international legacies, but it's hard to dispute the caliber of their national security advisers.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Henry Kissinger to Colin Powell, from Zbig Brzezinski to Sandy Berger, from Condi Rice to Susan Rice: the list is a long line in smart, seasoned and strategic thinkers.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Donald Trump's decision to pick Lt Gen Michael Flynn as his most senior national security aide is a rupture with the past and with sane foreign policy.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is a conspiracy theorist and Islamophobe who hangs around the darker corners of the white nationalist internet. He also lost his last job in the intelligence services, I suspect because he can't manage his way out of a paper bag.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would be mildly amusing if Flynn wasn't about to take on a job that will determine the immediate fate of large parts of the globe.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national security adviser plays a unique role inside the West Wing. Unlike almost every other corner of the presidency, national security is unquestionably controlled exclusively by the commander-in-chief.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Flynn make Bush and Cheney look like tenured professors of military history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of declaring war and obtaining a defense budget, the president needs nobody else's say-so to unleash the world's most powerful military, intelligence services and diplomatic corps.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the national security adviser is normally a stable, wise character who can sift through mountains of intelligence, maintain a clear sense of strategic priorities in the national interest, and wrangle the sprawling bureaucracy.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qualities that are hardly obvious in Michael Flynn. Flynn has falsely claimed that Shariah law is spreading across the United States and that the nation is in the midst of a world war with radical Islamists. "Fear of Muslims is RATIONAL," he tweeted earlier this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previously ran the Defense Intelligence Agency but lost his job after two years because of clashes with officials. For his part, Flynn claims he was fired because he opposed the Obama administration's view that Islamist terrorists were a fading threat.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new boss, Flynn appears very comfortable with the current Russian regime, working with Russia Today, the Kremlin's propaganda TV network. He apparently received classified intelligence briefings while running a lobbying firm for foreign clients. He seems to favor working with Russia to combat Islamist terrorists while turning a blind eye to Russia's designs on Ukraine and its support for the Assad regime in Syria.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Trump's trusted adviser, sitting in on his daily intelligence briefings, Flynn's early record on advising the president-elect is shockingly undiplomatic: haphazard at best and unethical at worst.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brief time since he won the election, Trump's first call with a world leader was not with a trusted US ally but with the Egyptian dictator President al-Sisi. He sat with prime minister Abe of Japan this week, but his aides told the Japanese not to believe every word Trump said.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with the populist right wing British politician Nigel Farage before meeting the British prime minister Theresa May. But he somehow found time to meet with several Indian real estate developers to discuss his property interests with them, and the Trump Organization signed a Kolkata deal on Friday.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his many interactions with foreign powers, Trump is speaking without briefing papers from the State Department because his transition team is in such chaos that they have yet to establish meaningful contact with the nation's foreign policy professionals.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Heck of a job, Flynnie.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condemned to repeat history if we choose to forget it. And Donald Trump's voters have chosen to forget the lessons of the last Republican president.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eight years of recovery from the catastrophe of George W Bush's national security decisions, we are now staring at the prospect of an even more impetuous set of decision-makers. Trump and Flynn make Bush and Cheney look like tenured professors of military history.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Trump spent most of the presidential campaign pretending he opposed Bush's war in Iraq, when in fact he supported it. So far as anyone can fathom his position, it was to pick the winning position after the outcome was clear.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leader is both boastful and indecisive, the leadership vacuum is filled by aides who feed into the posturing but compensate for the indecision. Flynn fills that Trump-shaped hole perfectly.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know where this leads. Cheney cherry-picked manipulated intelligence reports to build a case for the war in Iraq that was the single worst US national security decision in a generation. We are still living with its consequences today, with Isis and a global refugee crisis that is unthinkable without the Iraq war.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 Rice, Bush's national security adviser, was unable to control the hawks inside the cabinet, even as she leaned towards the doves. Flynn doesn't need to control any hawks, because he is leading the pack.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for Flynn to cherry pick intelligence is almost limitless. With his public hatred of Islam and his desire to wage a war of religion, the case for military action will be simple inside the Trump West Wing.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time to concede that one of the biggest winners of this election is the twisted and murderous worldview distilled by Osama bin Laden. Unlike Bush and Obama, Trump and Flynn believe we are engaged in a war with Islam, just as al-Qaeda and Isis believe they are engaged in a war with Christianity and Judaism.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jihadists have infected their enemies with their own sickness. To be fair, this infection had been growing for many years before Trump started running for office. It broke out when Congress - Democrats and Republicans - voted against the closure of Guantanamo Bay. It is obvious in much of the world's refusal to deal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sickness has given us Trump and Flynn to escalate a religious-fueled war that is unwinnable.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picking Flynn as his most powerful national security aide, Trump has confirmed what was obvious all along. He will govern as he campaigned, no matter what his aides say to reassure the world's anxious diplomats.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2016</w:t>
      </w:r>
    </w:p>
    <w:p>
      <w:pPr>
        <w:pStyle w:val="Normal106"/>
      </w:pPr>
    </w:p>
    <w:p>
      <w:pPr>
        <w:pStyle w:val="Normal106"/>
        <w:ind w:left="200"/>
        <w:sectPr>
          <w:type w:val="continuous"/>
          <w:pgMar w:top="840" w:right="1000" w:bottom="840" w:left="1000" w:header="400" w:footer="400"/>
          <w:pgNumType w:fmt="decimal"/>
          <w:cols w:space="720"/>
        </w:sectPr>
      </w:pPr>
      <w:r>
        <w:br/>
      </w:r>
      <w:r>
        <w:pict>
          <v:line id="_x0000_s144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70"/>
          <w:headerReference w:type="default" r:id="rId771"/>
          <w:footerReference w:type="even" r:id="rId772"/>
          <w:footerReference w:type="default" r:id="rId773"/>
          <w:headerReference w:type="first" r:id="rId774"/>
          <w:footerReference w:type="first" r:id="rId775"/>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49" type="#_x0000_t75" alt="LexisNexis®" style="width:147.75pt;height:30pt">
            <v:imagedata r:id="rId17" o:title=""/>
          </v:shape>
        </w:pict>
      </w:r>
      <w:r>
        <w:cr/>
      </w:r>
    </w:p>
    <w:p>
      <w:pPr>
        <w:pStyle w:val="Heading1105"/>
        <w:keepNext w:val="0"/>
        <w:spacing w:after="200" w:line="340" w:lineRule="atLeast"/>
        <w:ind w:left="0" w:right="0" w:firstLine="0"/>
        <w:jc w:val="center"/>
      </w:pPr>
      <w:hyperlink r:id="rId776" w:history="1">
        <w:r>
          <w:rPr>
            <w:rFonts w:ascii="arial" w:eastAsia="arial" w:hAnsi="arial" w:cs="arial"/>
            <w:b/>
            <w:i/>
            <w:strike w:val="0"/>
            <w:color w:val="0077CC"/>
            <w:sz w:val="28"/>
            <w:u w:val="single"/>
            <w:vertAlign w:val="baseline"/>
          </w:rPr>
          <w:t>Jobs the key to doubling refugee intake, says resettlement chief; Peter Shergold says New South Wales will set up a one-stop shop for new arrivals that will work with big employers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2016 Thursday 11:44 PM GMT</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7"/>
        <w:keepNext w:val="0"/>
        <w:spacing w:before="120" w:after="0" w:line="220" w:lineRule="atLeast"/>
        <w:ind w:left="0" w:right="0" w:firstLine="0"/>
        <w:jc w:val="left"/>
      </w:pPr>
      <w:r>
        <w:br/>
      </w:r>
      <w:r>
        <w:pict>
          <v:shape id="_x0000_i1450" type="#_x0000_t75" style="width:167.98pt;height:30.75pt">
            <v:imagedata r:id="rId1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1" style="position:absolute;z-index:2518753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experience of New South Wales preparing to more than double its refugee intake in response to the Syrian crisis will convince people that refugees can benefit Australia, Peter Shergold has said.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secretary of the Department of Prime Minister and Cabinet, who is now the NSW coordinator general for refugee resettlement, told Guardian Australia the state was expecting to resettle 6,000 of the 12,000 extra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Australia promised in September to resettle.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Dear Australia: a Guardian video series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addition to spending $146m over four years on health and education the state government would help refugees find work, which was a current weakness in support services.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said of the country's total annual refugee intake of 13,750, New South Wales now takes about 4,500 a year. The 6,000 Syrians expected this financial year would increase the state's intake to about 10,500.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job support services were "the weakest part of the services that are provided at the moment" to refugees and the state's program would complement the commonwealth job scheme, Job Active.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Job Active had "only a few members who have particular expertise in refugee services" and NSW would take a different approach by partnering with business.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most exciting story is that we're trying to do something quite different with employment," he said. "Australia actually does a very good job with settlement services when refugees first arrive.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we have is helping with the fact they want to get into employment and set up their own businesses."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said NSW would set up a one-stop shop to work out refugees' work experience, level of English and skills and coordinate with employers across industry sectors to find them work.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10 to 20 major employers had already signed on to provide employment opportunities or work experience, including AMP, Harvey Norman and Australia Post.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aim is to meet with refugees, work out what a realistic path into employment is for them and use a network of supportive businesses to help them into work. "We're looking at probably four or five thousand people seeking help to move into labour market. We can do this. This is not overwhelming, as long as we are prepared."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comments by the Western Australian premier, Colin Barnett, that his state would welcome refugee families, and accommodate them if more were accepted by the federal government, Shergold said he would not comment on commonwealth refugee policy. But he said the Baird government's active role welcoming refugees into NSW was both a challenge and a "great opportunity".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show in NSW that we can respond effectively to this increase in the number of refugees, I'm hoping people will see it's a positive not just for Australia... but that refugees, with half a chance, will very quickly contribute to society. In a way it shows you can help them get on their feet."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confirms Manus Island immigration detention centre will close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Australia's refugee intake was highly controversial during the federal election. In May the immigration minister, Peter Dutton, hit out at the the Greens' policy for increasing the refugee intake to 50,000, saying many refugees would not be numerate or literate and would take Australian jobs.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Malcolm Turnbull, defended the remarks by saying the immigration minister was merely pointing out the Greens had not given thought to how services for refugees would be paid for and how they would be integrated into Australian society.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proposed a policy of increasing of the humanitarian intake of refugees from 13,750 to 27,000 by 2025.</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Barnett's comments follow publication by Guardian Australia of more than 2,000 leaked incident reports from Nauru and the announcement on Wednesday that the Manus Island detention centre is to be closed.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to 30 June just 600 Syrians were resettled in NSW as part of the special intake.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2016</w:t>
      </w:r>
    </w:p>
    <w:p>
      <w:pPr>
        <w:pStyle w:val="Normal107"/>
      </w:pPr>
    </w:p>
    <w:p>
      <w:pPr>
        <w:pStyle w:val="Normal107"/>
        <w:ind w:left="200"/>
        <w:sectPr>
          <w:type w:val="continuous"/>
          <w:pgMar w:top="840" w:right="1000" w:bottom="840" w:left="1000" w:header="400" w:footer="400"/>
          <w:pgNumType w:fmt="decimal"/>
          <w:cols w:space="720"/>
        </w:sectPr>
      </w:pPr>
      <w:r>
        <w:br/>
      </w:r>
      <w:r>
        <w:pict>
          <v:line id="_x0000_s145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53" type="#_x0000_t75" alt="LexisNexis®" style="width:147.75pt;height:30pt">
            <v:imagedata r:id="rId17" o:title=""/>
          </v:shape>
        </w:pict>
      </w:r>
      <w:r>
        <w:cr/>
      </w:r>
    </w:p>
    <w:p>
      <w:pPr>
        <w:pStyle w:val="Heading1106"/>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Trump lambasted for claiming black communities are in 'worst shape ever'; The statement was immediately called out on social media for failing to consider slavery, and joined a list of controversies the Republican fended off Tuesday</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 1:27 AM GMT</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8"/>
        <w:keepNext w:val="0"/>
        <w:spacing w:before="120" w:after="0" w:line="220" w:lineRule="atLeast"/>
        <w:ind w:left="0" w:right="0" w:firstLine="0"/>
        <w:jc w:val="left"/>
      </w:pPr>
      <w:r>
        <w:br/>
      </w:r>
      <w:r>
        <w:pict>
          <v:shape id="_x0000_i1454" type="#_x0000_t75" style="width:167.98pt;height:30.75pt">
            <v:imagedata r:id="rId1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5" style="position:absolute;z-index:25187737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Fending off several controversies on Tuesday, Donald Trump started another when he proclaimed at a North Carolina rally that "our African-American communities are in the worst shape they've ever been... Ever. Ever. Ever."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 used $258,000 from his charity for legal settlements, reports say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plainly inaccurate statement, which was immediately lambasted on social media for failing to consider the long history of slavery and racial discrimination against African Americans, marked the latest misstep by the Trump campaign as the Republican nominee has struggled to harness the terrorist attacks in New York and New Jersey for his political advantage.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apprehension of suspected bomber Ahmad Khan Rahami, Trump made his remarks in Kenansville, North Carolina, and repeated familiar themes to crowds at multiple rallies across the swing state. "Immigration security is national security," he said, and repeatedly read the lyrics of the The Snake, a 1960s soul song about a woman who finds a dying snake and nurses it back to health. The snake then fatally bites her. To Trump, this was a parable about the consequences of the United States taking in refugees.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went on to describe Clinton as "the vessel for all the global special interests seeking to run our lives" and said that the "failed political establishment" had "vested" in her "all of their money, all of their hopes for another generation of corruption". Trump also argued that the "dishonest media" had "bled this country dry".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ran into more controversy when the Washington Post reported that the billionaire converted $258,000 in donations to the Donald Trump Foundation to settle lawsuits against himself. The payments represent an apparent violation of tax laws that could potentially even force the IRS to shut down the Trump Foundation. Trump further stoked controversy by bragging on Tuesday about spending "OPM - other people's money".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wrong with doing things with other people's money," said the nominee when talking about his business career.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campaign also had to deal with criticism after his oldest son, Donald Trump Jr,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poisoned skittles in a tweet on Monday night. The tweet set off a major firestorm and even the candy maker distanced itself from it with a spokesperson saying: "Skittles are candy. Refugees are people." Trump Junior followed up on Tuesday morning when he shared an article from a far right wing website that claimed, without evidence, that "tens of thousands" of British women have been tortured and raped by gangs "comprised almost exclusively of Muslims".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firestorm caused by the younger Trump's tweet even forced a response from running mate Mike Pence who told NBC News's Kelly O'Donnell in an interview: "It is remarkable to me to see the level of outrage about a metaphor used by Don Jr, when Hillary Clinton's calling for a 550% increase in the Syrian refugee program."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suffered another potential blow when it was reported that former President George HW Bush would vote for Hillary Clinton in November. Bush apparently told Kathleen Kennedy Townsend, the daughter of Robert F Kennedy and former Democratic lieutenant governor of Maryland, that he would be casting his ballot for Clinton. She shared the news in a Facebook post, which the Guardian obtained.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McGrath, a Bush family spokesman, told the Guardian: "The vote President Bush will cast as a private citizen in some 50 days will be just that: a private vote cast in 50 days. He is not commenting on the presidential race in the interim."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busy day came as Democratic nominee Hillary Clinton stayed off the trail in advance of Monday's presidential debate, the first between the two candidate. Although the former secretary of state did a radio appearance and held a conference call with national security advisors, she held no public events. As a result, Trump jibed on Twitter : "Hillary Clinton is taking the day off again, she needs the rest. Sleep well Hillary - see you at the debate!"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08"/>
      </w:pPr>
    </w:p>
    <w:p>
      <w:pPr>
        <w:pStyle w:val="Normal108"/>
        <w:ind w:left="200"/>
        <w:sectPr>
          <w:type w:val="continuous"/>
          <w:pgMar w:top="840" w:right="1000" w:bottom="840" w:left="1000" w:header="400" w:footer="400"/>
          <w:pgNumType w:fmt="decimal"/>
          <w:cols w:space="720"/>
        </w:sectPr>
      </w:pPr>
      <w:r>
        <w:br/>
      </w:r>
      <w:r>
        <w:pict>
          <v:line id="_x0000_s145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57" type="#_x0000_t75" alt="LexisNexis®" style="width:147.75pt;height:30pt">
            <v:imagedata r:id="rId17" o:title=""/>
          </v:shape>
        </w:pict>
      </w:r>
      <w:r>
        <w:cr/>
      </w:r>
    </w:p>
    <w:p>
      <w:pPr>
        <w:pStyle w:val="Heading1107"/>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David Cameron claims victory in battle with EU over migrant arrival rules; No 10 says that UK pressure has stopped scrapping of the Dublin regulation, which states refugees must claim asylum in the first country they arrive in</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2016 Tuesday 9:19 AM GMT</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9"/>
        <w:keepNext w:val="0"/>
        <w:spacing w:before="120" w:after="0" w:line="220" w:lineRule="atLeast"/>
        <w:ind w:left="0" w:right="0" w:firstLine="0"/>
        <w:jc w:val="left"/>
      </w:pPr>
      <w:r>
        <w:br/>
      </w:r>
      <w:r>
        <w:pict>
          <v:shape id="_x0000_i1458" type="#_x0000_t75" style="width:167.98pt;height:30.75pt">
            <v:imagedata r:id="rId1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Anushka Asthana and Jennifer Rankin</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59" style="position:absolute;z-index:25187942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claim on Wednesday that Britain has won a battle in the EU that will prevent more asylum seekers from travelling to the UK and allow those who do arrive to be returned to elsewhere in Europe.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"intense lobbying" by British officials had helped stop the European commission from tearing up the so-called Dublin regulation, which says refugees have to claim asylum in the first European country they arrive in.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proposals to be unveiled by the commission on Wednesday, which have been seen by the Guardian, do not point to such a clear outcome for the UK as Downing street has claimed.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EU refugee controls: sharing is the only solution | Editorial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plans to scrap the Dublin regulation is still on the table as one option, in a move that would pave the way for a mandatory redistribution system for asylum seekers based on a country's wealth and ability to absorb newcomers.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option would preserve the existing rule, but add a "corrective fairness mechanism" so refugees could be redistributed in times of crisis to take the pressure off arrival states.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"corrective fairness mechanism" would be based on an existing scheme, where member states have agreed to resettle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Greece and Italy to other EU countries. But in the first six months of operation, barely 1,000 refugees have been resettled under the scheme, raising questions about its viability.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have stressed that since January the UK, could opt out of EU asylum policy but has chosen not to do so.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Successive governments have preferred to opt into the Dublin regime because it allows the UK to deport asylum seekers to the first EU country they entered.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"We have lobbied hard to ensure that we can retain the right to return asylum seekers to the countries where they arrive and it looks like we've succeeded in persuading the European commission to put this into the proposals.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when you stand up for Britain in Brussels, we can get what we need."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trying to use the situation to make a pro-EU argument by saying the UK has achieved the "best of both worlds" - keeping its seat at the table but avoiding opting in to what he described as "migrant relocation".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leave the EU would mean the Dublin regulation would be gone for good, so thousands more asylum seeker reaching our shores would have the chance of staying put," the government source said, adding that the powers had been used to return 12,000 asylum seekers since 2005.</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Matthew Elliott, chief executive of Vote Leave, said: "Being subject to the Dublin regulations result in hardly any removals from the UK but do leave EU judges in complete control of our asylum system. Just like the £350m we give to Brussels each week, that represents a bad deal for Britain.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a humane asylum policy that we can hold accountable and ensure is in our national interest, the only safe option is to vote leave."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described the push to maintain the Dublin regulation and not share the burden of the refugee council as appalling. They are likely to be outraged that the government has been actively lobbying in this way.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Cameron rejected a call by the House of Lords to take 3,000 unaccompanied refugee children.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Verhofstadt, leader of the liberal group in the European parliament, urged member states to agree "a new EU asylum system based on a fair distribution scheme".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overhaul of the Dublin agreement is an essential step if we are to put in place a much-needed collective European response to the refugee crisis. Under the Dublin regulation, we have witnessed a race to the bottom in which Member States compete to become the least attractive for refugees; but this has paralysed Europe."</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46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61" type="#_x0000_t75" alt="LexisNexis®" style="width:147.75pt;height:30pt">
            <v:imagedata r:id="rId17" o:title=""/>
          </v:shape>
        </w:pict>
      </w:r>
      <w:r>
        <w:cr/>
      </w:r>
    </w:p>
    <w:p>
      <w:pPr>
        <w:pStyle w:val="Heading1108"/>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'We want to change things': Syrian women begin UK theatre tour; Queens of Syria, an adaptation of Euripides' antiwar tragedy The Trojan Women, will visit London, Liverpool and Edinburgh</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2016 Tuesday 4:55 PM GMT</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0"/>
        <w:keepNext w:val="0"/>
        <w:spacing w:before="120" w:after="0" w:line="220" w:lineRule="atLeast"/>
        <w:ind w:left="0" w:right="0" w:firstLine="0"/>
        <w:jc w:val="left"/>
      </w:pPr>
      <w:r>
        <w:br/>
      </w:r>
      <w:r>
        <w:pict>
          <v:shape id="_x0000_i1462" type="#_x0000_t75" style="width:167.98pt;height:30.75pt">
            <v:imagedata r:id="rId1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 and Laurence Rowley-Abel</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3" style="position:absolute;z-index:25188147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Sham, who fled Syria with her family, life in Damascus before the war was idyllic, in stark contrast to their desperate existence in Amman, Jordan.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pharmacist. My husband and me had a beautiful life, a beautiful house. Everything was fine, but we have lost everything. In Jordan, life is completely different. We have nothing, no jobs, there is nothing to do, we can't work because it's illegal," she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three weeks, Sham and a dozen other Syrian women will weave their personal tales into an adaptation of Euripides' antiwar tragedy The Trojan Women in theatres around the UK, starting with a sold-out run at the Young Vic in London.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play we can talk about our suffering, about what we want, about what we are dreaming about," Sham said at a press conference at the Young Vic.</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Reem, the play Queens of Syria is a chance to put a human face on the worst humanitarian disaster since the second world war. As the Syrian conflict enters its sixth year. more than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living in Turkey, Lebanon, Jordan, Iraq and Egypt with no prospect of returning home in the near future and with little opportunity to restart their lives in exile.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not considered people," said Reem. "We are not seen as educated. I was studying to be an engineer at Damascus University. We were forced to leave Syria because of war. My father was a lawyer, his office is destroyed and now he is depressed."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Reem's mother who put her name down for the original workshop three years ago in Amman. The project was started as an exercise in drama therapy and consciousness-raising by Charlotte Eagar, a former foreign correspondent, her husband, William Stirling, and Georgina Paget, a film producer.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Eagar was not sure anyone would turn up for the first workshop. Twelve did, and the numbers went on to reach 50. The original production was staged in Amman to great acclaim. "I thought it would be a superior school play but it was absolutely spine-chilling," said Eagar of the first night.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struggle, financially and bureaucratically, to bring the play to the UK, where it will go on to Oxford, Liverpool, Edinburgh and elsewhere after its London run starting on Tuesday night.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for people in the UK to hear from the refugees themselves. It will be invaluable," said Oliver King, executive director of the charity Developing Artists, who fought hard to bring the project to Britain. "We have had to spend a fortune on legal and visa fees."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directed by Zoe Lafferty, has changed over time as the cast has shrunk to 13 women - two could not get visas - and personal circumstances have changed. Although none of the women are professional actors, Lafferty has been deeply impressed by the quality of their performance in rehearsals in Jordan and since their arrival in the UK on Sunday.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easy task to take the most difficult of life experiences and speak about them on stage," Lafferty said. "They're incredibly confident and determined and brave in what they are doing. It's such a unique experience to work with these 13 women. It's like working with professional actors. They are completely committed."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will have sur-titles, but some of the stories will be in English. Reem is looking forward to seeing the response from British audiences.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will be a better reaction here in the UK because theatre has a wider audience here," she said. "We want to change things. But it is very difficult for the [play] to change anything. People want to close the way for refugees, but no one will treat the root of problem. They run away from it."</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46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65" type="#_x0000_t75" alt="LexisNexis®" style="width:147.75pt;height:30pt">
            <v:imagedata r:id="rId17" o:title=""/>
          </v:shape>
        </w:pict>
      </w:r>
      <w:r>
        <w:cr/>
      </w:r>
    </w:p>
    <w:p>
      <w:pPr>
        <w:pStyle w:val="Heading1109"/>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Brexit would harm efforts to tackle global poverty, UK aid figures warn; Former UN leaders and charity chiefs publish letter warning attempts to combat poverty and climate change would be damaged by leaving the EU</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2016 Tuesday 9:22 AM GMT</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1"/>
        <w:keepNext w:val="0"/>
        <w:spacing w:before="120" w:after="0" w:line="220" w:lineRule="atLeast"/>
        <w:ind w:left="0" w:right="0" w:firstLine="0"/>
        <w:jc w:val="left"/>
      </w:pPr>
      <w:r>
        <w:br/>
      </w:r>
      <w:r>
        <w:pict>
          <v:shape id="_x0000_i1466" type="#_x0000_t75" style="width:167.98pt;height:30.75pt">
            <v:imagedata r:id="rId1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67" style="position:absolute;z-index:2518835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prestigious figures in UK overseas aid, including former United Nations leaders, aid charity chiefs and development advisers to the government, have warned that withdrawal from the European Union would diminish Britain's role in the world and set back British efforts to tackle global poverty and climate change.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unlike earlier campaign letters published this week from businessmen and military chiefs, has not been coordinated by Downing Street and is aimed more at a liberal audience dubious that Britain's internationalist role would be diminished if it left the EU.</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Only inside the European Union can the UK help fight global poverty | Letters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leave camp have argued Britain could carve out a fuller role if it were liberated from the EU, and would be able to forge wider political international alliances, including with former Commonwealth countries.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figures in some of the biggest UK aid charities - Oxfam, Action Aid, the World Wildlife Fund, Save the Children and Christian Aid - have signed the letter in a private capacity. They make an appeal to the millions who support Britain's leadership role on aid to support continued EU membership.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signatories are Lady Amos, former UN undersecretary general for humanitarian affairs and emergency relief, Lord Malloch Brown, former UN deputy general secretary and Sir Paul Collier, the economist at Oxford University who has heavily influenced Downing Street's thinking on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signatories contend that EU membership is a practical way to extend the UK's reach and multiply the UK's influence, arguing that "cooperation within the EU will be essential to tackling the humanitarian emergency in Syria, the migration crisis, and the wider issues of peace, security and development in the Middle East and north Africa".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"Every pound of aid the UK spends through EU institutions is matched by £6 from other member states. This larger pool delivers better lives for the poorest people. It also helps tackle problems in areas where the UK has no large presence, for example in the Sahel and parts of west Africa. EU aid complements activities that other aid agencies cannot undertake, like police and security missions in fragile hotspots."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also say: "UK partnership with the EU helped the UK achieve an ambitious outcome at the climate talks in Paris last year and provides a platform for further work on trade, financial flows, corruption and human rights. In all these areas, the EU demonstrates the value of collective action on a global scale."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Conceding that not everything about the EU's delivery of its aid programme is perfect, they nevertheless argue that "British engagement raises standards and improves performance".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point out: "In September last year, the UK and 192 other members of the UN signed up to the new sustainable development goals. These set the whole world, rich countries and poor, on a new path towards peace, prosperity, justice and sustainability. The values underlying the global goals are shared by the UK and embedded in EU treaties. Withdrawing from the EU would diminish the UK's role in the world and set back our efforts to end global poverty."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Maxwell, the former director of the Overseas Development Institute who helped to organise the letter, said: "The signatories to this letter represent the UK's global leadership in international development. As practitioners and advocates in international development, our strongly held view is that the EU needs UK heft and engagement to achieve its global goals - and that the UK multiplies its impact when it works with and through the European Union.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urge the huge numbers of people who support development work in the UK, locally and nationally, to give the EU's role in international development the profile it needs as we campaign to remain in the EU."</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46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69" type="#_x0000_t75" alt="LexisNexis®" style="width:147.75pt;height:30pt">
            <v:imagedata r:id="rId17" o:title=""/>
          </v:shape>
        </w:pict>
      </w:r>
      <w:r>
        <w:cr/>
      </w:r>
    </w:p>
    <w:p>
      <w:pPr>
        <w:pStyle w:val="Heading1110"/>
        <w:keepNext w:val="0"/>
        <w:spacing w:after="200" w:line="340" w:lineRule="atLeast"/>
        <w:ind w:left="0" w:right="0" w:firstLine="0"/>
        <w:jc w:val="center"/>
      </w:pPr>
      <w:hyperlink r:id="rId811" w:history="1">
        <w:r>
          <w:rPr>
            <w:rFonts w:ascii="arial" w:eastAsia="arial" w:hAnsi="arial" w:cs="arial"/>
            <w:b/>
            <w:i/>
            <w:strike w:val="0"/>
            <w:color w:val="0077CC"/>
            <w:sz w:val="28"/>
            <w:u w:val="single"/>
            <w:vertAlign w:val="baseline"/>
          </w:rPr>
          <w:t>Chinese, Germans and Britons most welcoming to refugees, says report; Global poll finds 10% would take in refugee - rising to 29% in UK - with Australia fifth on Amnesty index despite hardline policies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2016 Thursday 1:48 AM GMT</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2"/>
        <w:keepNext w:val="0"/>
        <w:spacing w:before="120" w:after="0" w:line="220" w:lineRule="atLeast"/>
        <w:ind w:left="0" w:right="0" w:firstLine="0"/>
        <w:jc w:val="left"/>
      </w:pPr>
      <w:r>
        <w:br/>
      </w:r>
      <w:r>
        <w:pict>
          <v:shape id="_x0000_i1470" type="#_x0000_t75" style="width:167.98pt;height:30.75pt">
            <v:imagedata r:id="rId19"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 in Sydney</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1" style="position:absolute;z-index:25188556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China, Germany and the UK are the most welcoming to refugees in the world, according to an Amnesty International survey on attitudes towards those fleeing war and persecution.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Seven in 10 Australians think the government should do more to help refugees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global survey of 27,000 people across 27 countries, nearly 70% said their governments should being doing more to help refugees, while 80% said they would accept refugees living in their country, city, or neighbourhood.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10 would welcome a refugee to live in their own home, with the figure rising to 46% in China and 29% in the UK.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and the UK were first and third respectively on Amnesty's Refugees Welcome Index, with Germany in second place.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a country that received 1.1 million asylum seekers in 2015, almost every respondent (96%) said they would accept refugees in their country, while only 3% said refugees should be refused entry. And 76% of German respondents said their government should be doing more to assist refugees.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UK respondents: </w:t>
      </w:r>
    </w:p>
    <w:p>
      <w:pPr>
        <w:pStyle w:val="Normal112"/>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84% agreed that "people should be able to take refuge in other countries to escape war or persecution".</w:t>
      </w:r>
    </w:p>
    <w:p>
      <w:pPr>
        <w:pStyle w:val="Normal112"/>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7o% believed the government should do more to help refugees fleeing war or persecution.</w:t>
      </w:r>
    </w:p>
    <w:p>
      <w:pPr>
        <w:pStyle w:val="Normal112"/>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82% would welcome refugees living in their city, town, or village.</w:t>
      </w:r>
    </w:p>
    <w:p>
      <w:pPr>
        <w:pStyle w:val="Normal112"/>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76% would welcome refugees living in their neighbourhood.</w:t>
      </w:r>
    </w:p>
    <w:p>
      <w:pPr>
        <w:pStyle w:val="Normal112"/>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29% would welcome refugees living in their own home.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cases the response of people appears at odds with their country's political culture, such as in Australia, which is fifth on Amnesty's index.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country has hardline policies towards people seeking asylum on its shores, including mandatory and sometimes indefinite detention in remote island camps overseas, seven in 10 people believe the country should do more to help people displaced by war or persecution.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immigration minister, Peter Dutton, claimed, in the midst of an election campaign this week, that Australia could not accept more refugees because most were what he described as uneducated, illiterate, and would take Australian jobs or be a drain on the welfare system.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they won't be, you know, numerate or literate in their own language, let alone English. These people would be taking Australian jobs, there's no question about that. For many of them that would be unemployed, they would languish in unemployment queues and on Medicare."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own department commissioned a report which found refugees make valuable economic and social contributions to Australia. "The research found the overwhelming picture... is one of considerable achievement and contribution," the department said in its own summation of the findings.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- 86% - of the world's refugees do not live in industrialised nations, but are hosted in developing countries, usually close to the one they fled. In those countries, attitudes to asylum seekers are overwhelmingly positive, according to the Amnesty research.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a country that already hosts 650,000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84% of people believe their government should do more to assist refugees fleeing war or persecution.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quarter of Lebanon's population are refugees and 69% of that country's citizens believe their government should do more to assist.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speak for themselves," said Salil Shetty, Amnesty International's secretary general. "People are ready to make refugees welcome, but governments' inhumane responses to the refugee crisis are badly out of touch with their own citizens'.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Welcome Index exposes the shameful way governments have played short-term politics with the lives of people fleeing war and repression.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cannot allow their response to the refugee crisis to be held hostage by headlines. Too often they use xenophobic anti-refugee rhetoric to chase approval ratings. This survey suggests they are not listening to the silent majority of welcoming citizens who take the refugee crisis personally."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leaders and delegates will meet at the UN-convened world humanitarian summit in Istanbul next week, where countries are expected to make commitments to resettle more refugees, particularly those displaced by ongoing conflict in the Middle East.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47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12"/>
          <w:headerReference w:type="default" r:id="rId813"/>
          <w:footerReference w:type="even" r:id="rId814"/>
          <w:footerReference w:type="default" r:id="rId815"/>
          <w:headerReference w:type="first" r:id="rId816"/>
          <w:footerReference w:type="first" r:id="rId817"/>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73" type="#_x0000_t75" alt="LexisNexis®" style="width:147.75pt;height:30pt">
            <v:imagedata r:id="rId17" o:title=""/>
          </v:shape>
        </w:pict>
      </w:r>
      <w:r>
        <w:cr/>
      </w:r>
    </w:p>
    <w:p>
      <w:pPr>
        <w:pStyle w:val="Heading1111"/>
        <w:keepNext w:val="0"/>
        <w:spacing w:after="200" w:line="340" w:lineRule="atLeast"/>
        <w:ind w:left="0" w:right="0" w:firstLine="0"/>
        <w:jc w:val="center"/>
      </w:pPr>
      <w:hyperlink r:id="rId818" w:history="1">
        <w:r>
          <w:rPr>
            <w:rFonts w:ascii="arial" w:eastAsia="arial" w:hAnsi="arial" w:cs="arial"/>
            <w:b/>
            <w:i/>
            <w:strike w:val="0"/>
            <w:color w:val="0077CC"/>
            <w:sz w:val="28"/>
            <w:u w:val="single"/>
            <w:vertAlign w:val="baseline"/>
          </w:rPr>
          <w:t>More than 55 UK females went to Syria in 2015, data shows; Figures on rise as police release video of Syrian women questioning why mothers would take children to war zone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7:32 AM GMT</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3"/>
        <w:keepNext w:val="0"/>
        <w:spacing w:before="120" w:after="0" w:line="220" w:lineRule="atLeast"/>
        <w:ind w:left="0" w:right="0" w:firstLine="0"/>
        <w:jc w:val="left"/>
      </w:pPr>
      <w:r>
        <w:br/>
      </w:r>
      <w:r>
        <w:pict>
          <v:shape id="_x0000_i1474" type="#_x0000_t75" style="width:167.98pt;height:30.75pt">
            <v:imagedata r:id="rId19"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5" style="position:absolute;z-index:25188761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Fifty-six women and girls are believed to have travelled to Syria from the UK last year, police said as they released a video of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asking why any woman would want to take her family to a war zone.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national counter-terrorism police showed women and girls were continuing to travel to Syria in worrying numbers. Figures released last July showed 43 females were thought to have gone to Syria in the previous 12 months.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the numbers of girls, young women and also families who are taking the decision to go to Syria, unaware of the dangers they face when they arrive and the fact that they are unlikely to ever be able to return home to their devastated wider families," said Helen Ball, deputy assistant commissioner.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4,000 westerners are thought to have joined Islamic State, including 550 women. In February, three London schoolgirls - Shamima Begum and Amira Abase, both 15, and Kadiza Sultana, 16 - went to Syria. Some are now thought to be married to Isis extremists.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film released by the police in association with the charity Families Against Stress and Trauma (Fast) aims to counter Isis recruitment propaganda aimed at young girls and women in the west. It features three Syrian female refugees speaking in Arabic with subtitles.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living under very bad circumstances and it was getting worse by the day," says Fatten, one of the three refugees. "My son couldn't get the medical treatment he urgently needed."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Isaaf says: "Your children are now living in security (in Britain), are provided with schools, a nice life and beautiful future. So why are you taking them to a war zone?"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Zakaa adds: "I would like to say to women who want to go to our country that it is the wrong place to bring up children."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accompanied by open letters the women have written urging mothers in the UK to take steps to prevent their daughters travelling to Syria. The film is part of a wider campaign by counter-terrorism police to encourage women and mothers to play their part in preventing their children from travelling to Syria.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accounts of the women in this film highlight the harsh reality of life for women and children living in a war-torn country," Ball said. "I hope they will go some way to helping young women and mothers stop and think about the huge mistake they would be making if they travel."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 importance of the role of mothers in deterring other family members from travelling was highlighted by an online survey. Asked to which family member they were most likely to talk if they were worried about someone they knew being radicalised or considering travelling to a conflict zone, two-thirds (66%) of 11- to 25-year-olds said they would speak to their mother.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report by the Institute for Strategic Dialogue and the International Centre for the Study of Radicalisation at King's College London said in May that counter-terror programmes aimed at preventing the increasing number of girls and women joining were too few, ill-informed and under-resourced and should be urgently scaled up.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women did not join with the intention of becoming "jihadi brides", but often ended up facing "harsh realities". It also said recruits were increasingly younger and came from comfortable and educated backgrounds.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not passive agents, it said, with some involved in aspects of Isis life including propaganda and recruitment. But it suggested that, whatever women's reasons for joining, their "first and foremost" responsibility would be "to be a good wife to the jihadist husband to who they are betrothed and to become a mother to the next generation of jihadism".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a mother thought to have been planning to travel to Syria with her four children was arrested after returning to the UK. Zahera Tariq, 33, was detained in Turkey along with her sons Muhammad, 12, Amaar, 11, Aadid, four and daughter Safiyyah, nine.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13"/>
      </w:pPr>
    </w:p>
    <w:p>
      <w:pPr>
        <w:pStyle w:val="Normal113"/>
        <w:ind w:left="200"/>
        <w:sectPr>
          <w:type w:val="continuous"/>
          <w:pgMar w:top="840" w:right="1000" w:bottom="840" w:left="1000" w:header="400" w:footer="400"/>
          <w:pgNumType w:fmt="decimal"/>
          <w:cols w:space="720"/>
        </w:sectPr>
      </w:pPr>
      <w:r>
        <w:br/>
      </w:r>
      <w:r>
        <w:pict>
          <v:line id="_x0000_s147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477" type="#_x0000_t75" alt="LexisNexis®" style="width:147.75pt;height:30pt">
            <v:imagedata r:id="rId17" o:title=""/>
          </v:shape>
        </w:pict>
      </w:r>
      <w:r>
        <w:cr/>
      </w:r>
    </w:p>
    <w:p>
      <w:pPr>
        <w:pStyle w:val="Heading1112"/>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The Guardian view on our Christmas refugees appeal: readers offer a better conversation; More than £1.5m has been raised in the most successful fundraiser in the paper's history. But charity alone can never be enoughClick here to donate to our appeal</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7:34 AM GMT</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4"/>
        <w:keepNext w:val="0"/>
        <w:spacing w:before="120" w:after="0" w:line="220" w:lineRule="atLeast"/>
        <w:ind w:left="0" w:right="0" w:firstLine="0"/>
        <w:jc w:val="left"/>
      </w:pPr>
      <w:r>
        <w:br/>
      </w:r>
      <w:r>
        <w:pict>
          <v:shape id="_x0000_i1478" type="#_x0000_t75" style="width:167.98pt;height:30.75pt">
            <v:imagedata r:id="rId1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79" style="position:absolute;z-index:25188966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approached by fundraisers on Christmas Eve to donate money so they could "buy the poor some meat and drink", Ebenezer Scrooge asked whether the prisons and workhouses no longer functioned. "Many can't go there, and many would rather die," the philanthropists explained. "If they would rather die," said Scrooge. "They had better do it and decrease the surplus population."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the last year, the official British attitude towards refugees and asylum seekers has resembled Scrooge's towards the needy. The government pointed to the existing and clearly inadequate framework for dealing with refugees globally while abdicating moral responsibility for addressing the human crisis in our midst. It persuaded European Union partners to cease search and rescue missions for sinking vessels, effectively leaving people to drown. In much of this they enjoyed considerable popular support. Following publication of the picture of the three-year-old Syrian boy Alan Kurdi, being carried dead from the Mediterranean, a quarter still believed we should take "no or fewer"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after the Paris attacks that figure was up to half. A columnist for the Sun compared asylum seekers to "cockroaches" ; a Daily Mail cartoon portrayed them as rats.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success of the Guardian's refugee charity appeal, which has currently raised £1.5m - making it the most successful Guardian fundraiser ever - has been so important. It is of course good news for the crucial work being done by the  six charities the paper is backing. But arguably more importantly it illustrates that there is another, more compassionate and generous story to be told about this nation's attitude to refugees. It suggests a constituency, orphaned by mainstream electoral politics, that is at the very least prepared to weigh concerns about stretched public resources and border security with aspirations to common humanity. In short it shows there are people out there who see refugees as people in need of help and solidarity, ready to share what they have. The pensioners who called the Guardian and offered their winter fuel allowance; the children who offered their Christmas money.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mood has been out there for some time, often nurtured by small groups of volunteers and activists doing great work with little recognition. Over the summer, for a brief moment it spread like a bushfire across Europe. Hungarians offered water and toys to refugees on their long march; the Germans welcomed them at railway stations; Icelanders opened up their homes after the state offered to house just 50 refugees; Britons gathered all kinds of supplies and headed for the south coast and Calais. Many have kept going.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overstated. With more than a million people reaching Europe through irregular means this year, this has been the biggest wave of migration since the aftermath of the second world war. A refugee crisis on this scale cannot be solved by individual acts of charity. They cannot create a political solution to the crisis in Syria or eradicate reasonable concerns about any nation's capacity to cope. The numbers of donors and campaigners do not that suggest a plurality, let alone a majority of the country, share this disposition. It is not a solution; but it does offer hope. For while it does not necessarily illustrate significant support for more liberal immigration and asylum policies, it certainly suggests backing for a more humane approach to the issue than we have seen so far.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 small thing. It has largely been absent from every political calculation thus far. Most politicians look to their right - sometimes their extreme right - and bow to fear and bigotry. The success of our appeal and the work of volunteers and campaigners across the country indicates that a critical mass can be mobilised. Given the small-minded and mean-spirited standard of much of the public debate so far, that is something to be thankful for. And we thank you, dear reader, for being part of it.</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14"/>
      </w:pPr>
    </w:p>
    <w:p>
      <w:pPr>
        <w:pStyle w:val="Normal114"/>
        <w:ind w:left="200"/>
        <w:sectPr>
          <w:type w:val="continuous"/>
          <w:pgMar w:top="840" w:right="1000" w:bottom="840" w:left="1000" w:header="400" w:footer="400"/>
          <w:pgNumType w:fmt="decimal"/>
          <w:cols w:space="720"/>
        </w:sectPr>
      </w:pPr>
      <w:r>
        <w:br/>
      </w:r>
      <w:r>
        <w:pict>
          <v:line id="_x0000_s148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481" type="#_x0000_t75" alt="LexisNexis®" style="width:147.75pt;height:30pt">
            <v:imagedata r:id="rId17" o:title=""/>
          </v:shape>
        </w:pict>
      </w:r>
      <w:r>
        <w:cr/>
      </w:r>
    </w:p>
    <w:p>
      <w:pPr>
        <w:pStyle w:val="Heading1113"/>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The world adores Justin Trudeau. In Canada, we're still reserving judgment; The global focus on the Canadian prime minister's good looks and athletic prowess distracts from his thin political resume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 3:46 PM GMT</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5"/>
        <w:keepNext w:val="0"/>
        <w:spacing w:before="120" w:after="0" w:line="220" w:lineRule="atLeast"/>
        <w:ind w:left="0" w:right="0" w:firstLine="0"/>
        <w:jc w:val="left"/>
      </w:pPr>
      <w:r>
        <w:br/>
      </w:r>
      <w:r>
        <w:pict>
          <v:shape id="_x0000_i1482" type="#_x0000_t75" style="width:167.98pt;height:30.75pt">
            <v:imagedata r:id="rId19"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Shapiro</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3" style="position:absolute;z-index:25189171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fallen in love with Justin Trudeau - the panda-cuddling, wheelchair-carrying, refugee-welcoming Prime Minister of Canada. Glossies from Vogue to Vanity Fair constantly fawn over his good looks and youthful exuberance. And large swaths of the internet can't get enough of the liberal leader's charm, intellect and constant declarations that he's a feminist. I included myself in this category.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It's not just Canada that loves Justin Trudeau - the rest of the world does too | Anne T Donahue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 moved to Canada. And it became pretty obvious that the jury's still out on Trudeau there, even with the generalized relief that Stephen Harper's steely conservatism is no more. While Trudeau is depicted abroad as a heartthrob superhero, people here are less excited and more focused on whether he's all style over substance.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Canadians are assuming a "wait and see" ambivalence toward Trudeau, who is far less qualified for the role than his storied Prime Minister father, Pierre. And younger Canadians are wary because Justin Trudeau also evokes the "hope and change" excitement of 2008-era Barack Obama, whose two terms did little to satisfy the high expectations that surrounded his election.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heard the phrase 'Trudeaumania' before, it was likely in reference to the late Pierre Trudeau, who served as prime minister in the 1960s - 80s. His accomplishments ranged from a charter prohibiting discrimination and encouraging multiculturalism, to extensive healthcare reforms, to legalizing contraception, abortion and homosexuality. The elder Trudeau's ambitious reign, abundant in both charisma and intellect, helps explain why an older generation of Canadians may be willing to give his rookie son a chance.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lawyer on the west coast told me that while Canadians are not wholly enthused by the new PM, the nostalgia from his "iconic" connections will allow him a longer honeymoon period. Meanwhile, the president of my synagogue in Vancouver also attributed Justin Trudeau's electoral success to his last name - she expressed blatant disapproval for his "lightweight" foreign policy and "celebrity" appeal. She did confirm however, with characteristic Canadian politeness, that "he's a nice kid, don't get me wrong".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millennials, on the other hand, are the demographic supposedly most taken in by Trudeau's idealism - their vote helped propel him into office, as they mobilized in excitement at the alternative Trudeau posed to the arch-conservative Harper. But these younger voters are also withholding full endorsement, concerned that the government's heavy spending will mean an insurmountable deficit, and that not enough is being done to make housing affordable.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great disconnect between what Canadians think of Trudeau and how he comes across abroad is partly due to what goes viral online. Social media opts for photogenic hair over policy specifics, so the international press fawns over his yoga prowess instead of examining his first budget. It follows that his photos of boxing in Brooklyn have been given more attention than his environmental policy predicaments.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 one can impress me with a chat-up line. Except for Justin Trudeau | Fay Schopen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publications in Canada (notably the National Post ) routinely take a tougher stance on Trudeau. They've taken him to task for perceived weaknesses on Liberal plans to legalize marijuana, 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massively increasing public spending. But then again, domestic outlets are more familiar with the country's people, priorities and policies.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to say Canadians are completely immune to Trudeau's charms. Despite their reservations, various young professionals in Toronto described him to me recently as a man with "pure class" who has "great hair" and "brings the fun". You could critique these remarks for lacking substance, but then again the same insult could be levelled at the man himself.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115"/>
      </w:pPr>
    </w:p>
    <w:p>
      <w:pPr>
        <w:pStyle w:val="Normal115"/>
        <w:ind w:left="200"/>
        <w:sectPr>
          <w:type w:val="continuous"/>
          <w:pgMar w:top="840" w:right="1000" w:bottom="840" w:left="1000" w:header="400" w:footer="400"/>
          <w:pgNumType w:fmt="decimal"/>
          <w:cols w:space="720"/>
        </w:sectPr>
      </w:pPr>
      <w:r>
        <w:br/>
      </w:r>
      <w:r>
        <w:pict>
          <v:line id="_x0000_s1484"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485" type="#_x0000_t75" alt="LexisNexis®" style="width:147.75pt;height:30pt">
            <v:imagedata r:id="rId17" o:title=""/>
          </v:shape>
        </w:pict>
      </w:r>
      <w:r>
        <w:cr/>
      </w:r>
    </w:p>
    <w:p>
      <w:pPr>
        <w:pStyle w:val="Heading1114"/>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Britain's pro-Europeans need to find a Shirley Williams; Unless the 'in' campaign delivers a ringing message, the fanaticism of Brexit supporters will decide this battle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2016 Tuesday 9:26 AM GMT</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6"/>
        <w:keepNext w:val="0"/>
        <w:spacing w:before="120" w:after="0" w:line="220" w:lineRule="atLeast"/>
        <w:ind w:left="0" w:right="0" w:firstLine="0"/>
        <w:jc w:val="left"/>
      </w:pPr>
      <w:r>
        <w:br/>
      </w:r>
      <w:r>
        <w:pict>
          <v:shape id="_x0000_i1486" type="#_x0000_t75" style="width:167.98pt;height:30.75pt">
            <v:imagedata r:id="rId1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Kettle</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87" style="position:absolute;z-index:2518937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woman is 85, and has spent the best part of 50 years in parliament, she is entitled to call it a day with honour. Nevertheless, there is something poignant and symbolic about Shirley Williams choosing to retire from politics on the very day the prime minister begins the process that could lead to Britain leaving Europe.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cheerleaders for a Brexit must say what it will look like | Pat McFadden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if there is one unbroken thread that runs through the whole of Williams's political life, it is Europe. As a 17-year-old she attended the first postwar congress of the German Social Democratic party's youth wing in 1948. There she witnessed not just the physical destruction of European war, but the terror of young Czechs facing forcible repatriation to the communist east. The experience made her a lifelong member of the ever-dwindling "never again" generation of postwar pro-Europeans in British politics.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along with 68 other Labour rebels, Williams rightly voted with Edward Heath's government in favour of British membership of Europe. A decade later, she helped to found the SDP in large part because of Labour's then still virulent anti-Europeanism. In 1975, Williams not only supported the holding of Britain's first referendum on Europe but was one of the leaders of the victorious Britain in Europe campaign, while also chairing the separate Labour Campaign for Europe. In short, there is probably no one alive today who has fought longer and harder for Britain to make its future in Europe than Williams.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Pro-Europeans should salute her. Yet this week, a career like hers seems to belong to another era. As David Cameron prepared for the Brussels summit on Thursday night, two polls confirmed that British public opinion is now on a knife-edge over whether to stay in or leave the EU - a factor that could help Cameron's negotiating position, since most EU states are desperate for the UK to remain - while a third poll yesterday by Lord Ashcroft confirmed the trend against membership.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means that, when the second referendum comes, Britain will turn its back on Europe, a possibility that one commentator this week described as the British political elite's "dread of dreads". As the Ashcroft poll in particular makes clear, only a minority, two-fifths of potential voters, hold firm views on EU membership. The rest hold their views only lightly or have not made up their minds. The contest is still all to play for. If voters come to see the Brexit option as a step towards a Nigel Farage universe, then the result this time could be much closer to 1975's two-to-one pro-EU outcome than currently seems possible.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difficulties that lie in wait are huge. Cameron's four-pillar negotiation has only just begun, but the noises out of Brussels on Thursday were once again very negative about his chances of reshaping the benefits system against EU migrants - one of his four key demands. True, other ministers are very chipper about the government's chances on the other three pillars - guarantees for non-eurozone EU members, a deepening of the single market, and an end to the commitment to ever closer union. As things stand, however, it will still be easy for anti-Europeans to dismiss these changes as inadequate.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Europhobes are certain to do this anyway, of course. And there are far more fanatics on the anti-European side of the argument than on the pro-European side, not least in the media. One of the many troubles with the people who want Britain to leave the EU is that they resemble Dylan Thomas's character Organ Morgan. Organ Morgan only ever had one thing on his mind. For him, as his long-suffering wife complained, it was "organ, organ, all the time". For those who want to leave, the obsession is Brexit, Brexit. And at the moment, be in no doubt, they are winning.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and until those who want Britain to remain in the EU can begin to muster something of the same energy and effectiveness as those who want us to leave, the contest about Britain's future looks an unequal one. And there isn't all that much time for that to come together. Ministers are still talking about an EU deal in February and a referendum before the summer of 2016. If Greece can hold a referendum with a week's notice, one minister told me this week, we can surely get one together by June. Yet to win such a referendum in the wake of 30 years of media-driven anti-European prejudice is no small task.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real threat facing Britain is our own isolationism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on both sides have tried to draw lessons from Scotland's 2014 independence referendum as they approach the coming contest. This runs the risk of the old military error, assuming that the next war will be like the last one. There are good reasons to be sceptical about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may not have been an asset in Scotland, but he is a well-regarded prime minister in many parts of Britain. His authority will matter. Cross-party campaigning could have an important place too, unlike in Scotland. The notion that the campaign can only be won by being positive is another dubious lesson. There's plenty of legitimate room for a Project Fear about Brexit, in my opinion, and the SNP will certainly run such a campaign in Scotland.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underlying weakness of the pro-EU campaign remains the absence of the ringing message that came naturally to the Shirley Williams generation. Of course, that's hugely difficult in a political culture so battered by lies and negativity about Europe, where Conservative leaders refuse to take on the isolationists and Labour's leader has little useful to say about the biggest issue facing the country. Europe's failures to solve the structural problems of the single currency and the post-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also leave pro-Europeans struggling to defend a system that isn't working as it should and is too deferential to the illusions of a failed past.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end we are better together in multiple ways. The inward investment that comes with Britain's place in Europe isn't an accident. There is no lasting answer to the refugee challenge without cooperation. The danger from terrorism is not made less by separation. The climate change deal in Paris was signed in part because the EU used its clout to negotiate as a bloc. Even "never again" still means something real. What's more, most people know this. What they lack is a lead.</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116"/>
      </w:pPr>
    </w:p>
    <w:p>
      <w:pPr>
        <w:pStyle w:val="Normal116"/>
        <w:ind w:left="200"/>
        <w:sectPr>
          <w:type w:val="continuous"/>
          <w:pgMar w:top="840" w:right="1000" w:bottom="840" w:left="1000" w:header="400" w:footer="400"/>
          <w:pgNumType w:fmt="decimal"/>
          <w:cols w:space="720"/>
        </w:sectPr>
      </w:pPr>
      <w:r>
        <w:br/>
      </w:r>
      <w:r>
        <w:pict>
          <v:line id="_x0000_s148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489" type="#_x0000_t75" alt="LexisNexis®" style="width:147.75pt;height:30pt">
            <v:imagedata r:id="rId17" o:title=""/>
          </v:shape>
        </w:pict>
      </w:r>
      <w:r>
        <w:cr/>
      </w:r>
    </w:p>
    <w:p>
      <w:pPr>
        <w:pStyle w:val="Heading1115"/>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Chinese, Germans and Britons most welcoming to refugees, says report; Global poll finds 10% would take in refugee - rising to 29% in UK - with Australia fifth on Amnesty index despite hardline policies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2016 Thursday 1:02 AM GMT</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7"/>
        <w:keepNext w:val="0"/>
        <w:spacing w:before="120" w:after="0" w:line="220" w:lineRule="atLeast"/>
        <w:ind w:left="0" w:right="0" w:firstLine="0"/>
        <w:jc w:val="left"/>
      </w:pPr>
      <w:r>
        <w:br/>
      </w:r>
      <w:r>
        <w:pict>
          <v:shape id="_x0000_i1490" type="#_x0000_t75" style="width:167.98pt;height:30.75pt">
            <v:imagedata r:id="rId19"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 in Sydney</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1" style="position:absolute;z-index:2518958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China, Germany and the UK are the most welcoming to refugees in the world, according to an Amnesty International survey on attitudes towards those fleeing war and persecution.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global survey of 27,000 people across 27 countries, nearly 70% said their governments should being doing more to help refugees, while 80% said they would accept refugees living in their country, city, or neighbourhood.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10 would welcome a refugee to live in their own home, with the figure rising to 46% in China and 29% in the UK.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and the UK were first and third respectively on Amnesty's Refugees Welcome Index, with Germany in second place.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a country that received 1.1 million asylum seekers in 2015, almost every respondent (96%) said they would accept refugees in their country, while only 3% said refugees should be refused entry. And 76% of German respondents said their government should be doing more to assist refugees.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UK respondents: </w:t>
      </w:r>
    </w:p>
    <w:p>
      <w:pPr>
        <w:pStyle w:val="Normal117"/>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84% agreed that "people should be able to take refuge in other countries to escape war or persecution".</w:t>
      </w:r>
    </w:p>
    <w:p>
      <w:pPr>
        <w:pStyle w:val="Normal117"/>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7o% believed the government should do more to help refugees fleeing war or persecution.</w:t>
      </w:r>
    </w:p>
    <w:p>
      <w:pPr>
        <w:pStyle w:val="Normal117"/>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82% would welcome refugees living in their city, town, or village.</w:t>
      </w:r>
    </w:p>
    <w:p>
      <w:pPr>
        <w:pStyle w:val="Normal117"/>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76% would welcome refugees living in their neighbourhood.</w:t>
      </w:r>
    </w:p>
    <w:p>
      <w:pPr>
        <w:pStyle w:val="Normal117"/>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29% would welcome refugees living in their own home.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cases the response of people appears at odds with their country's political culture, such as in Australia, which is fifth on Amnesty's index.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country has hardline policies towards people seeking asylum on its shores, including mandatory and sometimes indefinite detention in remote island camps overseas, seven in 10 people believe the country should do more to help people displaced by war or persecution.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immigration minister, Peter Dutton, claimed, in the midst of an election campaign this week, that Australia could not accept more refugees because most were what he described as uneducated, illiterate, and would take Australian jobs or be a drain on the welfare system.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they won't be, you know, numerate or literate in their own language, let alone English. These people would be taking Australian jobs, there's no question about that. For many of them that would be unemployed, they would languish in unemployment queues and on Medicare."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own department commissioned a report which found refugees make valuable economic and social contributions to Australia. "The research found the overwhelming picture... is one of considerable achievement and contribution," the department said in its own summation of the findings.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- 86% - of the world's refugees do not live in industrialised nations, but are hosted in developing countries, usually close to the one they fled. In those countries, attitudes to asylum seekers are overwhelmingly positive, according to the Amnesty research.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a country that already hosts 650,000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84% of people believe their government should do more to assist refugees fleeing war or persecution.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quarter of Lebanon's population are refugees and 69% of that country's citizens believe their government should do more to assist.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speak for themselves," said Salil Shetty, Amnesty International's secretary general. "People are ready to make refugees welcome, but governments' inhumane responses to the refugee crisis are badly out of touch with their own citizens'.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Welcome Index exposes the shameful way governments have played short-term politics with the lives of people fleeing war and repression.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cannot allow their response to the refugee crisis to be held hostage by headlines. Too often they use xenophobic anti-refugee rhetoric to chase approval ratings. This survey suggests they are not listening to the silent majority of welcoming citizens who take the refugee crisis personally."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leaders and delegates will meet at the UN-convened world humanitarian summit in Istanbul next week, where countries are expected to make commitments to resettle more refugees, particularly those displaced by ongoing conflict in the Middle East.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2016</w:t>
      </w:r>
    </w:p>
    <w:p>
      <w:pPr>
        <w:pStyle w:val="Normal117"/>
      </w:pPr>
    </w:p>
    <w:p>
      <w:pPr>
        <w:pStyle w:val="Normal117"/>
        <w:ind w:left="200"/>
        <w:sectPr>
          <w:type w:val="continuous"/>
          <w:pgMar w:top="840" w:right="1000" w:bottom="840" w:left="1000" w:header="400" w:footer="400"/>
          <w:pgNumType w:fmt="decimal"/>
          <w:cols w:space="720"/>
        </w:sectPr>
      </w:pPr>
      <w:r>
        <w:br/>
      </w:r>
      <w:r>
        <w:pict>
          <v:line id="_x0000_s1492"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493" type="#_x0000_t75" alt="LexisNexis®" style="width:147.75pt;height:30pt">
            <v:imagedata r:id="rId17" o:title=""/>
          </v:shape>
        </w:pict>
      </w:r>
      <w:r>
        <w:cr/>
      </w:r>
    </w:p>
    <w:p>
      <w:pPr>
        <w:pStyle w:val="Heading1116"/>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Government accused of 'shabby tactics' over child refugees amendment; Critics say ministers are trying to derail efforts to get 3,000 children stranded in Europe accepted in the UK</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8"/>
        <w:keepNext w:val="0"/>
        <w:spacing w:before="120" w:after="0" w:line="220" w:lineRule="atLeast"/>
        <w:ind w:left="0" w:right="0" w:firstLine="0"/>
        <w:jc w:val="left"/>
      </w:pPr>
      <w:r>
        <w:br/>
      </w:r>
      <w:r>
        <w:pict>
          <v:shape id="_x0000_i1494" type="#_x0000_t75" style="width:167.98pt;height:30.75pt">
            <v:imagedata r:id="rId19"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Heather Stewart</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95" style="position:absolute;z-index:25189785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judge MPs who vote against proposals to let 3,000 unaccompanied child refugees stranded in Europe come to the UK, Labour said on Monday night.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 shadow Home Office minister, called on Conservative MPs to join Labour, the SNP and Liberal Democrats to accept the plan to take in more lone children from war zones who have made their way to camps such as those at Calais and Dunkirk in France.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MPs prepared to vote, the former director of public prosecutions said: "History will judge us on how we responded to this historic crisis. It is on a proportion not seen since the second world war.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challenge of our times and whether we rise to it or not will be the measure of us. We have the clear evidence of thousands of vulnerable children and we now need to act. This is moment to do something about it, by voting with us this evening."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the immigration bill would force the government to accept 3,000 unaccompanied refugee minors, mostly from Syria, who have made their way to mainland Europe.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passed in the House of Lords after being introduced by Lord Dubs, a Labour peer who was a beneficiary of the Kindertransport, the government-backed effort to accept child refugees from Germany in the run-up to the second world war.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argues it would act as an incentive for refugees to make the dangerous Mediterranean crossing the Europe.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a Home Office minister, said the government could not support a policy that would "inadvertently create a situation in which families see an advantage in sending children alone ahead and in the hands of traffickers, putting their lives at risk by attempting treacherous sea crossings to Europe which would be the worst of all outcomes".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Conservative MPs were considering joining with other parties to support the amendment.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immigration bill is a chance to stop the death of innocents | Rowan Williams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wins the vote, ministers have successfully argued for a label of "financial privilege" to be attached to the amendment, which means it cannot be sent back to the Lords because it has cost implications. This would effectively kill off the amendment and peers would be forced to think of an alternative proposal if they want to continue pursuing the issue.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Dubs told the Guardian: "My message to Conservative MPs is in 1938-39, Britain took 10,000 child refugees from Germany, Austria and Czechoslovakia. We were in the lead then and we could take an important step now. The least we can do is say this is a small number and they should be welcome here."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vote is lost, Dubs said peers could not bring back the same proposals again to the Commons because of the "shabby parliamentary tactics" of invoking financial privilege. Labour peers will have to think of alternative proposals that might win over the Commons.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it was a matter for the Commons clerks to determine whether financial privilege was applied.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 government decided not to waive it as usual, the prime minister's official spokeswoman said: "Our approach will be determined by what the amendment is about and how that reads across to government policy or not.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out very clearly at the end of last week a government policy that will help to relocate the most vulnerable children from neighbouring countries on top of the 20,000 resettlement programme we've already set out. That is a process that has been welcomed by the United Nations high commissioner for refugees. We think we should now get on with delivering that."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taskforce on refugees and former shadow home secretary, urged Conservative MPs to take the chance to vote for the Dubs proposals.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Kindertransport happened there was cross-party support and I think there should be again for helping child refugees," she said. "Now when you look at the risks that children and teenagers face in Europe, it's not enough to say this is a problem for other countries.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Home Office 'shamefully' used new refugee law to deport 700 people secretly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who cannot be named, travelled through 17 countries from Syria before reaching Calais and then the UK. Speaking through an interpreter, he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Europol, the EU's criminal intelligence agency, estimated in January that 10,000 children had gone missing after arriving in Europe, warning that many had been taken by criminal gangs.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18"/>
      </w:pPr>
    </w:p>
    <w:p>
      <w:pPr>
        <w:pStyle w:val="Normal118"/>
        <w:ind w:left="200"/>
        <w:sectPr>
          <w:type w:val="continuous"/>
          <w:pgMar w:top="840" w:right="1000" w:bottom="840" w:left="1000" w:header="400" w:footer="400"/>
          <w:pgNumType w:fmt="decimal"/>
          <w:cols w:space="720"/>
        </w:sectPr>
      </w:pPr>
      <w:r>
        <w:br/>
      </w:r>
      <w:r>
        <w:pict>
          <v:line id="_x0000_s149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497" type="#_x0000_t75" alt="LexisNexis®" style="width:147.75pt;height:30pt">
            <v:imagedata r:id="rId17" o:title=""/>
          </v:shape>
        </w:pict>
      </w:r>
      <w:r>
        <w:cr/>
      </w:r>
    </w:p>
    <w:p>
      <w:pPr>
        <w:pStyle w:val="Heading1117"/>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David Cameron claims victory in battle with EU over migrant arrival rules; No 10 says that UK pressure has stopped scrapping of the Dublin regulation, which states refugees must claim asylum in the first country they arrive in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12:01 AM GMT</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9"/>
        <w:keepNext w:val="0"/>
        <w:spacing w:before="120" w:after="0" w:line="220" w:lineRule="atLeast"/>
        <w:ind w:left="0" w:right="0" w:firstLine="0"/>
        <w:jc w:val="left"/>
      </w:pPr>
      <w:r>
        <w:br/>
      </w:r>
      <w:r>
        <w:pict>
          <v:shape id="_x0000_i1498" type="#_x0000_t75" style="width:167.98pt;height:30.75pt">
            <v:imagedata r:id="rId19"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99" style="position:absolute;z-index:25189990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claim on Wednesday that Britain has won a battle in the EU that will prevent more asylum seekers from travelling to the UK and allow those who do arrive to be returned to elsewhere in Europe.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"intense lobbying" by British officials had helped stop the European commission from tearing up the so-called Dublin regulation, which says refugees have to claim asylum in the first European country they arrive in.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proposals to be unveiled by the commission on Wednesday, which have been seen by the Guardian, do not point to such a clear outcome for the UK as Downing street has claimed.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EU refugee controls: sharing is the only solution | Editorial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plans to scrap the Dublin regulation is still on the table as one option, in a move that would pave the way for a mandatory redistribution system for asylum seekers based on a country's wealth and ability to absorb newcomers.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option would preserve the existing rule, but add a "corrective fairness mechanism" so refugees could be redistributed in times of crisis to take the pressure off arrival states.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"corrective fairness mechanism" would be based on an existing scheme, where member states have agreed to resettle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Greece and Italy to other EU countries. But in the first six months of operation, barely 1,000 refugees have been resettled under the scheme, raising questions about its viability.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have stressed that since January the UK, could opt out of EU asylum policy but has chosen not to do so.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Successive governments have preferred to opt into the Dublin regime because it allows the UK to deport asylum seekers to the first EU country they entered.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"We have lobbied hard to ensure that we can retain the right to return asylum seekers to the countries where they arrive and it looks like we've succeeded in persuading the European commission to put this into the proposals.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when you stand up for Britain in Brussels, we can get what we need."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trying to use the situation to make a pro-EU argument by saying the UK has achieved the "best of both worlds" - keeping its seat at the table but avoiding opting in to what he described as "migrant relocation".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leave the EU would mean the Dublin regulation would be gone for good, so thousands more asylum seeker reaching our shores would have the chance of staying put," the government source said, adding that the powers had been used to return 12,000 asylum seekers since 2005.</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Matthew Elliott, chief executive of Vote Leave, said: "Being subject to the Dublin regulations result in hardly any removals from the UK but do leave EU judges in complete control of our asylum system. Just like the £350m we give to Brussels each week, that represents a bad deal for Britain.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a humane asylum policy that we can hold accountable and ensure is in our national interest, the only safe option is to vote leave."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described the push to maintain the Dublin regulation and not share the burden of the refugee council as appalling. They are likely to be outraged that the government has been actively lobbying in this way.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Cameron rejected a call by the House of Lords to take 3,000 unaccompanied refugee children.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Verhofstadt, leader of the liberal group in the European parliament, urged member states to agree "a new EU asylum system based on a fair distribution scheme".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overhaul of the Dublin agreement is an essential step if we are to put in place a much-needed collective European response to the refugee crisis. Under the Dublin regulation, we have witnessed a race to the bottom in which Member States compete to become the least attractive for refugees; but this has paralysed Europe."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50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01" type="#_x0000_t75" alt="LexisNexis®" style="width:147.75pt;height:30pt">
            <v:imagedata r:id="rId17" o:title=""/>
          </v:shape>
        </w:pict>
      </w:r>
      <w:r>
        <w:cr/>
      </w:r>
    </w:p>
    <w:p>
      <w:pPr>
        <w:pStyle w:val="Heading1118"/>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Republicans condemn Barack Obama's address as insufficient and weak; Republican presidential candidate Marco Rubio led the criticism, saying nothing in the speech would assuage fears over Islamic State and terrorism</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2016 Friday 11:00 PM GMT</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0"/>
        <w:keepNext w:val="0"/>
        <w:spacing w:before="120" w:after="0" w:line="220" w:lineRule="atLeast"/>
        <w:ind w:left="0" w:right="0" w:firstLine="0"/>
        <w:jc w:val="left"/>
      </w:pPr>
      <w:r>
        <w:br/>
      </w:r>
      <w:r>
        <w:pict>
          <v:shape id="_x0000_i1502" type="#_x0000_t75" style="width:167.98pt;height:30.75pt">
            <v:imagedata r:id="rId19"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Washington</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3" style="position:absolute;z-index:25190195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after Barack Obama delivered a primetime address aimed at easing Americans' fears in the wake of last week's terrorist attack in California, top Republicans condemned the president's speech as insufficient and lacking a sense of urgency in the fight against the Islamic State.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Marco Rubio led the criticism in a primetime appearance of his own, receiving the first opportunity to respond to Obama in a lengthy interview with Fox News.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Barack Obama TV address: president resists pressure for 'ground war' to tackle Isis threat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we heard in that speech tonight will assuage people's fears," Rubio said. "I fear he may have made things worse in the minds of many Americans."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senator, who has said his foreign policy experience is unrivaled in the Republican field, also rebuked what he said was a misplaced focus by Obama on discrimination toward Muslims.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dedicated a significant portion of his remarks to an appeal for tolerance, telling the nation it was "the responsibility of all Americans of all faiths to reject discrimination against Muslims." Rubio dubbed Obama's overtures as "cynicism."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there widespread evidence that we have a problem in America with discrimination against Muslims?" Rubio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war on radical Islam," he added. "We are at war with a radical jihadist group more capable than any terrorist group and any armed insurgency this nation has ever confronted."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Republican candidates offered similar critiques - real estate mogul and frontrunner Donald Trump tweeted: "Is that all there is? We need a new President - FAST!"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Cruz said if he were elected president, he would would direct the Department of Defense "to destroy ISIS."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shut down the broken immigration system that is letting jihadists into our country," the Texas senator said in a statement. "Nothing President Obama said tonight will assist in either case."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Florida governor Jeb Bush said the president lacked "the resolve" to enforce a strategy against ISIS.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war of our time. It should not be business as usual," Bush said in a statement. "We need a war-time Commander-in-Chief who is ready to lead this country and the free world to victory."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 Fiorina said the address failed to show real leadership. She also used the opportunity to release a video detailing how she would defeat Isis.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Republicans dismissed the speech as "pathetic" and a failure.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primary has been marked of late by a focus on national security following both the San Bernardino shooting and the terrorist attacks that struck Paris on 13 November. Candidates have jockeyed aggressively to position themselves as the most prepared to lead the country in times of uncertainty and war, although most of the Republican contenders have ruled out deploying major ground forces against Isis.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debate since Paris and now California has centered on immigration and surveillance. The Republican candidates have uniformly come out against Obama's plan to allow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over the next year.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such as Texas senator Cruz and Kentucky senator Rand Paul, have gone a step further by pushing for legislation that would bar immigrants and refugees from Muslim countries.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Sunday responding to Obama's speech, Paul said the US must "fully examine and reform" its border security.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visas, and refugees from countries with active terror networks must be halted while we determine how to better secure our borders and our people,"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Rubio has focused his attention on surveillance, hammering both Cruz and Paul over their votes to end the National Security Agency's bulk collection on phone records earlier this year. The Florida senator has signed on to two measures that would restore the NSA's surveillance authorities and told Fox on Sunday it was "not a time for ideological silliness" while discussing the importance of the meta-data programs.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for serious action because the future security of our country is at stake," he said.</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50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05" type="#_x0000_t75" alt="LexisNexis®" style="width:147.75pt;height:30pt">
            <v:imagedata r:id="rId17" o:title=""/>
          </v:shape>
        </w:pict>
      </w:r>
      <w:r>
        <w:cr/>
      </w:r>
    </w:p>
    <w:p>
      <w:pPr>
        <w:pStyle w:val="Heading1119"/>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Turkey revives plan for safe zone in Syria to stem flow of refugees; Officials call for no-fly zone and ground operation claiming 600,000 Syrians could cross border if Russian airstrikes continue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7:29 AM GMT</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1"/>
        <w:keepNext w:val="0"/>
        <w:spacing w:before="120" w:after="0" w:line="220" w:lineRule="atLeast"/>
        <w:ind w:left="0" w:right="0" w:firstLine="0"/>
        <w:jc w:val="left"/>
      </w:pPr>
      <w:r>
        <w:br/>
      </w:r>
      <w:r>
        <w:pict>
          <v:shape id="_x0000_i1506" type="#_x0000_t75" style="width:167.98pt;height:30.75pt">
            <v:imagedata r:id="rId1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07" style="position:absolute;z-index:2519040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revived its proposal for a safe zone inside Syria, saying it could be extended as far as 10km into the country and help prevent hundreds of thousand of refugees crossing the border as they flee a Russian-backed advance.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claims the plan has the support of the German chancellor, Angela Merkel, but it would require US involvement.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rejected any safe zone inside Syria on the basis that it would require a no-fly zone, which might lead to conflict with Russian jets in the skies above Syria.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concerned that all physical links between it and anti-Assad rebels in northern Syria could be broken if the area between Azaz and Tal Rifaat falls to either Kurdish or Syrian government forces.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deputy prime minister, Numan Kurtulmus, has claimed as many as 600,000 refugees could flood over the border if the aerial bombardment continues.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is being captured largely by the Kurdish YPG, which Turkey regards as a terrorist organisation. Turkey has even claimed the YPG is now working in collusion with the Russians, even though the Kurdish militia have been given support by the US to fight Islamic State.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Kurds carve out new reality in northern Syria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been touting the idea of a no-fly zone for over a year, but Merkel on Monday injected new energy into the plan saying after talks with Turkish leaders that a no-fly zone would be helpful. "In the current situation it would be helpful if there could be such an area where none of the parties are allowed to launch aerial attacks - that is to say, a kind of no-fly zone," she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that it was impossible to negotiate with terrorists from the Islamic State, "but if it's possible for the anti-Assad coalition and the Assad supporters to come to an agreement, that would be helpful".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tried to capitalise on Merkel's support on Tuesday. "We want a ground operation with our international allies," an official said. "There is not going to be a unilateral military operation from Turkey to Syria, [but] without a ground operation it is impossible to stop the fighting in Syria.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asking the coalition partners that there should be a ground operation."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most recently rejected a safe zone at the November G20 summit in Antalya, Turkey. "A true safe zone requires us to set up ground operations,"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come in, who could come out of that safe zone? How would it work?Would it become a magnet for further terrorist attacks? How many personnel would be required and how would it end?"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however, has the support of Hillary Clinton, the former US secretary of state and frontrunner for the Democratic party presidential nomination.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if Merkel is now supporting a safe zone, knowing it will not win Nato support, but she is at least looking as if she is sympathetic to Ankara's demands.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totally understand Turkish politicians reproaching us Europeans for not being able to explain not taking refugees in Europe while at the same time urging them to keep their Turkish borders open for further needy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shown no interest in curtailing airstrikes, and does not believe the agreement reached with the International Syrian Support group in Munich last week requires it to do so.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deputy foreign minister, Gennady Gatilov, told the German magazine Der Spiegel: "Airstrikes on terrorist groups' facilities will be continued in any case, even if the Syrian ceasefire agreement is reached. Because the point is that this ceasefire should apply to those who are really interested in the beginning of the negotiating process, and not to the terrorists."</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0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09" type="#_x0000_t75" alt="LexisNexis®" style="width:147.75pt;height:30pt">
            <v:imagedata r:id="rId17" o:title=""/>
          </v:shape>
        </w:pict>
      </w:r>
      <w:r>
        <w:cr/>
      </w:r>
    </w:p>
    <w:p>
      <w:pPr>
        <w:pStyle w:val="Heading1120"/>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At least 50 children in Calais camp have right to live in UK, charity says; Lawyers for Citizens UK identify 50 'live' cases where children have relatives in Britain - and are working through 300 further cases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2016 Tuesday 2:59 PM GMT</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2"/>
        <w:keepNext w:val="0"/>
        <w:spacing w:before="120" w:after="0" w:line="220" w:lineRule="atLeast"/>
        <w:ind w:left="0" w:right="0" w:firstLine="0"/>
        <w:jc w:val="left"/>
      </w:pPr>
      <w:r>
        <w:br/>
      </w:r>
      <w:r>
        <w:pict>
          <v:shape id="_x0000_i1510" type="#_x0000_t75" style="width:167.98pt;height:30.75pt">
            <v:imagedata r:id="rId1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1" style="position:absolute;z-index:2519060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say they have identified at least 50 mostly unaccompanied child refugees living in the "Jungle" camp in Calais who have a legal right to live in the UK.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UK, the group behind the landmark legal challenge that resulted in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UK from the French camp last month, said it plans to bring scores more cases to court. Lawyers for the charity have identified 50 "live" cases where children have relatives in the UK, and are working through a list of a further 300 cases of mostly unaccompanied children, it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charity warned that the expulsion order issued by authorities in the French port, which was put on hold temporarily pending a judge's visit to the camp on Tuesday morning, had already created anxieties among children living there and could put them in danger.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Iona Lawrence, of Citizens UK, said: "We have 50 live cases that would fit with the criteria of Dublin. They are predominately minors but some, including one spousal reunion case, are adults."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European rules, known as the Dublin regulation, asylum seekers must make an initial claim in the first country they reach but can have their application examined in another if they have relatives living there.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tribunal ruling in January involving four Syrians set a limited precedent for other vulnerable asylum seekers to travel to Britain. However, the judges said conditions would be met in only rare cases.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immediately travelled to Britain to join their relatives while their asylum claims were processed, following the case. The Syrians were judged to be unique on several factors, including their ages, their vulnerability, their psychologically traumatised condition and the "acute and ever present dangers to which they are exposed in the jungle". It is not clear how much weight was attributed by the judges to conditions in the camp and whether refugees living elsewhere may be considered similarly vulnerable.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 live cases include unaccompanied children from Syria, Afghanistan, Sudan and Eritrea.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said lawyers for the charity were working "day and night" to build cases, but the threat of eviction would make their job more difficult, as it would scatter the children across France and make absconding a possibility,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French authorities are proposing is for people to go to accommodation centres, but they are spread all over France and they cannot choose where they go," said Lawrence. "You might suppose if they are in a warm comfortable accommodation centre they might be safe, but these people are incredibly desperate to be with their families in the UK.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tonight that almost every single one of these these 50 cases will go hurrying along to Calais to try to get on a train or a truck or to work with traffickers. The eviction has increased their anxiety, even if the legal option is looking good for them,"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well abscond. The British government has a moral and legal responsibility to take these children."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EU's criminal intelligence agency, Interpol, said 10,000 unaccompanied child refuges had disappeared after arriving in Europe.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move people to heated shipping containers elsewhere in the camp and in centres around France were announced last month by the French authorities.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people living there have previously said they would resist the move, insisting they want to stay in the tents and makeshift houses, despite the poor living conditions.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also say that the French authorities have underestimated the numbers living in the southern end of the camp, which they put at 800 to 1,000. However, a census carried out by HelpRefugees estimates that 3,400 live in this part of the camp, including 440 children, 291 of whom are unaccompanied.</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2016</w:t>
      </w:r>
    </w:p>
    <w:p>
      <w:pPr>
        <w:pStyle w:val="Normal122"/>
      </w:pPr>
    </w:p>
    <w:p>
      <w:pPr>
        <w:pStyle w:val="Normal122"/>
        <w:ind w:left="200"/>
        <w:sectPr>
          <w:type w:val="continuous"/>
          <w:pgMar w:top="840" w:right="1000" w:bottom="840" w:left="1000" w:header="400" w:footer="400"/>
          <w:pgNumType w:fmt="decimal"/>
          <w:cols w:space="720"/>
        </w:sectPr>
      </w:pPr>
      <w:r>
        <w:br/>
      </w:r>
      <w:r>
        <w:pict>
          <v:line id="_x0000_s151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13" type="#_x0000_t75" alt="LexisNexis®" style="width:147.75pt;height:30pt">
            <v:imagedata r:id="rId17" o:title=""/>
          </v:shape>
        </w:pict>
      </w:r>
      <w:r>
        <w:cr/>
      </w:r>
    </w:p>
    <w:p>
      <w:pPr>
        <w:pStyle w:val="Heading1121"/>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Government accused of 'shabby tactics' over child refugees amendment; Critics say ministers are trying to derail efforts to get 3,000 children stranded in Europe accepted in the UK</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9:45 PM GMT</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3"/>
        <w:keepNext w:val="0"/>
        <w:spacing w:before="120" w:after="0" w:line="220" w:lineRule="atLeast"/>
        <w:ind w:left="0" w:right="0" w:firstLine="0"/>
        <w:jc w:val="left"/>
      </w:pPr>
      <w:r>
        <w:br/>
      </w:r>
      <w:r>
        <w:pict>
          <v:shape id="_x0000_i1514" type="#_x0000_t75" style="width:167.98pt;height:30.75pt">
            <v:imagedata r:id="rId19"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Heather Stewart</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15" style="position:absolute;z-index:2519080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judge MPs who vote against proposals to let 3,000 unaccompanied child refugees  stranded in Europe come to the UK, Labour said last night.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 shadow Home Office minister, called on Conservative MPs to join Labour, the SNP and Lib Dems to accept the plan to take in more lone children from war zones who have made their way to camps such as those at Calais and Dunkirk.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MPs prepared to vote, the former director of public prosecutions said: "History will judge us on how we responded to this historic crisis. It is on a proportion not seen since the second world war.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challenge of our times and whether we rise to it or not will be the measure of us. We have the clear evidence of thousands of vulnerable children and we now need to act. This is moment to do something about it, by voting with us this evening."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the immigration bill would force the government to accept 3,000 unaccompanied refugee minors, mostly from Syria, who have made their way to mainland Europe.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passed in the House of Lords after being introduced by Lord Dubs, a Labour peer who was a beneficiary of the Kindertransport - the government-backed effort to accept child refugees from Germany in the run-up to the second world war.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argues it would act as an incentive for refugees to make the dangerous Mediterranean crossing the Europe.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a Home Office minister, said the government could not support a policy that would "inadvertently create a situation in which families see an advantage in sending children alone ahead and in the hands of traffickers, putting their lives at risk by attempting treacherous sea crossings to Europe which would be the worst of all outcomes".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Conservative MPs were last night considering joining with other parties to support the amendment.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immigration bill is a chance to stop the death of innocents | Rowan Williams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wins the vote, ministers have successfully argued for a label of "financial privilege" to be attached to the amendment, which means it cannot be sent back to the Lords because it has cost implications. This would effectively kill off the amendment and peers would be forced to think of an alternative proposal if they want to continue pursuing the issue.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Dubs told the Guardian: "My message to Conservative MPs is in 1938-39, Britain took 10,000 child refugees from Germany, Austria and Czechoslovakia. We were in the lead then and we could take an important step now. The least we can do is say this is a small number and they should be welcome 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vote is lost, Dubs said peers cannot bring back the same proposals again to the Commons because of the "shabby parliamentary tactics" of invoking financial privilege. Labour peers in the Lords will have to think of alternative proposals that might win over the Commons.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it was a matter for the Commons clerks to determine whether financial privilege was applied.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 government decided not to waive it like usual, the prime minister's official spokeswoman said: "Our approach will be determined by what the amendment is about and how that reads across to government policy or not.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out very clearly at the end of last week a government policy that will help to relocate the most vulnerable children from neighbouring countries on top of the 20,000 resettlement programme we've already set out. That is a process that has been welcomed by the United Nations high commissioner for refugees. We think we should now get on with delivering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taskforce on refugees and former shadow home secretary, urged Conservative MPs to take the chance to vote for the Dubs proposals.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Kindertransport happened there was cross-party support and I think there should be again for helping child refugees," she said. "Now when you look at the risks that children and teenagers face in Europe, it's not enough to say this is a problem for other countries.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Home Office 'shamefully' used new refugee law to deport 700 people secretly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an interpreter, the minor who cannot be named, travelled through 17 countries from Syria before reaching Calais and then the UK,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Europol, the EU's criminal intelligence agency, estimated in January that 10,000 children had gone missing after arriving in Europe, warning that many had been taken by criminal gangs.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23"/>
      </w:pPr>
    </w:p>
    <w:p>
      <w:pPr>
        <w:pStyle w:val="Normal123"/>
        <w:ind w:left="200"/>
        <w:sectPr>
          <w:type w:val="continuous"/>
          <w:pgMar w:top="840" w:right="1000" w:bottom="840" w:left="1000" w:header="400" w:footer="400"/>
          <w:pgNumType w:fmt="decimal"/>
          <w:cols w:space="720"/>
        </w:sectPr>
      </w:pPr>
      <w:r>
        <w:br/>
      </w:r>
      <w:r>
        <w:pict>
          <v:line id="_x0000_s1516"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17" type="#_x0000_t75" alt="LexisNexis®" style="width:147.75pt;height:30pt">
            <v:imagedata r:id="rId17" o:title=""/>
          </v:shape>
        </w:pict>
      </w:r>
      <w:r>
        <w:cr/>
      </w:r>
    </w:p>
    <w:p>
      <w:pPr>
        <w:pStyle w:val="Heading1122"/>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David Cameron claims victory in battle with EU over migrant arrival rules; No 10 says that UK pressure has stopped scrapping of the Dublin regulation, which states refugees must claim asylum in the first country they arrive in</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12:47 AM GMT</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4"/>
        <w:keepNext w:val="0"/>
        <w:spacing w:before="120" w:after="0" w:line="220" w:lineRule="atLeast"/>
        <w:ind w:left="0" w:right="0" w:firstLine="0"/>
        <w:jc w:val="left"/>
      </w:pPr>
      <w:r>
        <w:br/>
      </w:r>
      <w:r>
        <w:pict>
          <v:shape id="_x0000_i1518" type="#_x0000_t75" style="width:167.98pt;height:30.75pt">
            <v:imagedata r:id="rId19"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Anushka Asthana and Jennifer Rankin</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19" style="position:absolute;z-index:25191014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claim on Wednesday that Britain has won a battle in the EU that will prevent more asylum seekers from travelling to the UK and allow those who do arrive to be returned to elsewhere in Europe.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"intense lobbying" by British officials had helped stop the European commission from tearing up the so-called Dublin regulation, which says refugees have to claim asylum in the first European country they arrive in.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proposals to be unveiled by the commission on Wednesday, which have been seen by the Guardian, do not point to such a clear outcome for the UK as Downing street has claimed.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EU refugee controls: sharing is the only solution | Editorial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plans to scrap the Dublin regulation is still on the table as one option, in a move that would pave the way for a mandatory redistribution system for asylum seekers based on a country's wealth and ability to absorb newcomers.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option would preserve the existing rule, but add a "corrective fairness mechanism" so refugees could be redistributed in times of crisis to take the pressure off arrival states.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"corrective fairness mechanism" would be based on an existing scheme, where member states have agreed to resettle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Greece and Italy to other EU countries. But in the first six months of operation, barely 1,000 refugees have been resettled under the scheme, raising questions about its viability.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have stressed that since January the UK, could opt out of EU asylum policy but has chosen not to do so.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Successive governments have preferred to opt into the Dublin regime because it allows the UK to deport asylum seekers to the first EU country they entered.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"We have lobbied hard to ensure that we can retain the right to return asylum seekers to the countries where they arrive and it looks like we've succeeded in persuading the European commission to put this into the proposals.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when you stand up for Britain in Brussels, we can get what we need."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trying to use the situation to make a pro-EU argument by saying the UK has achieved the "best of both worlds" - keeping its seat at the table but avoiding opting in to what he described as "migrant relocation".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leave the EU would mean the Dublin regulation would be gone for good, so thousands more asylum seeker reaching our shores would have the chance of staying put," the government source said, adding that the powers had been used to return 12,000 asylum seekers since 2005.</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Matthew Elliott, chief executive of Vote Leave, said: "Being subject to the Dublin regulations result in hardly any removals from the UK but do leave EU judges in complete control of our asylum system. Just like the £350m we give to Brussels each week, that represents a bad deal for Britain.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a humane asylum policy that we can hold accountable and ensure is in our national interest, the only safe option is to vote leave."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described the push to maintain the Dublin regulation and not share the burden of the refugee council as appalling. They are likely to be outraged that the government has been actively lobbying in this way.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Cameron rejected a call by the House of Lords to take 3,000 unaccompanied refugee children.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Verhofstadt, leader of the liberal group in the European parliament, urged member states to agree "a new EU asylum system based on a fair distribution scheme".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overhaul of the Dublin agreement is an essential step if we are to put in place a much-needed collective European response to the refugee crisis. Under the Dublin regulation, we have witnessed a race to the bottom in which Member States compete to become the least attractive for refugees; but this has paralysed Europe."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124"/>
      </w:pPr>
    </w:p>
    <w:p>
      <w:pPr>
        <w:pStyle w:val="Normal124"/>
        <w:ind w:left="200"/>
        <w:sectPr>
          <w:type w:val="continuous"/>
          <w:pgMar w:top="840" w:right="1000" w:bottom="840" w:left="1000" w:header="400" w:footer="400"/>
          <w:pgNumType w:fmt="decimal"/>
          <w:cols w:space="720"/>
        </w:sectPr>
      </w:pPr>
      <w:r>
        <w:br/>
      </w:r>
      <w:r>
        <w:pict>
          <v:line id="_x0000_s152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21" type="#_x0000_t75" alt="LexisNexis®" style="width:147.75pt;height:30pt">
            <v:imagedata r:id="rId17" o:title=""/>
          </v:shape>
        </w:pict>
      </w:r>
      <w:r>
        <w:cr/>
      </w:r>
    </w:p>
    <w:p>
      <w:pPr>
        <w:pStyle w:val="Heading1123"/>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At least 50 children in Calais camp have right to live in UK, charity says; Lawyers for the Citizens UK charity identify 50 'live' cases where children have relatives in Britain - and are working through 300 further cases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2016 Tuesday 10:33 AM GMT</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5"/>
        <w:keepNext w:val="0"/>
        <w:spacing w:before="120" w:after="0" w:line="220" w:lineRule="atLeast"/>
        <w:ind w:left="0" w:right="0" w:firstLine="0"/>
        <w:jc w:val="left"/>
      </w:pPr>
      <w:r>
        <w:br/>
      </w:r>
      <w:r>
        <w:pict>
          <v:shape id="_x0000_i1522" type="#_x0000_t75" style="width:167.98pt;height:30.75pt">
            <v:imagedata r:id="rId19"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3" style="position:absolute;z-index:2519121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say they have identified at least 50 mostly unaccompanied child refugees living in the "Jungle" camp in Calais who have a legal right to live in the UK.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UK, the group behind the landmark legal challenge that resulted in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UK from the French camp last month, said they plan to bring scores more cases to court. Lawyers for the charity have identified 50 "live" cases where children have relatives in the UK, and are working through a list of a further 300 mostly unaccompanied child cases, it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charity warned that the expulsion order issued by authorities in the French port, which was put on hold temporarily pending a judge's visit to the camp on Tuesday morning, has already created anxieties among the children living there and could put them in danger.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Iona Lawrence, of Citizens UK, said: "We have 50 live cases that would fit with the criteria of Dublin. They are predominately minors but some, including one spousal reunion case, are adults."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European rules, known as the Dublin regulation, asylum seekers must make an initial claim in the first country they reach but can have their application examined in another if they have relatives living there.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tribunal ruling in January involving four Syrians set a limited precedent for other vulnerable asylum seekers to travel to Britain, however the judges said conditions would be met in only rare cases.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immediately travelled to Britain to join their relatives while their asylum claims were processed, following the case. The Syrians were judged to be on several factors, including their ages, their vulnerability, their psychologically traumatised condition and the "acute and ever present dangers to which they are exposed in the jungle." It is not clear how much weight was attributed by the judges to conditions in the camp and so, whether refugees living elsewhere may be considered similarly vulnerable.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 live cases include unaccompanied children from Syria, Afghanistan, Sudan and Eritrea.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said lawyers for the charity were working "day and night" to build cases, but the threat of eviction would make their job more difficult, as it would scatter the children across France and make absconding a possibility, she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French authorities are proposing is for people to go to accommodation centres, but they are spread all over France and they cannot choose where they go," said Lawrence. "You might suppose if they are in a warm comfortable accommodation centre, they might be safe, but these people are incredibly desperate to be with their families in the UK."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tonight that almost every single one of these these 50 cases will go scurrying along to Calais to try to get on a train or a truck or to work with traffickers. The eviction has increased their anxiety, even if the legal option is looking good for them," she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well abscond. The British government has a moral and legal responsibility to take these children."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EU's criminal intelligence agency, Interpol, said 10,000 unaccompanied child refuges had disappeared after arriving in Europe.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move people to heated shipping containers elsewhere in the camp and in centres around France were announced last month by the French authorities.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people living there have previously said they would resist the move, insisting they want to stay in the tents and makeshift houses, despite the poor living conditions.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also say that the French authorities have underestimated the numbers living in the southern end of the camp, which they put at 800-1,000. However, a census carried out by HelpRefugees estimates that 3,400 live in this part of the camp, including 440 children, 291 of whom are unaccompanied.</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2016</w:t>
      </w:r>
    </w:p>
    <w:p>
      <w:pPr>
        <w:pStyle w:val="Normal125"/>
      </w:pPr>
    </w:p>
    <w:p>
      <w:pPr>
        <w:pStyle w:val="Normal125"/>
        <w:ind w:left="200"/>
        <w:sectPr>
          <w:type w:val="continuous"/>
          <w:pgMar w:top="840" w:right="1000" w:bottom="840" w:left="1000" w:header="400" w:footer="400"/>
          <w:pgNumType w:fmt="decimal"/>
          <w:cols w:space="720"/>
        </w:sectPr>
      </w:pPr>
      <w:r>
        <w:br/>
      </w:r>
      <w:r>
        <w:pict>
          <v:line id="_x0000_s1524"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25" type="#_x0000_t75" alt="LexisNexis®" style="width:147.75pt;height:30pt">
            <v:imagedata r:id="rId17" o:title=""/>
          </v:shape>
        </w:pict>
      </w:r>
      <w:r>
        <w:cr/>
      </w:r>
    </w:p>
    <w:p>
      <w:pPr>
        <w:pStyle w:val="Heading1124"/>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George Osborne signals concessions over Syrian child refugees; Chancellor set to head off backbench revolt over UK's refusal to let in uncaccompanied children who are already in Europe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 10:48 AM GMT</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6"/>
        <w:keepNext w:val="0"/>
        <w:spacing w:before="120" w:after="0" w:line="220" w:lineRule="atLeast"/>
        <w:ind w:left="0" w:right="0" w:firstLine="0"/>
        <w:jc w:val="left"/>
      </w:pPr>
      <w:r>
        <w:br/>
      </w:r>
      <w:r>
        <w:pict>
          <v:shape id="_x0000_i1526" type="#_x0000_t75" style="width:167.98pt;height:30.75pt">
            <v:imagedata r:id="rId19"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27" style="position:absolute;z-index:2519142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George Osborne, has signalled that the government is considering a partial climbdown to allow more Syrian children to come to the UK after a group of MPs said they were certain to rebel on the issue.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growing pressure to do more to help unaccompanied refugees, Osborne said an announcement about new measures intended to head off a backbench revolt would be made following discussions on a possible compromise.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told the BBC: "Britain has always been a home to the vulnerable and we've always done what we need to do to help people who are fleeing persecution... We're working with others, with charities, with other political parties, talking to people about what we can do to help the unaccompanied children as well, where we're already providing financial support.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in those discussions and those discussions will go on and you will hear what we've got to say in due course."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get Britain to take 3,000 child refugees from the EU was blocked in a Commons vote last Monday by a majority of 18. But a group of up to 30 Conservative MPs are threatening to back a reworded amendment to the immigration bill to allow more to reach the UK in another vote next Monday.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'I've tried to find a way to enjoy this life':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one year 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minister James Brokenshire is due to meet the Tory rebels on Wednesday afternoon in an attempt to reach deal to avert a government defeat.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compromise likely to be offered is strengthening existing rules to allow child refugees to come to Britain if they have relatives in the UK. Ministers fear any wider amnesty would encourage more unaccompanied children to flee to Europe.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Allen, the Conservative MP for South Cambridgeshire, abstained in last week's vote but said she and others would defy the party whip if concessions were not offered.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BBC Radio 4's Today programme whether she and others would rebel if the government did not back down, Allen said: "Absolutely, 100%."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criticised David Cameron's claim that child refugees were out of danger once they reached Europe. She said: "The prime minister mentioned in PMQs last week 'relative safety in Europe'. It is not relatively safe to be pulled into trafficking and prostitution. Talk to the doctors, Médecins Sans Frontières - they are literally stitching up children on a daily basis and sending them back to the camps. So these children are not safe at all and they need our help."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pointed out that at the last count 150 unaccompanied children at the makeshift "Jungle" refugee camp near Calais had relatives in the UK.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"If we can establish where those children are and who they are, then the magical number of 3,000 almost becomes academic. It is about finding those who have the right to be here."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survivors of the Kindertransport from Nazi Germany added to pressure on Cameron to back down on the issue.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Eric Reich, president of the Association of Jewish Refugees, arrived in the UK at the age of four as part of the scheme. In a letter to the prime minister he urged Cameron to show "compassion and human kindness".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Today that unaccompanied children had fled to Europe because "their lives are at stake". He added: "We should at least help the unaccompanied children who are in desperate need."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parallels with the plight of people like him who fled Nazi Germany. He said: "Nothing is identical in this world, but there are serious similarities and the truth is that all these children that came - who are nearly 10,000 - we contributed back to the country ... to take approximately 3,000 children into this country and help them will help us as well."</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528"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29" type="#_x0000_t75" alt="LexisNexis®" style="width:147.75pt;height:30pt">
            <v:imagedata r:id="rId17" o:title=""/>
          </v:shape>
        </w:pict>
      </w:r>
      <w:r>
        <w:cr/>
      </w:r>
    </w:p>
    <w:p>
      <w:pPr>
        <w:pStyle w:val="Heading1125"/>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Hollywood stars to help Calais children reunite with UK families; Jude Law and Benedict Cumberbatch among celebrities to sponsor a child each as their 'buddy', pay legal costs and urge authorities to give them a safe passage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 7:54 PM GMT</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7"/>
        <w:keepNext w:val="0"/>
        <w:spacing w:before="120" w:after="0" w:line="220" w:lineRule="atLeast"/>
        <w:ind w:left="0" w:right="0" w:firstLine="0"/>
        <w:jc w:val="left"/>
      </w:pPr>
      <w:r>
        <w:br/>
      </w:r>
      <w:r>
        <w:pict>
          <v:shape id="_x0000_i1530" type="#_x0000_t75" style="width:167.98pt;height:30.75pt">
            <v:imagedata r:id="rId1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1" style="position:absolute;z-index:2519162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Dominic West and Benedict Cumberbatch are among a group of prominent actors and public figures who will each sponsor an unaccompanied child living in the migrant camp in Calais, to help reunite them with their families in the UK.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celebrities, including musician and producer Brian Eno, actor Juliet Stevenson and Michael Morpugo, the children's author, have each signed up to a buddy system, to support unaccompanied minors in the "Jungle" migrant camp with UK links.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agreed to visit them in France or their families in the UK, to contribute towards their legal and humanitarian costs and to urge the British and French governments to provide safe passage for all unaccompanied children.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have estimated 150 children in the camp have a legal right to reunite with their families in the UK. They currently have 70 active cases with children in Calais, and estimate that there are another 80 who would qualify for family reunion.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organised by a collaboration of refugee organisations including CitizensUK, HelpRefugees and Good Chance Calais, was announced after President François Hollande called on the UK government to speed up the process of reuniting unaccompanied minors with their families in Britain.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Hollande said on Thursday that if children in Calais had UK families they "should go to the United Kingdom quickly and efficiently."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"Jungle" shantytown, which houses up to 3,500 refugees and migrants trying to reach the UK is being partially dismantled by French authorities, following an order from the French prefecture. Some of the wooden shacks housing children have already been destroyed.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admitted to the UK by order of the British courts, a move thought to set a limited precedent and raise hopes a couple of hundred minors with families in the UK could also be admitted.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warned that due to the evictions at the camp this week minors were more at risk because they were harder to reach.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Nick Coke, of Raynes Park Salvation Army and Citizens UK, said: "With evictions beginning in earnest and these minors' homes being demolished we must act urgently to ensure these children are not lost, scattered across northern France and away from the humanitarian protection they need and the legal support they require to reunite with their loved ones."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 Naughton from Help Refugees said: "No human should have to endure the awful conditions of the Calais 'Jungle' let alone children who have loving homes to go to. We welcome the buddies to our team and are grateful for their assistance in helping us provide humanitarian aid to these children while they wait for reunification or proper protection from the authorities."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on behalf of the celebrities said: "We call on the British and French authorities to immediately make provisions for the safe passage of all the unaccompanied minors and refugee children identified by Citizens UK with verified family connections to Britain.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have a full legal right to reunite with their loved ones. It is unacceptable that they are left in danger and distress for administrative convenience. The system established to reunite these families must either be set aside, or made to work as a matter of extreme urgency.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each buddying with one unaccompanied minor to ensure that they receive the humanitarian support they need and to personally insist that both governments honour their obligations to these children."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Cumberbatch were among 145 figures who signed a letter to David Cameron last month, urging him to take action to postpone the demolition of part of the Calais camp, until they are either given full child protection within the French system or reunited with families in the UK.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signed up to the buddy system include actors Gillian Anderson, Stephen Daldry, Laura Bailey, authors Ali Smith and Andrew O'Hagan, journalist and television presenters Mariella Frostrup and Mark Cousins, comedian Shappi Khorsandi, and Sir Christopher Bland, former ITV deputy chairman.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127"/>
      </w:pPr>
    </w:p>
    <w:p>
      <w:pPr>
        <w:pStyle w:val="Normal127"/>
        <w:ind w:left="200"/>
        <w:sectPr>
          <w:type w:val="continuous"/>
          <w:pgMar w:top="840" w:right="1000" w:bottom="840" w:left="1000" w:header="400" w:footer="400"/>
          <w:pgNumType w:fmt="decimal"/>
          <w:cols w:space="720"/>
        </w:sectPr>
      </w:pPr>
      <w:r>
        <w:br/>
      </w:r>
      <w:r>
        <w:pict>
          <v:line id="_x0000_s1532"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33" type="#_x0000_t75" alt="LexisNexis®" style="width:147.75pt;height:30pt">
            <v:imagedata r:id="rId17" o:title=""/>
          </v:shape>
        </w:pict>
      </w:r>
      <w:r>
        <w:cr/>
      </w:r>
    </w:p>
    <w:p>
      <w:pPr>
        <w:pStyle w:val="Heading1126"/>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Donald Trump's bigotry against Muslims has safety implications we can't ignore; The Republican candidate alienates many vulnerable minorities in the US. If he is treated like a joke that gives his noxious ideology room to grow</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2016 Monday 4:43 PM GMT</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8"/>
        <w:keepNext w:val="0"/>
        <w:spacing w:before="120" w:after="0" w:line="220" w:lineRule="atLeast"/>
        <w:ind w:left="0" w:right="0" w:firstLine="0"/>
        <w:jc w:val="left"/>
      </w:pPr>
      <w:r>
        <w:br/>
      </w:r>
      <w:r>
        <w:pict>
          <v:shape id="_x0000_i1534" type="#_x0000_t75" style="width:167.98pt;height:30.75pt">
            <v:imagedata r:id="rId19"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 Dove Kent</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35" style="position:absolute;z-index:2519183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wouldn't dream of voting for Donald Trump still mostly perceive him as a joke - with a platform far too outlandish and racist to win him the presidency. But Trump's candidacy is no laughing matter. Whether or not he has a chance at the White House, the racism and white supremacy that Trump is tapping into runs deep in the American psyche, and his incitement is strengthening a violent and racist undercurrent.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comments, calling for unprecedented levels of surveillance of Muslim communities - including a database to track them and possibly including special identification cards - are appalling. But what really sends chills through my body - as an American and as a Jew - is the lack of serious and sustained public outcry in response.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far in his run for president, Republican candidate Donald Trump has made headlines in his fanning of fears, xenophobia, racism and religious bigotry against immigrants, people of color and Muslims.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Republican governors rush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their states, it is clear that Trump's rhetoric is revealing and emboldening a revanchist nativist strain in the Republican party. Treating Trump as a joke gives his noxious ideology room to grow. The climate he is creating has very real implications for the safety and lives of people of color, Muslims and immigrants.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reminded of Hannah Arendt's warnings that the world's greatest tragedies are not just the result of leaders misusing their power, but also of average people who simply stay quiet and go about their business. This is a moment when all of us who find Trump's ideas repellent need to make our voices heard. He isn't funny. He isn't colorful. And he certainly isn't harmless.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Demagogues are quick to use the Holocaust as a prop to make their points, so like many Jews, I am hesitant to compare current day politics to the violence and virulent anti-semitism of the Nazis. But the parallels between what Trump is proposing and what European Jews faced in the first half of the 20th century are too blatant for me -  or the US Holocaust Memorial Museum - to ignore.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Isis wants Christians and Muslims to fight a war. Will Republicans take the bait? | Ali Gharib</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1938, Jews were described as a threat to German national security. The German government forced all Jews to carry identification cards with the letter "J" to indicate their Jewish heritage. Jews with "non-Jewish" first names had to add "Israel" and "Sara" to their given names on their IDs. Each step further threatened their rights and safety; each was deemed necessary for the wider public good. And most average Germans failed to speak out in protest against these affronts to their neighbors.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today's interview whether he would support "registering Muslims in a database or giving them a form of special identification that noted their religion", Trump told reporters that: "certain things will be done that we never thought would happen in this country in terms of information and learning about the enemy". He added: "We're going to have to do things that were frankly unthinkable a year ago".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think that the tragedies of yesterday could never repeat themselves. But with each racist incitement, Trump is making the "unthinkable" more and more possible in our country. We need every American who rejects racism and the politics of fear to demand that Donald Trump and his ideas be marginalized and seen in the true depth of their racism and xenophobia. If we don't act now, we risk allowing a truly dangerous climate to develop - one that we will regret for decades to come.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2016</w:t>
      </w:r>
    </w:p>
    <w:p>
      <w:pPr>
        <w:pStyle w:val="Normal128"/>
      </w:pPr>
    </w:p>
    <w:p>
      <w:pPr>
        <w:pStyle w:val="Normal128"/>
        <w:ind w:left="200"/>
        <w:sectPr>
          <w:type w:val="continuous"/>
          <w:pgMar w:top="840" w:right="1000" w:bottom="840" w:left="1000" w:header="400" w:footer="400"/>
          <w:pgNumType w:fmt="decimal"/>
          <w:cols w:space="720"/>
        </w:sectPr>
      </w:pPr>
      <w:r>
        <w:br/>
      </w:r>
      <w:r>
        <w:pict>
          <v:line id="_x0000_s1536"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37" type="#_x0000_t75" alt="LexisNexis®" style="width:147.75pt;height:30pt">
            <v:imagedata r:id="rId17" o:title=""/>
          </v:shape>
        </w:pict>
      </w:r>
      <w:r>
        <w:cr/>
      </w:r>
    </w:p>
    <w:p>
      <w:pPr>
        <w:pStyle w:val="Heading1127"/>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Brexit would harm efforts to tackle global poverty, UK aid figures warn; Former UN leaders and charity chiefs publish letter warning attempts to combat poverty and climate change would be damaged by leaving the EU</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 9:15 PM GMT</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9"/>
        <w:keepNext w:val="0"/>
        <w:spacing w:before="120" w:after="0" w:line="220" w:lineRule="atLeast"/>
        <w:ind w:left="0" w:right="0" w:firstLine="0"/>
        <w:jc w:val="left"/>
      </w:pPr>
      <w:r>
        <w:br/>
      </w:r>
      <w:r>
        <w:pict>
          <v:shape id="_x0000_i1538" type="#_x0000_t75" style="width:167.98pt;height:30.75pt">
            <v:imagedata r:id="rId1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39" style="position:absolute;z-index:25192038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prestigious figures in UK overseas aid, including former United Nations leaders, aid charity chiefs and development advisers to the government, have warned that withdrawal from the European Union would diminish Britain's role in the world and set back British efforts to tackle global poverty and climate change.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unlike earlier campaign letters published this week from businessmen and military chiefs, has not been coordinated by Downing Street and is aimed more at a liberal audience dubious that Britain's internationalist role would be diminished if it left the EU.</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Only inside the European Union can the UK help fight global poverty | Letters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leave camp have argued Britain could carve out a fuller role if it were liberated from the EU, and would be able to forge wider political international alliances, including with former Commonwealth countries.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figures in some of the biggest UK aid charities - Oxfam, Action Aid, the World Wildlife Fund, Save the Children and Christian Aid - have signed the letter in a private capacity. They make an appeal to the millions who support Britain's leadership role on aid to support continued EU membership.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signatories are Lady Amos, former UN undersecretary general for humanitarian affairs and emergency relief, Lord Malloch Brown, former UN deputy general secretary and Sir Paul Collier, the economist at Oxford University who has heavily influenced Downing Street's thinking on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signatories contend that EU membership is a practical way to extend the UK's reach and multiply the UK's influence, arguing that "cooperation within the EU will be essential to tackling the humanitarian emergency in Syria, the migration crisis, and the wider issues of peace, security and development in the Middle East and north Africa".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"Every pound of aid the UK spends through EU institutions is matched by £6 from other member states. This larger pool delivers better lives for the poorest people. It also helps tackle problems in areas where the UK has no large presence, for example in the Sahel and parts of west Africa. EU aid complements activities that other aid agencies cannot undertake, like police and security missions in fragile hotspots."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also say: "UK partnership with the EU helped the UK achieve an ambitious outcome at the climate talks in Paris last year and provides a platform for further work on trade, financial flows, corruption and human rights. In all these areas, the EU demonstrates the value of collective action on a global scale."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Conceding that not everything about the EU's delivery of its aid programme is perfect, they nevertheless argue that "British engagement raises standards and improves performance".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point out: "In September last year, the UK and 192 other members of the UN signed up to the new sustainable development goals. These set the whole world, rich countries and poor, on a new path towards peace, prosperity, justice and sustainability. The values underlying the global goals are shared by the UK and embedded in EU treaties. Withdrawing from the EU would diminish the UK's role in the world and set back our efforts to end global poverty."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Maxwell, the former director of the Overseas Development Institute who helped to organise the letter, said: "The signatories to this letter represent the UK's global leadership in international development. As practitioners and advocates in international development, our strongly held view is that the EU needs UK heft and engagement to achieve its global goals - and that the UK multiplies its impact when it works with and through the European Union.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urge the huge numbers of people who support development work in the UK, locally and nationally, to give the EU's role in international development the profile it needs as we campaign to remain in the EU."</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129"/>
      </w:pPr>
    </w:p>
    <w:p>
      <w:pPr>
        <w:pStyle w:val="Normal129"/>
        <w:ind w:left="200"/>
        <w:sectPr>
          <w:type w:val="continuous"/>
          <w:pgMar w:top="840" w:right="1000" w:bottom="840" w:left="1000" w:header="400" w:footer="400"/>
          <w:pgNumType w:fmt="decimal"/>
          <w:cols w:space="720"/>
        </w:sectPr>
      </w:pPr>
      <w:r>
        <w:br/>
      </w:r>
      <w:r>
        <w:pict>
          <v:line id="_x0000_s154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41" type="#_x0000_t75" alt="LexisNexis®" style="width:147.75pt;height:30pt">
            <v:imagedata r:id="rId17" o:title=""/>
          </v:shape>
        </w:pict>
      </w:r>
      <w:r>
        <w:cr/>
      </w:r>
    </w:p>
    <w:p>
      <w:pPr>
        <w:pStyle w:val="Heading1128"/>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Turkey revives plan for safe zone in Syria to stem flow of refugees; Officials call for no-fly zone and ground operation claiming 600,000 Syrians could cross border if Russian airstrikes continue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2016 Tuesday 2:44 PM GMT</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0"/>
        <w:keepNext w:val="0"/>
        <w:spacing w:before="120" w:after="0" w:line="220" w:lineRule="atLeast"/>
        <w:ind w:left="0" w:right="0" w:firstLine="0"/>
        <w:jc w:val="left"/>
      </w:pPr>
      <w:r>
        <w:br/>
      </w:r>
      <w:r>
        <w:pict>
          <v:shape id="_x0000_i1542" type="#_x0000_t75" style="width:167.98pt;height:30.75pt">
            <v:imagedata r:id="rId1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3" style="position:absolute;z-index:25192243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revived its proposal for a safe zone inside Syria, saying it could be extended as far as 10km into the country and help prevent hundreds of thousand of refugees crossing the border as they flee a Russian-backed advance.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claims the plan has the support of the German chancellor, Angela Merkel, but it would require US involvement.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rejected any safe zone inside Syria on the basis that it would require a no-fly zone, which might lead to conflict with Russian jets in the skies above Syria.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concerned that all physical links between it and anti-Assad rebels in northern Syria could be broken if the area between Azaz and Tal Rifaat falls to either Kurdish or Syrian government forces.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deputy prime minister, Numan Kurtulmus, has claimed as many as 600,000 refugees could flood over the border if the aerial bombardment continues.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is being captured largely by the Kurdish YPG, which Turkey regards as a terrorist organisation. Turkey has even claimed the YPG is now working in collusion with the Russians, even though the Kurdish militia have been given support by the US to fight Islamic State.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Kurds carve out new reality in northern Syria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been touting the idea of a no-fly zone for over a year, but Merkel on Monday injected new energy into the plan saying after talks with Turkish leaders that a no-fly zone would be helpful. "In the current situation it would be helpful if there could be such an area where none of the parties are allowed to launch aerial attacks - that is to say, a kind of no-fly zone," she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that it was impossible to negotiate with terrorists from the Islamic State, "but if it's possible for the anti-Assad coalition and the Assad supporters to come to an agreement, that would be helpful".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tried to capitalise on Merkel's support on Tuesday. "We want a ground operation with our international allies," an official said. "There is not going to be a unilateral military operation from Turkey to Syria, [but] without a ground operation it is impossible to stop the fighting in Syria.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asking the coalition partners that there should be a ground operation."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most recently rejected a safe zone at the November G20 summit in Antalya, Turkey. "A true safe zone requires us to set up ground operations,"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come in, who could come out of that safe zone? How would it work?Would it become a magnet for further terrorist attacks? How many personnel would be required and how would it end?"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however, has the support of Hillary Clinton, the former US secretary of state and frontrunner for the Democratic party presidential nomination.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if Merkel is now supporting a safe zone, knowing it will not win Nato support, but she is at least looking as if she is sympathetic to Ankara's demands.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totally understand Turkish politicians reproaching us Europeans for not being able to explain not taking refugees in Europe while at the same time urging them to keep their Turkish borders open for further needy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shown no interest in curtailing airstrikes, and does not believe the agreement reached with the International Syrian Support group in Munich last week requires it to do so.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deputy foreign minister, Gennady Gatilov, told the German magazine Der Spiegel: "Airstrikes on terrorist groups' facilities will be continued in any case, even if the Syrian ceasefire agreement is reached. Because the point is that this ceasefire should apply to those who are really interested in the beginning of the negotiating process, and not to the terrorists."</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2016</w:t>
      </w:r>
    </w:p>
    <w:p>
      <w:pPr>
        <w:pStyle w:val="Normal130"/>
      </w:pPr>
    </w:p>
    <w:p>
      <w:pPr>
        <w:pStyle w:val="Normal130"/>
        <w:ind w:left="200"/>
        <w:sectPr>
          <w:type w:val="continuous"/>
          <w:pgMar w:top="840" w:right="1000" w:bottom="840" w:left="1000" w:header="400" w:footer="400"/>
          <w:pgNumType w:fmt="decimal"/>
          <w:cols w:space="720"/>
        </w:sectPr>
      </w:pPr>
      <w:r>
        <w:br/>
      </w:r>
      <w:r>
        <w:pict>
          <v:line id="_x0000_s154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45" type="#_x0000_t75" alt="LexisNexis®" style="width:147.75pt;height:30pt">
            <v:imagedata r:id="rId17" o:title=""/>
          </v:shape>
        </w:pict>
      </w:r>
      <w:r>
        <w:cr/>
      </w:r>
    </w:p>
    <w:p>
      <w:pPr>
        <w:pStyle w:val="Heading1129"/>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Sweden's anti-refugee vigilantism has revealed its dark side; This is a country with a history of accepting refugees in great numbers. Now its reputation for tolerance seems irrevocably lost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5:19 PM GMT</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1"/>
        <w:keepNext w:val="0"/>
        <w:spacing w:before="120" w:after="0" w:line="220" w:lineRule="atLeast"/>
        <w:ind w:left="0" w:right="0" w:firstLine="0"/>
        <w:jc w:val="left"/>
      </w:pPr>
      <w:r>
        <w:br/>
      </w:r>
      <w:r>
        <w:pict>
          <v:shape id="_x0000_i1546" type="#_x0000_t75" style="width:167.98pt;height:30.75pt">
            <v:imagedata r:id="rId1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Christensen</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47" style="position:absolute;z-index:2519244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sharper knife that tears at the fabric of society than the threat of physical violence on the basis of ethnicity, nationality, gender or political affiliation? The recent images of young men, wearing hoods and dressed in black, roaming the streets of central Stockholm looking for "north African street children" to "punish" for their mere existence reminded Sweden and the world of the worst elements of European history.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immediately took to social media to express their shock that this could happen in a country like Sweden. Or, to be more accurate, Sweden as they imagine it to be.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Masked men in Stockholm threaten to 'punish' refugee children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these are images the world is accustomed to seeing. But not from Sweden, a country with a global reputation for egalitarianism, the recognition of human rights and support for international justice. With the restriction on the intake of refugees in late 2015, the announcement that up to 80,000 asylum seekers could be returned to their countries of origin, and now the threat of street violence, the image of the country as a bastion of tolerance and progressive politics has been ruined. It's unclear whether it can ever recover.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huge numbers of refugees and migrants braved the Mediterranean in search of a better life last year, Sweden took in nearly 200,000 of them. For a nation of 10 million this intake was massive, shaming many larger EU countries that claimed they were not able to help. This magnanimity was held up as a glowing example of the best of Swedish social democracy. While other countries made excuses and procrastinated, Sweden put its money where its mouth was.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wasn't the first time. After Iraq was bombed into the ground a decade ago, Sweden took in huge numbers of Iraqi refugees while the US accepted just a trickle from the country it had destroyed. After the US supported the overthrow of the democratically elected Salvador Allende in Chile in 1973, leading to the brutal Augusto Pinochet regime, it was Sweden that accepted political refugees from that country. The list goes 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memory of this history - and the feel-good afterglow of Sweden's recent humanitarian efforts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has quickly evaporated, replaced by the image of a country no different from its European fellows. That may not be entirely fair (Sweden is still one of the largest per capita foreign aid providers in the world), but - as with many countries - much of Sweden's image is a mixture of facts, half-truths and mythology.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Sweden and Denmark are not all warm welcomes and cuddly politics | Andrew Brown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far-right, anti-immigrant Sweden Democrats first entered parliament in 2010 with 5.7% of the vote, many described them as nothing more than a one-issue "protest party". Six years later, they have just over 18%, while the Social Democrats - the party of slain prime minister Olof Palme - languish at 23%, their lowest number since polls began. The thought that there would be just five percentage points between the two parties would once have seemed ridiculous.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existential social and political crisis for Sweden. While the number of gang members searching for "non-Swedes" to attack in Stockholm a few nights ago was only around 100, their actions reverberated around the country, and the world.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Vigilante street violence is disturbing at many levels. It is disturbing because it suggests that clusters of citizens have abandoned their belief in the efficacy of the democratic system, and have decided to take the law into their own hands.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disturbing because debate and argument have been abandoned in favour of brute force. And it is disturbing because it suggests the potential erosion of the social and ethical rules by which ordinary citizens operate on a daily basis, and by which large groups of people can live together in the usually tense but occasionally wonderful places we call cities.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Sweden the world knows. This is not the Sweden many Swedes know. This is a Sweden no one knows.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548"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45"/>
          <w:headerReference w:type="default" r:id="rId946"/>
          <w:footerReference w:type="even" r:id="rId947"/>
          <w:footerReference w:type="default" r:id="rId948"/>
          <w:headerReference w:type="first" r:id="rId949"/>
          <w:footerReference w:type="first" r:id="rId950"/>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49" type="#_x0000_t75" alt="LexisNexis®" style="width:147.75pt;height:30pt">
            <v:imagedata r:id="rId17" o:title=""/>
          </v:shape>
        </w:pict>
      </w:r>
      <w:r>
        <w:cr/>
      </w:r>
    </w:p>
    <w:p>
      <w:pPr>
        <w:pStyle w:val="Heading1130"/>
        <w:keepNext w:val="0"/>
        <w:spacing w:after="200" w:line="340" w:lineRule="atLeast"/>
        <w:ind w:left="0" w:right="0" w:firstLine="0"/>
        <w:jc w:val="center"/>
      </w:pPr>
      <w:hyperlink r:id="rId951" w:history="1">
        <w:r>
          <w:rPr>
            <w:rFonts w:ascii="arial" w:eastAsia="arial" w:hAnsi="arial" w:cs="arial"/>
            <w:b/>
            <w:i/>
            <w:strike w:val="0"/>
            <w:color w:val="0077CC"/>
            <w:sz w:val="28"/>
            <w:u w:val="single"/>
            <w:vertAlign w:val="baseline"/>
          </w:rPr>
          <w:t>Government accused of 'shabby tactics' over child refugees amendment; Critics say ministers are trying to derail efforts to get 3,000 children stranded in Europe accepted in the UK</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10:17 PM GMT</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2"/>
        <w:keepNext w:val="0"/>
        <w:spacing w:before="120" w:after="0" w:line="220" w:lineRule="atLeast"/>
        <w:ind w:left="0" w:right="0" w:firstLine="0"/>
        <w:jc w:val="left"/>
      </w:pPr>
      <w:r>
        <w:br/>
      </w:r>
      <w:r>
        <w:pict>
          <v:shape id="_x0000_i1550" type="#_x0000_t75" style="width:167.98pt;height:30.75pt">
            <v:imagedata r:id="rId1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Heather Stewart</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51" style="position:absolute;z-index:2519265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judge MPs who vote against proposals to let 3,000 unaccompanied child refugees stranded in Europe come to the UK, Labour said on Monday night.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 shadow Home Office minister, called on Conservative MPs to join Labour, the SNP and Lib Dems to accept the plan to take in more lone children from war zones who have made their way to camps such as those at Calais and Dunkirk.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MPs prepared to vote, the former director of public prosecutions said: "History will judge us on how we responded to this historic crisis. It is on a proportion not seen since the second world war.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challenge of our times and whether we rise to it or not will be the measure of us. We have the clear evidence of thousands of vulnerable children and we now need to act. This is moment to do something about it, by voting with us this evening."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the immigration bill would force the government to accept 3,000 unaccompanied refugee minors, mostly from Syria, who have made their way to mainland Europe.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passed in the House of Lords after being introduced by Lord Dubs, a Labour peer who was a beneficiary of the Kindertransport - the government-backed effort to accept child refugees from Germany in the run-up to the second world war.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argues it would act as an incentive for refugees to make the dangerous Mediterranean crossing the Europe.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a Home Office minister, said the government could not support a policy that would "inadvertently create a situation in which families see an advantage in sending children alone ahead and in the hands of traffickers, putting their lives at risk by attempting treacherous sea crossings to Europe which would be the worst of all outcomes".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Conservative MPs were last night considering joining with other parties to support the amendment.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immigration bill is a chance to stop the death of innocents | Rowan Williams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wins the vote, ministers have successfully argued for a label of "financial privilege" to be attached to the amendment, which means it cannot be sent back to the Lords because it has cost implications. This would effectively kill off the amendment and peers would be forced to think of an alternative proposal if they want to continue pursuing the issue.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Dubs told the Guardian: "My message to Conservative MPs is in 1938-39, Britain took 10,000 child refugees from Germany, Austria and Czechoslovakia. We were in the lead then and we could take an important step now. The least we can do is say this is a small number and they should be welcome 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vote is lost, Dubs said peers cannot bring back the same proposals again to the Commons because of the "shabby parliamentary tactics" of invoking financial privilege. Labour peers in the Lords will have to think of alternative proposals that might win over the Commons.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it was a matter for the Commons clerks to determine whether financial privilege was applied.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 government decided not to waive it like usual, the prime minister's official spokeswoman said: "Our approach will be determined by what the amendment is about and how that reads across to government policy or not.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out very clearly at the end of last week a government policy that will help to relocate the most vulnerable children from neighbouring countries on top of the 20,000 resettlement programme we've already set out. That is a process that has been welcomed by the United Nations high commissioner for refugees. We think we should now get on with delivering that."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taskforce on refugees and former shadow home secretary, urged Conservative MPs to take the chance to vote for the Dubs proposals.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Kindertransport happened there was cross-party support and I think there should be again for helping child refugees," she said. "Now when you look at the risks that children and teenagers face in Europe, it's not enough to say this is a problem for other countries.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Home Office 'shamefully' used new refugee law to deport 700 people secretly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an interpreter, the minor who cannot be named, travelled through 17 countries from Syria before reaching Calais and then the UK,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Europol, the EU's criminal intelligence agency, estimated in January that 10,000 children had gone missing after arriving in Europe, warning that many had been taken by criminal gangs.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55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53" type="#_x0000_t75" alt="LexisNexis®" style="width:147.75pt;height:30pt">
            <v:imagedata r:id="rId17" o:title=""/>
          </v:shape>
        </w:pict>
      </w:r>
      <w:r>
        <w:cr/>
      </w:r>
    </w:p>
    <w:p>
      <w:pPr>
        <w:pStyle w:val="Heading1131"/>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Stars sign up as buddies to help Calais children reunite with UK families; Jude Law and Benedict Cumberbatch among celebrities to sponsor child refugees as their 'buddy', pay legal costs and urge authorities to give them safe passage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 8:19 PM GMT</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3"/>
        <w:keepNext w:val="0"/>
        <w:spacing w:before="120" w:after="0" w:line="220" w:lineRule="atLeast"/>
        <w:ind w:left="0" w:right="0" w:firstLine="0"/>
        <w:jc w:val="left"/>
      </w:pPr>
      <w:r>
        <w:br/>
      </w:r>
      <w:r>
        <w:pict>
          <v:shape id="_x0000_i1554" type="#_x0000_t75" style="width:167.98pt;height:30.75pt">
            <v:imagedata r:id="rId1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5" style="position:absolute;z-index:25192857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Dominic West and Benedict Cumberbatch are among a group of prominent actors and public figures who will each sponsor an unaccompanied child living in the migrant camp in Calais, to help reunite them with their families in the UK.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celebrities, including musician and producer Brian Eno, actor Juliet Stevenson and Michael Morpugo, the children's author, have each signed up to a buddy system, to support unaccompanied minors in the "Jungle" migrant camp with UK links.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agreed to visit them in France or their families in the UK, to contribute towards their legal and humanitarian costs and to urge the British and French governments to provide safe passage for all unaccompanied children.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has estimated that 150 children in the camp have a legal right to reunite with their families in the UK. The charity currently has 70 active cases with children in Calais, and estimates that there are another 80 who would qualify for family reunion.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organised by a collaboration of refugee organisations including Citizens UK, Help Refugees and Good Chance Calais, was announced after President François Hollande called on the UK government to speed up the process of reuniting unaccompanied minors with their families in Britain.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said on Thursday that if children in Calais had UK families they "should go to the United Kingdom quickly and efficiently".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"Jungle" shantytown, which houses up to 3,500 refugees and migrants trying to reach the UK, is being partially dismantled by French authorities following an order from the French prefecture. Some of the wooden shacks housing children have already been destroyed.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admitted to the UK by order of the British courts, a move thought to set a limited precedent and raise hopes a couple of hundred minors with families in the UK could also be admitted.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warned that due to the evictions at the camp this week minors were more at risk because they were harder to reach.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Nick Coke, of Raynes Park Salvation Army and Citizens UK, said: "With evictions beginning in earnest and these minors' homes being demolished we must act urgently to ensure these children are not lost, scattered across northern France and away from the humanitarian protection they need and the legal support they require to reunite with their loved ones."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 Naughton of Help Refugees said: "No human should have to endure the awful conditions of the Calais 'Jungle' let alone children who have loving homes to go to. We welcome the buddies to our team and are grateful for their assistance in helping us provide humanitarian aid to these children while they wait for reunification or proper protection from the authorities."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on behalf of the celebrities said: "We call on the British and French authorities to immediately make provisions for the safe passage of all the unaccompanied minors and refugee children identified by Citizens UK with verified family connections to Britain.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have a full legal right to reunite with their loved ones. It is unacceptable that they are left in danger and distress for administrative convenience. The system established to reunite these families must either be set aside, or made to work as a matter of extreme urgency.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each buddying with one unaccompanied minor to ensure that they receive the humanitarian support they need and to personally insist that both governments honour their obligations to these children."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Cumberbatch were among 145 figures who signed a letter to David Cameron last month, urging him to take action to postpone the demolition of part of the Calais camp, until they are either given full child protection within the French system or reunited with families in the UK.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signed up to the buddy system include actors Gillian Anderson, Stephen Daldry, Laura Bailey, authors Ali Smith and Andrew O'Hagan, journalist and television presenters Mariella Frostrup and Mark Cousins, comedian Shappi Khorsandi, and Sir Christopher Bland, former ITV deputy chairman.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133"/>
      </w:pPr>
    </w:p>
    <w:p>
      <w:pPr>
        <w:pStyle w:val="Normal133"/>
        <w:ind w:left="200"/>
        <w:sectPr>
          <w:type w:val="continuous"/>
          <w:pgMar w:top="840" w:right="1000" w:bottom="840" w:left="1000" w:header="400" w:footer="400"/>
          <w:pgNumType w:fmt="decimal"/>
          <w:cols w:space="720"/>
        </w:sectPr>
      </w:pPr>
      <w:r>
        <w:br/>
      </w:r>
      <w:r>
        <w:pict>
          <v:line id="_x0000_s155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59"/>
          <w:headerReference w:type="default" r:id="rId960"/>
          <w:footerReference w:type="even" r:id="rId961"/>
          <w:footerReference w:type="default" r:id="rId962"/>
          <w:headerReference w:type="first" r:id="rId963"/>
          <w:footerReference w:type="first" r:id="rId964"/>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57" type="#_x0000_t75" alt="LexisNexis®" style="width:147.75pt;height:30pt">
            <v:imagedata r:id="rId17" o:title=""/>
          </v:shape>
        </w:pict>
      </w:r>
      <w:r>
        <w:cr/>
      </w:r>
    </w:p>
    <w:p>
      <w:pPr>
        <w:pStyle w:val="Heading1132"/>
        <w:keepNext w:val="0"/>
        <w:spacing w:after="200" w:line="340" w:lineRule="atLeast"/>
        <w:ind w:left="0" w:right="0" w:firstLine="0"/>
        <w:jc w:val="center"/>
      </w:pPr>
      <w:hyperlink r:id="rId965" w:history="1">
        <w:r>
          <w:rPr>
            <w:rFonts w:ascii="arial" w:eastAsia="arial" w:hAnsi="arial" w:cs="arial"/>
            <w:b/>
            <w:i/>
            <w:strike w:val="0"/>
            <w:color w:val="0077CC"/>
            <w:sz w:val="28"/>
            <w:u w:val="single"/>
            <w:vertAlign w:val="baseline"/>
          </w:rPr>
          <w:t>Government accused of 'shabby tactics' over child refugees amendment; Critics say ministers are trying to derail efforts to get 3,000 children stranded in Europe accepted in the UK</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10:39 PM GMT</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4"/>
        <w:keepNext w:val="0"/>
        <w:spacing w:before="120" w:after="0" w:line="220" w:lineRule="atLeast"/>
        <w:ind w:left="0" w:right="0" w:firstLine="0"/>
        <w:jc w:val="left"/>
      </w:pPr>
      <w:r>
        <w:br/>
      </w:r>
      <w:r>
        <w:pict>
          <v:shape id="_x0000_i1558" type="#_x0000_t75" style="width:167.98pt;height:30.75pt">
            <v:imagedata r:id="rId1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Heather Stewart</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59" style="position:absolute;z-index:2519306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judge MPs who vote against proposals to let 3,000 unaccompanied child refugees stranded in Europe come to the UK, Labour said on Monday night.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 shadow Home Office minister, called on Conservative MPs to join Labour, the SNP and Liberal Democrats to accept the plan to take in more lone children from war zones who have made their way to camps such as those at Calais and Dunkirk in France.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MPs prepared to vote, the former director of public prosecutions said: "History will judge us on how we responded to this historic crisis. It is on a proportion not seen since the second world war.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challenge of our times and whether we rise to it or not will be the measure of us. We have the clear evidence of thousands of vulnerable children and we now need to act. This is moment to do something about it, by voting with us this evening."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the immigration bill would force the government to accept 3,000 unaccompanied refugee minors, mostly from Syria, who have made their way to mainland Europe.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passed in the House of Lords after being introduced by Lord Dubs, a Labour peer who was a beneficiary of the Kindertransport, the government-backed effort to accept child refugees from Germany in the run-up to the second world war.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argues it would act as an incentive for refugees to make the dangerous Mediterranean crossing the Europe.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a Home Office minister, said the government could not support a policy that would "inadvertently create a situation in which families see an advantage in sending children alone ahead and in the hands of traffickers, putting their lives at risk by attempting treacherous sea crossings to Europe which would be the worst of all outcomes".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Conservative MPs were considering joining with other parties to support the amendment.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immigration bill is a chance to stop the death of innocents | Rowan Williams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wins the vote, ministers have successfully argued for a label of "financial privilege" to be attached to the amendment, which means it cannot be sent back to the Lords because it has cost implications. This would effectively kill off the amendment and peers would be forced to think of an alternative proposal if they want to continue pursuing the issue.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Dubs told the Guardian: "My message to Conservative MPs is in 1938-39, Britain took 10,000 child refugees from Germany, Austria and Czechoslovakia. We were in the lead then and we could take an important step now. The least we can do is say this is a small number and they should be welcome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vote is lost, Dubs said peers could not bring back the same proposals again to the Commons because of the "shabby parliamentary tactics" of invoking financial privilege. Labour peers will have to think of alternative proposals that might win over the Commons.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it was a matter for the Commons clerks to determine whether financial privilege was applied.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 government decided not to waive it as usual, the prime minister's official spokeswoman said: "Our approach will be determined by what the amendment is about and how that reads across to government policy or not.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out very clearly at the end of last week a government policy that will help to relocate the most vulnerable children from neighbouring countries on top of the 20,000 resettlement programme we've already set out. That is a process that has been welcomed by the United Nations high commissioner for refugees. We think we should now get on with delivering that."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taskforce on refugees and former shadow home secretary, urged Conservative MPs to take the chance to vote for the Dubs proposals.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Kindertransport happened there was cross-party support and I think there should be again for helping child refugees," she said. "Now when you look at the risks that children and teenagers face in Europe, it's not enough to say this is a problem for other countries.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Home Office 'shamefully' used new refugee law to deport 700 people secretly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who cannot be named, travelled through 17 countries from Syria before reaching Calais and then the UK. Speaking through an interpreter, he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Europol, the EU's criminal intelligence agency, estimated in January that 10,000 children had gone missing after arriving in Europe, warning that many had been taken by criminal gangs.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34"/>
      </w:pPr>
    </w:p>
    <w:p>
      <w:pPr>
        <w:pStyle w:val="Normal134"/>
        <w:ind w:left="200"/>
        <w:sectPr>
          <w:type w:val="continuous"/>
          <w:pgMar w:top="840" w:right="1000" w:bottom="840" w:left="1000" w:header="400" w:footer="400"/>
          <w:pgNumType w:fmt="decimal"/>
          <w:cols w:space="720"/>
        </w:sectPr>
      </w:pPr>
      <w:r>
        <w:br/>
      </w:r>
      <w:r>
        <w:pict>
          <v:line id="_x0000_s156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61" type="#_x0000_t75" alt="LexisNexis®" style="width:147.75pt;height:30pt">
            <v:imagedata r:id="rId17" o:title=""/>
          </v:shape>
        </w:pict>
      </w:r>
      <w:r>
        <w:cr/>
      </w:r>
    </w:p>
    <w:p>
      <w:pPr>
        <w:pStyle w:val="Heading1133"/>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At least 50 children in Calais camp have right to live in UK, charity says; Lawyers for Citizens UK identify 50 'live' cases where children have relatives in Britain - and are working through 300 further cases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2016 Tuesday 11:53 AM GMT</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5"/>
        <w:keepNext w:val="0"/>
        <w:spacing w:before="120" w:after="0" w:line="220" w:lineRule="atLeast"/>
        <w:ind w:left="0" w:right="0" w:firstLine="0"/>
        <w:jc w:val="left"/>
      </w:pPr>
      <w:r>
        <w:br/>
      </w:r>
      <w:r>
        <w:pict>
          <v:shape id="_x0000_i1562" type="#_x0000_t75" style="width:167.98pt;height:30.75pt">
            <v:imagedata r:id="rId1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3" style="position:absolute;z-index:2519326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say they have identified at least 50 mostly unaccompanied child refugees living in the "Jungle" camp in Calais who have a legal right to live in the UK.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UK, the group behind the landmark legal challenge that resulted in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UK from the French camp last month, said it plans to bring scores more cases to court. Lawyers for the charity have identified 50 "live" cases where children have relatives in the UK, and are working through a list of a further 300 cases of mostly unaccompanied children, it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charity warned that the expulsion order issued by authorities in the French port, which was put on hold temporarily pending a judge's visit to the camp on Tuesday morning, had already created anxieties among children living there and could put them in danger.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Iona Lawrence, of Citizens UK, said: "We have 50 live cases that would fit with the criteria of Dublin. They are predominately minors but some, including one spousal reunion case, are adults."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European rules, known as the Dublin regulation, asylum seekers must make an initial claim in the first country they reach but can have their application examined in another if they have relatives living there.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tribunal ruling in January involving four Syrians set a limited precedent for other vulnerable asylum seekers to travel to Britain. However, the judges said conditions would be met in only rare cases.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immediately travelled to Britain to join their relatives while their asylum claims were processed, following the case. The Syrians were judged to be unique on several factors, including their ages, their vulnerability, their psychologically traumatised condition and the "acute and ever present dangers to which they are exposed in the jungle". It is not clear how much weight was attributed by the judges to conditions in the camp and whether refugees living elsewhere may be considered similarly vulnerable.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 live cases include unaccompanied children from Syria, Afghanistan, Sudan and Eritrea.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said lawyers for the charity were working "day and night" to build cases, but the threat of eviction would make their job more difficult, as it would scatter the children across France and make absconding a possibility, she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French authorities are proposing is for people to go to accommodation centres, but they are spread all over France and they cannot choose where they go," said Lawrence. "You might suppose if they are in a warm comfortable accommodation centre they might be safe, but these people are incredibly desperate to be with their families in the UK.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tonight that almost every single one of these these 50 cases will go scurrying along to Calais to try to get on a train or a truck or to work with traffickers. The eviction has increased their anxiety, even if the legal option is looking good for them," she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well abscond. The British government has a moral and legal responsibility to take these children."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EU's criminal intelligence agency, Interpol, said 10,000 unaccompanied child refuges had disappeared after arriving in Europe.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move people to heated shipping containers elsewhere in the camp and in centres around France were announced last month by the French authorities.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people living there have previously said they would resist the move, insisting they want to stay in the tents and makeshift houses, despite the poor living conditions.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also say that the French authorities have underestimated the numbers living in the southern end of the camp, which they put at 800 to 1,000. However, a census carried out by HelpRefugees estimates that 3,400 live in this part of the camp, including 440 children, 291 of whom are unaccompanied.</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2016</w:t>
      </w:r>
    </w:p>
    <w:p>
      <w:pPr>
        <w:pStyle w:val="Normal135"/>
      </w:pPr>
    </w:p>
    <w:p>
      <w:pPr>
        <w:pStyle w:val="Normal135"/>
        <w:ind w:left="200"/>
        <w:sectPr>
          <w:type w:val="continuous"/>
          <w:pgMar w:top="840" w:right="1000" w:bottom="840" w:left="1000" w:header="400" w:footer="400"/>
          <w:pgNumType w:fmt="decimal"/>
          <w:cols w:space="720"/>
        </w:sectPr>
      </w:pPr>
      <w:r>
        <w:br/>
      </w:r>
      <w:r>
        <w:pict>
          <v:line id="_x0000_s1564"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65" type="#_x0000_t75" alt="LexisNexis®" style="width:147.75pt;height:30pt">
            <v:imagedata r:id="rId17" o:title=""/>
          </v:shape>
        </w:pict>
      </w:r>
      <w:r>
        <w:cr/>
      </w:r>
    </w:p>
    <w:p>
      <w:pPr>
        <w:pStyle w:val="Heading1134"/>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Brussels bombings: EU ministers meet as border controls criticised; Justice and security chiefs to hold emergency meeting as some world leaders take issue with European anti-terrorism measures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 6:53 AM GMT</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6"/>
        <w:keepNext w:val="0"/>
        <w:spacing w:before="120" w:after="0" w:line="220" w:lineRule="atLeast"/>
        <w:ind w:left="0" w:right="0" w:firstLine="0"/>
        <w:jc w:val="left"/>
      </w:pPr>
      <w:r>
        <w:br/>
      </w:r>
      <w:r>
        <w:pict>
          <v:shape id="_x0000_i1566" type="#_x0000_t75" style="width:167.98pt;height:30.75pt">
            <v:imagedata r:id="rId1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67" style="position:absolute;z-index:25193472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security chiefs will hold an emergency meeting in Brussels on Thursday in the wake of the twin terrorist attacks on the city which killed 31 and injured more than 300 people.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Brussels attacks: EU security ministers hold emergency terror talks - live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world leaders have raised questions about the ease of access to Europe by terrorists, and criticised Belgium's record of responding to the threat of terrorism before the deadly attacks in its capital.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suspected suicide bombers in the Brussels attacks had known links to the terror cell behind November's carnage in Paris, and one was flagged as an Islamist militant and deported from Turkey in June 2015, it has emerged.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emergency meeting involving security and justice ministers comes amid reports in Le Monde and Belgian broadcaster RTBF that a potential new suspect may have been captured on CCTV at the metro station bombing - bringing to five the number of terrorist who may have been involved in Tuesday's atrocities.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said Thursday's meeting was to show solidarity with Belgium as well as to discuss "the actual state of play in the fight against terrorism" and to hurry along legislation.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Thirty-one people were killed in twin suicide attacks on the Zavantem international airport and the Maelbeek metro station, with more than 300 people from 40 different countries injured.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attacks on Paris in 2015, and now the Belgian capital, numerous European leaders have voiced concern that "the future of Schengen is at stake" and that free movement between EU borders has weakened security.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prime minister, Manuel Valls, called for approval of a passenger name records directive requiring airlines to hand over passenger details to EU countries.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commission, Jean-Claude Juncker, called for a "security union" and said he hoped the EU would adopt proposals by the commission for the protection of external borders.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UK's Telegraph reported the EU had written to Belgium on 29 February demanding the country improve its "deficient" border security.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reportedly called for Belgium to overhaul its system, noting untrained border officers and failures to run mandatory security briefings or check arrivals from high-risk countries against counter-terrorism databases.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said on Wednesday it had warned Belgium that Ibrahim el-Bakraoui, who acted as a suicide bomber at the Brussels airport, was a suspected foreign fighter when it deported him to the Netherlands in 2015.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brother, Khalid, is believed by authorities to have carried out the bombing of the metro station, and Najim Laachraoui has been tentatively named in Belgian media as the second airport bomber.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bombings all three were being sought by police in connection with the Paris attacks, and were believed to be linked to one of the Paris terrorists, Salah Abdeslam, who was arrested in Brussels last week. During a raid on an apartment in Schaerbeek, police found a laptop containing a note written by Ibrahim el-Bakraoui, saying he suspected the police were searching for him, and he didn't want to end up in prison.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man seen at the airport - pictured on CCTV in white and believed to have escaped - remains unidentified and is the subject of an ongoing manhunt.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Turkey's statement about Bakraoui, the British defence secretary, Michael Fallon, said it was too soon to begin criticising Belgian authorities before an investigation was complete.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 said the terrorists wanted to "create mayhem" in European cities, including London, and said UK troops were on standby should Islamic State attack Britain.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police are the first response - they are being increased so there are now armed police, more visible at railway stations, airports," Fallon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armed response vehicles is being increased in our big cities.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in hand, but as back-up to come in behind the armed police, we now have military in reserve and they are able to call up troops - some 5,000 at 24 hours' notice and more behind that."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week's atrocities, ministers and leaders from the US, Israel, and Australia have also criticised Belgium's security system.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Yisrael Katz, Israel's transportation minister, accused the nation of not doing enough to combat Islamist extremism.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 Belgium they continue eating chocolate, and if they continue to enjoy life and to appear as great liberals and democrats, and do not recognise that some of the Muslims are organising terror, they will not be able to fight them," said Katz on state radio.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defense, Ash Carter, said America's European allies needed to do more alongside US efforts in the Middle East to fight Isis.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Brussels event is going to further signify to Europeans that, as we have been accelerating our campaign to defeat [Isis] in Syria and Iraq and elsewhere, they need to accelerate their efforts and join us," Carter told CNN.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Thursday the Belgian ambassador to Australia rejected accusations by the country's prime minister, Malcolm Turnbull, that Europe's security was weak and Isis was using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 send operatives into the region.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Jean-Luc Bodon, said the statement was unfair and "dangerous because it's precisely what Isis wants - that we would make a confusion between terrorism and migration and between terrorism and Islam".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international reaction, the identities of those killed and injured in the attacks are emerging. Three of the dead have been named.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Peruvian woman Adelma Tapia Ruiz was killed at the airport. Her husband, Christopher Delcambe, and their twin three-year-old daughters survived after they stepped outside the departures area for the girls to play, shortly before the explosion.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20-year-old Belgian law student Leopold Hecht at the Maelbeek metro station, was confirmed by Brussels' Saint Louis University. It said in a Facebook post Hecht was "one of the unfortunate victims of barbaric acts".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Oliviere Delespesse, an employee of the Federation of Wallonia-Brussels, was also killed at Maelbeek.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28 fatalities are yet to be publicly identified, and it's not clear whether the three suicide bombers are included in that number. The identification process has been complicated by the violence of the attack and the number of foreigners among the victims. Social media is awash with the names and faces of people considered to be missing.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people of 40 different nationalities were injured. Half were still being treated in hospital, with 61 still in intensive care. Four, all in a coma or medically induced coma, are unidentified.</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136"/>
      </w:pPr>
    </w:p>
    <w:p>
      <w:pPr>
        <w:pStyle w:val="Normal136"/>
        <w:ind w:left="200"/>
        <w:sectPr>
          <w:type w:val="continuous"/>
          <w:pgMar w:top="840" w:right="1000" w:bottom="840" w:left="1000" w:header="400" w:footer="400"/>
          <w:pgNumType w:fmt="decimal"/>
          <w:cols w:space="720"/>
        </w:sectPr>
      </w:pPr>
      <w:r>
        <w:br/>
      </w:r>
      <w:r>
        <w:pict>
          <v:line id="_x0000_s156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569" type="#_x0000_t75" alt="LexisNexis®" style="width:147.75pt;height:30pt">
            <v:imagedata r:id="rId17" o:title=""/>
          </v:shape>
        </w:pict>
      </w:r>
      <w:r>
        <w:cr/>
      </w:r>
    </w:p>
    <w:p>
      <w:pPr>
        <w:pStyle w:val="Heading1135"/>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The world adores Justin Trudeau. In Canada, we're still reserving judgment; The global focus on the Canadian prime minister's good looks and athletic prowess distracts from his thin political résumé</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 5:26 PM GMT</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7"/>
        <w:keepNext w:val="0"/>
        <w:spacing w:before="120" w:after="0" w:line="220" w:lineRule="atLeast"/>
        <w:ind w:left="0" w:right="0" w:firstLine="0"/>
        <w:jc w:val="left"/>
      </w:pPr>
      <w:r>
        <w:br/>
      </w:r>
      <w:r>
        <w:pict>
          <v:shape id="_x0000_i1570" type="#_x0000_t75" style="width:167.98pt;height:30.75pt">
            <v:imagedata r:id="rId1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Shapiro</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71" style="position:absolute;z-index:2519367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fallen in love with Justin Trudeau - the panda-cuddling, wheelchair-carrying, refugee-welcoming prime minister of Canada. Glossies from Vogue to Vanity Fair constantly fawn over his good looks and youthful exuberance. And large swaths of the internet can't get enough of the liberal leader's charm, intellect and constant declarations that he's a feminist. I included myself in this category.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It's not just Canada that loves Justin Trudeau - the rest of the world does too | Anne T Donahue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 moved to Canada. And it became pretty obvious that the jury's still out on Trudeau there, even with the generalized relief that Stephen Harper's steely conservatism is no more. While Trudeau is depicted abroad as a heartthrob superhero, people here are less excited and more focused on whether he's all style over substance.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Canadians are assuming a "wait and see" ambivalence toward Trudeau, who is far less qualified for the role than his storied prime minister father, Pierre. And younger Canadians are wary because Justin Trudeau also evokes the "hope and change" excitement of 2008-era Barack Obama, whose two terms did little to satisfy the high expectations that surrounded his election.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heard the phrase 'Trudeaumania' before, it was likely in reference to the late Pierre Trudeau, who served as prime minister from the 1960s to 1980s. His accomplishments ranged from a charter prohibiting discrimination and encouraging multiculturalism, to extensive healthcare reforms, to legalizing contraception, abortion and homosexuality. The elder Trudeau's ambitious reign, abundant in both charisma and intellect, helps explain why an older generation of Canadians may be willing to give his rookie son a chance.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lawyer on the west coast told me that while Canadians are not wholly enthused by the new PM, the nostalgia from his "iconic" connections will allow him a longer honeymoon period. Meanwhile, the president of my synagogue in Vancouver also attributed Justin Trudeau's electoral success to his last name - she expressed blatant disapproval for his "lightweight" foreign policy and "celebrity" appeal. She did confirm however, with characteristic Canadian politeness, that "he's a nice kid, don't get me wrong."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millennials, on the other hand, are the demographic supposedly most taken in by Trudeau's idealism - their vote helped propel him into office, as they mobilized in excitement at the alternative Trudeau posed to the arch-conservative Harper. But these younger voters are also withholding full endorsement, concerned that the government's heavy spending will mean an insurmountable deficit, and that not enough is being done to make housing affordable.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great disconnect between what Canadians think of Trudeau and how he comes across abroad is partly due to what goes viral online. Social media opts for photogenic hair over policy specifics, so the international press fawns over his yoga prowess instead of examining his first budget. It follows that his photos of boxing in Brooklyn have been given more attention than his environmental policy predicaments.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 one can impress me with a chat-up line. Except for Justin Trudeau | Fay Schopen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publications in Canada (notably the National Post ) routinely take a tougher stance on Trudeau. They've taken him to task for perceived weaknesses on Liberal plans to legalize marijuana, 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massively increasing public spending. But then again, domestic outlets are more familiar with the country's people, priorities and policies.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to say Canadians are completely immune to Trudeau's charms. Despite their reservations, various young professionals in Toronto described him to me recently as a man with "pure class" who has "great hair" and "brings the fun". You could critique these remarks for lacking substance, but then again the same insult could be levelled at the man himself.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137"/>
      </w:pPr>
    </w:p>
    <w:p>
      <w:pPr>
        <w:pStyle w:val="Normal137"/>
        <w:ind w:left="200"/>
        <w:sectPr>
          <w:type w:val="continuous"/>
          <w:pgMar w:top="840" w:right="1000" w:bottom="840" w:left="1000" w:header="400" w:footer="400"/>
          <w:pgNumType w:fmt="decimal"/>
          <w:cols w:space="720"/>
        </w:sectPr>
      </w:pPr>
      <w:r>
        <w:br/>
      </w:r>
      <w:r>
        <w:pict>
          <v:line id="_x0000_s157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573" type="#_x0000_t75" alt="LexisNexis®" style="width:147.75pt;height:30pt">
            <v:imagedata r:id="rId17" o:title=""/>
          </v:shape>
        </w:pict>
      </w:r>
      <w:r>
        <w:cr/>
      </w:r>
    </w:p>
    <w:p>
      <w:pPr>
        <w:pStyle w:val="Heading1136"/>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Bill Clinton still boosts Hillary's campaign despite clash with protesters; The former president drew headlines after engaging Black Lives Matter protesters, but his charismatic ability to explain policy shone over the weekend</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3:41 PM GMT</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8"/>
        <w:keepNext w:val="0"/>
        <w:spacing w:before="120" w:after="0" w:line="220" w:lineRule="atLeast"/>
        <w:ind w:left="0" w:right="0" w:firstLine="0"/>
        <w:jc w:val="left"/>
      </w:pPr>
      <w:r>
        <w:br/>
      </w:r>
      <w:r>
        <w:pict>
          <v:shape id="_x0000_i1574" type="#_x0000_t75" style="width:167.98pt;height:30.75pt">
            <v:imagedata r:id="rId19"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Washington and David Taylor in New York</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75" style="position:absolute;z-index:2519388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sought to move past a confrontation with black protesters while stumping for Hillary Clinton in New York City over the weekend, conceding amid stops in Harlem and Queens that the 1994 tough-on-crime bill he signed into law as president "overdid it" and threw too many non-violent offenders into lengthy prison sentences.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drew headlines last week while campaigning for his wife in Philadelphia, vigorously hitting back at activists who had arrived to protest about his record on criminal justice. Although he issued a semi-apology the following day, the incident cast a spotlight once more on how Clinton's legacy has served, in some ways, as a double-edged sword for Hillary Clinton's 2016 presidential bid.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speaking at an event in Hell's Kitchen, New York, on Sunday, Clinton proved that he remains a great asset for his wife's campaign - blending obvious star quality and the ability to communicate almost willfully detailed policy arguments in a way that still keeps an audience hanging on his every word.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in more nuanced terms of the 1994 crime bill, touting its benefits while acknowledging its unintended consequences, and highlighting Hillary Clinton's own platform to reform the criminal justice system.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Clintons of Chappaqua: it's Hillary's home turf, but Bill still shines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prison reform," Clinton told worshippers at the Abyssinian Baptist church in Harlem. "We overdid it and put too many young, non-violent offenders in jail for too long. The federal government can set an example."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later remarks before a few hundred people at the John Jay College of Criminal Justice, Clinton returned to discussion of the legislation he signed more than two decades ago, which helped lead to mass incarceration and the soaring prison population. But he also identified the ways in which it had improved safety by introducing an assault weapons ban, putting more police on the streets, and introducing community programs in urban areas that had "given young people something on the street to say 'yes' to other than gangs".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strikingly different tone from days earlier, when Clinton shouted down protesters from the Philly Coalition of Real Justice who had held up signs criticizing, among other things, Hillary Clinton's use of the phrase "super-predator" while discussing her husband's efforts to rein in drug gangs.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defending the people who kill the lives you say matter," a fired-up Clinton told the demonstrators on Thursday. "Tell the truth!"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encountered swift backlash, and expressed regret at another campaign stop in Pennsylvania the following day, saying he had gotten carried away while defending his wife.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was emblematic of the ways in which aspects of Clinton's record are being relitigated by an evolving Democratic base, where rival Bernie Sanders has seized in particular on issues such as trade and Wall Street reform to attack Hillary Clinton as insufficiently progressive. Sanders has aggressively campaigned against the North American Free Trade Agreement, signed by Clinton despite opposition from labor groups in 1993, and Clinton's repeal of Depression-era banking regulation known as Glass-Steagall.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Harlem over the weekend, Sanders said Hillary Clinton owed Americans an apology for defending the use of the term "super-predators". Clinton apologized for the language in February, and has repeatedly called for an end to mass incarceration while advocating a shift away from the same tough-on-crime policies supported by her husband.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has charted her own identity, rolling out a comprehensive Wall Street reform plan and opposing the Trans-Pacific Partnership negotiated under the Obama administration.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observers nonetheless wondered if her husband might remain a liability in an unexpectedly competitive Democratic primary. But Hillary Clinton's campaign continues to view the former president, whose popularity continues to be borne out in polling, as an asset, who not only holds a strong record of spurring economic growth and job creation, but is also uniquely qualified to make the case that his wife is best prepared for the presidency.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made his debut on the campaign trail this cycle in January, stumping for his wife across the early states before largely enthusiastic audiences. Barring last week, he has mostly avoided the sort of controversy that in 2008 at times threatened to undermine Hillary Clinton's campaign - most notably comments about Barack Obama in South Carolina perceived by many African Americans as having racial undertones. The Clintons hold deep ties to the African American community, reflected in Hillary's staggering support from black voters in recent primary contests against Sanders. In South Carolina alone, she won the support of nearly nine in 10 black voters.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controversy of 2008, Bill Clinton went on to become an important surrogate for Obama's re-election in 2012, campaigning primarily on issues pertaining to the economy and jobs and memorably addressing the Democratic convention with a rousing speech in support of Obama's health reforms.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Clinton claimed some credit for bringing jobs to Harlem, where he said the creation of an empowerment zone had seen unemployment fall from 24% to 8% by the time he left office.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toured the many ways in which Hillary would build upon the progress of the Obama administration, while touting her wide-ranging experience on the issues: from the battle for control of the supreme court;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destabilizing countries like Lebanon and Jordan; and the alienation felt by college graduates and white blue-collar workers about debt and jobs.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wife's program included shortening prison sentences and saving money which could be reinvested in education and training. And he said she was committed to jobs reform that would give people with criminal records a second chance rather than having to "check some darn box" that was a barrier to work.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Comparing Hillary with other candidates, he said "her jobs ideas are better" and told the audience in Hell's Kitchen: "You will never have a chance to have a president that is a better change-maker - she's the best at it I have ever seen."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138"/>
      </w:pPr>
    </w:p>
    <w:p>
      <w:pPr>
        <w:pStyle w:val="Normal138"/>
        <w:ind w:left="200"/>
        <w:sectPr>
          <w:type w:val="continuous"/>
          <w:pgMar w:top="840" w:right="1000" w:bottom="840" w:left="1000" w:header="400" w:footer="400"/>
          <w:pgNumType w:fmt="decimal"/>
          <w:cols w:space="720"/>
        </w:sectPr>
      </w:pPr>
      <w:r>
        <w:br/>
      </w:r>
      <w:r>
        <w:pict>
          <v:line id="_x0000_s157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577" type="#_x0000_t75" alt="LexisNexis®" style="width:147.75pt;height:30pt">
            <v:imagedata r:id="rId17" o:title=""/>
          </v:shape>
        </w:pict>
      </w:r>
      <w:r>
        <w:cr/>
      </w:r>
    </w:p>
    <w:p>
      <w:pPr>
        <w:pStyle w:val="Heading1137"/>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More than 55 UK females went to Syria in 2015, data shows; Figures on rise as police release video of Syrian women questioning why mothers would take children to war zone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11:21 AM GMT</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9"/>
        <w:keepNext w:val="0"/>
        <w:spacing w:before="120" w:after="0" w:line="220" w:lineRule="atLeast"/>
        <w:ind w:left="0" w:right="0" w:firstLine="0"/>
        <w:jc w:val="left"/>
      </w:pPr>
      <w:r>
        <w:br/>
      </w:r>
      <w:r>
        <w:pict>
          <v:shape id="_x0000_i1578" type="#_x0000_t75" style="width:167.98pt;height:30.75pt">
            <v:imagedata r:id="rId1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79" style="position:absolute;z-index:25194086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Fifty-six women and girls are believed to have travelled to Syria from the UK last year, police said as they released a video of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asking why any woman would want to take her family to a war zone.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national counter-terrorism police showed women and girls were continuing to travel to Syria in worrying numbers. Figures released last July showed 43 females were thought to have gone to Syria in the previous 12 months.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the numbers of girls, young women and also families who are taking the decision to go to Syria, unaware of the dangers they face when they arrive and the fact that they are unlikely to ever be able to return home to their devastated wider families," said Helen Ball, deputy assistant commissioner.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4,000 westerners are thought to have joined Islamic State, including 550 women. In February, three London schoolgirls - Shamima Begum and Amira Abase, both 15, and Kadiza Sultana, 16 - went to Syria. Some are now thought to be married to Isis extremists.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film released by the police in association with the charity Families Against Stress and Trauma (Fast) aims to counter Isis recruitment propaganda aimed at young girls and women in the west. It features three Syrian female refugees speaking in Arabic with subtitles.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living under very bad circumstances and it was getting worse by the day," says Fatten, one of the three refugees. "My son couldn't get the medical treatment he urgently needed."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Isaaf says: "Your children are now living in security (in Britain), are provided with schools, a nice life and beautiful future. So why are you taking them to a war zone?"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Zakaa adds: "I would like to say to women who want to go to our country that it is the wrong place to bring up children."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accompanied by open letters the women have written urging mothers in the UK to take steps to prevent their daughters travelling to Syria. The film is part of a wider campaign by counter-terrorism police to encourage women and mothers to play their part in preventing their children from travelling to Syria.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accounts of the women in this film highlight the harsh reality of life for women and children living in a war-torn country," Ball said. "I hope they will go some way to helping young women and mothers stop and think about the huge mistake they would be making if they travel."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 importance of the role of mothers in deterring other family members from travelling was highlighted by an online survey. Asked to which family member they were most likely to talk if they were worried about someone they knew being radicalised or considering travelling to a conflict zone, two-thirds (66%) of 11- to 25-year-olds said they would speak to their mother.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report by the Institute for Strategic Dialogue and the International Centre for the Study of Radicalisation at King's College London said in May that counter-terror programmes aimed at preventing the increasing number of girls and women joining were too few, ill-informed and under-resourced and should be urgently scaled up.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women did not join with the intention of becoming "jihadi brides", but often ended up facing "harsh realities". It also said recruits were increasingly younger and came from comfortable and educated backgrounds.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not passive agents, it said, with some involved in aspects of Isis life including propaganda and recruitment. But it suggested that, whatever women's reasons for joining, their "first and foremost" responsibility would be "to be a good wife to the jihadist husband to who they are betrothed and to become a mother to the next generation of jihadism".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a mother thought to have been planning to travel to Syria with her four children was arrested after returning to the UK. Zahera Tariq, 33, was detained in Turkey along with her sons Muhammad, 12, Amaar, 11, Aadid, four and daughter Safiyyah, nine.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58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581" type="#_x0000_t75" alt="LexisNexis®" style="width:147.75pt;height:30pt">
            <v:imagedata r:id="rId17" o:title=""/>
          </v:shape>
        </w:pict>
      </w:r>
      <w:r>
        <w:cr/>
      </w:r>
    </w:p>
    <w:p>
      <w:pPr>
        <w:pStyle w:val="Heading1138"/>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Government accused of 'shabby tactics' over child refugees amendment; Critics say ministers are trying to derail efforts to get 3,000 children stranded in Europe accepted in the UK</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9:20 PM GMT</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40"/>
        <w:keepNext w:val="0"/>
        <w:spacing w:before="120" w:after="0" w:line="220" w:lineRule="atLeast"/>
        <w:ind w:left="0" w:right="0" w:firstLine="0"/>
        <w:jc w:val="left"/>
      </w:pPr>
      <w:r>
        <w:br/>
      </w:r>
      <w:r>
        <w:pict>
          <v:shape id="_x0000_i1582" type="#_x0000_t75" style="width:167.98pt;height:30.75pt">
            <v:imagedata r:id="rId1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Heather Stewart</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83" style="position:absolute;z-index:25194291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judge MPs who vote against proposals to let 3,000 unaccompanied child refugees  stranded in Europe come to the UK, Labour said last night.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 shadow Home Office minister, called on Conservative MPs to join Labour, the SNP and Lib Dems to accept the plan to take in more lone children from war zones who have made their way to camps such as those at Calais and Dunkirk.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MPs prepared to vote, the former director of public prosecutions said: "History will judge us on how we responded to this historic crisis. It is on a proportion not seen since the second world war.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challenge of our times and whether we rise to it or not will be the measure of us. We have the clear evidence of thousands of vulnerable children and we now need to act. This is moment to do something about it, by voting with us this evening."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the immigration bill would force the government to accept 3,000 unaccompanied refugee minors, mostly from Syria, who have made their way to mainland Europe.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passed in the House of Lords after being introduced by Lord Dubs, a Labour peer who was a beneficiary of the Kindertransport - the government-backed effort to accept child refugees from Germany in the run-up to the second world war.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argues it would act as an incentive for refugees to make the dangerous Mediterranean crossing the Europe.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a Home Office minister, said the government could not support a policy that would "inadvertently create a situation in which families see an advantage in sending children alone ahead and in the hands of traffickers, putting their lives at risk by attempting treacherous sea crossings to Europe which would be the worst of all outcomes".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Conservative MPs were last night considering joining with other parties to support the amendment.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immigration bill is a chance to stop the death of innocents | Rowan Williams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wins the vote, ministers have successfully argued for a label of "financial privilege" to be attached to the amendment, which means it cannot be sent back to the Lords because it has cost implications. This would effectively kill off the amendment and peers would be forced to think of an alternative proposal if they want to continue pursuing the issue.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Dubs told the Guardian: "My message to Conservative MPs is in 1938-39, Britain took 10,000 child refugees from Germany, Austria and Czechoslovakia. We were in the lead then and we could take an important step now. The least we can do is say this is a small number and they should be welcome 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vote is lost, Dubs said peers cannot bring back the same proposals again to the Commons because of the "shabby parliamentary tactics" of invoking financial privilege. Labour peers in the Lords will have to think of alternative proposals that might win over the Commons.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it was a matter for the Commons clerks to determine whether financial privilege was applied.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 government decided not to waive it like usual, the prime minister's official spokeswoman said: "Our approach will be determined by what the amendment is about and how that reads across to government policy or not.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out very clearly at the end of last week a government policy that will help to relocate the most vulnerable children from neighbouring countries on top of the 20,000 resettlement programme we've already set out. That is a process that has been welcomed by the United Nations high commissioner for refugees. We think we should now get on with delivering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taskforce on refugees and former shadow home secretary, urged Conservative MPs to take the chance to vote for the Dubs proposals.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Kindertransport happened there was cross-party support and I think there should be again for helping child refugees," she said. "Now when you look at the risks that children and teenagers face in Europe, it's not enough to say this is a problem for other countries.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Home Office 'shamefully' used new refugee law to deport 700 people secretly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an interpreter, the minor, who cannot be named and travelled through 17 countries from Syria before reaching Calais and then the UK,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Europol, the EU's criminal intelligence agency, estimated in January that 10,000 children had gone missing after arriving in Europe, warning that many had been taken by criminal gangs.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8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585" type="#_x0000_t75" alt="LexisNexis®" style="width:147.75pt;height:30pt">
            <v:imagedata r:id="rId17" o:title=""/>
          </v:shape>
        </w:pict>
      </w:r>
      <w:r>
        <w:cr/>
      </w:r>
    </w:p>
    <w:p>
      <w:pPr>
        <w:pStyle w:val="Heading1139"/>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Sweden's anti-refugee vigilantism has revealed its dark side; This is a country with a history of accepting refugees in great numbers. Now its reputation for tolerance seems irrevocably lost</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 2:50 PM GMT</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41"/>
        <w:keepNext w:val="0"/>
        <w:spacing w:before="120" w:after="0" w:line="220" w:lineRule="atLeast"/>
        <w:ind w:left="0" w:right="0" w:firstLine="0"/>
        <w:jc w:val="left"/>
      </w:pPr>
      <w:r>
        <w:br/>
      </w:r>
      <w:r>
        <w:pict>
          <v:shape id="_x0000_i1586" type="#_x0000_t75" style="width:167.98pt;height:30.75pt">
            <v:imagedata r:id="rId1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Christensen</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87" style="position:absolute;z-index:2519449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sharper knife that tears at the fabric of society than the threat of physical violence on the basis of ethnicity, nationality, gender or political affiliation? The recent images of young men, wearing hoods and dressed in black, roaming the streets of central Stockholm looking for "north African street children" to "punish" for their mere existence reminded Sweden and the world of the worst elements of European history.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immediately took to social media to express their shock that this could happen in a country like Sweden. Or, to be more accurate, Sweden as they imagine it to be.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Masked men in Stockholm threaten to 'punish' refugee children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these are images the world is accustomed to seeing. But not from Sweden, a country with a global reputation for egalitarianism, the recognition of human rights and support for international justice. With the restriction on the intake of refugees in late 2015, the announcement that up to 80,000 asylum seekers could be returned to their countries of origin, and now the threat of street violence, the image of the country as a bastion of tolerance and progressive politics has been ruined. It's unclear whether it can ever recover.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huge numbers of refugees and migrants braved the Mediterranean in search of a better life last year, Sweden took in nearly 200,000 of them. For a nation of 10 million this intake was massive, shaming many larger EU countries that claimed they were not able to help. This magnanimity was held up as a glowing example of the best of Swedish social democracy. While other countries made excuses and procrastinated, Sweden put its money where its mouth was.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wasn't the first time. After Iraq was bombed into the ground a decade ago, Sweden took in huge numbers of Iraqi refugees while the US accepted just a trickle from the country it had destroyed. After the US supported the overthrow of the democratically elected Salvador Allende in Chile in 1973, leading to the brutal Augusto Pinochet regime, it was Sweden that accepted political refugees from that country. The list goes 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memory of this history - and the feel-good afterglow of Sweden's recent humanitarian efforts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has quickly evaporated, replaced by the image of a country no different from its European fellows. That may not be entirely fair (Sweden is still one of the largest per capita foreign aid providers in the world), but - as with many countries - much of Sweden's image is a mixture of facts, half-truths and mythology.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Sweden and Denmark are not all warm welcomes and cuddly politics | Andrew Brown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far-right, anti-immigrant Sweden Democrats first entered parliament in 2010 with 5.7% of the vote, many described them as nothing more than a one-issue "protest party". Six years later, they have just over 18%, while the Social Democrats - the party of slain prime minister Olof Palme - languish at 23%, their lowest number since polls began. The thought that there would be just five percentage points between the two parties would once have seemed ridiculous.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existential social and political crisis for Sweden. While the number of gang members searching for "non-Swedes" to attack in Stockholm a few nights ago was only around 100, their actions reverberated around the country, and the world.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Vigilante street violence is disturbing at many levels. It is disturbing because it suggests that clusters of citizens have abandoned their belief in the efficacy of the democratic system, and have decided to take the law into their own hands.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disturbing because debate and argument have been abandoned in favour of brute force. And it is disturbing because it suggests the potential erosion of the social and ethical rules by which ordinary citizens operate on a daily basis, and by which large groups of people can live together in the usually tense but occasionally wonderful places we call cities.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Sweden the world knows. This is not the Sweden many Swedes know. This is a Sweden no one knows.</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2016</w:t>
      </w:r>
    </w:p>
    <w:p>
      <w:pPr>
        <w:pStyle w:val="Normal141"/>
      </w:pPr>
    </w:p>
    <w:p>
      <w:pPr>
        <w:pStyle w:val="Normal141"/>
        <w:ind w:left="200"/>
        <w:sectPr>
          <w:type w:val="continuous"/>
          <w:pgMar w:top="840" w:right="1000" w:bottom="840" w:left="1000" w:header="400" w:footer="400"/>
          <w:pgNumType w:fmt="decimal"/>
          <w:cols w:space="720"/>
        </w:sectPr>
      </w:pPr>
      <w:r>
        <w:br/>
      </w:r>
      <w:r>
        <w:pict>
          <v:line id="_x0000_s158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589" type="#_x0000_t75" alt="LexisNexis®" style="width:147.75pt;height:30pt">
            <v:imagedata r:id="rId17" o:title=""/>
          </v:shape>
        </w:pict>
      </w:r>
      <w:r>
        <w:cr/>
      </w:r>
    </w:p>
    <w:p>
      <w:pPr>
        <w:pStyle w:val="Heading1140"/>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Norway criticised over deportation of asylum seekers to Russia; Bus carries 13 single men to Russian border, despite warnings that Norway may be breaching UN refugee convention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8:18 PM GMT</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42"/>
        <w:keepNext w:val="0"/>
        <w:spacing w:before="120" w:after="0" w:line="220" w:lineRule="atLeast"/>
        <w:ind w:left="0" w:right="0" w:firstLine="0"/>
        <w:jc w:val="left"/>
      </w:pPr>
      <w:r>
        <w:br/>
      </w:r>
      <w:r>
        <w:pict>
          <v:shape id="_x0000_i1590" type="#_x0000_t75" style="width:167.98pt;height:30.75pt">
            <v:imagedata r:id="rId1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Crouch in Gothenburg</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91" style="position:absolute;z-index:2519470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has begun using buses to move asylum seekers across its Arctic border with Russia, despite criticism from the UN and temperatures approaching 30 degrees below zero.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police confirmed on Tuesday night that a bus carrying 13 single men left the reception centre at Kirkenes for the Russian border at around 6pm. Eight of the men had volunteered to go, police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Sylvi Listhaug said the refugees would be taken to the Russian towns of Nikel and Murmansk.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Norway is to have a fair asylum policy, we need to send back those who are not entitled to protection," Listhaug told parliament on Tuesday evening. Any refugee with a valid Russian visa would be deported, she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tough new asylum policy was adopted by a broad majority in parliament last year after more than 5,500 asylum seekers cycled to Norway from Russia through the border at Storskog - a safer and cheaper route than risking a rubber boat in the Mediterranean. Some 30,000 people claimed asylum in Norway in 2015.</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Bike shortage stems flow of refugees using Russian Arctic route to Europe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UN warned last week that Norway was likely to be in breach of the UN refugee convention.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end up in a no man's land where they risk freezing to death," Vincent Cochetel, the UN high commissioner for refugees, said last week. "There are large cracks in the Russian asylum system. We believe Norway is wrong to regard Russia as a safe country for people who need protection."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unprecedented move by the authorities, refugees were told their applications for asylum had been rejected only a few hours before their planned deportations, giving them no chance to appeal, according to Halvor Frihagen, an asylum lawyer in Oslo.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of any similar deportations since the Nazi occupation of Norway during the war, when Jews were arrested and given no opportunity to appeal. It is the most serious situation since that time," Frihagen said, pointing out that Russia had a very poor record on asylum rights.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in Noway is divided. Some are afraid that too many refugees are coming to Norway, but others show "huge support for refugees", Frihagen said.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the populist right and conservatives wants to make a very clear stance that they do not want too many asylum seekers."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court of human rights rejected a last ditch appeal by Frihagen on Tuesday to halt the deportations. A spokesperson said the court did not give explanations for its decisions.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crackdown on asylum would create "a black market of paperless people", as refugees would get scared and go into hiding, said Ask Ebeltoft, an activist in Trondheim for the group Refugees Welcome in the Arctic.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now to seek asylum in Norway unless you swim here from the Middle East," Ebeltoft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Bicycles used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Norway from Russia to be destroyed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rights groups were particularly worried about people from Balochistan in Pakistan, he said. "It's a really dangerous area, we are very scared that the Russians will send them back and they will be killed."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awaiting deportation in Kirkenes on Tuesday were "very depressed and afraid, especially the Syrians", said Ahmed Isam, 26, a Sudanese student also expecting to be sent back to Russia imminently.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I was afraid, but if I am afraid I will not survive," Isam said, speaking from the immigration police reception centre in Kirkenese on Tuesday night. The police had picked him up from his accommodation in Trondheim at 5am on Monday morning and brought him here, he said.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Isam, an artist who was interviewed in Cairo by the Guardian in 2014, fled Khartoum because of his human rights activism, crossing the border with Norway by bicycle in November.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optimistic to come to Europe, nowhere else in the word is be better. But they gave me no hearing here, just rejection. I am very sad."</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142"/>
      </w:pPr>
    </w:p>
    <w:p>
      <w:pPr>
        <w:pStyle w:val="Normal142"/>
        <w:ind w:left="200"/>
        <w:sectPr>
          <w:type w:val="continuous"/>
          <w:pgMar w:top="840" w:right="1000" w:bottom="840" w:left="1000" w:header="400" w:footer="400"/>
          <w:pgNumType w:fmt="decimal"/>
          <w:cols w:space="720"/>
        </w:sectPr>
      </w:pPr>
      <w:r>
        <w:br/>
      </w:r>
      <w:r>
        <w:pict>
          <v:line id="_x0000_s1592"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593" type="#_x0000_t75" alt="LexisNexis®" style="width:147.75pt;height:30pt">
            <v:imagedata r:id="rId17" o:title=""/>
          </v:shape>
        </w:pict>
      </w:r>
      <w:r>
        <w:cr/>
      </w:r>
    </w:p>
    <w:p>
      <w:pPr>
        <w:pStyle w:val="Heading1141"/>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How Isis exploits the civil war in Syria</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12:40 PM GMT</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3"/>
        <w:keepNext w:val="0"/>
        <w:spacing w:before="120" w:after="0" w:line="220" w:lineRule="atLeast"/>
        <w:ind w:left="0" w:right="0" w:firstLine="0"/>
        <w:jc w:val="left"/>
      </w:pPr>
      <w:r>
        <w:br/>
      </w:r>
      <w:r>
        <w:pict>
          <v:shape id="_x0000_i1594" type="#_x0000_t75" style="width:167.98pt;height:30.75pt">
            <v:imagedata r:id="rId1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95" style="position:absolute;z-index:2519490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our deepest condolences to the victims and the families of those affected in the terrorist attacks in Paris. Our thoughts and prayers are with them during this difficult time. We condemn the attack in the strongest possible terms. As Syrians, we have experienced this horror on a daily basis for the past five years in the form of barrel bombs, regular massacres and sieges within cities perpetrated by the Assad regime.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a nefarious terrorist organisation with no credibility and no support on the ground. A few points must not be forgotten. First, among the main reasons for its existence are the crimes of Assad. The failure of the international community to solve the Syrian crisis at a much earlier stage meant radical groups had space to grow within the chaos. One of the Assad regime's top religious supporters, Ahmad Hassoun, threatened to send suicide bombers to Europe and the US in October 2011 as a result of the west's condemnation of the regime. What took place in France - a state that has supported the Syrian people in their struggle - diverts attention to the problem of Isis in Europe therefore shifting the focus away from the crimes of the Assad regime and Isis in Syria.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representing the Syrian community in Britain, sincerely hope that this atrocity will not be used for political gain, against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from Assad and Isis atrocities. Mohammad TammoKurds HouseDr M NajjarPeace and Justice for SyriaDr H AlhamwiRethink Rebuild: Syrian Community of Manchester Dr A MasriScotland4Syria Dr SK al-GhazalSyrian Association of Yorkshire Dr M Alhadj AliSyrian Welsh Society Clara ConnollySyria Solidarity Movement UK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it time to reflect on the west's policies in the Middle East. Isis, al-Qaida and all similar hate-preaching organisations are to some extent a creation of the west's regime-change policies. This policy has resulted in attempts to destroy some dictatorships in the Middle East (Libya, Iraq, Syria), leaving others intact. It is precisely in these countries that the nihilist ideologies of Isis are flourishing. In other dictatorships, such as in Egypt, Saudi Arabia and even Chechnya, the nihilists are under control, by "repressive" ideologies. It is time to learn some lessons. Give up the attempts to dislodge Assad. If we tolerate Saudi Arabia, then surely we can tolerate Assad, at least temporarily.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that ordinary citizens are paying the price of the rich and powerful destroying the dictatorships for commercial benefit? Kamaljit SoodPublisher, Plurus Books, London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Solving the problem in Syria with "boots on the ground"... Yes, that'll work. It always has done - in Iraq and Afghanistan - and does anyone remember Vietnam? Think again. Liz BrandowLeicester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Concentrating on the logistics - how these barbarous acts were orchestrated etc - seems to leave out the core of the matter: that without young men and women willing to give their lives for the cause, nothing would be possible. How sane 17 to 25-year-olds can be so brainwashed that they can lose all feelings of humanity is difficult to comprehend. Unless we seriously tackle this issue, there will always be more suicidal jihadists to take their place. Poor Parisians, to have to undergo this massacre. Its core in fanaticism must be faced, not only where the Isis killers came from, but how they are so willing to die. Christina NaylorLanguenan, Brittany, France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horror that is Islamic State arose from the ashes of the Twin Towers. It arose from the decision made by "civilised" countries to invade and occupy foreign countries and to prioritise military solutions. Merciless military responses following the horror in Paris will be equally futile and counterproductive. Islamic State is not a religion or a race, there is no territory that can be surrounded and blasted into oblivion. Islamic State is a borderless ideology and violence births its followers. Sadly, the horror that is Paris today is the horror that has been Afghanistan, Iraq and Syria for a decade. Jan Tate Hayling Island, Hampshire</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102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59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597" type="#_x0000_t75" alt="LexisNexis®" style="width:147.75pt;height:30pt">
            <v:imagedata r:id="rId17" o:title=""/>
          </v:shape>
        </w:pict>
      </w:r>
      <w:r>
        <w:cr/>
      </w:r>
    </w:p>
    <w:p>
      <w:pPr>
        <w:pStyle w:val="Heading1142"/>
        <w:keepNext w:val="0"/>
        <w:spacing w:after="200" w:line="340" w:lineRule="atLeast"/>
        <w:ind w:left="0" w:right="0" w:firstLine="0"/>
        <w:jc w:val="center"/>
      </w:pPr>
      <w:hyperlink r:id="rId1036" w:history="1">
        <w:r>
          <w:rPr>
            <w:rFonts w:ascii="arial" w:eastAsia="arial" w:hAnsi="arial" w:cs="arial"/>
            <w:b/>
            <w:i/>
            <w:strike w:val="0"/>
            <w:color w:val="0077CC"/>
            <w:sz w:val="28"/>
            <w:u w:val="single"/>
            <w:vertAlign w:val="baseline"/>
          </w:rPr>
          <w:t>Britain's pro-Europeans need to find a Shirley Williams; Unless the 'in' campaign delivers a ringing message, the fanaticism of Brexit supporters will decide this battle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8:11 PM GMT</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4"/>
        <w:keepNext w:val="0"/>
        <w:spacing w:before="120" w:after="0" w:line="220" w:lineRule="atLeast"/>
        <w:ind w:left="0" w:right="0" w:firstLine="0"/>
        <w:jc w:val="left"/>
      </w:pPr>
      <w:r>
        <w:br/>
      </w:r>
      <w:r>
        <w:pict>
          <v:shape id="_x0000_i1598" type="#_x0000_t75" style="width:167.98pt;height:30.75pt">
            <v:imagedata r:id="rId1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Kettle</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99" style="position:absolute;z-index:25195110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woman is 85, and has spent the best part of 50 years in parliament, she is entitled to call it a day with honour. Nevertheless, there is something poignant and symbolic about Shirley Williams choosing to retire from politics on the very day the prime minister begins the process that could lead to Britain leaving Europe.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cheerleaders for a Brexit must say what it will look like | Pat McFadden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if there is one unbroken thread that runs through the whole of Williams's political life, it is Europe. As a 17-year-old she attended the first postwar congress of the German Social Democratic party's youth wing in 1948. There she witnessed not just the physical destruction of European war, but the terror of young Czechs facing forcible repatriation to the communist east. The experience made her a lifelong member of the ever-dwindling "never again" generation of postwar pro-Europeans in British politics.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along with 68 other Labour rebels, Williams rightly voted with Edward Heath's government in favour of British membership of Europe. A decade later, she helped to found the SDP in large part because of Labour's then still virulent anti-Europeanism. In 1975, Williams not only supported the holding of Britain's first referendum on Europe but was one of the leaders of the victorious Britain in Europe campaign, while also chairing the separate Labour Campaign for Europe. In short, there is probably no one alive today who has fought longer and harder for Britain to make its future in Europe than Williams.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Pro-Europeans should salute her. Yet this week, a career like hers seems to belong to another era. As David Cameron prepared for the Brussels summit on Thursday night, two polls confirmed that British public opinion is now on a knife-edge over whether to stay in or leave the EU - a factor that could help Cameron's negotiating position, since most EU states are desperate for the UK to remain - while a third poll yesterday by Lord Ashcroft confirmed the trend against membership.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means that, when the second referendum comes, Britain will turn its back on Europe, a possibility that one commentator this week described as the British political elite's "dread of dreads". As the Ashcroft poll in particular makes clear, only a minority, two-fifths of potential voters, hold firm views on EU membership. The rest hold their views only lightly or have not made up their minds. The contest is still all to play for. If voters come to see the Brexit option as a step towards a Nigel Farage universe, then the result this time could be much closer to 1975's two-to-one pro-EU outcome than currently seems possible.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difficulties that lie in wait are huge. Cameron's four-pillar negotiation has only just begun, but the noises out of Brussels on Thursday were once again very negative about his chances of reshaping the benefits system against EU migrants - one of his four key demands. True, other ministers are very chipper about the government's chances on the other three pillars - guarantees for non-eurozone EU members, a deepening of the single market, and an end to the commitment to ever closer union. As things stand, however, it will still be easy for anti-Europeans to dismiss these changes as inadequate.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Europhobes are certain to do this anyway, of course. And there are far more fanatics on the anti-European side of the argument than on the pro-European side, not least in the media. One of the many troubles with the people who want Britain to leave the EU is that they resemble Dylan Thomas's character Organ Morgan. Organ Morgan only ever had one thing on his mind. For him, as his long-suffering wife complained, it was "organ, organ, all the time". For those who want to leave, the obsession is Brexit, Brexit. And at the moment, be in no doubt, they are winning.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and until those who want Britain to remain in the EU can begin to muster something of the same energy and effectiveness as those who want us to leave, the contest about Britain's future looks an unequal one. And there isn't all that much time for that to come together. Ministers are still talking about an EU deal in February and a referendum before the summer of 2016. If Greece can hold a referendum with a week's notice, one minister told me this week, we can surely get one together by June. Yet to win such a referendum in the wake of 30 years of media-driven anti-European prejudice is no small task.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real threat facing Britain is our own isolationism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on both sides have tried to draw lessons from Scotland's 2014 independence referendum as they approach the coming contest. This runs the risk of the old military error, assuming that the next war will be like the last one. There are good reasons to be sceptical about that.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may not have been an asset in Scotland, but he is a well-regarded prime minister in many parts of Britain. His authority will matter. Cross-party campaigning could have an important place too, unlike in Scotland. The notion that the campaign can only be won by being positive is another dubious lesson. There's plenty of legitimate room for a Project Fear about Brexit, in my opinion, and the SNP will certainly run such a campaign in Scotland.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underlying weakness of the pro-EU campaign remains the absence of the ringing message that came naturally to the Shirley Williams generation. Of course, that's hugely difficult in a political culture so battered by lies and negativity about Europe, where Conservative leaders refuse to take on the isolationists and Labour's leader has little useful to say about the biggest issue facing the country. Europe's failures to solve the structural problems of the single currency and the post-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also leave pro-Europeans struggling to defend a system that isn't working as it should and is too deferential to the illusions of a failed past.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end we are better together in multiple ways. The inward investment that comes with Britain's place in Europe isn't an accident. There is no lasting answer to the refugee challenge without cooperation. The danger from terrorism is not made less by separation. The climate change deal in Paris was signed in part because the EU used its clout to negotiate as a bloc. Even "never again" still means something real. What's more, most people know this. What they lack is a lead.</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60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37"/>
          <w:headerReference w:type="default" r:id="rId1038"/>
          <w:footerReference w:type="even" r:id="rId1039"/>
          <w:footerReference w:type="default" r:id="rId1040"/>
          <w:headerReference w:type="first" r:id="rId1041"/>
          <w:footerReference w:type="first" r:id="rId1042"/>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01" type="#_x0000_t75" alt="LexisNexis®" style="width:147.75pt;height:30pt">
            <v:imagedata r:id="rId17" o:title=""/>
          </v:shape>
        </w:pict>
      </w:r>
      <w:r>
        <w:cr/>
      </w:r>
    </w:p>
    <w:p>
      <w:pPr>
        <w:pStyle w:val="Heading1143"/>
        <w:keepNext w:val="0"/>
        <w:spacing w:after="200" w:line="340" w:lineRule="atLeast"/>
        <w:ind w:left="0" w:right="0" w:firstLine="0"/>
        <w:jc w:val="center"/>
      </w:pPr>
      <w:hyperlink r:id="rId1043" w:history="1">
        <w:r>
          <w:rPr>
            <w:rFonts w:ascii="arial" w:eastAsia="arial" w:hAnsi="arial" w:cs="arial"/>
            <w:b/>
            <w:i/>
            <w:strike w:val="0"/>
            <w:color w:val="0077CC"/>
            <w:sz w:val="28"/>
            <w:u w:val="single"/>
            <w:vertAlign w:val="baseline"/>
          </w:rPr>
          <w:t>Republicans condemn Barack Obama's address as insufficient and weak; Republican presidential candidate Marco Rubio led the criticism, saying nothing in the speech would assuage fears over Islamic State and terrorism</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 3:33 AM GMT</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5"/>
        <w:keepNext w:val="0"/>
        <w:spacing w:before="120" w:after="0" w:line="220" w:lineRule="atLeast"/>
        <w:ind w:left="0" w:right="0" w:firstLine="0"/>
        <w:jc w:val="left"/>
      </w:pPr>
      <w:r>
        <w:br/>
      </w:r>
      <w:r>
        <w:pict>
          <v:shape id="_x0000_i1602" type="#_x0000_t75" style="width:167.98pt;height:30.75pt">
            <v:imagedata r:id="rId1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Washington</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03" style="position:absolute;z-index:25195315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after Barack Obama delivered a primetime address aimed at easing Americans' fears in the wake of last week's terrorist attack in California, top Republicans condemned the president's speech as insufficient and lacking a sense of urgency in the fight against the Islamic State.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Marco Rubio led the criticism in a primetime appearance of his own, receiving the first opportunity to respond to Obama in a lengthy interview with Fox News.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Barack Obama TV address: president resists pressure for 'ground war' to tackle Isis threat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we heard in that speech tonight will assuage people's fears," Rubio said. "I fear he may have made things worse in the minds of many Americans."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senator, who has said his foreign policy experience is unrivaled in the Republican field, also rebuked what he said was a misplaced focus by Obama on discrimination toward Muslims.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dedicated a significant portion of his remarks to an appeal for tolerance, telling the nation it was "the responsibility of all Americans of all faiths to reject discrimination against Muslims." Rubio dubbed Obama's overtures as "cynicism."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there widespread evidence that we have a problem in America with discrimination against Muslims?" Rubio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war on radical Islam," he added. "We are at war with a radical jihadist group more capable than any terrorist group and any armed insurgency this nation has ever confronted."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Republican candidates offered similar critiques - real estate mogul and frontrunner Donald Trump tweeted: "Is that all there is? We need a new President - FAST!"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Cruz said if he were elected president, he would would direct the Department of Defense "to destroy ISIS."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shut down the broken immigration system that is letting jihadists into our country," the Texas senator said in a statement. "Nothing President Obama said tonight will assist in either case."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Florida governor Jeb Bush said the president lacked "the resolve" to enforce a strategy against ISIS.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war of our time. It should not be business as usual," Bush said in a statement. "We need a war-time Commander-in-Chief who is ready to lead this country and the free world to victory."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 Fiorina said the address failed to show real leadership. She also used the opportunity to release a video detailing how she would defeat Isis.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Republicans dismissed the speech as "pathetic" and a failure.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primary has been marked of late by a focus on national security following both the San Bernardino shooting and the terrorist attacks that struck Paris on 13 November. Candidates have jockeyed aggressively to position themselves as the most prepared to lead the country in times of uncertainty and war, although most of the Republican contenders have ruled out deploying major ground forces against Isis.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debate since Paris and now California has centered on immigration and surveillance. The Republican candidates have uniformly come out against Obama's plan to allow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over the next year.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such as Texas senator Cruz and Kentucky senator Rand Paul, have gone a step further by pushing for legislation that would bar immigrants and refugees from Muslim countries.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Sunday responding to Obama's speech, Paul said the US must "fully examine and reform" its border security.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visas, and refugees from countries with active terror networks must be halted while we determine how to better secure our borders and our people,"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Rubio has focused his attention on surveillance, hammering both Cruz and Paul over their votes to end the National Security Agency's bulk collection on phone records earlier this year. The Florida senator has signed on to two measures that would restore the NSA's surveillance authorities and told Fox on Sunday it was "not a time for ideological silliness" while discussing the importance of the meta-data programs.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for serious action because the future security of our country is at stake," he said.</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145"/>
      </w:pPr>
    </w:p>
    <w:p>
      <w:pPr>
        <w:pStyle w:val="Normal145"/>
        <w:ind w:left="200"/>
        <w:sectPr>
          <w:type w:val="continuous"/>
          <w:pgMar w:top="840" w:right="1000" w:bottom="840" w:left="1000" w:header="400" w:footer="400"/>
          <w:pgNumType w:fmt="decimal"/>
          <w:cols w:space="720"/>
        </w:sectPr>
      </w:pPr>
      <w:r>
        <w:br/>
      </w:r>
      <w:r>
        <w:pict>
          <v:line id="_x0000_s160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44"/>
          <w:headerReference w:type="default" r:id="rId1045"/>
          <w:footerReference w:type="even" r:id="rId1046"/>
          <w:footerReference w:type="default" r:id="rId1047"/>
          <w:headerReference w:type="first" r:id="rId1048"/>
          <w:footerReference w:type="first" r:id="rId1049"/>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05" type="#_x0000_t75" alt="LexisNexis®" style="width:147.75pt;height:30pt">
            <v:imagedata r:id="rId17" o:title=""/>
          </v:shape>
        </w:pict>
      </w:r>
      <w:r>
        <w:cr/>
      </w:r>
    </w:p>
    <w:p>
      <w:pPr>
        <w:pStyle w:val="Heading1144"/>
        <w:keepNext w:val="0"/>
        <w:spacing w:after="200" w:line="340" w:lineRule="atLeast"/>
        <w:ind w:left="0" w:right="0" w:firstLine="0"/>
        <w:jc w:val="center"/>
      </w:pPr>
      <w:hyperlink r:id="rId1050" w:history="1">
        <w:r>
          <w:rPr>
            <w:rFonts w:ascii="arial" w:eastAsia="arial" w:hAnsi="arial" w:cs="arial"/>
            <w:b/>
            <w:i/>
            <w:strike w:val="0"/>
            <w:color w:val="0077CC"/>
            <w:sz w:val="28"/>
            <w:u w:val="single"/>
            <w:vertAlign w:val="baseline"/>
          </w:rPr>
          <w:t>Australians' sympathy for refugees could be eroded by terrorism, resettlement head says; New South Wales refugee coordinator Dr Peter Shergold praises the 'wave of sympathy' towards migrants but says support is 'fragile' and could be eroded</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11:21 PM GMT</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6"/>
        <w:keepNext w:val="0"/>
        <w:spacing w:before="120" w:after="0" w:line="220" w:lineRule="atLeast"/>
        <w:ind w:left="0" w:right="0" w:firstLine="0"/>
        <w:jc w:val="left"/>
      </w:pPr>
      <w:r>
        <w:br/>
      </w:r>
      <w:r>
        <w:pict>
          <v:shape id="_x0000_i1606" type="#_x0000_t75" style="width:167.98pt;height:30.75pt">
            <v:imagedata r:id="rId19"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07" style="position:absolute;z-index:25195520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have offered their homes and cars, as well as English lessons and healthcare, to the 12,000 Syrian and Iraqi refugees who will come to Australia over the next 15 months, the man in charge of resettlement in NSW says.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accept an extra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join US-led airstrikes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 Peter Shergold says the "wave of sympathy" towards migrants fleeing Middle East conflicts is "fragile", and domestic incidents of Islamist terrorism can erode public support.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federal government announced it would resettle 12,000 of the most vulnerable refugees who have fled the conflict in Syria and Iraq for camps in Turkey, Lebanon and Jordan.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a former head of the Australian public service, has been appointed as the New South Wales coordinator-general for refugee resettlement. He said his office had since been inundated with individual offers of support - from rooms and homes to live in, to transport, English classes and healthcare.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clear to me from the moment I was tasked to take on this role... that there was this really huge wave of sympathy... because I started to get email messages and text messages [saying] 'can I help, I really want to contribute in some way'.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48 hours we thought 'we'd better help to do this'."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Swamped with offers of individual support, Shergold's office has established the I Can Help website to connect people wanting to assist community organisations who help refugees.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was conscious public support for migrants fleeing Islamist violence in the Middle East could be weakened by domestic acts of terrorism, such as last Friday's shooting of a police employee by 15-year-old Farhad Jabar in Parramatta.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preference will be given to any religious group.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silly, I know it [public support] is fragile," Shergold said, "there will always be people who make these links between terrorism and accepting refugees. We do have to remind people that we do have this proud history of accepting refugees, and that the refugees that we are accepting are the ones who have borne the greatest pain."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said the 12,000 refugees would be selected by the UNHCR and the federal government from camps in Turkey, Lebanon, and Jordan, with priority given to the "most vulnerable" groups.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will be on persecuted minorities, those with virtually no chance of being able to return home to live full lives. Women and children and families will have priorities."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preference would be given to any religious group, Shergold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Lawyers argue detention centres on Nauru breach Australian constitution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will be granted permanent visas to Australia and encouraged, over time, to become citizens. There will be no residential restriction placed on the refugees, but between 4,000 and 7,000 are expected to settle in NSW.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cohort of 12,000 Syrian and Iraqi refugees, the first of whom are expected to begin arriving late this year, is in addition to Australia's annual humanitarian intake of 13,750.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said he expected the resettled refugees to be an economic and social boon for Australia - an example of "hip-pocket multiculturalism".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met a refugee to Australia who came with the intention of living on welfare... they want to succeed.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predominantly but not exclusively young, people with the opportunity to build their lives here, and as they build their lives to give back to Australian society."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declined to comment on the situation of Australia resettling Syrian and Iraqi refugees from camps in the Middle East, while holding other Syrians and Iraqis, who fled the same conflict at the same time, in detention in Nauru and Manus Island.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was head of the Department of Prime Minister and Cabinet in 2007 when the federal government decided to close the Nauru detention centre for the first time, but declined to comment on whether he believed it was a sustainable and practical solution to boat arrivals.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get into the politics of it."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146"/>
      </w:pPr>
    </w:p>
    <w:p>
      <w:pPr>
        <w:pStyle w:val="Normal146"/>
        <w:ind w:left="200"/>
        <w:sectPr>
          <w:type w:val="continuous"/>
          <w:pgMar w:top="840" w:right="1000" w:bottom="840" w:left="1000" w:header="400" w:footer="400"/>
          <w:pgNumType w:fmt="decimal"/>
          <w:cols w:space="720"/>
        </w:sectPr>
      </w:pPr>
      <w:r>
        <w:br/>
      </w:r>
      <w:r>
        <w:pict>
          <v:line id="_x0000_s160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09" type="#_x0000_t75" alt="LexisNexis®" style="width:147.75pt;height:30pt">
            <v:imagedata r:id="rId17" o:title=""/>
          </v:shape>
        </w:pict>
      </w:r>
      <w:r>
        <w:cr/>
      </w:r>
    </w:p>
    <w:p>
      <w:pPr>
        <w:pStyle w:val="Heading1145"/>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Donald Trump's bigotry against Muslims has safety implications we can't ignore; The Republican candidate alienates many vulnerable minorities in the US. If he is treated like a joke that gives his noxious ideology room to grow</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 3:25 PM GMT</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7"/>
        <w:keepNext w:val="0"/>
        <w:spacing w:before="120" w:after="0" w:line="220" w:lineRule="atLeast"/>
        <w:ind w:left="0" w:right="0" w:firstLine="0"/>
        <w:jc w:val="left"/>
      </w:pPr>
      <w:r>
        <w:br/>
      </w:r>
      <w:r>
        <w:pict>
          <v:shape id="_x0000_i1610" type="#_x0000_t75" style="width:167.98pt;height:30.75pt">
            <v:imagedata r:id="rId1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 Dove Kent</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11" style="position:absolute;z-index:25195724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wouldn't dream of voting for Donald Trump still mostly perceive him as a joke - with a platform far too outlandish and racist to win him the presidency. But Trump's candidacy is no laughing matter. Whether or not he has a chance at the White House, the racism and white supremacy that Trump is tapping into runs deep in the American psyche, and his incitement is strengthening a violent and racist undercurrent.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comments, calling for unprecedented levels of surveillance of Muslim communities - including a database to track them and possibly including special identification cards - are appalling. But what really sends chills through my body - as an American and as a Jew - is the lack of serious and sustained public outcry in response.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far in his run for president, Republican candidate Donald Trump has made headlines in his fanning of fears, xenophobia, racism and religious bigotry against immigrants, people of color and Muslims.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Republican governors rush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their states, it is clear that Trump's rhetoric is revealing and emboldening a revanchist nativist strain in the Republican party. Treating Trump as a joke gives his noxious ideology room to grow. The climate he is creating has very real implications for the safety and lives of people of color, Muslims and immigrants.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reminded of Hannah Arendt's warnings that the world's greatest tragedies are not just the result of leaders misusing their power, but also of average people who simply stay quiet and go about their business. This is a moment when all of us who find Trump's ideas repellent need to make our voices heard. He isn't funny. He isn't colorful. And he certainly isn't harmless.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Demagogues are quick to use the Holocaust as a prop to make their points, so like many Jews, I am hesitant to compare current day politics to the violence and virulent anti-semitism of the Nazis. But the parallels between what Trump is proposing and what European Jews faced in the first half of the 20th century are too blatant for me -  or the US Holocaust Memorial Museum - to ignore.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Isis wants Christians and Muslims to fight a war. Will Republicans take the bait? | Ali Gharib</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1938, Jews were described as a threat to German national security. The German government forced all Jews to carry identification cards with the letter "J" to indicate their Jewish heritage. Jews with "non-Jewish" first names had to add "Israel" and "Sara" to their given names on their IDs. Each step further threatened their rights and safety; each was deemed necessary for the wider public good. And most average Germans failed to speak out in protest against these affronts to their neighbors.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today's interview whether he would support "registering Muslims in a database or giving them a form of special identification that noted their religion", Trump told reporters that: "certain things will be done that we never thought would happen in this country in terms of information and learning about the enemy". He added: "We're going to have to do things that were frankly unthinkable a year ago".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think that the tragedies of yesterday could never repeat themselves. But with each racist incitement, Trump is making the "unthinkable" more and more possible in our country. We need every American who rejects racism and the politics of fear to demand that Donald Trump and his ideas be marginalized and seen in the true depth of their racism and xenophobia. If we don't act now, we risk allowing a truly dangerous climate to develop - one that we will regret for decades to come.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147"/>
      </w:pPr>
    </w:p>
    <w:p>
      <w:pPr>
        <w:pStyle w:val="Normal147"/>
        <w:ind w:left="200"/>
        <w:sectPr>
          <w:type w:val="continuous"/>
          <w:pgMar w:top="840" w:right="1000" w:bottom="840" w:left="1000" w:header="400" w:footer="400"/>
          <w:pgNumType w:fmt="decimal"/>
          <w:cols w:space="720"/>
        </w:sectPr>
      </w:pPr>
      <w:r>
        <w:br/>
      </w:r>
      <w:r>
        <w:pict>
          <v:line id="_x0000_s161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13" type="#_x0000_t75" alt="LexisNexis®" style="width:147.75pt;height:30pt">
            <v:imagedata r:id="rId17" o:title=""/>
          </v:shape>
        </w:pict>
      </w:r>
      <w:r>
        <w:cr/>
      </w:r>
    </w:p>
    <w:p>
      <w:pPr>
        <w:pStyle w:val="Heading1146"/>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Peter Dutton: Australia could take more Syrian and Iraqi refugees; Immigration minister says the door is open to take more refugees on top of the one-off 12,000 intake announced in September</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 1:17 AM GMT</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8"/>
        <w:keepNext w:val="0"/>
        <w:spacing w:before="120" w:after="0" w:line="220" w:lineRule="atLeast"/>
        <w:ind w:left="0" w:right="0" w:firstLine="0"/>
        <w:jc w:val="left"/>
      </w:pPr>
      <w:r>
        <w:br/>
      </w:r>
      <w:r>
        <w:pict>
          <v:shape id="_x0000_i1614" type="#_x0000_t75" style="width:167.98pt;height:30.75pt">
            <v:imagedata r:id="rId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15" style="position:absolute;z-index:25195929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Peter Dutton, has left the door open to take more refugees from Syria and Iraq on top of the one-off 12,000 intake announced earlier this year.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urges Nauru to uphold rule of law and stop censorship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then prime minister Tony Abbott announced the government would resettle an extra 12,000 refugees from Syria and Iraq over and above the existing 13,750 annual quota for humanitarian visas, in response to the ongoing humanitarian crisis in the Middle East.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Dutton told ABC's Insiders program the government could increase the intake further.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we can demonstrate that we can get the security and health checks right and that we're bringing the right people, that I think people will have confidence in the program - perhaps at some point - extending depending on the circumstances in Syria," Dutton said. "The government is open to further assistance, given that this situation will deteriorate but we need to first demonstrate that we can bring the 12,000 across."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and territories were in a "bidding war" to resettle the refugees, Dutton said, adding refugees would be resettled in areas where they had existing connections, such as family and friends.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MP Adam Bandt said the indication of an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a "welcome shift" in rhetoric from the government, but urged Dutton to consider resettling Syrians and Iraqis currently languishing in Australian-run offshore detention centres.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Peter Dutton is serious about caring for people in trouble, then he should start at home, and say, let's let the people, who are currently in Australian detention, who fled Syria, out living in the community as well," he told reporters on Sunday.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visited the Zaatari refugee camp in Jordan earlier this week, a visit he said was "confronting".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Kyrgyzstan reported as option to resettle refugees from Nauru and Manus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camp there were 40,000 children and seeing kids run around in that environment is not a pleasant sight," he said on Sunday. "Many of them have lost family members, people from their own villages, and obviously the camps are overflowing but the difficulty, of course, is that the situation is only going to get worse in Syria because there's no quick fix, no political outcome."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rejected suggestions the $1bn Australia spends keeping asylum seekers in offshore detention be better spent, insisting the detainees in Manus and Nauru were in better circumstances than those in the Zaatari camp.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camp that I went into, there's raw sewage flowing down the streets, there's no electricity, people have open fire arrangements out in the camps," he said. "We have an $11m hospital at the regional processing centre in Nauru, we've provided an additional $26m for the upgrade of the hospital on Nauru, we fly people down to either Australia or to Port Moresby for treatment at international hospitals. So it's a very different offering in terms of the way in which we provide services."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reiterated his view refugee advocates such as Amnesty International had an ideological opposition to offshore detention.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refused to deny claims in a recent Amnesty report that people smugglers were paid to turn boats around, arguing Australian officials acted within the law.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was asked repeatedly to rule out the payments by Insiders host, Barrie Cassidy, but would not.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saying point-blank they did not pay people smugglers?" Cassidy asked.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such evidence was provided in the report of any illegal action," Dutton said. "I will use my own words instead of having them framed. I'm putting to you that the government operates within the law, we've done that consistently in relation to Operation Sovereign Borders."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Amnesty report relates to an incident in May this year, in which border force staff allegedly paid people smugglers in Indonesia $US32,000 to return an asylum boat to Rote Island.</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2015</w:t>
      </w:r>
    </w:p>
    <w:p>
      <w:pPr>
        <w:pStyle w:val="Normal148"/>
      </w:pPr>
    </w:p>
    <w:p>
      <w:pPr>
        <w:pStyle w:val="Normal148"/>
        <w:ind w:left="200"/>
        <w:sectPr>
          <w:type w:val="continuous"/>
          <w:pgMar w:top="840" w:right="1000" w:bottom="840" w:left="1000" w:header="400" w:footer="400"/>
          <w:pgNumType w:fmt="decimal"/>
          <w:cols w:space="720"/>
        </w:sectPr>
      </w:pPr>
      <w:r>
        <w:br/>
      </w:r>
      <w:r>
        <w:pict>
          <v:line id="_x0000_s161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17" type="#_x0000_t75" alt="LexisNexis®" style="width:147.75pt;height:30pt">
            <v:imagedata r:id="rId17" o:title=""/>
          </v:shape>
        </w:pict>
      </w:r>
      <w:r>
        <w:cr/>
      </w:r>
    </w:p>
    <w:p>
      <w:pPr>
        <w:pStyle w:val="Heading1147"/>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Germany's plan to strike EU-wide refugee-sharing deal stalls; Angela Merkel holds surprise mini-summit in Brussels with nine EU countries after meeting EC resistance to pro-quota pact with Turkey</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10:30 PM GMT</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9"/>
        <w:keepNext w:val="0"/>
        <w:spacing w:before="120" w:after="0" w:line="220" w:lineRule="atLeast"/>
        <w:ind w:left="0" w:right="0" w:firstLine="0"/>
        <w:jc w:val="left"/>
      </w:pPr>
      <w:r>
        <w:br/>
      </w:r>
      <w:r>
        <w:pict>
          <v:shape id="_x0000_i1618" type="#_x0000_t75" style="width:167.98pt;height:30.75pt">
            <v:imagedata r:id="rId1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19" style="position:absolute;z-index:25196134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European efforts to come up with common policies on mass immigration unravelled on Sunday when Germany led a "coalition of the willing" of nine EU countries taking in most refugees from the Middle East, splitting the union formally on the issues of mandatory refugee-sharing and funding.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full EU summit with Turkey agreed a fragile pact aimed at stemming the flow of migrants to Europe via Turkey. But the German chancellor, Angela Merkel, frustrated by the resistance in Europe to her policies, also convened a separate mini-summit with seven other leaders to push a fast-track deal with the Turks and to press ahead with a new policy of taking in and sharing hundreds of thousands of refugees a year directly from Turkey.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mini-summit suggested that Merkel has given up on trying to persuade her opponents, mostly in eastern Europe, to join a mandatory refugee-sharing scheme across the EU, although she is also expected to use the pro-quotas coalition to pressure the naysayers into joining later.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ally on the new policy, Jean-Claude Juncker, president of the European commission, said of the mini-summit: "This is a meeting of those states which are prepared to take in large numbers of refugees from Turkey legally."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later that any such agreement would be voluntary and not binding, while the Dutch rejected German-led calls to resettle large numbers directly from Turkey.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frictions triggered by the split were instantly apparent. Donald Tusk, the president of the European council who chaired the full summit with Turkey, contradicted the mainly west European emphasis on seeing Ankara as the best hope of slowing the mass migration to Europe.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us not be naive. Turkey is not the only key to solving the migration crisis," said Tusk. "The most important one is our responsibility and duty to protect our external borders. We cannot outsource this obligation to any third country. I will repeat this again: without control on our external borders, Schengen will become history."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the 26-country free-travel zone in Europe, which is also in danger of unravelling under the strains of the migratory pressures and jihadist terrorism.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Juncker said he will come up with a system for redistributing an annual "contingent" of refugees from Turkey among the coalition of the willing countries. Reports in Berlin put the figure at 400,000.</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leave that until after the looming French regional elections for fear of boosting the chances of the anti-EU, anti-immigrant Front National of Marine Le Pen.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"This summit matters because we need a comprehensive solution to the migrant crisis in Europe and obviously that involves Turkey.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continue to play our role, which is about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refugee camps and in Turkey.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seeks to buy Turkish help with migrants at controversial summit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discussions this afternoon, a lot of it will be about the Schengen no borders zone that we're not a member of. Britain in the European Union will keep our border controls, vital to our security that they are."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summit, Cameron held talks with Tusk on Britain's renegotiation with the EU. Downing Street said: "They agreed that we continue to make good progress. While some areas are more difficult than others, discussions are ongoing with member states to find solutions and agree reforms in all four areas outlined in the PM's letter to the European Council president.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discussions will continue in the coming days, including with bilaterals between the PM and other European leaders in Paris tomorrow, and all EU leaders will have a substantive discussion of the UK renegotiation at next month's European council as planned."</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62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21" type="#_x0000_t75" alt="LexisNexis®" style="width:147.75pt;height:30pt">
            <v:imagedata r:id="rId17" o:title=""/>
          </v:shape>
        </w:pict>
      </w:r>
      <w:r>
        <w:cr/>
      </w:r>
    </w:p>
    <w:p>
      <w:pPr>
        <w:pStyle w:val="Heading1148"/>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Syrian family arrives in Perth and thanks Australia 'for chance at happiness'; Man, his heavily pregnant wife and three children land at Perth airport on Tuesday, the first of 12,000 refugees being offered humanitarian visas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4:15 AM GMT</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0"/>
        <w:keepNext w:val="0"/>
        <w:spacing w:before="120" w:after="0" w:line="220" w:lineRule="atLeast"/>
        <w:ind w:left="0" w:right="0" w:firstLine="0"/>
        <w:jc w:val="left"/>
      </w:pPr>
      <w:r>
        <w:br/>
      </w:r>
      <w:r>
        <w:pict>
          <v:shape id="_x0000_i1622" type="#_x0000_t75" style="width:167.98pt;height:30.75pt">
            <v:imagedata r:id="rId19"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Calla Wahlquist</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23" style="position:absolute;z-index:25196339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a Syrian family that arrived in Perth, Western Australia, on Monday night as the first of 12,000 refugees being offered humanitarian visa places says he "would just like to thank everybody for giving us a chance at happiness".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arrived at Perth airport with his heavily pregnant wife and three children. Her pregnancy was the reason they were brought to Australia slightly ahead of the group of 200 selected as the first tranche to be granted resettlement because soon she will not be able to fly.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Peter Dutton: Australia could take more Syrian and Iraqi refugees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social services minister, Christian Porter, said the family was met at the airport by staff from the metropolitan migrant resource centre in Perth, who will help them settle 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Porter's office, the father, who has not been named, thanked the Australian government for welcoming his family.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Australian government for opening their doors and providing a better future for me and my children," the statement said. "We would just like to thank everybody for giving us a chance at happiness.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provide a good education for my children. From what I've seen just from the Australian embassy in Jordan, Australians are very fair and very kind, and I'm sure that I'll find the same treatment here as well. My most important ambitions are to educate my kids well, to find safety, to get a job, and live in peace."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said on Monday the family would be offered the normal refugee support services: "Everyone will be on their absolute toes to ensure that the service is at its sparkling best when we've got families like this who are coming in after long periods of being in very, very difficult circumstances."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announced plans in September to accept 12,000 Syrian and Iraqi refugees on top of the existing intake of 13,750 refugees. The selection process will prioritise women with children, and families.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Screening for 'handpicked'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'very intense', says Julie Bishop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talkback radio in Perth on Tuesday, the immigration minister, Peter Dutton, said all new refugees had been subject to extensive checking.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host Gary Adshead if Australia had anything to fear by accepting additional refugees after the attacks on Paris, Dutton said: "We don't.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number of reasons we can minimise the risk posed to our country, not least of which is the fact that if we have any hesitation in relation to a particular application we discard it and move on to the next one.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wait for people to arrive and work out if there's a problem. The government has been very clear about the fact that we are not going to be rushed and we will take all the time that's required to undertake the security checks, because national security remains our absolute priority."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Rafferty, humanitarian settlement services manager at the metropolitan migrant resource centre, told Guardian Australia the family was settled into temporary accommodation - a furnished house provided by the centre - on Monday night.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stay there while we help them find their own accommodation on the private rental market, usually about 28 days," Rafferty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which coordinates most humanitarian arrivals in Perth, will also help enrol the children in school, set the family up with Centrelink and Medicare, and provide referrals for healthcare and trauma counselling.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Rafferty said there were fewer than 100 Syrians in Perth and the centre was trying to encourage community members to set up a formal association so new migrants could easily find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of the difficulties here with a new group of arrivals when there's not an established ethnic group here," he said. "Some of the best help that they will receive on settling in is from their own countrymen."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50"/>
      </w:pPr>
    </w:p>
    <w:p>
      <w:pPr>
        <w:pStyle w:val="Normal150"/>
        <w:ind w:left="200"/>
        <w:sectPr>
          <w:type w:val="continuous"/>
          <w:pgMar w:top="840" w:right="1000" w:bottom="840" w:left="1000" w:header="400" w:footer="400"/>
          <w:pgNumType w:fmt="decimal"/>
          <w:cols w:space="720"/>
        </w:sectPr>
      </w:pPr>
      <w:r>
        <w:br/>
      </w:r>
      <w:r>
        <w:pict>
          <v:line id="_x0000_s162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25" type="#_x0000_t75" alt="LexisNexis®" style="width:147.75pt;height:30pt">
            <v:imagedata r:id="rId17" o:title=""/>
          </v:shape>
        </w:pict>
      </w:r>
      <w:r>
        <w:cr/>
      </w:r>
    </w:p>
    <w:p>
      <w:pPr>
        <w:pStyle w:val="Heading1149"/>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Turnbull rebukes Abbott: I won't give Germany advice about refugees; Prime minister distances government from his predecesssor's remarks that Europe needed to follow his tough border policies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 5:27 PM GMT</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1"/>
        <w:keepNext w:val="0"/>
        <w:spacing w:before="120" w:after="0" w:line="220" w:lineRule="atLeast"/>
        <w:ind w:left="0" w:right="0" w:firstLine="0"/>
        <w:jc w:val="left"/>
      </w:pPr>
      <w:r>
        <w:br/>
      </w:r>
      <w:r>
        <w:pict>
          <v:shape id="_x0000_i1626" type="#_x0000_t75" style="width:167.98pt;height:30.75pt">
            <v:imagedata r:id="rId1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Murphy Deputy political editor</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7" style="position:absolute;z-index:2519654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Turnbull says he has no intention of giving Germany gratuitous advice about how to handle the flow of asylum seekers from the Syrian conflict.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used the opportunity of a joint press conference with the German chancellor, Angela Merkel, in Berlin on Friday to publicly rebuke recent commentary from his predecessor Tony Abbott.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advised Europe to take on Australia's tough border security policies or risk "catastrophic error".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Malcolm Turnbull grips the zeitgeist in his Berlin whirl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told reporters he and Merkel had a very good discussion on the subject of asylum flows, "but I have no intention of giving advice on these matters to the German chancellor".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country faces very different circumstances, not the least of which are geographical. I think this is a matter for the German government as it is for the Australian government to manage in their own way."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Turnbull's response came in answer to a question to both himself and Merkel about whether Europe had anything to learn from Australian border control policies, and whether the chancellor accepted Abbott's advice about the risks of "misguided altruism", which was delivered at the second Margaret Thatcher Lecture at London's Guildhall in October.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avoided any direct response to the Abbott remarks, but in general commentary about the current flow of refugees, she said right now, the narrow sea lane between Turkey and Greece was under the control of smugglers and traffickers, and this was "unacceptable".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 have to be found to allow the European Union to protect its borders, there's no denying the fact," Merkel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has displayed moral leadership on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is facing dissent within her ruling coalition about how to deal with the large influx from Syria.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expects between 800,000 and one million asylum seekers to arrive over the course of this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and Merkel met ahead of the G20 summit in Turkey over the weekend.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the Syrian conflict and what Merkel characterised as "the chances of securing a peaceful solution".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discussed "peaceful coexistence with Muslims fighting Islamic State", Merkel said, noting there had been an important exchange of views between herself and Turnbull on the subject.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said of the Syrian conflict, the only option for peace was a political solution. "The solution will ultimately be a political one. There needs to be a political solution to this absolutely catastrophic situation in Syria."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the US president, Barack Obama, may meet the Russian president, Vladimir Putin, over the coming days at the G20 summit, with Syria expected to be a major focus of the talks in Antalya.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also released a report of the Australia-Germany Advisory Group.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contains a number of recommendations for strengthening business and strategic ties between the two countries.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said some of the key recommendations on research commercialisation would feed into the government's innovation statement, due next month.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recommendations include a commitment of German support for negotiations towards an EU-Australia free trade agreement and annual "2+2" strategic dialogue between Australia and Germany, and the conclusion of a double taxation treaty.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commits the two countries to a establishing a bilateral working group on energy and resources to discuss climate change "including lessons and opportunities from Germany's energy transition".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and Merkel also discussed defence issues.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company ThyssenKrupp is bidding to build Australia's next fleet of submarines.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bid, Merkel said her government was fully supportive of the ThyssenKrupp bid, and the high quality of the bid should "speak for itself".</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Turnbull noted the potential for innovation would be critical to the ultimate outcome of the tender. "Technology is key," he said.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628"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86"/>
          <w:headerReference w:type="default" r:id="rId1087"/>
          <w:footerReference w:type="even" r:id="rId1088"/>
          <w:footerReference w:type="default" r:id="rId1089"/>
          <w:headerReference w:type="first" r:id="rId1090"/>
          <w:footerReference w:type="first" r:id="rId1091"/>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29" type="#_x0000_t75" alt="LexisNexis®" style="width:147.75pt;height:30pt">
            <v:imagedata r:id="rId17" o:title=""/>
          </v:shape>
        </w:pict>
      </w:r>
      <w:r>
        <w:cr/>
      </w:r>
    </w:p>
    <w:p>
      <w:pPr>
        <w:pStyle w:val="Heading1150"/>
        <w:keepNext w:val="0"/>
        <w:spacing w:after="200" w:line="340" w:lineRule="atLeast"/>
        <w:ind w:left="0" w:right="0" w:firstLine="0"/>
        <w:jc w:val="center"/>
      </w:pPr>
      <w:hyperlink r:id="rId1092" w:history="1">
        <w:r>
          <w:rPr>
            <w:rFonts w:ascii="arial" w:eastAsia="arial" w:hAnsi="arial" w:cs="arial"/>
            <w:b/>
            <w:i/>
            <w:strike w:val="0"/>
            <w:color w:val="0077CC"/>
            <w:sz w:val="28"/>
            <w:u w:val="single"/>
            <w:vertAlign w:val="baseline"/>
          </w:rPr>
          <w:t>EU split over refugee deal as Germany leads breakaway coalition; Angela Merkel holds surprise mini-summit in Brussels with nine EU countries willing to take large numbers after meeting resistance to mandatory sharing scheme</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 2:08 AM GMT</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2"/>
        <w:keepNext w:val="0"/>
        <w:spacing w:before="120" w:after="0" w:line="220" w:lineRule="atLeast"/>
        <w:ind w:left="0" w:right="0" w:firstLine="0"/>
        <w:jc w:val="left"/>
      </w:pPr>
      <w:r>
        <w:br/>
      </w:r>
      <w:r>
        <w:pict>
          <v:shape id="_x0000_i1630" type="#_x0000_t75" style="width:167.98pt;height:30.75pt">
            <v:imagedata r:id="rId19"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31" style="position:absolute;z-index:25196748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European efforts to come up with common policies on mass immigration unravelled on Sunday when Germany led a "coalition of the willing" of nine EU countries taking in most refugees from the Middle East, splitting the union formally on the issues of mandatory refugee-sharing and funding.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full EU summit with Turkey agreed a fragile pact aimed at stemming the flow of migrants to Europe via Turkey. But the German chancellor, Angela Merkel, frustrated by the resistance in Europe to her policies, also convened a separate mini-summit with seven other leaders to push a fast-track deal with the Turks and to press ahead with a new policy of taking in and sharing hundreds of thousands of refugees a year directly from Turkey.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mini-summit suggested that Merkel has given up on trying to persuade her opponents, mostly in eastern Europe, to join a mandatory refugee-sharing scheme across the EU, although she is also expected to use the pro-quotas coalition to pressure the naysayers into joining later.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ally on the new policy, Jean-Claude Juncker, president of the European commission, said of the mini-summit: "This is a meeting of those states which are prepared to take in large numbers of refugees from Turkey legally."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later that any such agreement would be voluntary and not binding, while the Dutch rejected German-led calls to resettle large numbers directly from Turkey.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frictions triggered by the split were instantly apparent. Donald Tusk, the president of the European council who chaired the full summit with Turkey, contradicted the mainly west European emphasis on seeing Ankara as the best hope of slowing the mass migration to Europe.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us not be naive. Turkey is not the only key to solving the migration crisis," said Tusk. "The most important one is our responsibility and duty to protect our external borders. We cannot outsource this obligation to any third country. I will repeat this again: without control on our external borders, Schengen will become history."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the 26-country free-travel zone in Europe, which is also in danger of unravelling under the strains of the migratory pressures and jihadist terrorism.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Juncker said he will come up with a system for redistributing an annual "contingent" of refugees from Turkey among the coalition of the willing countries. Reports in Berlin put the figure at 400,000.</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leave that until after the looming French regional elections for fear of boosting the chances of the anti-EU, anti-immigrant Front National of Marine Le Pen.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"This summit matters because we need a comprehensive solution to the migrant crisis in Europe and obviously that involves Turkey.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continue to play our role, which is about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refugee camps and in Turkey.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seeks to buy Turkish help with migrants at controversial summit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discussions this afternoon, a lot of it will be about the Schengen no borders zone that we're not a member of. Britain in the European Union will keep our border controls, vital to our security that they are."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summit, Cameron held talks with Tusk on Britain's renegotiation with the EU. Downing Street said: "They agreed that we continue to make good progress. While some areas are more difficult than others, discussions are ongoing with member states to find solutions and agree reforms in all four areas outlined in the PM's letter to the European Council president.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discussions will continue in the coming days, including with bilaterals between the PM and other European leaders in Paris tomorrow, and all EU leaders will have a substantive discussion of the UK renegotiation at next month's European council as planned."</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152"/>
      </w:pPr>
    </w:p>
    <w:p>
      <w:pPr>
        <w:pStyle w:val="Normal152"/>
        <w:ind w:left="200"/>
        <w:sectPr>
          <w:type w:val="continuous"/>
          <w:pgMar w:top="840" w:right="1000" w:bottom="840" w:left="1000" w:header="400" w:footer="400"/>
          <w:pgNumType w:fmt="decimal"/>
          <w:cols w:space="720"/>
        </w:sectPr>
      </w:pPr>
      <w:r>
        <w:br/>
      </w:r>
      <w:r>
        <w:pict>
          <v:line id="_x0000_s1632"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93"/>
          <w:headerReference w:type="default" r:id="rId1094"/>
          <w:footerReference w:type="even" r:id="rId1095"/>
          <w:footerReference w:type="default" r:id="rId1096"/>
          <w:headerReference w:type="first" r:id="rId1097"/>
          <w:footerReference w:type="first" r:id="rId1098"/>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33" type="#_x0000_t75" alt="LexisNexis®" style="width:147.75pt;height:30pt">
            <v:imagedata r:id="rId17" o:title=""/>
          </v:shape>
        </w:pict>
      </w:r>
      <w:r>
        <w:cr/>
      </w:r>
    </w:p>
    <w:p>
      <w:pPr>
        <w:pStyle w:val="Heading1151"/>
        <w:keepNext w:val="0"/>
        <w:spacing w:after="200" w:line="340" w:lineRule="atLeast"/>
        <w:ind w:left="0" w:right="0" w:firstLine="0"/>
        <w:jc w:val="center"/>
      </w:pPr>
      <w:hyperlink r:id="rId1099" w:history="1">
        <w:r>
          <w:rPr>
            <w:rFonts w:ascii="arial" w:eastAsia="arial" w:hAnsi="arial" w:cs="arial"/>
            <w:b/>
            <w:i/>
            <w:strike w:val="0"/>
            <w:color w:val="0077CC"/>
            <w:sz w:val="28"/>
            <w:u w:val="single"/>
            <w:vertAlign w:val="baseline"/>
          </w:rPr>
          <w:t>Germany's plan to strike EU-wide refugee-sharing deal stalls; Angela Merkel holds surprise mini-summit in Brussels with nine EU countries after meeting EC resistance to pro-quota pact with Turkey</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 12:12 AM GMT</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3"/>
        <w:keepNext w:val="0"/>
        <w:spacing w:before="120" w:after="0" w:line="220" w:lineRule="atLeast"/>
        <w:ind w:left="0" w:right="0" w:firstLine="0"/>
        <w:jc w:val="left"/>
      </w:pPr>
      <w:r>
        <w:br/>
      </w:r>
      <w:r>
        <w:pict>
          <v:shape id="_x0000_i1634" type="#_x0000_t75" style="width:167.98pt;height:30.75pt">
            <v:imagedata r:id="rId19"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35" style="position:absolute;z-index:25196953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European efforts to come up with common policies on mass immigration unravelled on Sunday when Germany led a "coalition of the willing" of nine EU countries taking in most refugees from the Middle East, splitting the union formally on the issues of mandatory refugee-sharing and funding.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full EU summit with Turkey agreed a fragile pact aimed at stemming the flow of migrants to Europe via Turkey. But the German chancellor, Angela Merkel, frustrated by the resistance in Europe to her policies, also convened a separate mini-summit with seven other leaders to push a fast-track deal with the Turks and to press ahead with a new policy of taking in and sharing hundreds of thousands of refugees a year directly from Turkey.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mini-summit suggested that Merkel has given up on trying to persuade her opponents, mostly in eastern Europe, to join a mandatory refugee-sharing scheme across the EU, although she is also expected to use the pro-quotas coalition to pressure the naysayers into joining later.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ally on the new policy, Jean-Claude Juncker, president of the European commission, said of the mini-summit: "This is a meeting of those states which are prepared to take in large numbers of refugees from Turkey legally."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later that any such agreement would be voluntary and not binding, while the Dutch rejected German-led calls to resettle large numbers directly from Turkey.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frictions triggered by the split were instantly apparent. Donald Tusk, the president of the European council who chaired the full summit with Turkey, contradicted the mainly west European emphasis on seeing Ankara as the best hope of slowing the mass migration to Europe.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us not be naive. Turkey is not the only key to solving the migration crisis," said Tusk. "The most important one is our responsibility and duty to protect our external borders. We cannot outsource this obligation to any third country. I will repeat this again: without control on our external borders, Schengen will become history."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the 26-country free-travel zone in Europe, which is also in danger of unravelling under the strains of the migratory pressures and jihadist terrorism.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Juncker said he will come up with a system for redistributing an annual "contingent" of refugees from Turkey among the coalition of the willing countries. Reports in Berlin put the figure at 400,000.</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leave that until after the looming French regional elections for fear of boosting the chances of the anti-EU, anti-immigrant Front National of Marine Le Pen.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"This summit matters because we need a comprehensive solution to the migrant crisis in Europe and obviously that involves Turkey.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continue to play our role, which is about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refugee camps and in Turkey.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seeks to buy Turkish help with migrants at controversial summit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discussions this afternoon, a lot of it will be about the Schengen no borders zone that we're not a member of. Britain in the European Union will keep our border controls, vital to our security that they are."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summit, Cameron held talks with Tusk on Britain's renegotiation with the EU. Downing Street said: "They agreed that we continue to make good progress. While some areas are more difficult than others, discussions are ongoing with member states to find solutions and agree reforms in all four areas outlined in the PM's letter to the European Council president.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discussions will continue in the coming days, including with bilaterals between the PM and other European leaders in Paris tomorrow, and all EU leaders will have a substantive discussion of the UK renegotiation at next month's European council as planned."</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636"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00"/>
          <w:headerReference w:type="default" r:id="rId1101"/>
          <w:footerReference w:type="even" r:id="rId1102"/>
          <w:footerReference w:type="default" r:id="rId1103"/>
          <w:headerReference w:type="first" r:id="rId1104"/>
          <w:footerReference w:type="first" r:id="rId1105"/>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37" type="#_x0000_t75" alt="LexisNexis®" style="width:147.75pt;height:30pt">
            <v:imagedata r:id="rId17" o:title=""/>
          </v:shape>
        </w:pict>
      </w:r>
      <w:r>
        <w:cr/>
      </w:r>
    </w:p>
    <w:p>
      <w:pPr>
        <w:pStyle w:val="Heading1152"/>
        <w:keepNext w:val="0"/>
        <w:spacing w:after="200" w:line="340" w:lineRule="atLeast"/>
        <w:ind w:left="0" w:right="0" w:firstLine="0"/>
        <w:jc w:val="center"/>
      </w:pPr>
      <w:hyperlink r:id="rId1106" w:history="1">
        <w:r>
          <w:rPr>
            <w:rFonts w:ascii="arial" w:eastAsia="arial" w:hAnsi="arial" w:cs="arial"/>
            <w:b/>
            <w:i/>
            <w:strike w:val="0"/>
            <w:color w:val="0077CC"/>
            <w:sz w:val="28"/>
            <w:u w:val="single"/>
            <w:vertAlign w:val="baseline"/>
          </w:rPr>
          <w:t>Fortress Europe by Matthew Carr review - a call for a more humane approach to immigration; Updated to take in this year's catastrophes, Carr's book provides ammunition against those who would stoke our fears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 1:05 PM GMT</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4"/>
        <w:keepNext w:val="0"/>
        <w:spacing w:before="120" w:after="0" w:line="220" w:lineRule="atLeast"/>
        <w:ind w:left="0" w:right="0" w:firstLine="0"/>
        <w:jc w:val="left"/>
      </w:pPr>
      <w:r>
        <w:br/>
      </w:r>
      <w:r>
        <w:pict>
          <v:shape id="_x0000_i1638" type="#_x0000_t75" style="width:167.98pt;height:30.75pt">
            <v:imagedata r:id="rId19"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Lezard</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9" style="position:absolute;z-index:2519715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International Convention on the Protection of the Rights of All Migrant Workers and Members of Their Families, drafted in 1990, says migrant workers should be allowed the same benefits and guarantees (health and safety, overtime rates, holidays etc) as nationals from the state they are working in. It is instructive to look at the list of countries that have signed and ratified it. But, as Matthew Carr points out in this very necessary book, no European country has signed it yet; indeed, you won't find many developed countries on the list at all. I can spot Serbia and Bosnia and Herzegovina and Turkey; that seems to be about it.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epigraph to Fortress Europe  is from Herman Melville's Moby-Dick : "In this world, shipmates, sin that pays its way can travel freely, and without passport, whereas Virtue, if a pauper, is stopped at all frontiers." Which remains the paradigm to this day: if you're wealthy, in relative terms, and have the right papers, not only can you travel anywhere, but you can settle there, too. If you're not: forget it. You will be at the mercy of governments' most atavistic, protectionist and chauvinist attitudes.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was first published three years ago and describes a world that is on the way to, but has not yet arrived at, the catastrophes of 2015, which are addressed in a new postscript. At that time "illegal" immigrants died tens at a time in unventilated lorries at Dover or on the razor wire of Ceuta, rather than in their hundreds in leaky boats in the Mediterranean. This does not make the deaths any less shocking or relevant to the current problem. If anything, it brings the callousness and cynicism of European governments into sharper relief, although there is a telling shift in Angela Merkel 's stance described here, from a position sceptical of the multiculturalism public policy approach (" Multikulti ") a few years ago to her more recent commendable attitude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Germany will take in 800,000 Syrians within a year; the UK, by comparison, will take 20,000, over five years. This works out at about 11 refugees a day - not exactly a flood.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tells us about the Schengen agreements, which proposed a Europe without internal borders, as well as the long-standing fluidity of those borders, meaning that people such as the Ruthenians could have loyalties to the countries surrounding them while retaining an independent identity. This, he suggests, is the way forward, not the fortress Europe of his title, which is in danger of "falling into something that may not be fascism but may not be far removed from it". Such rhetoric may sound hyperbolic until you consider the governments of, say, Poland and Hungary, with their hardline stance on immigrants.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have created an extraordinarily elaborate and complex system of exclusion and control that is simultaneously ruthless, repressive, devious, chaotic and dysfunctional, and whose consequences are often strikingly at odds with its stated rationalisations and objectives," Carr wrote, and it's still largely the case. (He has a nice turn of phrase. There is also evidence of a decent cultural hinterland, with useful passing references to writers such as Bohumil Hrabal and Juan Goytisolo.) The previous 260 pages build up to and validate such a declaration - there are many valuable reports from border stations at the peripheries of Europe - and help make the case for a more humane and tolerant approach to immigration. This book will provide you with ammunition to use against those who would stoke up our fears, rather than banish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order Fortress Europe for £9.99 go to bookshop.theguardian.com or call 0330 333 6846. Free UK p&amp;p over £10, online orders only. Phone orders min p&amp;p of £1.99.</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640"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07"/>
          <w:headerReference w:type="default" r:id="rId1108"/>
          <w:footerReference w:type="even" r:id="rId1109"/>
          <w:footerReference w:type="default" r:id="rId1110"/>
          <w:headerReference w:type="first" r:id="rId1111"/>
          <w:footerReference w:type="first" r:id="rId1112"/>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41" type="#_x0000_t75" alt="LexisNexis®" style="width:147.75pt;height:30pt">
            <v:imagedata r:id="rId17" o:title=""/>
          </v:shape>
        </w:pict>
      </w:r>
      <w:r>
        <w:cr/>
      </w:r>
    </w:p>
    <w:p>
      <w:pPr>
        <w:pStyle w:val="Heading1153"/>
        <w:keepNext w:val="0"/>
        <w:spacing w:after="200" w:line="340" w:lineRule="atLeast"/>
        <w:ind w:left="0" w:right="0" w:firstLine="0"/>
        <w:jc w:val="center"/>
      </w:pPr>
      <w:hyperlink r:id="rId1113" w:history="1">
        <w:r>
          <w:rPr>
            <w:rFonts w:ascii="arial" w:eastAsia="arial" w:hAnsi="arial" w:cs="arial"/>
            <w:b/>
            <w:i/>
            <w:strike w:val="0"/>
            <w:color w:val="0077CC"/>
            <w:sz w:val="28"/>
            <w:u w:val="single"/>
            <w:vertAlign w:val="baseline"/>
          </w:rPr>
          <w:t>US candidates look for Pope Francis link to put them on side of the angels; Presidential aspirants from Jeb Bush to Bernie Sanders hope an association with the pontiff can sprinkle a little papal fairy dust on their campaignsHave you met the pope? Share your experiences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 4:21 PM GMT</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5"/>
        <w:keepNext w:val="0"/>
        <w:spacing w:before="120" w:after="0" w:line="220" w:lineRule="atLeast"/>
        <w:ind w:left="0" w:right="0" w:firstLine="0"/>
        <w:jc w:val="left"/>
      </w:pPr>
      <w:r>
        <w:br/>
      </w:r>
      <w:r>
        <w:pict>
          <v:shape id="_x0000_i1642" type="#_x0000_t75" style="width:167.98pt;height:30.75pt">
            <v:imagedata r:id="rId19"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Mahita Gajanan in New York</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43" style="position:absolute;z-index:25197363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presidential candidates have greeted Pope Francis's arrival on US soil with attempts to hitch his message to their own campaigns and concerns.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progressives hope Pope Francis can bring moral force to key issues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 and former Florida governor Jeb Bush wrote a commentary piece for CNN expressing his excitement about the pope's visit to the US and explaining the effect Catholicism had had on his life since he converted to the faith 20 years ago.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"Catholicism has grounded my own life. In Catholic teachings, the family is a 'domestic church', and the Catholic faithful are a kind of extended family," he wrotre. "The Catholic Church has always bound my own family together."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Bush joined climate change deniers and members of the coal industry in a conservative backlash against the pope for his encyclical on climate change. Francis earlier on Wednesday called for a social movement to tackle global warming while speaking alongside Barack Obama at the White House. Bush said in June that when it came to climate change, he would not be guided by the church. "I hope I'm not going to get castigated for saying this by my priest back home, but I don't get economic policy from my bishops or my cardinal or my pope," the former Florida governor said.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did not mention climate change in his CNN piece on Tuesday, but he wrote of the pontiff: "The pundits would like to make him out to be a politician, but his charge is much greater than that: he is the spiritual leader to the largest group of Christians on Earth and an inspiration to all people of good will."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fellow Republican presidential candidate Mike Huckabee found fault with Obama for the guests he had invited to Francis's welcoming ceremony.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Daily Caller op-ed, Huckabee criticized the White House for inviting Sister Simone Campbell, an activist nun and Guardian contributor, Bishop Gene Robinson, a gay former Episcopal bishop, and transgender activist Vivian Taylor. (The guest list has not been made public but was expected to run to 15,000 people.)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"Welcoming a pro-life, pro-marriage leader at the White House with a crowd of abortion and gay rights activists is as classy as hosting an Alcoholics Anonymous meeting with an open bar," Huckabee wrote. He also tweeted about his dissatisfaction with the White House several times.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senator Ted Cruz tweeted a piece he wrote for The Federalist in which he paid tribute to Pope Francis for taking a lead on social issues such as abortion, marriage and religious liberty and urged people to "speak boldly" on issues such as family and faith.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a country founded upon religious freedom, we must unequivocally stand for life and marriage and the right to worship. If we do not protect these liberties here, how will we defend those who lack basic human rights abroad?" Cruz wrote.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Bernie Sanders yesterday expressed his delight at Francis's arrival and forthcoming speech to Congress on Thursday. Sanders called on his fellow members of Congress to act on Francis's message regarding global economic inequality.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has played, in my view, an extraordinary role since assuming his position in speaking with courage and brilliance about some of the most important issues facing our world," Sanders said on the Senate floor, adding on Twitter: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fellow Democratic presidential candidate Martin O'Malley wrote in the National Catholic Reporter that Francis's message was energizing.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Maryland governor and Baltimore mayor, who is Catholic, said the US should heed the pope's message to "embrace those who have been marginalized by poverty or discrimination" and welcome no fewer than 65,000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next year.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forget what it means to struggle and toil and yearn for a better life beyond the next horizon; we have a moral responsibility to act," O'Malley wrote.</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64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45" type="#_x0000_t75" alt="LexisNexis®" style="width:147.75pt;height:30pt">
            <v:imagedata r:id="rId17" o:title=""/>
          </v:shape>
        </w:pict>
      </w:r>
      <w:r>
        <w:cr/>
      </w:r>
    </w:p>
    <w:p>
      <w:pPr>
        <w:pStyle w:val="Heading1154"/>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The Guardian view on our Christmas refugees appeal: readers offer a better conversation; More than £1.5m has been raised in the most successful fundraiser in the paper's history. But charity alone can never be enough</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 5:25 PM GMT</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6"/>
        <w:keepNext w:val="0"/>
        <w:spacing w:before="120" w:after="0" w:line="220" w:lineRule="atLeast"/>
        <w:ind w:left="0" w:right="0" w:firstLine="0"/>
        <w:jc w:val="left"/>
      </w:pPr>
      <w:r>
        <w:br/>
      </w:r>
      <w:r>
        <w:pict>
          <v:shape id="_x0000_i1646" type="#_x0000_t75" style="width:167.98pt;height:30.75pt">
            <v:imagedata r:id="rId19"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47" style="position:absolute;z-index:25197568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approached by fundraisers on Christmas Eve to donate money so they could "buy the poor some meat and drink", Ebenezer Scrooge asked whether the prisons and workhouses no longer functioned. "Many can't go there, and many would rather die," the philanthropists explained. "If they would rather die," said Scrooge. "They had better do it and decrease the surplus population."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the last year, the official British attitude towards refugees and asylum seekers has resembled Scrooge's towards the needy. The government pointed to the existing and clearly inadequate framework for dealing with refugees globally while abdicating moral responsibility for addressing the human crisis in our midst. It persuaded European Union partners to cease search and rescue missions for sinking vessels, effectively leaving people to drown. In much of this they enjoyed considerable popular support. Following publication of the picture of the three-year-old Syrian boy Alan Kurdi, being carried dead from the Mediterranean, a quarter still believed we should take "no or fewer"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after the Paris attacks that figure was up to half. A columnist for the Sun compared asylum seekers to "cockroaches" ; a Daily Mail cartoon portrayed them as rats.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success of the Guardian's refugee charity appeal, which has currently raised £1.5m - making it the most successful Guardian fundraiser ever - has been so important. It is of course good news for the crucial work being done by the  six charities the paper is backing. But arguably more importantly it illustrates that there is another, more compassionate and generous story to be told about this nation's attitude to refugees. It suggests a constituency, orphaned by mainstream electoral politics, that is at the very least prepared to weigh concerns about stretched public resources and border security with aspirations to common humanity. In short it shows there are people out there who see refugees as people in need of help and solidarity, ready to share what they have. The pensioners who called the Guardian and offered their winter fuel allowance; the children who offered their Christmas money.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mood has been out there for some time, often nurtured by small groups of volunteers and activists doing great work with little recognition. Over the summer, for a brief moment it spread like a bushfire across Europe. Hungarians offered water and toys to refugees on their long march; the Germans welcomed them at railway stations; Icelanders opened up their homes after the state offered to house just 50 refugees; Britons gathered all kinds of supplies and headed for the south coast and Calais. Many have kept going.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overstated. With more than a million people reaching Europe through irregular means this year, this has been the biggest wave of migration since the aftermath of the second world war. A refugee crisis on this scale cannot be solved by individual acts of charity. They cannot create a political solution to the crisis in Syria or eradicate reasonable concerns about any nation's capacity to cope. The numbers of donors and campaigners do not that suggest a plurality, let alone a majority of the country, share this disposition. It is not a solution; but it does offer hope. For while it does not necessarily illustrate significant support for more liberal immigration and asylum policies, it certainly suggests backing for a more humane approach to the issue than we have seen so far.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 small thing. It has largely been absent from every political calculation thus far. Most politicians look to their right - sometimes their extreme right - and bow to fear and bigotry. The success of our appeal and the work of volunteers and campaigners across the country indicates that a critical mass can be mobilised. Given the small-minded and mean-spirited standard of much of the public debate so far, that is something to be thankful for. And we thank you, dear reader, for being part of it.</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64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49" type="#_x0000_t75" alt="LexisNexis®" style="width:147.75pt;height:30pt">
            <v:imagedata r:id="rId17" o:title=""/>
          </v:shape>
        </w:pict>
      </w:r>
      <w:r>
        <w:cr/>
      </w:r>
    </w:p>
    <w:p>
      <w:pPr>
        <w:pStyle w:val="Heading1155"/>
        <w:keepNext w:val="0"/>
        <w:spacing w:after="200" w:line="340" w:lineRule="atLeast"/>
        <w:ind w:left="0" w:right="0" w:firstLine="0"/>
        <w:jc w:val="center"/>
      </w:pPr>
      <w:hyperlink r:id="rId1127" w:history="1">
        <w:r>
          <w:rPr>
            <w:rFonts w:ascii="arial" w:eastAsia="arial" w:hAnsi="arial" w:cs="arial"/>
            <w:b/>
            <w:i/>
            <w:strike w:val="0"/>
            <w:color w:val="0077CC"/>
            <w:sz w:val="28"/>
            <w:u w:val="single"/>
            <w:vertAlign w:val="baseline"/>
          </w:rPr>
          <w:t>#LightTheDark: tens of thousands gather across Australia over migration crisis; Candlelight gatherings staged in towns and cities to remember drowned Turkish boy Aylan Kurdi and call on politicians to tackle unfolding humanitarian disasterReaders share their #LightTheDark photos from around Australia</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12:59 AM GMT</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7"/>
        <w:keepNext w:val="0"/>
        <w:spacing w:before="120" w:after="0" w:line="220" w:lineRule="atLeast"/>
        <w:ind w:left="0" w:right="0" w:firstLine="0"/>
        <w:jc w:val="left"/>
      </w:pPr>
      <w:r>
        <w:br/>
      </w:r>
      <w:r>
        <w:pict>
          <v:shape id="_x0000_i1650" type="#_x0000_t75" style="width:167.98pt;height:30.75pt">
            <v:imagedata r:id="rId1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Milman and agencies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51" style="position:absolute;z-index:2519777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attended candlelight vigils across Australia in support of refugees on Monday evening, adding their voices to the growing pressure on Australia to accept more people who are fleeing the war in Syria.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crowds attended the Light the Dark events in Sydney, Melbourne, Darwin, Adelaide, Perth and Hobart to honour the life of Aylan Kurdi, the three-year-old Syrian boy whose body was pictured on a Turkish beach, sparking an outcry over Europe's response to the humanitarian crisis in Syria.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went out on social media under the hashtags #refugeeswelcome and #LightTheDark, with planned gatherings in major cities as well as more spontaneous events elsewhere.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#LightTheDark: readers share their photos from around Australia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of several thousand gathered in the drizzle of Melbourne's Treasury Gardens to call for more to be done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Several held signs offering to share their homes with those escaping the four-year war, which has resulted in more than 4 million people fleeing the country.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Curr, of the Asylum Seeker Resource Centre, said such rallies would continue until the Australian government "opens its heart, opens its mind and opens the doors of Australia. We will keep coming out to fight, to light the dark until our government opens its heart and opens the door."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Sydney, about 5,000 people rallied in Hyde Park, with many people holding signs reading, "You are welcome here."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Gosford Anglican priest, Rod Bower, spoke to the crowd about Aylan Kurdi. The image of Aylan's body, washed on to a Turkish beach after his family's bid to flee Syria by boat, has become a symbol of the humanitarian crisis.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#LightTheDark: share your photos and videos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warning this child has become every refugee," Bower said. "An archetype, every refugee, calling us to the fullness of humanity.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but the wilfully deaf, the wilfully blind and the dead of heart can remain unmoved. Sadly it is those wilfully blind, to our eternal shame, who govern us this 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echoed those of February 2014 when vigils were held across the country for Reza Barati, the Iranian man killed during violence at the Manus Island detention centre.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Darwin, people gathered on the Nightcliff jetty and foreshore to hear speeches by advocates, former Save the Children workers and refugees. Several people held signs reading "People just like us." In Perth, several hundred people rallied in Northbridge.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rally will be held in Canberra on Tuesday, while Brisbane will hold a Light the Dark event on Friday.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governments and federal MPs have been increasing the pressure on Tony Abbott to accept a far greater number of Syrians.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has said Australia would take a "significant" number of Syrians but will not increase the overall refugee quota, which stands at nearly 14,000 people.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said 10,000 extra places should immediately be made available to those fleeing Syria. Ewen Jones, a Liberal MP, told the ABC that the number should be higher, at around 50,000.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state government and opposition have called for a greater refugee intake, while Mike Baird, the New South Wales premier, told ABC's Q&amp;A program that the figure could be more than 10,000 people. "Who is to say we can't do more?"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Colin Barnett, the West Australian premier, has said the state could deal with 1,000 refugees while his South Australian counterpart, Jay Weatherill, has told Abbott that the state could house 700 to 800 people.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Refugees are Australia's most entrepreneurial migrants, says research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Bill Shorten, said on Monday: "We are proposing a significant increase because this is a significant crisis."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Tony Abbott hints at taking fight to Isis in Syria amid pressure to help country's refugees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Shalailah Medhora, Helen Davidson and Australian Associated Press contributed to this report                   </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57"/>
      </w:pPr>
    </w:p>
    <w:p>
      <w:pPr>
        <w:pStyle w:val="Normal157"/>
        <w:ind w:left="200"/>
        <w:sectPr>
          <w:type w:val="continuous"/>
          <w:pgMar w:top="840" w:right="1000" w:bottom="840" w:left="1000" w:header="400" w:footer="400"/>
          <w:pgNumType w:fmt="decimal"/>
          <w:cols w:space="720"/>
        </w:sectPr>
      </w:pPr>
      <w:r>
        <w:br/>
      </w:r>
      <w:r>
        <w:pict>
          <v:line id="_x0000_s165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53" type="#_x0000_t75" alt="LexisNexis®" style="width:147.75pt;height:30pt">
            <v:imagedata r:id="rId17" o:title=""/>
          </v:shape>
        </w:pict>
      </w:r>
      <w:r>
        <w:cr/>
      </w:r>
    </w:p>
    <w:p>
      <w:pPr>
        <w:pStyle w:val="Heading1156"/>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Today's media stories from the papers; Our roundup of the day's media stories, including heads of Nordic broadcasters urge UK to protect BBC, plus MoS apologises for 'Muslim gangs' storyIf you are viewing this on the web and would like to get our email every morning, please click here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 8:48 AM GMT</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8"/>
        <w:keepNext w:val="0"/>
        <w:spacing w:before="120" w:after="0" w:line="220" w:lineRule="atLeast"/>
        <w:ind w:left="0" w:right="0" w:firstLine="0"/>
        <w:jc w:val="left"/>
      </w:pPr>
      <w:r>
        <w:br/>
      </w:r>
      <w:r>
        <w:pict>
          <v:shape id="_x0000_i1654" type="#_x0000_t75" style="width:167.98pt;height:30.75pt">
            <v:imagedata r:id="rId1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55" style="position:absolute;z-index:251979776" from="0,2pt" to="512pt,2pt" strokecolor="#009ddb" strokeweight="2pt">
            <v:stroke linestyle="single"/>
            <w10:wrap type="topAndBottom"/>
          </v:line>
        </w:pict>
      </w:r>
    </w:p>
    <w:p>
      <w:pPr>
        <w:pStyle w:val="Normal158"/>
      </w:pPr>
    </w:p>
    <w:p>
      <w:pPr>
        <w:pStyle w:val="Normal1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 story on MediaGuardian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meddling with BBC, European media bosses tell government                                          Heads of seven Nordic public service broadcasters urge UK to protect BBC's independence, saying diminished broadcaster reduces country's standing</w:t>
      </w:r>
    </w:p>
    <w:p>
      <w:pPr>
        <w:pStyle w:val="Normal1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 comment on MediaGuardian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problems with the Daily Mail's story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Newspaper's presentation of claim that Syrians make up 'only' one in every five asylum seekers arriving in Europe is flawed in three key areas</w:t>
      </w:r>
    </w:p>
    <w:p>
      <w:pPr>
        <w:pStyle w:val="Normal1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Today's headlines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Stop meddling with BBC, European media bosses tell government. P5 Jonathan Dimbleby accuses Murdoch papers of trying to weaken BBC. P5 Sue Perkins describes 'bereavement' of being unable to have children. P8 Mail on Sunday apologises for 'Muslim gangs' attack immigration van story. P14 Brian Sewell was Mr Punch to modern art's Judy. P16 Comment: For freedom of speech, these are troubling times. P29 Digital UK boss: Freeview Play be a natural evolution of TV. P36 Can publishers stop the ad blocking wave? P37 Tony Hall spreads peace at a BBC on war alert. P37 Media Monkey's diary. P37 Agencies call for fair payment terms. P38 Brian Sewell obituary. P41</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Telegraph                     Downton Abbey review. P7 Comment: Will BT's broadband plans keep it in one piece? B2 Chip firm Dialog snaps up US rival. B4 Feature: Europe's got tech talent that just needs a boost. B5 Daily Mail Owner aims for final exit from local newspapers. B7</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Times                     Calls for broadband inquiry as BT accused of poor service. P3 Comment: Internet memes are a cultural issue not to be ducked. P15 O2 set to become public company again. P21</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Designer pulls ad-blocking app to protect publishers. P17 Auf Wiedersehen Pet named top ITV show. P19 Chip firm Dialog snaps up US rival. P44 Brian Sewell obituary. P53</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Actor reveals cause of Grace Archers pay 60 years one: equal pay. P20 News Corp's new acquisition shows why Murdoch may well outlast his print-era rivals. P34 The end for lols, trolls and caustic comments? Half-baked 'stings' do journalism no favours. P35 Obituary: Brian Sewell. P44 Murdoch coup aided by old enemy. P51</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Life in brief: art critic Brian Sewell. P12 Young mumbling actors taking he mic, says Dame Judy Dench. P19 STV on track for exceptional end to the year. P23 News Corp's new acquisition shows why Murdoch may outlast rivals. P41 Marketing and branding: got a brand to build? Just watch Corbyn. P41 Have your say ... but not in the comments. P41 Sticking to the whole truth in investigations. P41</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Journal Europe  In advertising these days, it's all about projecting an image. A1, A6 Comment: Barack Obama's cable monopoly boom. A14 EU: No bias in web rule-making. B1 Twitter creates emoji for a coke campaign. B1 Apple Pay begins entry into China. B3</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Mail                        Downton Abbey coverage. P15 Auf Wiedersehen Pet voted best ITV show ever. P34 Jim'll Fix It victims' £15,000 payout from BBC. P37</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Express                     Downton Abbey coverage. P3 Hickey on media. P19</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Sun                        BBC blows £8m on puppet art website. P1, 5 Strictly Come Dancing coverage. P3 Actor from The Archers says she was killed off 60 years ago because she wanted equal pay. P15 Downton Abbey review. P23 Chris Evans' former Radio 1 sidekick is favourite for Top Gear co-host. P29 The best of ITV at 60. P30</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Mirror                        Tourist boom fills coffers of real Downton Abbey. P3 Doctor Who is big telly turn-off with 2.2 million viewers. P9</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Star                        Former soap actor Michelle Keegan favourite to be new Doctor Who companion. P3 Coronation Street actors rehearse live episode. P6 Celebrity Big Brother coverage. P7 Partners in Crime facing the axe for poor ratings. P27 Auf Wiedersehen Pet voted best ITV show ever. P27</w:t>
      </w:r>
    </w:p>
    <w:p>
      <w:pPr>
        <w:pStyle w:val="Normal1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 to MediaGuardian</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158"/>
      </w:pPr>
    </w:p>
    <w:p>
      <w:pPr>
        <w:pStyle w:val="Normal158"/>
        <w:ind w:left="200"/>
        <w:sectPr>
          <w:type w:val="continuous"/>
          <w:pgMar w:top="840" w:right="1000" w:bottom="840" w:left="1000" w:header="400" w:footer="400"/>
          <w:pgNumType w:fmt="decimal"/>
          <w:cols w:space="720"/>
        </w:sectPr>
      </w:pPr>
      <w:r>
        <w:br/>
      </w:r>
      <w:r>
        <w:pict>
          <v:line id="_x0000_s165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657" type="#_x0000_t75" alt="LexisNexis®" style="width:147.75pt;height:30pt">
            <v:imagedata r:id="rId17" o:title=""/>
          </v:shape>
        </w:pict>
      </w:r>
      <w:r>
        <w:cr/>
      </w:r>
    </w:p>
    <w:p>
      <w:pPr>
        <w:pStyle w:val="Heading1157"/>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Fortress Europe by Matthew Carr review - a call for a more humane approach to immigration; Updated to take in this year's catastrophes, Carr's book provides ammunition against those who would stoke our fears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 9:00 AM GMT</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9"/>
        <w:keepNext w:val="0"/>
        <w:spacing w:before="120" w:after="0" w:line="220" w:lineRule="atLeast"/>
        <w:ind w:left="0" w:right="0" w:firstLine="0"/>
        <w:jc w:val="left"/>
      </w:pPr>
      <w:r>
        <w:br/>
      </w:r>
      <w:r>
        <w:pict>
          <v:shape id="_x0000_i1658" type="#_x0000_t75" style="width:167.98pt;height:30.75pt">
            <v:imagedata r:id="rId19"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Lezard</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59" style="position:absolute;z-index:2519818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International Convention on the Protection of the Rights of All Migrant Workers and Members of Their Families, drafted in 1990, says migrant workers should be allowed the same benefits and guarantees (health and safety, overtime rates, holidays etc) as nationals from the state they are working in. It is instructive to look at the list of countries that have signed and ratified it. But, as Matthew Carr points out in this very necessary book, no European country has signed it yet; indeed, you won't find many developed countries on the list at all. I can spot Serbia and Bosnia and Herzegovina and Turkey; that seems to be about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epigraph to Fortress Europe  is from Herman Melville's Moby-Dick : "In this world, shipmates, sin that pays its way can travel freely, and without passport, whereas Virtue, if a pauper, is stopped at all frontiers." This seems to be the paradigm to this day: if you're wealthy, in relative terms, and have the right papers, not only can you travel anywhere, but you can settle there, too. If you're not: forget it. You will be at the mercy of governments' most atavistic, protectionist and chauvinist attitudes.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was first published five years ago and describes a world that is on the way to, but has not yet arrived at, the catastrophes of 2015, which are addressed in a new postscript. At that time "illegal" immigrants died tens at a time in unventilated lorries at Dover or on the razor wire of Ceuta, rather than in their hundreds in leaky boats in the Mediterranean. This does not make the deaths any less shocking or relevant to the current problem. If anything, it brings the callousness and cynicism of European governments into sharper relief, although there is a telling shift in Angela Merkel 's stance described here, from a position sceptical of the multiculturalism public policy approach (" Multikulti ") a few years ago to her more recent commendable attitude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Germany will take in 800,000 Syrians within a year; the UK, by comparison, will take 20,000, over five years. This works out at about 11 refugees a day - not exactly a swamping.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tells us about the Schengen agreements, which proposed a Europe without internal borders, as well as the long-standing fluidity of those borders, where people such as the Ruthenians could have loyalties to the countries surrounding them while retaining an independent identity. This, he suggests, is the way forward, not the fortress Europe of his title, which is in danger of "falling into something that may not be fascism but may not be far removed from it". This may sound hyperbolic until you consider the governments of, say, Poland and Hungary, with their toxic rhetoric and hardline stance on immigrants.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have created an extraordinarily elaborate and complex system of exclusion and control that is simultaneously ruthless, repressive, devious, chaotic and dysfunctional, and whose consequences are often strikingly at odds with its stated rationalisations and objectives," Carr wrote, and it's still largely the case. (He has a nice turn of phrase. There is also evidence of a decent cultural hinterland, with useful passing references to writers such as Bohumil Hrabal and Juan Goytisolo.) The previous 260 pages build up to and validate such a declaration - there are many valuable reports from border stations at the peripheries of Europe - and help make the case for a more humane and tolerant approach to immigration. This book will provide you with ammunition to use against those who would stoke up our fears, rather than banish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order Fortress Europe for £9.99 go to bookshop.theguardian.com or call 0330 333 6846. Free UK p&amp;p over £10, online orders only. Phone orders min p&amp;p of £1.99.</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159"/>
      </w:pPr>
    </w:p>
    <w:p>
      <w:pPr>
        <w:pStyle w:val="Normal159"/>
        <w:ind w:left="200"/>
        <w:sectPr>
          <w:type w:val="continuous"/>
          <w:pgMar w:top="840" w:right="1000" w:bottom="840" w:left="1000" w:header="400" w:footer="400"/>
          <w:pgNumType w:fmt="decimal"/>
          <w:cols w:space="720"/>
        </w:sectPr>
      </w:pPr>
      <w:r>
        <w:br/>
      </w:r>
      <w:r>
        <w:pict>
          <v:line id="_x0000_s1660"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661" type="#_x0000_t75" alt="LexisNexis®" style="width:147.75pt;height:30pt">
            <v:imagedata r:id="rId17" o:title=""/>
          </v:shape>
        </w:pict>
      </w:r>
      <w:r>
        <w:cr/>
      </w:r>
    </w:p>
    <w:p>
      <w:pPr>
        <w:pStyle w:val="Heading1158"/>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Australians' sympathy for refugees could be eroded by terrorism, resettlement head says; New South Wales refugee coordinator Dr Peter Shergold praises the 'wave of sympathy' towards migrants but says support is 'fragile' and could be eroded</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11:21 PM GMT</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0"/>
        <w:keepNext w:val="0"/>
        <w:spacing w:before="120" w:after="0" w:line="220" w:lineRule="atLeast"/>
        <w:ind w:left="0" w:right="0" w:firstLine="0"/>
        <w:jc w:val="left"/>
      </w:pPr>
      <w:r>
        <w:br/>
      </w:r>
      <w:r>
        <w:pict>
          <v:shape id="_x0000_i1662" type="#_x0000_t75" style="width:167.98pt;height:30.75pt">
            <v:imagedata r:id="rId1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63" style="position:absolute;z-index:251983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have offered their homes and cars, as well as English lessons and healthcare, to the 12,000 Syrian and Iraqi refugees who will come to Australia over the next 15 months, the man in charge of resettlement in NSW says.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accept an extra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join US-led airstrikes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 Peter Shergold says the "wave of sympathy" towards migrants fleeing Middle East conflicts is "fragile", and domestic incidents of Islamist terrorism can erode public support.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federal government announced it would resettle 12,000 of the most vulnerable refugees who have fled the conflict in Syria and Iraq for camps in Turkey, Lebanon and Jordan.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a former head of the Australian public service, has been appointed as the New South Wales coordinator-general for refugee resettlement. He said his office had since been inundated with individual offers of support - from rooms and homes to live in, to transport, English classes and healthcare.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clear to me from the moment I was tasked to take on this role... that there was this really huge wave of sympathy... because I started to get email messages and text messages [saying] 'can I help, I really want to contribute in some way'.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48 hours we thought 'we'd better help to do this'."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Swamped with offers of individual support, Shergold's office has established the I Can Help website to connect people wanting to assist community organisations who help refugees.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was conscious public support for migrants fleeing Islamist violence in the Middle East could be weakened by domestic acts of terrorism, such as last Friday's shooting of a police employee by 15-year-old Farhad Jabar in Parramatta.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preference will be given to any religious group.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silly, I know it [public support] is fragile," Shergold said, "there will always be people who make these links between terrorism and accepting refugees. We do have to remind people that we do have this proud history of accepting refugees, and that the refugees that we are accepting are the ones who have borne the greatest pain."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said the 12,000 refugees would be selected by the UNHCR and the federal government from camps in Turkey, Lebanon, and Jordan, with priority given to the "most vulnerable" groups.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will be on persecuted minorities, those with virtually no chance of being able to return home to live full lives. Women and children and families will have priorities."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preference would be given to any religious group, Shergold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Lawyers argue detention centres on Nauru breach Australian constitution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will be granted permanent visas to Australia and encouraged, over time, to become citizens. There will be no residential restriction placed on the refugees, but between 4,000 and 7,000 are expected to settle in NSW.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cohort of 12,000 Syrian and Iraqi refugees, the first of whom are expected to begin arriving late this year, is in addition to Australia's annual humanitarian intake of 13,750.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said he expected the resettled refugees to be an economic and social boon for Australia - an example of "hip-pocket multiculturalism".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met a refugee to Australia who came with the intention of living on welfare... they want to succeed.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predominantly but not exclusively young, people with the opportunity to build their lives here, and as they build their lives to give back to Australian society."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declined to comment on the situation of Australia resettling Syrian and Iraqi refugees from camps in the Middle East, while holding other Syrians and Iraqis, who fled the same conflict at the same time, in detention in Nauru and Manus Island.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Shergold was head of the Department of Prime Minister and Cabinet in 2007 when the federal government decided to close the Nauru detention centre for the first time, but declined to comment on whether he believed it was a sustainable and practical solution to boat arrivals.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get into the politics of it."</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66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665" type="#_x0000_t75" alt="LexisNexis®" style="width:147.75pt;height:30pt">
            <v:imagedata r:id="rId17" o:title=""/>
          </v:shape>
        </w:pict>
      </w:r>
      <w:r>
        <w:cr/>
      </w:r>
    </w:p>
    <w:p>
      <w:pPr>
        <w:pStyle w:val="Heading1159"/>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Hunting the Paris terror mastermind: forensic experts race to identify body; Woman believed to be Abdel-Hamid Abu Oud's cousin Hasna Aitboulahcen and as yet unidentified man dead after raid on St-Denis apartment</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8:28 AM GMT</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1"/>
        <w:keepNext w:val="0"/>
        <w:spacing w:before="120" w:after="0" w:line="220" w:lineRule="atLeast"/>
        <w:ind w:left="0" w:right="0" w:firstLine="0"/>
        <w:jc w:val="left"/>
      </w:pPr>
      <w:r>
        <w:br/>
      </w:r>
      <w:r>
        <w:pict>
          <v:shape id="_x0000_i1666" type="#_x0000_t75" style="width:167.98pt;height:30.75pt">
            <v:imagedata r:id="rId1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67" style="position:absolute;z-index:2519859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forensic teams are investigating whether the body of a man found dead after a massive firefight with police in a St-Denis apartment is that of the alleged mastermind of last week's Paris terror attacks, Abdel-Hamid Abu Oud.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people died in the assault targeting Abu Oud but neither the 27-year-old Belgian extremist nor another fugitive sought in connection with Friday's shootings and suicide bombings, Salah Abdeslam, were among the eight people arrested.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dead was a woman, believed to be Abu Oud's cousin, Hasna Aitboulahcen, who blew herself up with an explosive vest, and the second an as yet unidentified man possibly killed by police sniper fire or a grenade whose body was recovered in rubble from the flat in a rundown house in the rue du Corbillon.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reports quoting sources have suggested Abu Oud was killed in the assault but French officials have so far said in public statements that they do not know. Identification was proving difficult because the bodies had to be pieced together, Paris prosecutor François Molins said, and may take "longer than expected".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minister, Laurent Fabius, told French radio on Thursday that if Abu Oud had managed to return to France from Syria, where he was initially believed to have plotted the attacks from, it showed that there were faults in the entire European system of checks.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police investigating if Isis 'mastermind' is dead after St-Denis raid - live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Molins said those arrested and killed in the St-Denis raid were likely to have been plotting further attacks.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cell of terrorists has been neutralised," Molins said, in reference to the three "cells" of jihadis who attacked Paris in co-ordinated strikes on Friday night, targeting a football match at the Stade de France, a concert hall, and a swath of cafes and bars in the 10th and 11th arrondissements.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leads us to believe that given their weaponry and level of preparation that they [the fourth cell] were ready to act."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reported that two European officials from different countries told the newspaper they had been told Abu Oud was dead by French authorities. The officials spoke on condition of anonymity. The Belgian justice minister Koen Geens urged caution after a cabinet meeting late on Wednesday night, saying Abu Oud was "not among those arrested or those who have been identified."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investigations into the attacks, their perpetrators, and organisers continue, French diplomats have said president François Hollande will urge the US president, Barack Obama, to act with greater urgency in Syria and Iraq, when the pair meet in Washington next week.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supportive of America's strategy in the two war-torn countries, but is anxious to impress upon the US the destabilising effect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having on Europe.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that we want to send to the Americans is simply that the crisis is destabilising Europe," a French diplomat, who did not wish to be named, told The Guardian. "The problem is that the attacks in Paris and the refugee crisis show that we don't have time. There is an emergency."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that emergency was reinforced about 4:30am on Wednesday when more than 100 police surrounded and then stormed two third-floor apartments in the three-storey building in St-Denis.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firefight broke out between the police and militants who were holed up inside and armed to resist authorities.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repelled by a reinforced door, police used explosives to blast it open, and poured gunfire and grenades inside.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more than seven hours and 5,000 rounds of police fire before police were able to storm the apartment, which was largely demolished.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Aitboulahcen died when she detonated an explosive belt she was wearing inside the apartment.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dead man is Abu Oud, it is not known precisely how he died: whether he was shot by police, killed by a grenade, or by the suicide blast triggered by Aitboulahcen.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were arrested inside the apartment, along with two who tried to conceal themselves in the rubble. The landlord of the property, who denied any wrongdoing, and a friend were also arrested, as was a man founded wounded in the street.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had identified Abu Oud, a Belgian of Moroccan descent, as the architect of Friday's attacks in Paris, which killed 129 people and wounded 368 others.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 to be a key figure in Isis operations outside Syria and Iraq. He was part of an external operations cell that had been tracked by US intelligence agencies, for months.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it was believed he was in Syria at the time of the Paris attacks, having escaped back to that country following a police raid in Belgium in January.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reportedly boasted previously that he was able to move back and forth between Europe and the Middle East undetected by authorities.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tip-off early in the week had led police to believe that Abu Oud was neither in Syria, nor his native Belgium, but in France.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intercepts, and examination of banking records, led police to 8 rue du Corbillon early on Wednesday.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alleged attackers from Friday night, 26-year-old Salah Abdeslam, remains on the run, six days after the attacks. He was briefly detained by police when pulled over for a routine stop in the hours after the attacks, but let go because his name was not yet on any wanted lists.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French city of Marseille, a teacher at a Jewish school was harassed, abused, and then stabbed in the street on Wednesday night by three people professing support for Isis, prosecutors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57-year-old victim, who was wearing a kippa, was attacked about 8pm outside his home. He was stabbed in the arm and the leg. His injuries are not life-threatening.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Internationally, after Isis posted a video online threatening a terrorist attack in New York City, mayor Bill de Blasio appeared alongside police commissioner Bill Bratton in Times Square at the unusually late hour of 11pm, saying there was "no specific or credible threat" to the city, and dismissing the video as an "obvious attempt to intimidate the people of New York".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New York will not be intimidated," he said.</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61"/>
      </w:pPr>
    </w:p>
    <w:p>
      <w:pPr>
        <w:pStyle w:val="Normal161"/>
        <w:ind w:left="200"/>
        <w:sectPr>
          <w:type w:val="continuous"/>
          <w:pgMar w:top="840" w:right="1000" w:bottom="840" w:left="1000" w:header="400" w:footer="400"/>
          <w:pgNumType w:fmt="decimal"/>
          <w:cols w:space="720"/>
        </w:sectPr>
      </w:pPr>
      <w:r>
        <w:br/>
      </w:r>
      <w:r>
        <w:pict>
          <v:line id="_x0000_s1668"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669" type="#_x0000_t75" alt="LexisNexis®" style="width:147.75pt;height:30pt">
            <v:imagedata r:id="rId17" o:title=""/>
          </v:shape>
        </w:pict>
      </w:r>
      <w:r>
        <w:cr/>
      </w:r>
    </w:p>
    <w:p>
      <w:pPr>
        <w:pStyle w:val="Heading1160"/>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Peter Dutton apologises for 'water lapping at your door' jibe; Immigration minister says after mocking Pacific Islands' climate change situation: 'I made a mistake, I apologise to anyone who has taken offence'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2:09 PM GMT</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2"/>
        <w:keepNext w:val="0"/>
        <w:spacing w:before="120" w:after="0" w:line="220" w:lineRule="atLeast"/>
        <w:ind w:left="0" w:right="0" w:firstLine="0"/>
        <w:jc w:val="left"/>
      </w:pPr>
      <w:r>
        <w:br/>
      </w:r>
      <w:r>
        <w:pict>
          <v:shape id="_x0000_i1670" type="#_x0000_t75" style="width:167.98pt;height:30.75pt">
            <v:imagedata r:id="rId1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Calla Wahlquist and agencies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71" style="position:absolute;z-index:2519879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Losing paradise: the people displaced by atomic bombs, and now climate change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immigration minister, Peter Dutton, has apologised for joking about the plight of Pacific island nations facing rising seas from climate change.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was overheard making a quip about "water lapping at your door" in Port Moresby to the prime minister, Tony Abbott, on Friday, comments that offended Pacific island leaders.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a mistake, I apologise to anyone who has taken offence. It was a light hearted discussion with the PM and I did not mean any offence to anyone," Mr Dutton told Sky News.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prime minister, Tony Abbott, dodged questions about his leadership and criticism of an insensitive joke made by government frontbencher, saying both issues were "not about me".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in Western Australia to campaign for the Canning byelection - a poll which according to the opposition leader, Bill Shorten, could see a challenge to Abbott's leadership if the swing away from the government is big enough.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 Syrian refugee deal] is a historic announcement, and frankly, it says something about the quality of our national conversation that a lame joke should be of more interest than something which is truly nation-building and truly transforming, and which reflects Australia at its best," Abbott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have a subsequent Twitter-storm which, if I may say so, reflects Australia at its worst."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"lame joke" was to quip that the roundtable, which was running late, was on "Cape York time," and then respond to Abbott's comment that his meetings in Port Moresby had also run late with: "Time doesn't mean anything when you're, you know, about to have water lapping at your door." Abbott laughed until the social services minister, Scott Morrison, pointed out the microphone.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responded to questions about the potential threat to his leadership and the joke he shared with the immigration minister, Peter Dutton, with the same refrain: "It's not about 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prime minister of Papua New Guinea, Peter O'Neill, said Dutton's comments were unfortunate and he hoped the attention the issue had received would help highlight the threat faced by many people.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sea levels is a serious issue affecting thousands of our people around the Pacific," O'Neill said. "Communities are under threat and they are losing homes and their food source. People around the Pacific are living in fear with each high tide of storm.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forced off the land where their families have lived for thousands of years. Connection to the land is very important for Pacific people so having to leave their land is heartbreaking for many people."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Pacific island nations looked to the December climate change conference in Paris to get help from other countries.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Pacific leaders respond to Australian minister's sea level remarks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tree lopping business in Kelmscott, about 32km south-east of Perth, on Saturday, Abbott dismissed international criticism of Dutton's remarks, which were caught by a live microphone before a community roundtable on Friday, and repeated his earlier comment that Dutton should be remembered this week for agreement to bring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Australia, and not for a "lame joke".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Bill Shorten, said Dutton's apology was not about what he said, but the fact that he was caught.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offensive and demonstrated just how arrogant and out-of-touch this government is," Shorten told AAP. He also questioned why it was Dutton apologising and not Abbott. "The prime minister was guffawing at the plight of Pacific Islanders and he thinks that's acceptable? Is this what Tony Abbott and his ministers laugh about in their private conversations?"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67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673" type="#_x0000_t75" alt="LexisNexis®" style="width:147.75pt;height:30pt">
            <v:imagedata r:id="rId17" o:title=""/>
          </v:shape>
        </w:pict>
      </w:r>
      <w:r>
        <w:cr/>
      </w:r>
    </w:p>
    <w:p>
      <w:pPr>
        <w:pStyle w:val="Heading1161"/>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Syrian asylum seeker in Villawood should be granted permanent visa, say Greens; Sarah Hanson Young calls for man's wife and daughters, who are still stuck in their war-ravaged homeland and fear for their lives, to be brought to Australia</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8:42 AM GMT</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3"/>
        <w:keepNext w:val="0"/>
        <w:spacing w:before="120" w:after="0" w:line="220" w:lineRule="atLeast"/>
        <w:ind w:left="0" w:right="0" w:firstLine="0"/>
        <w:jc w:val="left"/>
      </w:pPr>
      <w:r>
        <w:br/>
      </w:r>
      <w:r>
        <w:pict>
          <v:shape id="_x0000_i1674" type="#_x0000_t75" style="width:167.98pt;height:30.75pt">
            <v:imagedata r:id="rId1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75" style="position:absolute;z-index:2519900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called for a Syrian asylum seeker currently held in Villawood detention centre to be granted a permanent visa and for his family, still stuck in his war-ravaged homeland, to be brought to Australia.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43-year-old Muslim accountant from Aleppo province is in Villawood after a serious heart complaint caused him to be moved from detention on Manus Island.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arrived in Australia by boat. His family home - in territory now held by terrorist group Islamic State - was bombed by the Assad regime in 2012.</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and four children are reportedly still in Aleppo province. The northern province has been the scene of some of the fiercest and most destructive fighting of the civil war, in addition to Isis seizing significant swaths of territory.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heard his wife and daughters have not left their house in nearly a year for fear of attack, in particular of sexual violence, by insurgent fighters.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Isis advance on Aleppo aided by Assad regime air strikes, US says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Sarah Hanson Young, told the government's Senate leader, Eric Abetz: "His family's case is tragic and they desperately need the Australian government's help.</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bring his family to Australia?"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Abetz said the government would work with the United Nations to determine which refugees were in most urgent need of resettlement.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Wednesday it would resettle an additional 12,000 refugees from the Syria-Iraq conflict in a one-off increase to its humanitarian program.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determined to do whatever it can in the Syrian and Iraqi situation, having a balanced approached," said Abetz.</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Australia's generosity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ignores those still languishing offshore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from member for Melbourne, Adam Bandt, in the lower house, the defence minister, Kevin Andrews, said he would raise the Syrian asylum seeker's particular case with the immigration minister, Peter Dutton, who was absent from parliament on government business.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was announced yesterday, the concentration in relation to the people that we will bring are those who have been displaced from Syria," Andrews said. "Those who are currently in countries such as Jordan, Lebanon and Turkey, and our priority will be for those who are members of persecuted minorities.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case in question, I'll refer the matter to the minister when he returns."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and his family are Muslims, but he said from inside Villawood: "Religion doesn't matter, the main thing is we are human."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Rintoul from the Refugee Action Coalition said the continued detention of at least six Syrians in the Australian detention regime - onshore and offshore - was a double standard while the government was bringing Syrians and Iraqis from Middle Eastern refugee camps to the country.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calling for the government to release all Syrians from detention. It is sheer hypocrisy for the government to express any concerns at all for the Syrian asylum seekers fleeing to Europe while it condemns Syrian asylum seekers seeking protection in Australia to indefinite detention on and off shore."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 said Australia would not consider also allowing refugees and asylum seekers on Manus Island to resettle in Australia.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in offshore detention had "done a deal with people smugglers to go way beyond the country of first asylum".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never ever do anything that encourages the evil trade of people smuggling and all of those who have come to Australia by boat are here as a result of people smuggling," he said.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Convention, to which Australia is a party and legally bound, insists refugees cannot be treated differently, punished or discriminated against because of the way they have arrived in a country, including if their entry was illegal.</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63"/>
      </w:pPr>
    </w:p>
    <w:p>
      <w:pPr>
        <w:pStyle w:val="Normal163"/>
        <w:ind w:left="200"/>
        <w:sectPr>
          <w:type w:val="continuous"/>
          <w:pgMar w:top="840" w:right="1000" w:bottom="840" w:left="1000" w:header="400" w:footer="400"/>
          <w:pgNumType w:fmt="decimal"/>
          <w:cols w:space="720"/>
        </w:sectPr>
      </w:pPr>
      <w:r>
        <w:br/>
      </w:r>
      <w:r>
        <w:pict>
          <v:line id="_x0000_s167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677" type="#_x0000_t75" alt="LexisNexis®" style="width:147.75pt;height:30pt">
            <v:imagedata r:id="rId17" o:title=""/>
          </v:shape>
        </w:pict>
      </w:r>
      <w:r>
        <w:cr/>
      </w:r>
    </w:p>
    <w:p>
      <w:pPr>
        <w:pStyle w:val="Heading1162"/>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Fortress Europe by Matthew Carr review - a call for a more humane approach to immigration; Updated to take in this year's catastrophes, Carr's book provides ammunition against those who would stoke our fears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 10:06 AM GMT</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4"/>
        <w:keepNext w:val="0"/>
        <w:spacing w:before="120" w:after="0" w:line="220" w:lineRule="atLeast"/>
        <w:ind w:left="0" w:right="0" w:firstLine="0"/>
        <w:jc w:val="left"/>
      </w:pPr>
      <w:r>
        <w:br/>
      </w:r>
      <w:r>
        <w:pict>
          <v:shape id="_x0000_i1678" type="#_x0000_t75" style="width:167.98pt;height:30.75pt">
            <v:imagedata r:id="rId1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Lezard</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79" style="position:absolute;z-index:2519920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International Convention on the Protection of the Rights of All Migrant Workers and Members of Their Families, drafted in 1990, says migrant workers should be allowed the same benefits and guarantees (health and safety, overtime rates, holidays etc) as nationals from the state they are working in. It is instructive to look at the list of countries that have signed and ratified it. But, as Matthew Carr points out in this very necessary book, no European country has signed it yet; indeed, you won't find many developed countries on the list at all. I can spot Serbia and Bosnia and Herzegovina and Turkey; that seems to be about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epigraph to Fortress Europe  is from Herman Melville's Moby-Dick : "In this world, shipmates, sin that pays its way can travel freely, and without passport, whereas Virtue, if a pauper, is stopped at all frontiers." This seems to be the paradigm to this day: if you're wealthy, in relative terms, and have the right papers, not only can you travel anywhere, but you can settle there, too. If you're not: forget it. You will be at the mercy of governments' most atavistic, protectionist and chauvinist attitudes.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was first published three years ago and describes a world that is on the way to, but has not yet arrived at, the catastrophes of 2015, which are addressed in a new postscript. At that time "illegal" immigrants died tens at a time in unventilated lorries at Dover or on the razor wire of Ceuta, rather than in their hundreds in leaky boats in the Mediterranean. This does not make the deaths any less shocking or relevant to the current problem. If anything, it brings the callousness and cynicism of European governments into sharper relief, although there is a telling shift in Angela Merkel 's stance described here, from a position sceptical of the multiculturalism public policy approach (" Multikulti ") a few years ago to her more recent commendable attitude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Germany will take in 800,000 Syrians within a year; the UK, by comparison, will take 20,000, over five years. This works out at about 11 refugees a day - not exactly a swamping.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tells us about the Schengen agreements, which proposed a Europe without internal borders, as well as the long-standing fluidity of those borders, where people such as the Ruthenians could have loyalties to the countries surrounding them while retaining an independent identity. This, he suggests, is the way forward, not the fortress Europe of his title, which is in danger of "falling into something that may not be fascism but may not be far removed from it". This may sound hyperbolic until you consider the governments of, say, Poland and Hungary, with their toxic rhetoric and hardline stance on immigrants.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have created an extraordinarily elaborate and complex system of exclusion and control that is simultaneously ruthless, repressive, devious, chaotic and dysfunctional, and whose consequences are often strikingly at odds with its stated rationalisations and objectives," Carr wrote, and it's still largely the case. (He has a nice turn of phrase. There is also evidence of a decent cultural hinterland, with useful passing references to writers such as Bohumil Hrabal and Juan Goytisolo.) The previous 260 pages build up to and validate such a declaration - there are many valuable reports from border stations at the peripheries of Europe - and help make the case for a more humane and tolerant approach to immigration. This book will provide you with ammunition to use against those who would stoke up our fears, rather than banish them.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order Fortress Europe for £9.99 go to bookshop.theguardian.com or call 0330 333 6846. Free UK p&amp;p over £10, online orders only. Phone orders min p&amp;p of £1.99.</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68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681" type="#_x0000_t75" alt="LexisNexis®" style="width:147.75pt;height:30pt">
            <v:imagedata r:id="rId17" o:title=""/>
          </v:shape>
        </w:pict>
      </w:r>
      <w:r>
        <w:cr/>
      </w:r>
    </w:p>
    <w:p>
      <w:pPr>
        <w:pStyle w:val="Heading1163"/>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Hedgehogs are the priority for Rory Stewart now; The undersecretary of state at Defra commands respect for his expertise on the Middle East. Enemies of terrestrial biodiversity should prove no problem at all</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6:16 PM GMT</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5"/>
        <w:keepNext w:val="0"/>
        <w:spacing w:before="120" w:after="0" w:line="220" w:lineRule="atLeast"/>
        <w:ind w:left="0" w:right="0" w:firstLine="0"/>
        <w:jc w:val="left"/>
      </w:pPr>
      <w:r>
        <w:br/>
      </w:r>
      <w:r>
        <w:pict>
          <v:shape id="_x0000_i1682" type="#_x0000_t75" style="width:167.98pt;height:30.75pt">
            <v:imagedata r:id="rId19"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3" style="position:absolute;z-index:25199411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Rory Stewart was one of the more curious appointments to the Conservatives' government team in May. The surprise was not that David Cameron should ask Stewart to join his team - there are a great many far less talented ministers shuffling papers into red boxes in the outer reaches of Westminster - but that Stewart should agree to become parliamentary undersecretary of state for environment, food and rural affairs. Junior ministers don't get much more junior than this.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free agent on the Conservative backbenches, Stewart had swagger. His views on international diplomacy in the Middle East were taken seriously and as chair of the Commons defence select committee he had real influence. Now his main concerns are hedgehogs. Even for a man who represents a rural constituency and has a natural affinity for the great outdoors, this is something of a comedown.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Rory Stewart: 'The secret of modern Britain is there is no power anywhere'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Defra questions seldom attract more than a handful of MPs - put it down to the 9.30am Thursday start - and not all of those present always appear totally awake. "What plans does the government have to protect hedgehogs?" demanded Conservative Oliver Colvile. It made a change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suppose.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ministers like to use the dispatch box as a prop, either to languidly lean a single elbow on it to demonstrate the insouciant command of their brief or to grab it dramatically when making a powerful point. Stewart opted for the road much less travelled by choosing to virtually slump across the dispatch box.</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hedgehog is a priority species," Stewart replied in a dry monotone. "As such, it is protected under the terrestrial biodiversity group, but fundamentally we rely on the countryside stewardship scheme to protect the habitat on which this iconic relative of the shrew depends." It was an answer that could have come straight off a Wikipedia page.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Colvile then chose to implicate badgers in the decline of the number of hedgehogs: this was too much for Labour's Barry Gardiner. "I hope the minister is aware that there is some black propaganda being put around about badgers and hedgehogs," he said. "May we have the science on this, not some black propaganda blaming badgers?"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was more than up to speed on the dark arts of the badger. "A national hedgehog survey is currently being conducted, looking at exactly this issue. As the honourable gentleman has pointed out, in relation to hedgehogs, badgers are not a black-and-white issue."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some kind of joke? Various Tory MPs looked anxiously at one another, trying to work out whether they were supposed to laugh. They thought better of it. Not a smile. Not even a flicker of emotion had crossed Stewart's face as he had spoken. Only the ice-cold eyes betrayed he was even conscious. He's not the sort of person you want to play poker against.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House was now in terror of Stewart: everyone but Tory Philip Hollobone, one of the few MPs who is entirely indifferent to the public mood as he generally has nothing but Kettering on his mind. Not this time, though. Now his thoughts appeared rather more existential.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pretty miserable life being a hedgehog," he said sadly. "They are covered in fleas, they are asleep for most of the year, when they do wake up, they are splattered on the road."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Voting closes in Labour leadership election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sounded as if Hollobone was actually describing the life of a backbench MP rather than a hedgehog. Just a few hundred yards away in the Methodist Central Hall in Westminster, Labour's Liz Kendall might have been nodding in agreement.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speech in her leadership campaign was ending in a tearful concession of defeat. For a few weeks early in the summer she had shone brightly, but now she was that hedgehog splattered in the road. Had it all been worth it? Not even Kendall probably knows the answer.</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684"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685" type="#_x0000_t75" alt="LexisNexis®" style="width:147.75pt;height:30pt">
            <v:imagedata r:id="rId17" o:title=""/>
          </v:shape>
        </w:pict>
      </w:r>
      <w:r>
        <w:cr/>
      </w:r>
    </w:p>
    <w:p>
      <w:pPr>
        <w:pStyle w:val="Heading1164"/>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The Guardian view on our Christmas refugees appeal: readers offer a better conversation; More than £1.5m has been raised in the most successful fundraiser in the paper's history. But charity alone can never be enoughClick here to donate to our appeal</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2015 Tuesday 10:09 AM GMT</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6"/>
        <w:keepNext w:val="0"/>
        <w:spacing w:before="120" w:after="0" w:line="220" w:lineRule="atLeast"/>
        <w:ind w:left="0" w:right="0" w:firstLine="0"/>
        <w:jc w:val="left"/>
      </w:pPr>
      <w:r>
        <w:br/>
      </w:r>
      <w:r>
        <w:pict>
          <v:shape id="_x0000_i1686" type="#_x0000_t75" style="width:167.98pt;height:30.75pt">
            <v:imagedata r:id="rId19"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87" style="position:absolute;z-index:25199616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approached by fundraisers on Christmas Eve to donate money so they could "buy the poor some meat and drink", Ebenezer Scrooge asked whether the prisons and workhouses no longer functioned. "Many can't go there, and many would rather die," the philanthropists explained. "If they would rather die," said Scrooge. "They had better do it and decrease the surplus population."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much of the last year, the official British attitude towards refugees and asylum seekers has resembled Scrooge's towards the needy. The government pointed to the existing and clearly inadequate framework for dealing with refugees globally while abdicating moral responsibility for addressing the human crisis in our midst. It persuaded European Union partners to cease search and rescue missions for sinking vessels, effectively leaving people to drown. In much of this they enjoyed considerable popular support. Following publication of the picture of the three-year-old Syrian boy Alan Kurdi, being carried dead from the Mediterranean, a quarter still believed we should take "no or fewer"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after the Paris attacks that figure was up to half. A columnist for the Sun compared asylum seekers to "cockroaches" ; a Daily Mail cartoon portrayed them as rats.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success of the Guardian's refugee charity appeal, which has currently raised £1.5m - making it the most successful Guardian fundraiser ever - has been so important. It is of course good news for the crucial work being done by the  six charities the paper is backing. But arguably more importantly it illustrates that there is another, more compassionate and generous story to be told about this nation's attitude to refugees. It suggests a constituency, orphaned by mainstream electoral politics, that is at the very least prepared to weigh concerns about stretched public resources and border security with aspirations to common humanity. In short it shows there are people out there who see refugees as people in need of help and solidarity, ready to share what they have. The pensioners who called the Guardian and offered their winter fuel allowance; the children who offered their Christmas money.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mood has been out there for some time, often nurtured by small groups of volunteers and activists doing great work with little recognition. Over the summer, for a brief moment it spread like a bushfire across Europe. Hungarians offered water and toys to refugees on their long march; the Germans welcomed them at railway stations; Icelanders opened up their homes after the state offered to house just 50 refugees; Britons gathered all kinds of supplies and headed for the south coast and Calais. Many have kept going.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overstated. With more than a million people reaching Europe through irregular means this year, this has been the biggest wave of migration since the aftermath of the second world war. A refugee crisis on this scale cannot be solved by individual acts of charity. They cannot create a political solution to the crisis in Syria or eradicate reasonable concerns about any nation's capacity to cope. The numbers of donors and campaigners do not that suggest a plurality, let alone a majority of the country, share this disposition. It is not a solution; but it does offer hope. For while it does not necessarily illustrate significant support for more liberal immigration and asylum policies, it certainly suggests backing for a more humane approach to the issue than we have seen so far.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 small thing. It has largely been absent from every political calculation thus far. Most politicians look to their right - sometimes their extreme right - and bow to fear and bigotry. The success of our appeal and the work of volunteers and campaigners across the country indicates that a critical mass can be mobilised. Given the small-minded and mean-spirited standard of much of the public debate so far, that is something to be thankful for. And we thank you, dear reader, for being part of it.</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2015</w:t>
      </w:r>
    </w:p>
    <w:p>
      <w:pPr>
        <w:pStyle w:val="Normal166"/>
      </w:pPr>
    </w:p>
    <w:p>
      <w:pPr>
        <w:pStyle w:val="Normal166"/>
        <w:ind w:left="200"/>
        <w:sectPr>
          <w:type w:val="continuous"/>
          <w:pgMar w:top="840" w:right="1000" w:bottom="840" w:left="1000" w:header="400" w:footer="400"/>
          <w:pgNumType w:fmt="decimal"/>
          <w:cols w:space="720"/>
        </w:sectPr>
      </w:pPr>
      <w:r>
        <w:br/>
      </w:r>
      <w:r>
        <w:pict>
          <v:line id="_x0000_s168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689" type="#_x0000_t75" alt="LexisNexis®" style="width:147.75pt;height:30pt">
            <v:imagedata r:id="rId17" o:title=""/>
          </v:shape>
        </w:pict>
      </w:r>
      <w:r>
        <w:cr/>
      </w:r>
    </w:p>
    <w:p>
      <w:pPr>
        <w:pStyle w:val="Heading1165"/>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How Isis exploits the civil war in Syria</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12:03 AM GMT</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7"/>
        <w:keepNext w:val="0"/>
        <w:spacing w:before="120" w:after="0" w:line="220" w:lineRule="atLeast"/>
        <w:ind w:left="0" w:right="0" w:firstLine="0"/>
        <w:jc w:val="left"/>
      </w:pPr>
      <w:r>
        <w:br/>
      </w:r>
      <w:r>
        <w:pict>
          <v:shape id="_x0000_i1690" type="#_x0000_t75" style="width:167.98pt;height:30.75pt">
            <v:imagedata r:id="rId19"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1" style="position:absolute;z-index:25199820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our deepest condolences to the victims and the families of those affected in the terrorist attacks in Paris. Our thoughts and prayers are with them during this difficult time. We condemn the attack in the strongest possible terms. As Syrians, we have experienced this horror on a daily basis for the past five years in the form of barrel bombs, regular massacres and sieges within cities perpetrated by the Assad regime.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a nefarious terrorist organisation with no credibility and no support on the ground. A few points must not be forgotten. First, among the main reasons for its existence are the crimes of Assad. The failure of the international community to solve the Syrian crisis at a much earlier stage meant radical groups had space to grow within the chaos. One of the Assad regime's top religious supporters, Ahmad Hassoun, threatened to send suicide bombers to Europe and the US in October 2011 as a result of the west's condemnation of the regime. What took place in France - a state that has supported the Syrian people in their struggle - diverts attention to the problem of Isis in Europe therefore shifting the focus away from the crimes of the Assad regime and Isis in Syria.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representing the Syrian community in Britain, sincerely hope that this atrocity will not be used for political gain, against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from Assad and Isis atrocities. Mohammad TammoKurds House, Dr M NajjarPeace and Justice for Syria, Dr H AlhamwiRethink Rebuild: Syrian Community of Manchester, Dr A MasriScotland4Syria, Dr SK al-GhazalSyrian Association of Yorkshire, Dr M Aladj AliSyrian Welsh Society, Clara ConnollySyria Solidarity Movement UK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it time to reflect on the west's policies in the Middle East. Isis, al-Qaida and all similar hate-preaching organisations are to some extent a creation of the west's regime-change policies. This policy has resulted in attempts to destroy some dictatorships in the Middle East (Libya, Iraq, Syria), leaving others intact. It is precisely in these countries that the nihilist ideologies of Isis are flourishing. In other dictatorships, such as in Egypt, Saudi Arabia and even Chechnya, the nihilists are under control, by "repressive" ideologies. It is time to learn some lessons. Give up the attempts to dislodge Assad. If we tolerate Saudi Arabia, then surely we can tolerate Assad, at least temporarily.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that ordinary citizens are paying the price of the rich and powerful destroying the dictatorships for commercial benefit? Kamaljit SoodPublisher, Plurus Books, London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Solving the problem in Syria with "boots on the ground"... Yes, that'll work. It always has done - in Iraq and Afghanistan - and does anyone remember Vietnam? Think again. Liz BrandowLeicester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Concentrating on the logistics - how these barbarous acts were orchestrated etc - seems to leave out the core of the matter: that without young men and women willing to give their lives for the cause, nothing would be possible. How sane 17 to 25-year-olds can be so brainwashed that they can lose all feelings of humanity is difficult to comprehend. Unless we seriously tackle this issue, there will always be more suicidal jihadists to take their place. Poor Parisians, to have to undergo this massacre. Its core in fanaticism must be faced, not only where the Isis killers came from, but how they are so willing to die. Christina NaylorLanguenan, Brittany, France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horror that is Islamic State arose from the ashes of the Twin Towers. It arose from the decision made by "civilised" countries to invade and occupy foreign countries and to prioritise military solutions. Merciless military responses following the horror in Paris will be equally futile and counterproductive. Islamic State is not a religion or a race, there is no territory that can be surrounded and blasted into oblivion. Islamic State is a borderless ideology and violence births its followers. Sadly, the horror that is Paris today is the horror that has been Afghanistan, Iraq and Syria for a decade. Jan Tate Hayling Island, Hampshire</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102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692"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693" type="#_x0000_t75" alt="LexisNexis®" style="width:147.75pt;height:30pt">
            <v:imagedata r:id="rId17" o:title=""/>
          </v:shape>
        </w:pict>
      </w:r>
      <w:r>
        <w:cr/>
      </w:r>
    </w:p>
    <w:p>
      <w:pPr>
        <w:pStyle w:val="Heading1166"/>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Hunting the Paris terror mastermind: forensic experts race to identify body; Woman believed to be Abdel-Hamid Abu Oud's cousin Hasna Aitboulahcen and as yet unidentified man dead after raid on St-Denis apartment</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7:57 AM GMT</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8"/>
        <w:keepNext w:val="0"/>
        <w:spacing w:before="120" w:after="0" w:line="220" w:lineRule="atLeast"/>
        <w:ind w:left="0" w:right="0" w:firstLine="0"/>
        <w:jc w:val="left"/>
      </w:pPr>
      <w:r>
        <w:br/>
      </w:r>
      <w:r>
        <w:pict>
          <v:shape id="_x0000_i1694" type="#_x0000_t75" style="width:167.98pt;height:30.75pt">
            <v:imagedata r:id="rId1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5" style="position:absolute;z-index:25200025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forensic teams are investigating whether the body of a man found dead after a massive firefight with police in a St-Denis apartment is that of the alleged mastermind of last week's Paris terror attacks, Abdel-Hamid Abu Oud.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people died in the assault targeting Abu Oud but neither the 27-year-old Belgian extremist nor another fugitive sought in connection with Friday's shootings and suicide bombings, Salah Abdeslam, were among the eight people arrested.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dead was a woman, believed to be Abu Oud's cousin, Hasna Aitboulahcen, who blew herself up with an explosive vest, and an as yet unidentified man killed by police sniper fire or a grenade whose body was recovered in rubble from the flat in a rundown house in the rue du Corbillon.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reports quoting sources have suggested Abu Oud was killed in the assault but French officials have so far said in public statements that they do not know. Identification was proving difficult because the bodies had to be pieced together, Paris prosecutor François Molins said, and may take "longer than expected".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minister, Laurent Fabius, told French radio on Thursday that if Abu Oud had managed to return to France from Syria, where he was initially believed to have plotted the attacks from, it showed that there were faults in the entire European system of checks.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police investigating if Isis 'mastermind' is dead after St-Denis raid - live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Molins said those arrested and killed in the St-Denis raid were likely to have been plotting further attacks.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cell of terrorists has been neutralised," Molins said, in reference to the three "cells" of jihadis who attacked Paris in co-ordinated strikes on Friday night, targeting a football match at the Stade de France, a concert hall, and a swath of cafes and bars in the 10th and 11th arrondissements.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leads us to believe that given their weaponry and level of preparation that they [the fourth cell] were ready to act."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reported that two European officials from different countries told the newspaper they had been told Abu Oud was dead by French authorities. The officials spoke on condition of anonymity.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investigations into the attacks, their perpetrators, and organisers continue, French diplomats have said president François Hollande will urge the US president, Barack Obama, to act with greater urgency in Syria and Iraq, when the pair meet in Washington next week.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supportive of America's strategy in the two war-torn countries, but is anxious to impress upon the US the destabilising effect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having on Europe.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that we want to send to the Americans is simply that the crisis is destabilising Europe," a French diplomat, who did not wish to be named, told The Guardian. "The problem is that the attacks in Paris and the refugee crisis show that we don't have time. There is an emergency."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that emergency was reinforced about 4:30am on Wednesday when more than 100 police surrounded and then stormed two third-floor apartments in the three-storey building in St-Denis.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firefight broke out between the police and militants who were holed up inside and armed to resist authorities.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repelled by a reinforced door, police used explosives to blast it open, and poured gunfire and grenades inside.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more than seven hours and 5,000 rounds of police fire before police were able to storm the apartment, which was largely demolished.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were arrested and two bodies were found, one male and a female believed to be Abu Oud's cousin Hasna Aitboulahcen. It is understood Aitboulahcen died when she detonated an explosive belt she was wearing inside the apartment.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dead man is Abu Oud, it is not known precisely how he died: whether he was shot by police, killed by a grenade, or by the suicide blast triggered by Aitboulahcen.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were arrested inside the apartment, along with two who tried to conceal themselves in the rubble. The landlord of the property, who denied any wrongdoing, and a friend were also arrested, as was a man founded wounded in the street.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had identified Abu Oud, a Belgian of Moroccan descent, as the architect of Friday's attacks in Paris, which killed 129 people and wounded 368 others.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 to be a key figure in Isis operations outside Syria and Iraq. He was part of an external operations cell that had been tracked by US intelligence agencies, for months.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it was believed he was in Syria at the time of the Paris attacks, having escaped back to that country following a police raid in Belgium in January.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reportedly boasted previously that he was able to move back and forth between Europe and the Middle East undetected by authorities.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tip-off early in the week had led police to believe that Abu Oud was neither in Syria, nor his native Belgium, but in France.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intercepts, and examination of banking records, led police to 8 rue du Corbillon early on Wednesday.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alleged attackers from Friday night, 26-year-old Salah Abdeslam, remains on the run, six days after the attacks. He was briefly detained by police when pulled over for a routine stop in the hours after the attacks, but let go because his name was not yet on any wanted lists.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French site of Marseille, a teacher at a Jewish school was harasse, abused, and then stabbed in the street on Wednesday night by three people professing support for Isis, prosecutors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57-year-old victim, who was wearing a kippa, was attacked about 8pm outside his home. He was stabbed in the arm and the leg. His injuries are not life-threatening.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Internationally, after Isis posted a video online threatening a terrorist attack in New York City, mayor Bill de Blasio appeared alongside police commissioner Bill Bratton in Times Square at the unusually late hour of 11pm, saying there was "no specific or credible threat" to the city, and dismissing the video as an "obvious attempt to intimidate the people of New York".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New York will not be intimidated," he said.</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9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697" type="#_x0000_t75" alt="LexisNexis®" style="width:147.75pt;height:30pt">
            <v:imagedata r:id="rId17" o:title=""/>
          </v:shape>
        </w:pict>
      </w:r>
      <w:r>
        <w:cr/>
      </w:r>
    </w:p>
    <w:p>
      <w:pPr>
        <w:pStyle w:val="Heading1167"/>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US to accept extra 30,000 refugees over two years, says John Kerry; Hillary Clinton urges US to 'lead world' in crisis response, as current secretary of state Kerry says US will accept 100,000 refugees in 2017</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 7:03 PM GMT</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69"/>
        <w:keepNext w:val="0"/>
        <w:spacing w:before="120" w:after="0" w:line="220" w:lineRule="atLeast"/>
        <w:ind w:left="0" w:right="0" w:firstLine="0"/>
        <w:jc w:val="left"/>
      </w:pPr>
      <w:r>
        <w:br/>
      </w:r>
      <w:r>
        <w:pict>
          <v:shape id="_x0000_i1698" type="#_x0000_t75" style="width:167.98pt;height:30.75pt">
            <v:imagedata r:id="rId19"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Swaine in New York</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99" style="position:absolute;z-index:25200230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Rescued boat refugees held in Turkey 'threatened with deportation to Syria'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accept an extra 30,000 refugees from around the world over the next two years, Secretary of State John Kerry said on Sunday, as the Obama administration came under further pressure to take in more victims of the Syrian civil war.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his predecessor Hillary Clinton urged America to "lead the world" in responding to the Syrian emergency, Kerry said the total number of refugees taken by the US yearly would rise from 70,000 to 85,000 next year and to 100,000 in 2017, Reuters reported.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is enormous, but we are determined to answer the call," Kerry said, during remarks in Berlin. Kerry reportedly did not say whether any of the additional refugees would be from Syria.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Sunday, Clinton said the US should take in more than six times the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has been proposed by President Barack Obama.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facing the worst refugee crisis since the end of world war two, and I think the United States has to do more," Clinton said on CBS. "And I would like to see us move from what is a good start with 10,000 to 65,000."</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Kerry's predecessor as secretary of state said the US should vet applicants to prioritise welcoming the "most vulnerable" people who have fled the Syrian civil war, such as Christians and Yazidis who have faced religious persecution from Islamist militants.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remarks brought her into agreement with Martin O'Malley, the former governor of Maryland who is a rival for the 2016 Democratic presidential nomination. He urged Obama to accept 65,000 displaced Syrians during a flashpoint in the crisis earlier this month. A group of 14 Senate Democrats cited the same figure in a letter to Obama four months ago.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urged United Nations secretary general Ban Ki-moon to convene an international meeting at this month's annual general assembly in New York, in order to push states to commit more funding and support for the Syrian relief effort.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days after a senior US general disclosed that a $500m "train and equip" programme had resulted in only four or five American-backed Syrians actually fighting the Islamic State, Clinton conceded: "We have a failed programme."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stressed that she had urged Obama to begin such operations several years ago while serving as the most senior US diplomat.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 I worried about has happened," she said. "Where we are today is not where we were."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the US should persevere with arming moderate elements and provide more support to regional allies.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give up on 'train and equip', but I sure would push the Pentagon to take a hard look at why what has been done has been such a failure,"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asked all 22 presidential candidates to define a US refugee policy. Few had clear answers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domestic politics, Clinton reiterated her apology for using only a personal email server during her tenure at the State Department, the disclosure of which has now dogged her campaign for several months.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I made a choice that has raised all these questions," she said, dismissing suggestions that her aides had felt unable to challenge her.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her campaign was doing nothing to prepare for the possibility that Vice-President Joe Biden would join the Democratic presidential primary contest.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rare comment directly naming Senator Bernie Sanders of Vermont, the leftwing firebrand who has overtaken Clinton in some opinion polls of Iowa and New Hampshire, the first two states to vote in the primary, Clinton said: "I know Bernie. I respect his enthusiastic advocacy."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69"/>
      </w:pPr>
    </w:p>
    <w:p>
      <w:pPr>
        <w:pStyle w:val="Normal169"/>
        <w:ind w:left="200"/>
        <w:sectPr>
          <w:type w:val="continuous"/>
          <w:pgMar w:top="840" w:right="1000" w:bottom="840" w:left="1000" w:header="400" w:footer="400"/>
          <w:pgNumType w:fmt="decimal"/>
          <w:cols w:space="720"/>
        </w:sectPr>
      </w:pPr>
      <w:r>
        <w:br/>
      </w:r>
      <w:r>
        <w:pict>
          <v:line id="_x0000_s170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01" type="#_x0000_t75" alt="LexisNexis®" style="width:147.75pt;height:30pt">
            <v:imagedata r:id="rId17" o:title=""/>
          </v:shape>
        </w:pict>
      </w:r>
      <w:r>
        <w:cr/>
      </w:r>
    </w:p>
    <w:p>
      <w:pPr>
        <w:pStyle w:val="Heading1168"/>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The Guardian view on Europe's refugee crisis: a little leadership, at last; Angela Merkel has faced up to how a humanitarian emergency is threatening a continent's defining values. The rest of Europe should pay attention, and follow suit</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 6:21 PM GMT</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70"/>
        <w:keepNext w:val="0"/>
        <w:spacing w:before="120" w:after="0" w:line="220" w:lineRule="atLeast"/>
        <w:ind w:left="0" w:right="0" w:firstLine="0"/>
        <w:jc w:val="left"/>
      </w:pPr>
      <w:r>
        <w:br/>
      </w:r>
      <w:r>
        <w:pict>
          <v:shape id="_x0000_i1702" type="#_x0000_t75" style="width:167.98pt;height:30.75pt">
            <v:imagedata r:id="rId19"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3" style="position:absolute;z-index:25200435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Visionary language is rarely heard from pro-Europeans these days; attempts to cast the EU as a morally based endeavour risk ridicule and scorn. The brave stance that Angela Merkel, not an easy woman to mock, has taken on the refugee and migrant crisis thus deserves close attention. The German chancellor has taken the lead on an issue that has, for too long, produced nothing but squabbling among member states, and fodder for the populists who would wall their countries off from the outside world.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are fleeing war zones and persecution in Europe's worst refugee crisis since the second world war. The situation is not likely to change any time soon, and so it is welcome that someone with clout is taking the high ground, instead of pandering to demagoguery. Mrs Merkel has put it bluntly : "If Europe fails on the question of refugees, its close connection with universal civil rights will be destroyed". Days after European opinion was shaken by the discovery of 71 decomposing bodies of migrants inside a truck on an Austrian highway, the chancellor is sending out a strong message. Mrs Merkel had already taken a unique initiative in announcing that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eligible to claim asylum in Germany - unilaterally, and rightly, waiving the so-called Dublin procedures, under which displaced people must claim asylum in the first EU state that they arrive 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this be a turning point? Throughout Europe, there is a growing realisation that nations need to act together - not "talk at each other", as Mrs Merkel puts it - in the face of an ongoing tragedy that has claimed 2,500 lives during 2015. But a new impulse to help jostles with resurgent xenophobia and indifference towards those in need of protection: witness the outrageous noises coming from some capitals about admitting only Christian, and not Muslim, refugees. Witness also the fences erected, in Hungary and elsewhere, to try to stem the flow of the desperate. Some of Europe's oldest democracies are content to trample on basic notions of solidarity, by rejecting all talk of fair sharing of asylum seekers. Britain's record remains particularly dismal, the government having announced that only 1,000 Syrians would be granted asylum. It was heartening to hear Yvette Cooper argue, in explicitly moral terms, for a tenfold increase in that figure on Tuesday.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isn't that Europe should take on all the misery of the world - framing the debate that way fans the fearmongering that needs to be defeated. The task at hand is to manage, practically and humanely, a crisis of unprecedented dimensions. Drawing up a common European asylum policy is urgent, and so is finding the resources to back it up. Just as important, legal channels must be created for refugees to claim asylum without undergoing deadly voyages across the sea or hidden in trucks. The longer-term solutions are about anti-trafficking cooperation and development policies for Africa, the Balkans and other places where dire economic circumstances persuade young people that the only way to a better life is to emigrate.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summits in the coming weeks must grapple with all this detail. But Mrs Merkel has sent a timely signal that the lowest instincts must now be confronted. She has reminded Europe that it was built on values, including the imperative of "never again", which flows directly from 1930s memories of Jewish refugees from Germany and Austria being shunned by other nations. Some will see other special reasons why Germany is proving more willing than others to open up to refugees, such as a rapidly ageing population, which strengthens the economic benefits of inward migration. But don't dismiss Mrs Merkel's indisputable point, which is that Europe must come together on a strategic issue that cannot be wished away.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such language is needed, more vision and more bravery, from other leaders - not shallow slogans of rejection, which solve nothing and deliver only collective shame.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70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05" type="#_x0000_t75" alt="LexisNexis®" style="width:147.75pt;height:30pt">
            <v:imagedata r:id="rId17" o:title=""/>
          </v:shape>
        </w:pict>
      </w:r>
      <w:r>
        <w:cr/>
      </w:r>
    </w:p>
    <w:p>
      <w:pPr>
        <w:pStyle w:val="Heading1169"/>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EU urged to match Britain's aid spending to tackle migrant crisis; UK development secretary Justine Greening said tackling poverty at source would give people hope that they could have a better life in their own countries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2015 Wednesday 10:09 PM GMT</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71"/>
        <w:keepNext w:val="0"/>
        <w:spacing w:before="120" w:after="0" w:line="220" w:lineRule="atLeast"/>
        <w:ind w:left="0" w:right="0" w:firstLine="0"/>
        <w:jc w:val="left"/>
      </w:pPr>
      <w:r>
        <w:br/>
      </w:r>
      <w:r>
        <w:pict>
          <v:shape id="_x0000_i1706" type="#_x0000_t75" style="width:167.98pt;height:30.75pt">
            <v:imagedata r:id="rId1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Elliott Economics editor</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07" style="position:absolute;z-index:25200640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secretary Justine Greening is urging the EU to match Britain's commitment to higher aid spending, warning that the flow of migrants will only be stemmed once poverty is tackled at source.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said the long-term solution to the crisis was to give people hope that they could have a better life in their own countries, rather than trying to intercept boats crossing the Mediterranean.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Greening said: "People are not prepared to accept a life sentence of poverty just because of where they are born. We are seeing people driven by conflict or by the hope of getting a job. These people are on our doorstep.</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people in the world living better lives and say, why can't I have a better life myself?"</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sent the flagship HMS Bulwark to the Mediterranean to help rescue migrants and Greening said she fully backed attempts to crack down on the criminal gangs based in Libya. But she said the EU needed to "tackle the root causes of why people are moving in the first place".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added: "We need the EU collectively to step up to the plate. The UK is doing a lot because we have got to 0.7% (of gross national income spent on overseas aid). Our leadership comes from the fact that we are backing our words with action. The EU needs to bring its development budget to bear and so do member states."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response to the UK's message had been positive. "There is a growing realisation of the fact that the way you choke off the supply of people that the human traffickers rely on is through development."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one of only four EU countries that has met the UN target for spending 0.7% of national income on aid. None of the other major EU countries - Germany, France, Italy and Spain - were close to reaching the UN goal in 2014.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of EU development ministers in Brussels this week, Greening stressed the dangers of not using financial assistance to help create jobs and prosperity in poor countries.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are consequences of not being prepared to to work with other countries to help them become more prosperous. I was urging other EU member states to work collectively to tackle the root causes of the migration problem."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which is hosting a meeting of the G7 group of industrial nations in Bavaria next month, has just announced an increase in its aid spending.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said: "There are the beginnings of a realisation that the lack of development around the world has clear domestic ramifications. The world is shrinking. People see that we live better lives in Europe. They notice the remittances being sent home. They ask themselves why they should have a life sentence of poverty."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spared aid from the spending cuts of the past five years and, despite heavy criticism from some Conservative MPs and parts of Fleet Street, George Osborne has continued to ringfence Greening's budget.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department was shifting its focus to economic development, adding: "We want to turbo charge growth."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told the meeting of EU development ministers that of the 5,000 migrants who died at sea in 2014, 3,000 perished in the Mediterranean. Those making the perilous crossing, she said, were following the basic human instinct of searching for a better life.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response to the civil war in Syria, which has resulted in 4million refugees fleeing to neighbouring countries, has encouraged Greening to think that big migration flows can be halted if people feel they have the chance of a decent life.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meet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discussions I have are about their for the future. Overwhelmingly, they want to go home. They have moved across the border for safety and are making lives for themselves as best they can."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2015</w:t>
      </w:r>
    </w:p>
    <w:p>
      <w:pPr>
        <w:pStyle w:val="Normal171"/>
      </w:pPr>
    </w:p>
    <w:p>
      <w:pPr>
        <w:pStyle w:val="Normal171"/>
        <w:ind w:left="200"/>
        <w:sectPr>
          <w:type w:val="continuous"/>
          <w:pgMar w:top="840" w:right="1000" w:bottom="840" w:left="1000" w:header="400" w:footer="400"/>
          <w:pgNumType w:fmt="decimal"/>
          <w:cols w:space="720"/>
        </w:sectPr>
      </w:pPr>
      <w:r>
        <w:br/>
      </w:r>
      <w:r>
        <w:pict>
          <v:line id="_x0000_s1708"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09" type="#_x0000_t75" alt="LexisNexis®" style="width:147.75pt;height:30pt">
            <v:imagedata r:id="rId17" o:title=""/>
          </v:shape>
        </w:pict>
      </w:r>
      <w:r>
        <w:cr/>
      </w:r>
    </w:p>
    <w:p>
      <w:pPr>
        <w:pStyle w:val="Heading1170"/>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US Syria policy in tatters after favoured 'moderate' rebels disband; The Hazm movement had been seen as the 'poster boy' of the moderate opposition Washington hopes can be trained to oust President Bashar al-Assad</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2015 Monday 9:23 PM GMT</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72"/>
        <w:keepNext w:val="0"/>
        <w:spacing w:before="120" w:after="0" w:line="220" w:lineRule="atLeast"/>
        <w:ind w:left="0" w:right="0" w:firstLine="0"/>
        <w:jc w:val="left"/>
      </w:pPr>
      <w:r>
        <w:br/>
      </w:r>
      <w:r>
        <w:pict>
          <v:shape id="_x0000_i1710" type="#_x0000_t75" style="width:167.98pt;height:30.75pt">
            <v:imagedata r:id="rId1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Middle East Editor</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1" style="position:absolute;z-index:25200844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policy towards Syria has suffered a new blow with the dissolution of the Hazm movement, its favoured and best-known rebel group - raising tough questions about Washington's strategy and limiting its future options.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Hazm ("Determination") announced its demise at the weekend after fierce battles with Jabhat al Nusra (JAN), the al-Qaida-linked group and jihadi rival of the Islamic State (Isis) that is fighting Bashar al-Assad, the Syrian president. It said it wanted to avoid further bloodshed after clashes with JAN killed dozens of men on both sides.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US-led task force launches 20 air strikes in continued attacks on Isis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Hazm is one of several dozen Syrian rebel groups that have received US anti-tank Tow missiles and training in the past and has been described as the "poster boy" for the moderate opposition at a time when attention is focused sharply on Isis. But other elements of the Free Syrian Army (FSA), such as Fursan al-Haq, still receive discreet American support.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misrepresenting this as Hazm being the last of the moderates," said independent analyst Malik al-Abdeh. "It was like a boy band created by Simon Cowell - a dream team of moderates put together by the US and others working with it. But people don't really care that much about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showed JAN fighters posing with Tow missiles captured when it overran Hazm HQ in Idlib.</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between Hazm and JAN - whose members have been bitter enemies for a long time - has been on the rise for months after Hazm sided with another FSA group, the Syria Revolutionary Front, when JAN was fighting that militia and expelled it from Idlib province. But Syria watchers say that Hazm provoked JAN by kidnapping and killing some of its top leaders, including its emir, Abu Eissa al-Tabqa.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Hazm has said it will now join forces with the Shamiah Front, formed to defend besieged rebel-held areas of Aleppo, after Assad launched an offensive to encircle them. The Shamiah front includes hardline Salafist factions as well as more moderate brigades like the Muslim Brotherhood-linked Mujahideen Army and another US-backed outfit.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Washington's point of view, the timing of the Hazm collapse was bad, coinciding with the long-awaited start of a US-sponsored training programme for moderate rebels in Turkey. The plan is to train and equip a new force as part of a broader plan to develop ground forces needed to defeat Isis, which is currently being targeted only from the air in Syria. The US worked with Saudi Arabia and Jordan to develop the plan. Qatar has also joined the programme.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said that 1,200 Syrian rebels from moderate factions have already been screened and vetted but the bulk of the forces are expected to be drawn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Jordan. The most effective rebel forces are in southern Syria, where FSA units have been far more effective in marshalling and organising their forces with the help of a command centre in Jordan.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critics look likely to seize on the fate of Hazm to urge an abandonment of support for rebels in the north, now dominated by JAN and by Ahrar al-Sham, which is also beyond the pale as far as the US is concerned. "It makes US options for the north more limited than ever," said Abdeh.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DC will use this to argue that the train-and-equip programme won't work and that US weapons will fall into the hands of JAN and that they should just focus on the south where the FSA is stronger - or give up supporting the rebels altogether and back the UN work on local ceasefires to de-escalate the conflict. This will strengthen those arguments."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2015</w:t>
      </w:r>
    </w:p>
    <w:p>
      <w:pPr>
        <w:pStyle w:val="Normal172"/>
      </w:pPr>
    </w:p>
    <w:p>
      <w:pPr>
        <w:pStyle w:val="Normal172"/>
        <w:ind w:left="200"/>
        <w:sectPr>
          <w:type w:val="continuous"/>
          <w:pgMar w:top="840" w:right="1000" w:bottom="840" w:left="1000" w:header="400" w:footer="400"/>
          <w:pgNumType w:fmt="decimal"/>
          <w:cols w:space="720"/>
        </w:sectPr>
      </w:pPr>
      <w:r>
        <w:br/>
      </w:r>
      <w:r>
        <w:pict>
          <v:line id="_x0000_s171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13" type="#_x0000_t75" alt="LexisNexis®" style="width:147.75pt;height:30pt">
            <v:imagedata r:id="rId17" o:title=""/>
          </v:shape>
        </w:pict>
      </w:r>
      <w:r>
        <w:cr/>
      </w:r>
    </w:p>
    <w:p>
      <w:pPr>
        <w:pStyle w:val="Heading1171"/>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Calais' desperate migrants are dying - politicians must intervene urgently; The EU and those countries at the front-line of migration can ease the squalor and poverty that migrants are having to endure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2014 Wednesday 12:39 PM GMT</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173"/>
        <w:keepNext w:val="0"/>
        <w:spacing w:before="120" w:after="0" w:line="220" w:lineRule="atLeast"/>
        <w:ind w:left="0" w:right="0" w:firstLine="0"/>
        <w:jc w:val="left"/>
      </w:pPr>
      <w:r>
        <w:br/>
      </w:r>
      <w:r>
        <w:pict>
          <v:shape id="_x0000_i1714" type="#_x0000_t75" style="width:167.98pt;height:30.75pt">
            <v:imagedata r:id="rId1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Perkins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5" style="position:absolute;z-index:2520104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Crac des Chevaliers is a medieval castle that still sits on a 650-metre high peak just over Lebanon's northern border with Syria. It was once one of a chain of crusader castles, a relic of 200 years of conflict so massive that it survived into the 21st century in a remarkable state of completeness. Only four years ago, it was easy for a traveller to stand on the battlements and imagine how those who held it exercised control over hundreds of miles of the surrounding fertile land.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three years of civil war, the state of the castle is uncertain. There are images of it under artillery fire. Maybe this historic icon has also been reduced to being collateral damage, like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now enduring another freezing winter in the camps of Turkey, Lebanon, Iraq and Jordan.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 des Chevaliers used to be a highlight of any trip around the historic glories of the eastern and southern Mediterranean. Syria, Egypt, Libya - all ancient places rich in history and culture. They have also been, for most of the past 50 years, police states. Entry and exit were strictly controlled. They were not easily crossed. Few refugees fleeing the chaos of Eritrea or Somalia would imagine travelling overland.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these police states have imploded, it's as if Europe's outer defences, its barbican, had, like Crac des Chevaliers itself, crumbled. As a result, the victims of the war and lawlessness of the Middle East head to Europe to escape, as do refugees from Eritrea and Somalia. Some of them work their way overland to Calais, hoping to get to Britain. According to the UN, there are now 3,000 refugees camped in squalor and poverty in and around the port. That is three times as many as a year ago.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they are stuck, unable to move on, reluctant to move back, ready literally to risk their lives. This year, 15 are known to have died, jumping from bridges onto lorries, hit by lorries manoeuvring in parking areas, trapped by lorry fires. The figure does not include the young man who was killed last week on the M25, crushed as he tried to get out from under the lorry he had hidden on, or the Eritrean, knocked over by a bus in Norfolk, or the Afghan man who suffocated in a locked container.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an easy answer to this humanitarian crisis. But there is an answer. As the former head of the British Refugee Council, Tim Finch, argues in his most recent blog, two big changes need to be made.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proper camps should be established near countries that contribute most to the outflow of people; there, those seeking asylum can be assessed. That would be the start of a fair system of resettlement. It would also ease the sense of a disorderly mass at the gates of Europe that obscures rational debate.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EU must acknowledge its obligation to play a central part in a planned resettlement project. The countries neighbouring Syria, none of which are as rich as most European countries, are currently sheltering 3 million refugees. The EU, with 500 million citizens, has taken 1 million. Germany and Sweden, both of which take in thousands, are at the top of any list. Britain has offered a home to a few hundred.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won't happen while politicians conflate the two distinct issues of migration and refugees, and frame every debate in terms of harm. That makes it impossible to search for consensus around a constructive and compassionate solution. Yet until such a conversation begins, there will continue to be, just across the English Channel, a shameful blot on our moral landscape.</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2014</w:t>
      </w:r>
    </w:p>
    <w:p>
      <w:pPr>
        <w:pStyle w:val="Normal173"/>
      </w:pPr>
    </w:p>
    <w:p>
      <w:pPr>
        <w:pStyle w:val="Normal173"/>
        <w:ind w:left="200"/>
        <w:sectPr>
          <w:type w:val="continuous"/>
          <w:pgMar w:top="840" w:right="1000" w:bottom="840" w:left="1000" w:header="400" w:footer="400"/>
          <w:pgNumType w:fmt="decimal"/>
          <w:cols w:space="720"/>
        </w:sectPr>
      </w:pPr>
      <w:r>
        <w:br/>
      </w:r>
      <w:r>
        <w:pict>
          <v:line id="_x0000_s171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17" type="#_x0000_t75" alt="LexisNexis®" style="width:147.75pt;height:30pt">
            <v:imagedata r:id="rId17" o:title=""/>
          </v:shape>
        </w:pict>
      </w:r>
      <w:r>
        <w:cr/>
      </w:r>
    </w:p>
    <w:p>
      <w:pPr>
        <w:pStyle w:val="Heading1172"/>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Prince Charles asks why radicalised UK Muslims have failed to integrate; Heir to throne blames growing number of Britons joining extremist organisations on 'search for adventure and excitement'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2015 Sunday 6:32 PM GMT</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74"/>
        <w:keepNext w:val="0"/>
        <w:spacing w:before="120" w:after="0" w:line="220" w:lineRule="atLeast"/>
        <w:ind w:left="0" w:right="0" w:firstLine="0"/>
        <w:jc w:val="left"/>
      </w:pPr>
      <w:r>
        <w:br/>
      </w:r>
      <w:r>
        <w:pict>
          <v:shape id="_x0000_i1718" type="#_x0000_t75" style="width:167.98pt;height:30.75pt">
            <v:imagedata r:id="rId1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Shiv Malik</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19" style="position:absolute;z-index:2520125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has expressed his alarm at the number of young people in the UK being radicalised and queried why the British values are failing to be taken on board by children who grow up and are schooled in the UK.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partly blamed the growing number of people joining extremist organisations on the attractions of danger and adventure, but said the "frightening part" was the role of the internet.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pledges £100m extra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BBC Radio 2's Sunday Hour was recorded before Sunday's six-day tour to the Middle East, where Charles is due to hold talks with Jordan's King Abdullah II.</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Jordan pledged to ramp up military efforts against Islamic State (Isis) after one of its pilots, Muadh al-Kasasbeh, was captured in December and burned alive in a cage recently by the militant group.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morning, Charles visited the Za'atari refugee camp, 30 minutes from the Syrian border, home to 85,000 people displaced by the civil war. He was accompanied by the UK's development secretary, Justine Greening, who pledged £100m in aid to help feed, clothe and shelter civilians caught up in the conflict.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security services fear 400-600 people fighting for Isis and other jihadi groups in Syria and Iraq are British citizens. At least 30 of them, one as young as 17, are known to have died during several years of conflict.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radicalisation in Britain, Charles told Diane Louise Jordan, Sunday Hour's presenter: "Well of course, this is one of the greatest worries, I think, and the extent [to] which this is happening is the alarming part.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particularly in a country like ours where, you know, the values we hold dear. You think that the people who have come here, born here, go to school here, would abide by those values and outlooks.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frightening part is that people can be so radicalised either by contact with somebody else or through the internet ... I can see I suppose to a certain extent, some aspect of this radicalisation is a search for adventure and excitement at a particular age."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Clarence House has been under pressure to deal with claims made in an unauthorised biography of Charles by a US journalist, Catherine Mayer. The book described Charles's court as so riven by infighting that it is known by insiders as "Wolf Hall", after Hilary Mantel's fictional portrayal of Thomas Cromwell's devious machinations on behalf of King Henry VIII.</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Regarded as an outspoken heir-apparent on a variety of subjects including architecture, the environment and alternative medicine, Charles's latest foray into political issues of faith and integration raises further concern that he is likely to remain as vocal when he ascends the throne.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Radio 2 interview, Charles also suggested that should he become king he would still be sworn in as Defender of the (Anglican) Faith, following years of speculation the title could be changed to encompass all faiths. "I said I would rather be seen as 'defender of faith' all those years ago because ... I mind about the inclusion of other people's faiths and their freedom to worship in this country," he said. "And it always seems to me that while at the same time being defender of the faith you can also be protector of faiths. You have to come from your own Christian standpoint, you know, in the case I have defender of the faith and ensuring that other people's faiths can also be practised."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added that he had "deep concerns" for churches in the Middle East and feared there would soon be very few Christians left in the region.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most agonising situation but then I suppose we must remember that all around the world there is appalling persecution going on," he said.. "I think the secret is we have to work harder to build bridges ... despite the setbacks and despite the discouragement to try and build bridges and to show justice and kindness to people."</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2015</w:t>
      </w:r>
    </w:p>
    <w:p>
      <w:pPr>
        <w:pStyle w:val="Normal174"/>
      </w:pPr>
    </w:p>
    <w:p>
      <w:pPr>
        <w:pStyle w:val="Normal174"/>
        <w:ind w:left="200"/>
        <w:sectPr>
          <w:type w:val="continuous"/>
          <w:pgMar w:top="840" w:right="1000" w:bottom="840" w:left="1000" w:header="400" w:footer="400"/>
          <w:pgNumType w:fmt="decimal"/>
          <w:cols w:space="720"/>
        </w:sectPr>
      </w:pPr>
      <w:r>
        <w:br/>
      </w:r>
      <w:r>
        <w:pict>
          <v:line id="_x0000_s17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21" type="#_x0000_t75" alt="LexisNexis®" style="width:147.75pt;height:30pt">
            <v:imagedata r:id="rId17" o:title=""/>
          </v:shape>
        </w:pict>
      </w:r>
      <w:r>
        <w:cr/>
      </w:r>
    </w:p>
    <w:p>
      <w:pPr>
        <w:pStyle w:val="Heading1173"/>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Net immigration surge squashes Tory targets, but shows Britain's got talent; Examine the latest migration data and you see those entering Britain are highly skilled, educated and fuelling the economy · UK net immigration rises above 2010 level</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2014 Thursday 11:52 PM GMT</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175"/>
        <w:keepNext w:val="0"/>
        <w:spacing w:before="120" w:after="0" w:line="220" w:lineRule="atLeast"/>
        <w:ind w:left="0" w:right="0" w:firstLine="0"/>
        <w:jc w:val="left"/>
      </w:pPr>
      <w:r>
        <w:br/>
      </w:r>
      <w:r>
        <w:pict>
          <v:shape id="_x0000_i1722" type="#_x0000_t75" style="width:167.98pt;height:30.75pt">
            <v:imagedata r:id="rId19"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3" style="position:absolute;z-index:2520145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set of net immigration figures showing a surge to 260,000 will be remembered as the day when David Cameron's "no ifs, no buts" pledge to cut the figure to below 100,000 was finally dead and buried.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prime minister prepares to announce yet another onslaught on the EU right of freedom of movement, he should perhaps consider that the data also confirm what is rapidly becoming the "new normal" - Britain's ability to attract the most highly skilled workers on the planet.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net immigration to Britain has been above 200,000 yearly for 10 years now and is an indication of rising labour mobility within Europe.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intensity of political rhetoric over immigration, the level of labour mobility within Europe is still only about 25% of the rate in the 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10 years now since Britain officially closed the door to unskilled migrants from outside the EU. Legal migration from outside the EU has only been possible for skilled workers, students, family reunion and for refugees.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pursuit of her arbitrary net immigration target, Theresa May, the home secretary, put a strong squeeze on those coming to study, particularly in further education, and those arriving for family reasons.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claim to have cut non-EU immigration back to the levels of the 1990s rests largely on diverting overseas students to other markets, keeping families separate and not providing safe havens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 down into the detail of the latest rise in migration from outside Europe and it soon becomes clear that these are not immigrants in the 1970s sense. They are not poor, often large, families from Commonwealth countries such as India, Pakistan and Nigeria - whose numbers have actually dropped.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those that are now coming are entering Britain through the highly skilled tier-two route or by way of "intra-company transfers", which are exempt from the cap on non-EU workers.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from countries such as China and the US to work in information and communications sectors (22, 275 - up 15% in past year), finance and insurance (6,255 - up 8%), health and social work (2,868 - up 51%) and professional and scientific jobs (9,824 - up 19%). They are not coming to work in coffee shops.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recent UCL study showed, this trend is also reflected in migration from within the EU. That revealed that 60% of recent migrants from southern and western Europe arrived here with a university degree.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cheap labour to undercut British workers, they are using their undoubted skills and education to help fuel the growth of the British economy and as the UCL study shows there has been a net gain of £20bn over a 10-year period from European migrants alone.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latest labour force survey underlined, more than two-thirds of the growth in employment in Britain in the past year has gone to British workers. Only 230,000 of the 692,000 extra people in jobs were foreign nationals.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 normal it is essential that the impact of this high level of net immigration is managed, whether to do with schools, GPs or housing. But it is also important to understand that much of it is a reflection of an increasingly mobile workforce, including Britons working abroad, who are less interested in long-term settlement than in working abroad for a while then returning home.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going to last as long as the British economy is in better shape than many others, and many economists warn that the present boom is unsustainable.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point of comparison it is worth noting that the level of net immigration in the only other flourishing European economy, Germany, was 480,000 last year - far higher than Britain's 260,000 - and yet attitudes to migration there have been far more liberal than in the UK.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Tories' net immigration target is now dead and buried, perhaps it is time to leave behind the 1970s-style language of the debate as well.</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2014</w:t>
      </w:r>
    </w:p>
    <w:p>
      <w:pPr>
        <w:pStyle w:val="Normal175"/>
      </w:pPr>
    </w:p>
    <w:p>
      <w:pPr>
        <w:pStyle w:val="Normal175"/>
        <w:ind w:left="200"/>
        <w:sectPr>
          <w:type w:val="continuous"/>
          <w:pgMar w:top="840" w:right="1000" w:bottom="840" w:left="1000" w:header="400" w:footer="400"/>
          <w:pgNumType w:fmt="decimal"/>
          <w:cols w:space="720"/>
        </w:sectPr>
      </w:pPr>
      <w:r>
        <w:br/>
      </w:r>
      <w:r>
        <w:pict>
          <v:line id="_x0000_s1724"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25" type="#_x0000_t75" alt="LexisNexis®" style="width:147.75pt;height:30pt">
            <v:imagedata r:id="rId17" o:title=""/>
          </v:shape>
        </w:pict>
      </w:r>
      <w:r>
        <w:cr/>
      </w:r>
    </w:p>
    <w:p>
      <w:pPr>
        <w:pStyle w:val="Heading1174"/>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Loose canon Education can inoculate young Muslims against radicalism Giles Fraser</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2014 Saturday</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76"/>
        <w:keepNext w:val="0"/>
        <w:spacing w:before="120" w:after="0" w:line="220" w:lineRule="atLeast"/>
        <w:ind w:left="0" w:right="0" w:firstLine="0"/>
        <w:jc w:val="left"/>
      </w:pPr>
      <w:r>
        <w:br/>
      </w:r>
      <w:r>
        <w:pict>
          <v:shape id="_x0000_i1726" type="#_x0000_t75" style="width:186.73pt;height:33pt">
            <v:imagedata r:id="rId548"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40</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Fraser</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27" style="position:absolute;z-index:25201664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"mission accomplished"? President George Bush, standing on the deck of the USS Abraham Lincoln proudly declaring victory in Iraq. That was more than 11 years ago - and since then not a single day has passed without blood having been shed in that region. Remember the march against the Iraq war in London? A million people out with banners, desperately trying to persuade Tony Blair that war was a bad idea. This week, a few dozen assembled outside Downing Street to protest at the proposition that yet more bombing is the answer to Iraq's problems. I am reminded of Albert Einstein's famous definition of insanity: "Doing the same thing over and over again and expecting different results." The difference this time is that even the public is on board. And the theatre has extended to Syria too.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we think it is different now because it's just air strikes we are going in for. But air strikes have limited operational effectiveness. Lots of satisfying sounding noise and power, yes. Like a King Kong roar. But the Islamic State fighters know that all they have to do is blend into the civilian population. And when the bombs rain down on the innocent as well as the guilty, a new generation of jihadi warriors is born. Last time it was al-Qaida, now it is Islamic State - and next time they will be called something else. The bombs might help change the nomenclature but they do little to shift the underlying reality.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I can see that there really is no alternative to war. But when air war has become so easy (something conducted from above the clouds or from the safety of a bunker in Nevada or Lincolnshire) and peace-making so difficult (because we don't really understand Islamic sectarian conflict) bombs and cruise missiles are increasingly used as the first resort and not a last one. Our fighters can press a few buttons, twiddle a few joysticks, and then drive home for tea. But on the other side of the world, mothers will be staring into the coffins of their dead children and new grievances will be born that will one day return to our shores, seemingly from out of nowhere.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all along with these rolling wars in Iraq is that we have never had a clear idea of what victory looks like. For many people now, victory is indistinguishable from revenge. Getting back at those bastards who are chopping innocent people's heads off is a totally understandable reaction. I have it too. But revenge is a poor guide to foreign policy - especially when it also punishes bystanders who have nothing to do with it. Do we bomb Brixton because an innocent teenager is stabbed to death there?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to do? Well here is a modest suggestion. How about we spend our money on education instead of cruise missiles at $1.2m a pop? At present there are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and Jordan, a vast number, with one in five of the boys not receiving any sort of education at all. They are a prime target for Islamic State recruitment officers.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in New York, the UK government re-committed to spending £100m on education for the region, which sounds great. Except that it made that commitment a year ago already, and so far has coughed up only £3m for a few Lebanese textbooks.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the best way to help inoculate the next generation against radicalism. But it doesn't address the public need for visible and quick-fix satisfaction, which is a dangerous itch to scratch. It might make us feel a better for a brief period - mission accomplished, we say to ourselves - but it will have changed little.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we are feeling better, new hatreds are being stirred up in the refugee camps of Lebanon and Jordan. In the long-term fight against radicalism, books are more effective than bombs.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@giles-fraser</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176"/>
      </w:pPr>
    </w:p>
    <w:p>
      <w:pPr>
        <w:pStyle w:val="Normal176"/>
        <w:ind w:left="200"/>
        <w:sectPr>
          <w:type w:val="continuous"/>
          <w:pgMar w:top="840" w:right="1000" w:bottom="840" w:left="1000" w:header="400" w:footer="400"/>
          <w:pgNumType w:fmt="decimal"/>
          <w:cols w:space="720"/>
        </w:sectPr>
      </w:pPr>
      <w:r>
        <w:br/>
      </w:r>
      <w:r>
        <w:pict>
          <v:line id="_x0000_s172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29" type="#_x0000_t75" alt="LexisNexis®" style="width:147.75pt;height:30pt">
            <v:imagedata r:id="rId17" o:title=""/>
          </v:shape>
        </w:pict>
      </w:r>
      <w:r>
        <w:cr/>
      </w:r>
    </w:p>
    <w:p>
      <w:pPr>
        <w:pStyle w:val="Heading1175"/>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Saturday: Loose canon Education can inoculate young Muslims against radicalism Giles Fraser</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2014 Saturday</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77"/>
        <w:keepNext w:val="0"/>
        <w:spacing w:before="120" w:after="0" w:line="220" w:lineRule="atLeast"/>
        <w:ind w:left="0" w:right="0" w:firstLine="0"/>
        <w:jc w:val="left"/>
      </w:pPr>
      <w:r>
        <w:br/>
      </w:r>
      <w:r>
        <w:pict>
          <v:shape id="_x0000_i1730" type="#_x0000_t75" style="width:186.73pt;height:33pt">
            <v:imagedata r:id="rId548"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40</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Fraser</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31" style="position:absolute;z-index:25201868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"mission accomplished"? President George Bush, standing on the deck of the USS Abraham Lincoln proudly declaring victory in Iraq. That was more than 11 years ago - and since then not a single day has passed without blood having been shed in that region. Remember the march against the Iraq war in London? A million people out with banners, desperately trying to persuade Tony Blair that war was a bad idea. This week, a few dozen assembled outside Downing Street to protest at the proposition that yet more bombing is the answer to Iraq's problems. I am reminded of Albert Einstein's famous definition of insanity: "Doing the same thing over and over again and expecting different results." The difference this time is that even the public is on board. And the theatre has extended to Syria too.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we think it is different now because it's just air strikes we are going in for. But air strikes have limited operational effectiveness. Lots of satisfying sounding noise and power, yes. Like a King Kong roar. But the Islamic State fighters know that all they have to do is blend into the civilian population. And when the bombs rain down on the innocent as well as the guilty, a new generation of jihadi warriors is born. Last time it was al-Qaida, now it is Islamic State - and next time they will be called something else. The bombs might help change the nomenclature but they do little to shift the underlying reality.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I can see that there really is no alternative to war. But when air war has become so easy (something conducted from above the clouds or from the safety of a bunker in Nevada or Lincolnshire) and peace-making so difficult (because we don't really understand Islamic sectarian conflict) bombs and cruise missiles are increasingly used as the first resort and not a last one. Our fighters can press a few buttons, twiddle a few joysticks, and then drive home for tea. But on the other side of the world, mothers will be staring into the coffins of their dead children and new grievances will be born that will one day return to our shores, seemingly from out of nowhere.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all along with these rolling wars in Iraq is that we have never had a clear idea of what victory looks like. For many people now, victory is indistinguishable from revenge. Getting back at those bastards who are chopping innocent people's heads off is a totally understandable reaction. I have it too. But revenge is a poor guide to foreign policy - especially when it also punishes bystanders who have nothing to do with it. Do we bomb Brixton because an innocent teenager is stabbed to death there?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to do? Well here is a modest suggestion. How about we spend our money on education instead of cruise missiles at $1.2m a pop? At present there are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and Jordan, a vast number, with one in five of the boys not receiving any sort of education at all. They are a prime target for Islamic State recruitment officers.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in New York, the UK government re-committed to spending £100m on education for the region, which sounds great. Except that it made that commitment a year ago already, and so far has coughed up only £3m for a few Lebanese textbooks.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the best way to help inoculate the next generation against radicalism. But it doesn't address the public need for visible and quick-fix satisfaction, which is a dangerous itch to scratch. It might make us feel a better for a brief period - mission accomplished, we say to ourselves - but it will have changed little.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we are feeling better, new hatreds are being stirred up in the refugee camps of Lebanon and Jordan. In the long-term fight against radicalism, books are more effective than bombs.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@giles-fraser</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2014</w:t>
      </w:r>
    </w:p>
    <w:p>
      <w:pPr>
        <w:pStyle w:val="Normal177"/>
      </w:pPr>
    </w:p>
    <w:p>
      <w:pPr>
        <w:pStyle w:val="Normal177"/>
        <w:ind w:left="200"/>
        <w:sectPr>
          <w:type w:val="continuous"/>
          <w:pgMar w:top="840" w:right="1000" w:bottom="840" w:left="1000" w:header="400" w:footer="400"/>
          <w:pgNumType w:fmt="decimal"/>
          <w:cols w:space="720"/>
        </w:sectPr>
      </w:pPr>
      <w:r>
        <w:br/>
      </w:r>
      <w:r>
        <w:pict>
          <v:line id="_x0000_s1732"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33" type="#_x0000_t75" alt="LexisNexis®" style="width:147.75pt;height:30pt">
            <v:imagedata r:id="rId17" o:title=""/>
          </v:shape>
        </w:pict>
      </w:r>
      <w:r>
        <w:cr/>
      </w:r>
    </w:p>
    <w:p>
      <w:pPr>
        <w:pStyle w:val="Heading1176"/>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Is this a Muslim ban? Donald Trump's executive order explained; The immediate consequences have been dire for everyone including valid visa holders and legal residents, and lawsuits have already begun - but the orders' vagueness leaves much up in the air</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6:56 PM GMT</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78"/>
        <w:keepNext w:val="0"/>
        <w:spacing w:before="120" w:after="0" w:line="220" w:lineRule="atLeast"/>
        <w:ind w:left="0" w:right="0" w:firstLine="0"/>
        <w:jc w:val="left"/>
      </w:pPr>
      <w:r>
        <w:br/>
      </w:r>
      <w:r>
        <w:pict>
          <v:shape id="_x0000_i1734" type="#_x0000_t75" style="width:167.98pt;height:30.75pt">
            <v:imagedata r:id="rId19"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5" style="position:absolute;z-index:2520207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order done?                   </w:t>
      </w:r>
    </w:p>
    <w:p>
      <w:pPr>
        <w:pStyle w:val="Normal178"/>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Suspends the entire US refugee admissions system for 120 days, even though it was already one of the most rigorous vetting regimens in the world, taking 18 to 24 months and requiring interviews and background checks through multiple federal agencies. Trump has said he wants more strictures - but has not described them.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airports on frontline as Trump immigration ban causes chaos and controversy</w:t>
      </w:r>
    </w:p>
    <w:p>
      <w:pPr>
        <w:pStyle w:val="Normal178"/>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Suspends the Syrian refugee program indefinitely. The US accepted 12,486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compared with about 300,000 received by Germany the same year. Since the Syrian civil war began, Turkey has received about 2.7 million refugees, Lebanon 1 million refugees and Jordan 650,000.</w:t>
      </w:r>
    </w:p>
    <w:p>
      <w:pPr>
        <w:pStyle w:val="Normal178"/>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Bans entry from seven majority-Muslim countries - Iran, Iraq, Libya, Somalia, Sudan, Syria and Yemen - for 90 days. Possibly the vaguest of Trump's orders, in practice this has barred even legal US residents from re-entry into the country. The order would let the Department of Homeland Security ban more countries at any time.</w:t>
      </w:r>
    </w:p>
    <w:p>
      <w:pPr>
        <w:pStyle w:val="Normal178"/>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Dual-nationals who are from those seven countries but have an additional passport will also be barred from entering the country for the next 90 days, according to the state department. This means that citizens of Iran, Iraq, Libya, Somalia, Sudan, Syria and Yemen who have a passport from another country, such as Britain or France, are also subject to the ban.</w:t>
      </w:r>
    </w:p>
    <w:p>
      <w:pPr>
        <w:pStyle w:val="Normal178"/>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remains unclear how the US will determine whether somebody is in fact a dual-national, or whether the US will make exception for close allies such as Canada. "There is no clarity on how they're going to interpret this," said Abed Awad, an attorney and member of the national board of the American-Arab Anti-Discrimination Committee. Awad explained that while a person may not hold a passport from that country, if they were born there or have parents from there, they may be considered a citizen or eligible for citizenship, despite in some cases never having visited that country. It remains unclear if the US will consider those people dual-nationals.</w:t>
      </w:r>
    </w:p>
    <w:p>
      <w:pPr>
        <w:pStyle w:val="Normal178"/>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Prioritizes refugee claims on the basis of religious persecution, so long as the applicant belongs to a religion that is a minority in their country of origin. This provision would allow the White House to prioritize Christians from the Middle East over Muslims. In fiscal year 2016, the US accepted 37,521 Christian and 38,901 Muslim refugees. Since 2001, the US has accepted nearly 400,000 Christian refugees and 279,000 Muslim refugees.</w:t>
      </w:r>
    </w:p>
    <w:p>
      <w:pPr>
        <w:pStyle w:val="Normal178"/>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Lowered the total of 2017 refugees from anywhere to 50,000, down from 110,000. It has also ordered a review of states' rights to accept or deny refugees; last year Mike Pence, then governor of Indiana, was slapped down by an appeals court when he tried to stop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state.</w:t>
      </w:r>
    </w:p>
    <w:p>
      <w:pPr>
        <w:pStyle w:val="Normal1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immediate consequences?                   </w:t>
      </w:r>
    </w:p>
    <w:p>
      <w:pPr>
        <w:pStyle w:val="Normal178"/>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Confusion and despair at ports and airports as approved refugees, valid visa holders, non-US dual citizens and US legal residents are detained, barred from planes or ordered out of the US, while attorneys and authorities grapple. Immigration lawyers and employers have warned many people not to leave the US for fear they could be barred from re-entering. Nearly 500,000 people from the seven nations have received green cards in the past decade, meaning hundreds of thousands of people are at risk of being barred from the US or separated from their families.</w:t>
      </w:r>
    </w:p>
    <w:p>
      <w:pPr>
        <w:pStyle w:val="Normal178"/>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Federal judges in New York and Virginia ordered stays on the deportations for people with valid visas, dealing an early blow to Trump in an impending legal battle through the courts. The rulings were narrow, only affecting people who had arrived in the US or were in flight when the orders were signed, but attorneys estimated 100-200 people were set for release from airports around the country.</w:t>
      </w:r>
    </w:p>
    <w:p>
      <w:pPr>
        <w:pStyle w:val="Normal178"/>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Universities, hospitals and tech companies reeled from the order, which threatens or has already banned thousands of doctors, students, researchers, engineers and others. Nearly 200 Google employees, for instance, are affected, prompting the company to recall them to the US in coordination with lawyers. The orders will almost certainly affect how companies hire employees and commit to trade deals.</w:t>
      </w:r>
    </w:p>
    <w:p>
      <w:pPr>
        <w:pStyle w:val="Normal178"/>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Refugees persecuted for their sexual orientation or suffering from medical crises are in limbo with the other people denied entry, because the order makes no exception besides for minority religion applicants.</w:t>
      </w:r>
    </w:p>
    <w:p>
      <w:pPr>
        <w:pStyle w:val="Normal178"/>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far, the vagueness of the orders appears to leave great authority in the hands of local law enforcement at ports and borders, creating chaos and arbitrary detentions and questionings. For months, immigration lawyers warned that trying to implement a ban would create a swamp of bureaucracy, lawsuits and possible civil rights violations.</w:t>
      </w:r>
    </w:p>
    <w:p>
      <w:pPr>
        <w:pStyle w:val="Normal1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Americans reacted?                   </w:t>
      </w:r>
    </w:p>
    <w:p>
      <w:pPr>
        <w:pStyle w:val="Normal178"/>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Iraqis with valid visas, detained at a New York airport, filed suit against the government, alleging that it violates the constitution's right to due process. The Council on American-Islamic Relations and American Civil Liberties Union have also announced their intentions to sue, claiming the ban discriminates against religion through a veil of legalese. They won their first battle in court on Saturday night in Brooklyn.</w:t>
      </w:r>
    </w:p>
    <w:p>
      <w:pPr>
        <w:pStyle w:val="Normal178"/>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 of Americans protested at airports and outside a Brooklyn courthouse, demonstrating in solidarity with migrants and their families. The protests were peaceful, and New York taxi drivers staged a work stoppage at Kennedy airport to protest the orders.</w:t>
      </w:r>
    </w:p>
    <w:p>
      <w:pPr>
        <w:pStyle w:val="Normal178"/>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and civil rights attorneys have excoriated the order, with Senate minority leader Chuck Schumer saying it contradicts the ideals enshrined in American culture and on the Statue of Liberty.</w:t>
      </w:r>
    </w:p>
    <w:p>
      <w:pPr>
        <w:pStyle w:val="Normal178"/>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 advocates have noted that the order bars men and women who risked their lives to assist the US military in Iraq and Afghanistan, many of whom were promised resettlement assistance and threatened with death at home.</w:t>
      </w:r>
    </w:p>
    <w:p>
      <w:pPr>
        <w:pStyle w:val="Normal178"/>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Princeton University and other schools have warned students not to leave the country, and Facebook CEO Mark Zuckerberg has criticized the order. Tech companies rely heavily on visa programs to recruit skilled workers.</w:t>
      </w:r>
    </w:p>
    <w:p>
      <w:pPr>
        <w:pStyle w:val="Normal178"/>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prime minister Theresa May initially declined to condemn the order, saying it was a matter for the US. However, on Saturday night her office released a statement saying she "does not agree" with the ban. French president François Hollande said the order "encourages populism and even extremism".</w:t>
      </w:r>
    </w:p>
    <w:p>
      <w:pPr>
        <w:pStyle w:val="Normal1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any Republicans broken with Trump?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Trump's first week: carnage, both real and imagined | Tom McCarthy</w:t>
      </w:r>
    </w:p>
    <w:p>
      <w:pPr>
        <w:pStyle w:val="Normal178"/>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Vice-President Mike Pence has stood by Trump even though, when he was governor of Indiana, he rejected the proposal: "Calls to ban Muslims from entering the US are offensive and unconstitutional."</w:t>
      </w:r>
    </w:p>
    <w:p>
      <w:pPr>
        <w:pStyle w:val="Normal178"/>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Paul Ryan has praised the new order, even though he said last July that he would " reject " a religious test for entering the country. "Our No 1 responsibility is to protect the homeland," Ryan said on Friday. "We are a compassionate nation, and I support the refugee resettlement program, but it's time to re-evaluate and strengthen the visa-vetting process."</w:t>
      </w:r>
    </w:p>
    <w:p>
      <w:pPr>
        <w:pStyle w:val="Normal178"/>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Senators John McCain and Lindsey Graham have criticised the order, describing it as a "hasty process that risks harmful results". McCain told CBS the order "in some areas will give Isis some more propaganda".</w:t>
      </w:r>
    </w:p>
    <w:p>
      <w:pPr>
        <w:pStyle w:val="Normal178"/>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majority leader Mitch McConnell said in 2015 that his chamber of Congress would not support a ban. He has so far not rejected Trump's order.</w:t>
      </w:r>
    </w:p>
    <w:p>
      <w:pPr>
        <w:pStyle w:val="Normal178"/>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vice-president Dick Cheney spoke out against the ban in 2015, although he supported Trump. "I think this whole notion that somehow we can just say no more Muslims, just ban a whole religion, goes against everything we stand for and believe in," he said in a radio interview.</w:t>
      </w:r>
    </w:p>
    <w:p>
      <w:pPr>
        <w:pStyle w:val="Normal178"/>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Congressman Justin Amash has called the order " overreach " and Senator Ben Sasse has criticized the ban: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technically a Muslim ban, this order is too broad. There are two ways to lose our generational battle against jihadism by losing touch with reality. The first is to keep pretending that jihadi terrorism has no connection to Islam or to certain countries. That's been a disaster.  And here's the second way to fail: If we send a signal to the Middle East that the US sees all Muslims as jihadis, the terrorist recruiters win by telling kids that America is banning Muslims and that this is America versus one religion. Both approaches are wrong, and both will make us less safe. Our generational fight against jihadism requires wisdom."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legal challenges to the ban?                   </w:t>
      </w:r>
    </w:p>
    <w:p>
      <w:pPr>
        <w:pStyle w:val="Normal178"/>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Opponents of the order have indicated they will challenge it on at least two fronts: that it sets an unconstitutional religious test, in violation of the first amendment's freedom of religion; and that it violates the fifth amendment's right to due process. Plaintiffs will argue that they have committed no offense, nor even been charged with one, before being targeted.</w:t>
      </w:r>
    </w:p>
    <w:p>
      <w:pPr>
        <w:pStyle w:val="Normal178"/>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supreme court has historically deferred to Congress and the White House on immigration enforcement, granting wide powers to the president over the nation's borders. The court has reserved its right to review cases though, and never directly confronted an immigration case with religious preference as a central premise - it has examined cases involving race and political beliefs. Last year a supreme court case over Barack Obama's immigration authority ended with a deadlock (4-4) that sent the issue back to a lower court and froze his attempt to protect some undocumented people.</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78"/>
      </w:pPr>
    </w:p>
    <w:p>
      <w:pPr>
        <w:pStyle w:val="Normal178"/>
        <w:ind w:left="200"/>
        <w:sectPr>
          <w:type w:val="continuous"/>
          <w:pgMar w:top="840" w:right="1000" w:bottom="840" w:left="1000" w:header="400" w:footer="400"/>
          <w:pgNumType w:fmt="decimal"/>
          <w:cols w:space="720"/>
        </w:sectPr>
      </w:pPr>
      <w:r>
        <w:br/>
      </w:r>
      <w:r>
        <w:pict>
          <v:line id="_x0000_s173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37" type="#_x0000_t75" alt="LexisNexis®" style="width:147.75pt;height:30pt">
            <v:imagedata r:id="rId17" o:title=""/>
          </v:shape>
        </w:pict>
      </w:r>
      <w:r>
        <w:cr/>
      </w:r>
    </w:p>
    <w:p>
      <w:pPr>
        <w:pStyle w:val="Heading1177"/>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Is this a Muslim ban? Trump's executive order explained; The immediate consequences have been dire for everyone including valid visa holders and legal residents, and lawsuits have already begun - but the orders' vagueness leaves much up in the air</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6:56 PM GMT</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79"/>
        <w:keepNext w:val="0"/>
        <w:spacing w:before="120" w:after="0" w:line="220" w:lineRule="atLeast"/>
        <w:ind w:left="0" w:right="0" w:firstLine="0"/>
        <w:jc w:val="left"/>
      </w:pPr>
      <w:r>
        <w:br/>
      </w:r>
      <w:r>
        <w:pict>
          <v:shape id="_x0000_i1738" type="#_x0000_t75" style="width:167.98pt;height:30.75pt">
            <v:imagedata r:id="rId1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39" style="position:absolute;z-index:2520227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order done?                   </w:t>
      </w:r>
    </w:p>
    <w:p>
      <w:pPr>
        <w:pStyle w:val="Normal179"/>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Suspends the entire US refugee admissions system for 120 days, even though it was already one of the most rigorous vetting regimens in the world, taking 18 to 24 months and requiring interviews and background checks through multiple federal agencies. Trump has said he wants more strictures - but has not described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airports on frontline as Trump immigration ban causes chaos and controversy</w:t>
      </w:r>
    </w:p>
    <w:p>
      <w:pPr>
        <w:pStyle w:val="Normal179"/>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Suspends the Syrian refugee program indefinitely. The US accepted 12,486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compared with about 300,000 received by Germany the same year. Since the Syrian civil war began, Turkey has received about 2.7 million refugees, Lebanon 1 million refugees and Jordan 650,000.</w:t>
      </w:r>
    </w:p>
    <w:p>
      <w:pPr>
        <w:pStyle w:val="Normal179"/>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Bans entry from seven majority-Muslim countries - Iran, Iraq, Libya, Somalia, Sudan, Syria and Yemen - for 90 days. Possibly the vaguest of Trump's orders, in practice this has barred even legal US residents from re-entry into the country. The order would let the Department of Homeland Security ban more countries at any time.</w:t>
      </w:r>
    </w:p>
    <w:p>
      <w:pPr>
        <w:pStyle w:val="Normal179"/>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Dual-nationals who are from those seven countries but have an additional passport will also be barred from entering the country for the next 90 days, according to the state department. This means that citizens of Iran, Iraq, Libya, Somalia, Sudan, Syria and Yemen who have a passport from another country, such as Britain or France, are also subject to the ban.</w:t>
      </w:r>
    </w:p>
    <w:p>
      <w:pPr>
        <w:pStyle w:val="Normal179"/>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remains unclear how the US will determine whether somebody is in fact a dual-national, or whether the US will make exception for close allies such as Canada. "There is no clarity on how they're going to interpret this," said Abed Awad, an attorney and member of the national board of the American-Arab Anti-Discrimination Committee. Awad explained that while a person may not hold a passport from that country, if they were born there or have parents from there, they may be considered a citizen or eligible for citizenship, despite in some cases never having visited that country. It remains unclear if the US will consider those people dual-nationals.</w:t>
      </w:r>
    </w:p>
    <w:p>
      <w:pPr>
        <w:pStyle w:val="Normal179"/>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Prioritizes refugee claims on the basis of religious persecution, so long as the applicant belongs to a religion that is a minority in their country of origin. This provision would allow the White House to prioritize Christians from the Middle East over Muslims. In fiscal year 2016, the US accepted 37,521 Christian and 38,901 Muslim refugees. Since 2001, the US has accepted nearly 400,000 Christian refugees and 279,000 Muslim refugees.</w:t>
      </w:r>
    </w:p>
    <w:p>
      <w:pPr>
        <w:pStyle w:val="Normal179"/>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Lowered the total of 2017 refugees from anywhere to 50,000, down from 110,000. It has also ordered a review of states' rights to accept or deny refugees; last year Mike Pence, then governor of Indiana, was slapped down by an appeals court when he tried to stop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state.</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immediate consequences?                   </w:t>
      </w:r>
    </w:p>
    <w:p>
      <w:pPr>
        <w:pStyle w:val="Normal179"/>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Confusion and despair at ports and airports as approved refugees, valid visa holders, non-US dual citizens and US legal residents are detained, barred from planes or ordered out of the US, while attorneys and authorities grapple. Immigration lawyers and employers have warned many people not to leave the US for fear they could be barred from re-entering. Nearly 500,000 people from the seven nations have received green cards in the past decade, meaning hundreds of thousands of people are at risk of being barred from the US or separated from their families.</w:t>
      </w:r>
    </w:p>
    <w:p>
      <w:pPr>
        <w:pStyle w:val="Normal179"/>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Federal judges in New York and Virginia ordered stays on the deportations for people with valid visas, dealing an early blow to Trump in an impending legal battle through the courts. The rulings were narrow, only affecting people who had arrived in the US or were in flight when the orders were signed, but attorneys estimated 100-200 people were set for release from airports around the country.</w:t>
      </w:r>
    </w:p>
    <w:p>
      <w:pPr>
        <w:pStyle w:val="Normal179"/>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Universities, hospitals and tech companies reeled from the order, which threatens or has already banned thousands of doctors, students, researchers, engineers and others. Nearly 200 Google employees, for instance, are affected, prompting the company to recall them to the US in coordination with lawyers. The orders will almost certainly affect how companies hire employees and commit to trade deals.</w:t>
      </w:r>
    </w:p>
    <w:p>
      <w:pPr>
        <w:pStyle w:val="Normal179"/>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Refugees persecuted for their sexual orientation or suffering from medical crises are in limbo with the other people denied entry, because the order makes no exception besides for minority religion applicants.</w:t>
      </w:r>
    </w:p>
    <w:p>
      <w:pPr>
        <w:pStyle w:val="Normal179"/>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far, the vagueness of the orders appears to leave great authority in the hands of local law enforcement at ports and borders, creating chaos and arbitrary detentions and questionings. For months, immigration lawyers warned that trying to implement a ban would create a swamp of bureaucracy, lawsuits and possible civil rights violations.</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Americans reacted?                   </w:t>
      </w:r>
    </w:p>
    <w:p>
      <w:pPr>
        <w:pStyle w:val="Normal179"/>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Iraqis with valid visas, detained at a New York airport, filed suit against the government, alleging that it violates the constitution's right to due process. The Council on American-Islamic Relations and American Civil Liberties Union have also announced their intentions to sue, claiming the ban discriminates against religion through a veil of legalese. They won their first battle in court on Saturday night in Brooklyn.</w:t>
      </w:r>
    </w:p>
    <w:p>
      <w:pPr>
        <w:pStyle w:val="Normal179"/>
        <w:keepNext w:val="0"/>
        <w:numPr>
          <w:numId w:val="1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 of Americans protested at airports and outside a Brooklyn courthouse, demonstrating in solidarity with migrants and their families. The protests were peaceful, and New York taxi drivers staged a work stoppage at Kennedy airport to protest the orders.</w:t>
      </w:r>
    </w:p>
    <w:p>
      <w:pPr>
        <w:pStyle w:val="Normal179"/>
        <w:keepNext w:val="0"/>
        <w:numPr>
          <w:numId w:val="1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and civil rights attorneys have excoriated the order, with Senate minority leader Chuck Schumer saying it contradicts the ideals enshrined in American culture and on the Statue of Liberty.</w:t>
      </w:r>
    </w:p>
    <w:p>
      <w:pPr>
        <w:pStyle w:val="Normal179"/>
        <w:keepNext w:val="0"/>
        <w:numPr>
          <w:numId w:val="1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 advocates have noted that the order bars men and women who risked their lives to assist the US military in Iraq and Afghanistan, many of whom were promised resettlement assistance and threatened with death at home.</w:t>
      </w:r>
    </w:p>
    <w:p>
      <w:pPr>
        <w:pStyle w:val="Normal179"/>
        <w:keepNext w:val="0"/>
        <w:numPr>
          <w:numId w:val="1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Princeton University and other schools have warned students not to leave the country, and Facebook CEO Mark Zuckerberg has criticized the order. Tech companies rely heavily on visa programs to recruit skilled workers.</w:t>
      </w:r>
    </w:p>
    <w:p>
      <w:pPr>
        <w:pStyle w:val="Normal179"/>
        <w:keepNext w:val="0"/>
        <w:numPr>
          <w:numId w:val="1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prime minister Theresa May initially declined to condemn the order, saying it was a matter for the US. However, on Saturday night her office released a statement saying she "does not agree" with the ban. French president François Hollande said the order "encourages populism and even extremism".</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any Republicans broken with Trump?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Trump's first week: carnage, both real and imagined | Tom McCarthy</w:t>
      </w:r>
    </w:p>
    <w:p>
      <w:pPr>
        <w:pStyle w:val="Normal179"/>
        <w:keepNext w:val="0"/>
        <w:numPr>
          <w:numId w:val="1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Vice-President Mike Pence has stood by Trump even though, when he was governor of Indiana, he rejected the proposal: "Calls to ban Muslims from entering the US are offensive and unconstitutional."</w:t>
      </w:r>
    </w:p>
    <w:p>
      <w:pPr>
        <w:pStyle w:val="Normal179"/>
        <w:keepNext w:val="0"/>
        <w:numPr>
          <w:numId w:val="1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Paul Ryan has praised the new order, even though he said last July that he would " reject " a religious test for entering the country. "Our No 1 responsibility is to protect the homeland," Ryan said on Friday. "We are a compassionate nation, and I support the refugee resettlement program, but it's time to re-evaluate and strengthen the visa-vetting process."</w:t>
      </w:r>
    </w:p>
    <w:p>
      <w:pPr>
        <w:pStyle w:val="Normal179"/>
        <w:keepNext w:val="0"/>
        <w:numPr>
          <w:numId w:val="1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Senators John McCain and Lindsey Graham have criticised the order, describing it as a "hasty process that risks harmful results". McCain told CBS the order "in some areas will give Isis some more propaganda".</w:t>
      </w:r>
    </w:p>
    <w:p>
      <w:pPr>
        <w:pStyle w:val="Normal179"/>
        <w:keepNext w:val="0"/>
        <w:numPr>
          <w:numId w:val="1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majority leader Mitch McConnell said in 2015 that his chamber of Congress would not support a ban. He has so far not rejected Trump's order.</w:t>
      </w:r>
    </w:p>
    <w:p>
      <w:pPr>
        <w:pStyle w:val="Normal179"/>
        <w:keepNext w:val="0"/>
        <w:numPr>
          <w:numId w:val="1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vice-president Dick Cheney spoke out against the ban in 2015, although he supported Trump. "I think this whole notion that somehow we can just say no more Muslims, just ban a whole religion, goes against everything we stand for and believe in," he said in a radio interview.</w:t>
      </w:r>
    </w:p>
    <w:p>
      <w:pPr>
        <w:pStyle w:val="Normal179"/>
        <w:keepNext w:val="0"/>
        <w:numPr>
          <w:numId w:val="1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Congressman Justin Amash has called the order " overreach " and Senator Ben Sasse has criticized the ban: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technically a Muslim ban, this order is too broad. There are two ways to lose our generational battle against jihadism by losing touch with reality. The first is to keep pretending that jihadi terrorism has no connection to Islam or to certain countries. That's been a disaster.  And here's the second way to fail: If we send a signal to the Middle East that the US sees all Muslims as jihadis, the terrorist recruiters win by telling kids that America is banning Muslims and that this is America versus one religion. Both approaches are wrong, and both will make us less safe. Our generational fight against jihadism requires wisdom."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legal challenges to the ban?                   </w:t>
      </w:r>
    </w:p>
    <w:p>
      <w:pPr>
        <w:pStyle w:val="Normal179"/>
        <w:keepNext w:val="0"/>
        <w:numPr>
          <w:numId w:val="1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Opponents of the order have indicated they will challenge it on at least two fronts: that it sets an unconstitutional religious test, in violation of the first amendment's freedom of religion; and that it violates the fifth amendment's right to due process. Plaintiffs will argue that they have committed no offense, nor even been charged with one, before being targeted.</w:t>
      </w:r>
    </w:p>
    <w:p>
      <w:pPr>
        <w:pStyle w:val="Normal179"/>
        <w:keepNext w:val="0"/>
        <w:numPr>
          <w:numId w:val="1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supreme court has historically deferred to Congress and the White House on immigration enforcement, granting wide powers to the president over the nation's borders. The court has reserved its right to review cases though, and never directly confronted an immigration case with religious preference as a central premise - it has examined cases involving race and political beliefs. Last year a supreme court case over Barack Obama's immigration authority ended with a deadlock (4-4) that sent the issue back to a lower court and froze his attempt to protect some undocumented people.</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74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41" type="#_x0000_t75" alt="LexisNexis®" style="width:147.75pt;height:30pt">
            <v:imagedata r:id="rId17" o:title=""/>
          </v:shape>
        </w:pict>
      </w:r>
      <w:r>
        <w:cr/>
      </w:r>
    </w:p>
    <w:p>
      <w:pPr>
        <w:pStyle w:val="Heading1178"/>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Is this a Muslim ban? Trump's executive order explained; The immediate consequences have been dire for everyone including valid visa holders and legal residents, and lawsuits have already begun - but the orders' vagueness leaves much up in the air</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6:56 PM GMT</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80"/>
        <w:keepNext w:val="0"/>
        <w:spacing w:before="120" w:after="0" w:line="220" w:lineRule="atLeast"/>
        <w:ind w:left="0" w:right="0" w:firstLine="0"/>
        <w:jc w:val="left"/>
      </w:pPr>
      <w:r>
        <w:br/>
      </w:r>
      <w:r>
        <w:pict>
          <v:shape id="_x0000_i1742" type="#_x0000_t75" style="width:167.98pt;height:30.75pt">
            <v:imagedata r:id="rId19"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43" style="position:absolute;z-index:25202483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order done?                   </w:t>
      </w:r>
    </w:p>
    <w:p>
      <w:pPr>
        <w:pStyle w:val="Normal180"/>
        <w:keepNext w:val="0"/>
        <w:numPr>
          <w:numId w:val="1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Suspends the entire US refugee admissions system for 120 days, even though it was already one of the most rigorous vetting regimens in the world, taking 18 to 24 months and requiring interviews and background checks through multiple federal agencies. Trump has said he wants more strictures - but has not described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airports on frontline as Trump immigration ban causes chaos and controversy</w:t>
      </w:r>
    </w:p>
    <w:p>
      <w:pPr>
        <w:pStyle w:val="Normal180"/>
        <w:keepNext w:val="0"/>
        <w:numPr>
          <w:numId w:val="1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Suspends the Syrian refugee program indefinitely. The US accepted 12,486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compared with about 300,000 received by Germany the same year. Since the Syrian civil war began, Turkey has received about 2.7 million refugees, Lebanon 1 million refugees and Jordan 650,000.</w:t>
      </w:r>
    </w:p>
    <w:p>
      <w:pPr>
        <w:pStyle w:val="Normal180"/>
        <w:keepNext w:val="0"/>
        <w:numPr>
          <w:numId w:val="1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Bans entry from seven majority-Muslim countries - Iran, Iraq, Libya, Somalia, Sudan, Syria and Yemen - for 90 days. Possibly the vaguest of Trump's orders, in practice this has barred even legal US residents from re-entry into the country. The order would let the Department of Homeland Security ban more countries at any time.</w:t>
      </w:r>
    </w:p>
    <w:p>
      <w:pPr>
        <w:pStyle w:val="Normal180"/>
        <w:keepNext w:val="0"/>
        <w:numPr>
          <w:numId w:val="1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Dual-nationals who are from those seven countries but have an additional passport will also be barred from entering the country for the next 90 days, according to the state department. This means that citizens of Iran, Iraq, Libya, Somalia, Sudan, Syria and Yemen who have a passport from another country, such as Britain or France, are also subject to the ban.</w:t>
      </w:r>
    </w:p>
    <w:p>
      <w:pPr>
        <w:pStyle w:val="Normal180"/>
        <w:keepNext w:val="0"/>
        <w:numPr>
          <w:numId w:val="1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remains unclear how the US will determine whether somebody is in fact a dual-national, or whether the US will make exception for close allies such as Canada. "There is no clarity on how they're going to interpret this," said Abed Awad, an attorney and member of the national board of the American-Arab Anti-Discrimination Committee. Awad explained that while a person may not hold a passport from that country, if they were born there or have parents from there, they may be considered a citizen or eligible for citizenship, despite in some cases never having visited that country. It remains unclear if the US will consider those people dual-nationals.</w:t>
      </w:r>
    </w:p>
    <w:p>
      <w:pPr>
        <w:pStyle w:val="Normal180"/>
        <w:keepNext w:val="0"/>
        <w:numPr>
          <w:numId w:val="1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Prioritizes refugee claims on the basis of religious persecution, so long as the applicant belongs to a religion that is a minority in their country of origin. This provision would allow the White House to prioritize Christians from the Middle East over Muslims. In fiscal year 2016, the US accepted 37,521 Christian and 38,901 Muslim refugees. Since 2001, the US has accepted nearly 400,000 Christian refugees and 279,000 Muslim refugees.</w:t>
      </w:r>
    </w:p>
    <w:p>
      <w:pPr>
        <w:pStyle w:val="Normal180"/>
        <w:keepNext w:val="0"/>
        <w:numPr>
          <w:numId w:val="1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Lowered the total of 2017 refugees from anywhere to 50,000, down from 110,000. It has also ordered a review of states' rights to accept or deny refugees; last year Mike Pence, then governor of Indiana, was slapped down by an appeals court when he tried to stop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state.</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immediate consequences?                   </w:t>
      </w:r>
    </w:p>
    <w:p>
      <w:pPr>
        <w:pStyle w:val="Normal180"/>
        <w:keepNext w:val="0"/>
        <w:numPr>
          <w:numId w:val="1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Confusion and despair at ports and airports as approved refugees, valid visa holders, non-US dual citizens and US legal residents are detained, barred from planes or ordered out of the US, while attorneys and authorities grapple. Immigration lawyers and employers have warned many people not to leave the US for fear they could be barred from re-entering. Nearly 500,000 people from the seven nations have received green cards in the past decade, meaning hundreds of thousands of people are at risk of being barred from the US or separated from their families.</w:t>
      </w:r>
    </w:p>
    <w:p>
      <w:pPr>
        <w:pStyle w:val="Normal180"/>
        <w:keepNext w:val="0"/>
        <w:numPr>
          <w:numId w:val="1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Federal judges in New York and Virginia ordered stays on the deportations for people with valid visas, dealing an early blow to Trump in an impending legal battle through the courts. The rulings were narrow, only affecting people who had arrived in the US or were in flight when the orders were signed, but attorneys estimated 100-200 people were set for release from airports around the country.</w:t>
      </w:r>
    </w:p>
    <w:p>
      <w:pPr>
        <w:pStyle w:val="Normal180"/>
        <w:keepNext w:val="0"/>
        <w:numPr>
          <w:numId w:val="1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Universities, hospitals and tech companies reeled from the order, which threatens or has already banned thousands of doctors, students, researchers, engineers and others. Nearly 200 Google employees, for instance, are affected, prompting the company to recall them to the US in coordination with lawyers. The orders will almost certainly affect how companies hire employees and commit to trade deals.</w:t>
      </w:r>
    </w:p>
    <w:p>
      <w:pPr>
        <w:pStyle w:val="Normal180"/>
        <w:keepNext w:val="0"/>
        <w:numPr>
          <w:numId w:val="1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Refugees persecuted for their sexual orientation or suffering from medical crises are in limbo with the other people denied entry, because the order makes no exception besides for minority religion applicants.</w:t>
      </w:r>
    </w:p>
    <w:p>
      <w:pPr>
        <w:pStyle w:val="Normal180"/>
        <w:keepNext w:val="0"/>
        <w:numPr>
          <w:numId w:val="1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far, the vagueness of the orders appears to leave great authority in the hands of local law enforcement at ports and borders, creating chaos and arbitrary detentions and questionings. For months, immigration lawyers warned that trying to implement a ban would create a swamp of bureaucracy, lawsuits and possible civil rights violations.</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Americans reacted?                   </w:t>
      </w:r>
    </w:p>
    <w:p>
      <w:pPr>
        <w:pStyle w:val="Normal180"/>
        <w:keepNext w:val="0"/>
        <w:numPr>
          <w:numId w:val="1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Iraqis with valid visas, detained at a New York airport, filed suit against the government, alleging that it violates the constitution's right to due process. The Council on American-Islamic Relations and American Civil Liberties Union have also announced their intentions to sue, claiming the ban discriminates against religion through a veil of legalese. They won their first battle in court on Saturday night in Brooklyn.</w:t>
      </w:r>
    </w:p>
    <w:p>
      <w:pPr>
        <w:pStyle w:val="Normal180"/>
        <w:keepNext w:val="0"/>
        <w:numPr>
          <w:numId w:val="1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 of Americans protested at airports and outside a Brooklyn courthouse, demonstrating in solidarity with migrants and their families. The protests were peaceful, and New York taxi drivers staged a work stoppage at Kennedy airport to protest the orders.</w:t>
      </w:r>
    </w:p>
    <w:p>
      <w:pPr>
        <w:pStyle w:val="Normal180"/>
        <w:keepNext w:val="0"/>
        <w:numPr>
          <w:numId w:val="1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and civil rights attorneys have excoriated the order, with Senate minority leader Chuck Schumer saying it contradicts the ideals enshrined in American culture and on the Statue of Liberty.</w:t>
      </w:r>
    </w:p>
    <w:p>
      <w:pPr>
        <w:pStyle w:val="Normal180"/>
        <w:keepNext w:val="0"/>
        <w:numPr>
          <w:numId w:val="1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 advocates have noted that the order bars men and women who risked their lives to assist the US military in Iraq and Afghanistan, many of whom were promised resettlement assistance and threatened with death at home.</w:t>
      </w:r>
    </w:p>
    <w:p>
      <w:pPr>
        <w:pStyle w:val="Normal180"/>
        <w:keepNext w:val="0"/>
        <w:numPr>
          <w:numId w:val="1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Princeton University and other schools have warned students not to leave the country, and Facebook CEO Mark Zuckerberg has criticized the order. Tech companies rely heavily on visa programs to recruit skilled workers.</w:t>
      </w:r>
    </w:p>
    <w:p>
      <w:pPr>
        <w:pStyle w:val="Normal180"/>
        <w:keepNext w:val="0"/>
        <w:numPr>
          <w:numId w:val="1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prime minister Theresa May initially declined to condemn the order, saying it was a matter for the US. However, on Saturday night her office released a statement saying she "does not agree" with the ban. French president François Hollande said the order "encourages populism and even extremism".</w:t>
      </w:r>
    </w:p>
    <w:p>
      <w:pPr>
        <w:pStyle w:val="Normal1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any Republicans broken with Trump?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Trump's first week: carnage, both real and imagined | Tom McCarthy</w:t>
      </w:r>
    </w:p>
    <w:p>
      <w:pPr>
        <w:pStyle w:val="Normal180"/>
        <w:keepNext w:val="0"/>
        <w:numPr>
          <w:numId w:val="1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Vice-President Mike Pence has stood by Trump even though, when he was governor of Indiana, he rejected the proposal: "Calls to ban Muslims from entering the US are offensive and unconstitutional."</w:t>
      </w:r>
    </w:p>
    <w:p>
      <w:pPr>
        <w:pStyle w:val="Normal180"/>
        <w:keepNext w:val="0"/>
        <w:numPr>
          <w:numId w:val="1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Paul Ryan has praised the new order, even though he said last July that he would " reject " a religious test for entering the country. "Our No 1 responsibility is to protect the homeland," Ryan said on Friday. "We are a compassionate nation, and I support the refugee resettlement program, but it's time to re-evaluate and strengthen the visa-vetting process."</w:t>
      </w:r>
    </w:p>
    <w:p>
      <w:pPr>
        <w:pStyle w:val="Normal180"/>
        <w:keepNext w:val="0"/>
        <w:numPr>
          <w:numId w:val="1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Senators John McCain and Lindsey Graham have criticised the order, describing it as a "hasty process that risks harmful results". McCain told CBS the order "in some areas will give Isis some more propaganda".</w:t>
      </w:r>
    </w:p>
    <w:p>
      <w:pPr>
        <w:pStyle w:val="Normal180"/>
        <w:keepNext w:val="0"/>
        <w:numPr>
          <w:numId w:val="1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majority leader Mitch McConnell said in 2015 that his chamber of Congress would not support a ban. He has so far not rejected Trump's order.</w:t>
      </w:r>
    </w:p>
    <w:p>
      <w:pPr>
        <w:pStyle w:val="Normal180"/>
        <w:keepNext w:val="0"/>
        <w:numPr>
          <w:numId w:val="1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vice-president Dick Cheney spoke out against the ban in 2015, although he supported Trump. "I think this whole notion that somehow we can just say no more Muslims, just ban a whole religion, goes against everything we stand for and believe in," he said in a radio interview.</w:t>
      </w:r>
    </w:p>
    <w:p>
      <w:pPr>
        <w:pStyle w:val="Normal180"/>
        <w:keepNext w:val="0"/>
        <w:numPr>
          <w:numId w:val="1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Congressman Justin Amash has called the order " overreach " and Senator Ben Sasse has criticized the ban: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technically a Muslim ban, this order is too broad. There are two ways to lose our generational battle against jihadism by losing touch with reality. The first is to keep pretending that jihadi terrorism has no connection to Islam or to certain countries. That's been a disaster.  And here's the second way to fail: If we send a signal to the Middle East that the US sees all Muslims as jihadis, the terrorist recruiters win by telling kids that America is banning Muslims and that this is America versus one religion. Both approaches are wrong, and both will make us less safe. Our generational fight against jihadism requires wisdom."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legal challenges to the ban?                   </w:t>
      </w:r>
    </w:p>
    <w:p>
      <w:pPr>
        <w:pStyle w:val="Normal180"/>
        <w:keepNext w:val="0"/>
        <w:numPr>
          <w:numId w:val="1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Opponents of the order have indicated they will challenge it on at least two fronts: that it sets an unconstitutional religious test, in violation of the first amendment's freedom of religion; and that it violates the fifth amendment's right to due process. Plaintiffs will argue that they have committed no offense, nor even been charged with one, before being targeted.</w:t>
      </w:r>
    </w:p>
    <w:p>
      <w:pPr>
        <w:pStyle w:val="Normal180"/>
        <w:keepNext w:val="0"/>
        <w:numPr>
          <w:numId w:val="1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supreme court has historically deferred to Congress and the White House on immigration enforcement, granting wide powers to the president over the nation's borders. The court has reserved its right to review cases though, and never directly confronted an immigration case with religious preference as a central premise - it has examined cases involving race and political beliefs. Last year a supreme court case over Barack Obama's immigration authority ended with a deadlock (4-4) that sent the issue back to a lower court and froze his attempt to protect some undocumented people.</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80"/>
      </w:pPr>
    </w:p>
    <w:p>
      <w:pPr>
        <w:pStyle w:val="Normal180"/>
        <w:ind w:left="200"/>
        <w:sectPr>
          <w:type w:val="continuous"/>
          <w:pgMar w:top="840" w:right="1000" w:bottom="840" w:left="1000" w:header="400" w:footer="400"/>
          <w:pgNumType w:fmt="decimal"/>
          <w:cols w:space="720"/>
        </w:sectPr>
      </w:pPr>
      <w:r>
        <w:br/>
      </w:r>
      <w:r>
        <w:pict>
          <v:line id="_x0000_s174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45" type="#_x0000_t75" alt="LexisNexis®" style="width:147.75pt;height:30pt">
            <v:imagedata r:id="rId17" o:title=""/>
          </v:shape>
        </w:pict>
      </w:r>
      <w:r>
        <w:cr/>
      </w:r>
    </w:p>
    <w:p>
      <w:pPr>
        <w:pStyle w:val="Heading1179"/>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Threat from Isis exaggerated and distorted, says ex-MI6 chief: Coalition and media 'give terrorists undue publicity' War has little effect in west, Dearlove tells thinktank</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2014 Tuesday</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81"/>
        <w:keepNext w:val="0"/>
        <w:spacing w:before="120" w:after="0" w:line="220" w:lineRule="atLeast"/>
        <w:ind w:left="0" w:right="0" w:firstLine="0"/>
        <w:jc w:val="left"/>
      </w:pPr>
      <w:r>
        <w:br/>
      </w:r>
      <w:r>
        <w:pict>
          <v:shape id="_x0000_i1746" type="#_x0000_t75" style="width:186.73pt;height:33pt">
            <v:imagedata r:id="rId548"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4</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Norton-Taylor</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47" style="position:absolute;z-index:25202688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media have exaggerated the Islamist terrorism threat and given extremists publicity that is counterproductive, a former head of Britain's intelligence service has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Richard Dearlove, chief of MI6 at the time of the Iraq invasion, said Britons spreading "blood-curdling" messages on the internet should be ignored.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an audience in London yesterday there had been a fundamental change in the nature of Islamist extremism since the Arab spring. It had created a major political problem in the Middle East but the west, including Britain, was only "marginally affected".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threat posed by al-Qaida before and in the aftermath of the 9/11 attacks 13 years ago, the west was not the main target of the radical fundamentalism that created Isis (the Islamic State in Iraq and the Levant), Dearlove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Royal United Services Institute, the London-based security and defence thinktank, he said the conflict was "essentially one of Muslim on Muslim".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it clear he believed the way the British government and the media were giving extremists the "oxygen of publicity" was counter-productive. The media were making monsters of "misguided young men, rather pathetic figures" who were getting coverage "more than their wildest dreams", he said, adding: "It is surely better to ignore them."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Dearlove, now master of Pembroke College, Cambridge University, was speaking to a prepared text hours after the ITV programme Good Morning Britain broadcast an interview with a Briton who had appeared in an Isis video saying he was recruited through the internet and was prepared to die for his cause.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Raqib Amin, brought up in Aberdeen, appeared in an online video last month with two men from Cardiff urging western Muslims to join the fight with Isis.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Good Morning Britain: "I left the UK to fight for the sake of Allah, to give everything I have for the sake of Allah. One of the happiest moments in my life was when the plane took off from Gatwick airport. I was so happy, as a Muslim you cannot live in the country of kuffars (non-believers)."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 added: "I left the house with the intention not to go back, I'm going to stay and fight until the khilafah (rule of Islam) is established or I die."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Dearlove said he was concerned about the media's influence on the UK's security policy. It was, he said, time to take a "more proportionate approach to terrorism".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MI5, MI6 and GCHQ devoted a greater share of their resources to countering Islamist fundamentalism than they did to the Soviet Union during the cold war, or to Irish terrorism, which had cost the lives of more UK citizens and British soldiers than al-Qaida had done, Dearlove noted.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reaction after the 9/11 attacks was inevitable, he said, but it was not inevitable that the 2001 attacks would continue to "dominate our way of thinking about national security". There had been a "fundamental change" in the nature of the threat posed by Islamist extremists. Al-Qaida had largely failed to mount the kind of attacks in the US and UK it had threatened after 9/11.</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time, he said, to move away from the "distortion" of the post-9/11 mindset, make "realistic risk assessments" and think rationally about the causes of the Middle East crisis.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al-Qaida franchises that had emerged since had largely "fallen back" on other Muslim countries, Dearlove said. What was happening now was a long-awaited war between Sunni and Shia Muslims that would have only a ripple effect on Britain, he suggested.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the finger at Sunni Saudi Arabia, Dearlove said the Isis surge in Iraq had to be the consequence of "sustained funding". He made it clear he believed more attention should be paid to security threats from Europe and China.</w:t>
      </w:r>
    </w:p>
    <w:p>
      <w:pPr>
        <w:pStyle w:val="Normal1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struggle, page 19 &gt;=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comment, page 30 &gt;=</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2014</w:t>
      </w:r>
    </w:p>
    <w:p>
      <w:pPr>
        <w:pStyle w:val="Normal181"/>
      </w:pPr>
    </w:p>
    <w:p>
      <w:pPr>
        <w:pStyle w:val="Normal181"/>
        <w:ind w:left="200"/>
        <w:sectPr>
          <w:type w:val="continuous"/>
          <w:pgMar w:top="840" w:right="1000" w:bottom="840" w:left="1000" w:header="400" w:footer="400"/>
          <w:pgNumType w:fmt="decimal"/>
          <w:cols w:space="720"/>
        </w:sectPr>
      </w:pPr>
      <w:r>
        <w:br/>
      </w:r>
      <w:r>
        <w:pict>
          <v:line id="_x0000_s174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49" type="#_x0000_t75" alt="LexisNexis®" style="width:147.75pt;height:30pt">
            <v:imagedata r:id="rId17" o:title=""/>
          </v:shape>
        </w:pict>
      </w:r>
      <w:r>
        <w:cr/>
      </w:r>
    </w:p>
    <w:p>
      <w:pPr>
        <w:pStyle w:val="Heading1180"/>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Thirty dead bodies found on Italy-bound migrant boat</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2014 Monday</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182"/>
        <w:keepNext w:val="0"/>
        <w:spacing w:before="120" w:after="0" w:line="220" w:lineRule="atLeast"/>
        <w:ind w:left="0" w:right="0" w:firstLine="0"/>
        <w:jc w:val="left"/>
      </w:pPr>
      <w:r>
        <w:br/>
      </w:r>
      <w:r>
        <w:pict>
          <v:shape id="_x0000_i1750" type="#_x0000_t75" style="width:167.98pt;height:30.75pt">
            <v:imagedata r:id="rId1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1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Lizzy Davies, </w:t>
      </w:r>
      <w:hyperlink r:id="rId602" w:history="1">
        <w:r>
          <w:rPr>
            <w:rFonts w:ascii="arial" w:eastAsia="arial" w:hAnsi="arial" w:cs="arial"/>
            <w:b w:val="0"/>
            <w:i/>
            <w:strike w:val="0"/>
            <w:noProof w:val="0"/>
            <w:color w:val="0077CC"/>
            <w:position w:val="0"/>
            <w:sz w:val="20"/>
            <w:u w:val="single"/>
            <w:vertAlign w:val="baseline"/>
          </w:rPr>
          <w:t>theguardian.com</w:t>
        </w:r>
      </w:hyperlink>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51" style="position:absolute;z-index:252028928" from="0,2pt" to="512pt,2pt" strokecolor="#009ddb" strokeweight="2pt">
            <v:stroke linestyle="single"/>
            <w10:wrap type="topAndBottom"/>
          </v:line>
        </w:pict>
      </w:r>
    </w:p>
    <w:p>
      <w:pPr>
        <w:pStyle w:val="Normal182"/>
      </w:pPr>
    </w:p>
    <w:p>
      <w:pPr>
        <w:pStyle w:val="Normal1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Corpses discovered off coast of Sicily during rescue mission with cause of death believed to be asphyxiation</w:t>
      </w:r>
    </w:p>
    <w:p>
      <w:pPr>
        <w:pStyle w:val="Normal1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fishing boat containing the bodies of about 30 people is being towed by an Italian navy frigate to the Sicilian port of Pozzallo in the latest tragedy to hit the busy crossing route across the Mediterranean sea.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navy said the discovery was made in the bow during a rescue mission on Sunday afternoon as part of the country's Mare Nostrum (Our Sea) operation, which aims to intercept migrant vessels before they run into trouble.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cause of death was asphyxiation and drowning, according to medical staff at the scene who also advised against the bodies "being removed due to restricted space", said a navy statement.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more details immediately available concerning the circumstances of the fatalities.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navy had finished transferring the 566 survivors on to the Grecale, the frigate began towing the boat to Pozzallo, a small port on the south-east coast of Sicily, where it is expected to arrive on Tuesday.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Italian government would like to see other EU countries help shoulder the burden of its (EURO)9m-a-month costs, Rome is committed to the Mare Nostrum operation, which it and non-governmental organisations say has saved countless lives.</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was launched in the aftermath of </w:t>
      </w:r>
      <w:hyperlink r:id="rId1303" w:history="1">
        <w:r>
          <w:rPr>
            <w:rFonts w:ascii="arial" w:eastAsia="arial" w:hAnsi="arial" w:cs="arial"/>
            <w:b w:val="0"/>
            <w:i/>
            <w:strike w:val="0"/>
            <w:noProof w:val="0"/>
            <w:color w:val="0077CC"/>
            <w:position w:val="0"/>
            <w:sz w:val="20"/>
            <w:u w:val="single"/>
            <w:vertAlign w:val="baseline"/>
          </w:rPr>
          <w:t>twin disasters</w:t>
        </w:r>
      </w:hyperlink>
      <w:r>
        <w:rPr>
          <w:rFonts w:ascii="arial" w:eastAsia="arial" w:hAnsi="arial" w:cs="arial"/>
          <w:b w:val="0"/>
          <w:i w:val="0"/>
          <w:strike w:val="0"/>
          <w:noProof w:val="0"/>
          <w:color w:val="000000"/>
          <w:position w:val="0"/>
          <w:sz w:val="20"/>
          <w:u w:val="none"/>
          <w:vertAlign w:val="baseline"/>
        </w:rPr>
        <w:t xml:space="preserve"> in October, in which about 400 people died.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discovery on Sunday shows, the mission has not managed to prevent deaths. In May, 36 people died and 42 were missing after their boat ran into trouble off the coast of Libya, while at least 17 more died when their vessel sank south of the Italian island of Lampedusa.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tragedies have prompted rightwing political critics of Mare Nostrum to demand an end to thew operation, arguing that it has simply encouraged more people to make the perilous crossing.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Salvini, leader of the xenophobic Northern League, accused the prime minister, Matteo Renzi, of having blood on his hands following the latest tragedy. "Another 30 dead on a boat. Another 30 dead on the consciences of those who defend Mare Lorum [Their Sea]. Stop the departures, help them in their own countries, immediately," he wrote on Facebook.</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busy weekend in which the navy said more than 5,000 migrants and refugees had been rescued, the pressure looked certain to be raised on </w:t>
      </w:r>
      <w:hyperlink r:id="rId1304" w:history="1">
        <w:r>
          <w:rPr>
            <w:rFonts w:ascii="arial" w:eastAsia="arial" w:hAnsi="arial" w:cs="arial"/>
            <w:b w:val="0"/>
            <w:i/>
            <w:strike w:val="0"/>
            <w:noProof w:val="0"/>
            <w:color w:val="0077CC"/>
            <w:position w:val="0"/>
            <w:sz w:val="20"/>
            <w:u w:val="single"/>
            <w:vertAlign w:val="baseline"/>
          </w:rPr>
          <w:t>southern Italy's already overstretched ports and reception facilities</w:t>
        </w:r>
      </w:hyperlink>
      <w:r>
        <w:rPr>
          <w:rFonts w:ascii="arial" w:eastAsia="arial" w:hAnsi="arial" w:cs="arial"/>
          <w:b w:val="0"/>
          <w:i w:val="0"/>
          <w:strike w:val="0"/>
          <w:noProof w:val="0"/>
          <w:color w:val="000000"/>
          <w:position w:val="0"/>
          <w:sz w:val="20"/>
          <w:u w:val="none"/>
          <w:vertAlign w:val="baseline"/>
        </w:rPr>
        <w: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Thursday the interior ministry said almost 60,000 people - including more than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had arrived in Italy by sea this year. Although there are not yet official figures, the weekend's arrivals would appear to indicate that, in the first half of this year, as many migrants and refugees have arrived in Italy by sea as came in the whole of 2013.</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in Sicily remain broadly supportive of Mare Nostrum, but are pleading for more resources. As the Grecale headed towards Pozzallo, the town's mayor, Luigi Ammatuna, was quoted as saying the latest tragedy was "an emergency that we cannot tackle alone".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reportedly raised the alarm over how the bodies would be treated once on land, owing to a lack of spaces in Pozzallo's morgue, already taken up by two migrants awaiting burial.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the navy said that, as well as the Grecale, the Chimera, a navy corvette, was due to dock in Pozzallo with 353 migrants on board. The navy ship Orione and merchant ship Mare Atlantic were due to come into the port of Messina, north-east Sicily, with 396 and 235 on board respectively. The Dattilo, a coastguard vessel, was due to dock at the port of Augusta with 1,096 people on board, the navy added.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Etna was carrying 1,044 migrants to Salerno on the Italian mainland and the San Giorgio was heading to the Puglian city of Taranto with 1,170 people on board.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merchant ships were taking 295 people to Trapani, on the west coast of Sicily. Porto Empedocle, on the south coast of the island, was due to receive 341 migrants and refugees being taken to safety by the coastguard.</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2014</w:t>
      </w:r>
    </w:p>
    <w:p>
      <w:pPr>
        <w:pStyle w:val="Normal182"/>
      </w:pPr>
    </w:p>
    <w:p>
      <w:pPr>
        <w:pStyle w:val="Normal182"/>
        <w:ind w:left="200"/>
        <w:sectPr>
          <w:type w:val="continuous"/>
          <w:pgMar w:top="840" w:right="1000" w:bottom="840" w:left="1000" w:header="400" w:footer="400"/>
          <w:pgNumType w:fmt="decimal"/>
          <w:cols w:space="720"/>
        </w:sectPr>
      </w:pPr>
      <w:r>
        <w:br/>
      </w:r>
      <w:r>
        <w:pict>
          <v:line id="_x0000_s175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753" type="#_x0000_t75" alt="LexisNexis®" style="width:147.75pt;height:30pt">
            <v:imagedata r:id="rId17" o:title=""/>
          </v:shape>
        </w:pict>
      </w:r>
      <w:r>
        <w:cr/>
      </w:r>
    </w:p>
    <w:p>
      <w:pPr>
        <w:pStyle w:val="Heading1181"/>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Comment: A lethal momentum: Bloodshed, not just refugees, is crossing the border from Syria - and there's no sign of let-up</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2014 Wednesday</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83"/>
        <w:keepNext w:val="0"/>
        <w:spacing w:before="120" w:after="0" w:line="220" w:lineRule="atLeast"/>
        <w:ind w:left="0" w:right="0" w:firstLine="0"/>
        <w:jc w:val="left"/>
      </w:pPr>
      <w:r>
        <w:br/>
      </w:r>
      <w:r>
        <w:pict>
          <v:shape id="_x0000_i1754" type="#_x0000_t75" style="width:186.73pt;height:33pt">
            <v:imagedata r:id="rId548"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COMMENT AND DEBATE PAGES; Pg. 32</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Steele in Kilis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55" style="position:absolute;z-index:2520309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of a Syrian plane by Turkish aircraft on Sunday is a sharp reminder that the regional spillover from Syria's civil war is not just an issue of hundreds of thousands of desperate refugees trekking to neighbouring countries. The danger of armed clashes across mutual borders is rising too.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also highlights the grim lesson that armed conflicts usually intensify when peace negotiations are on the agenda. All sides ramped up their offensives in the run-up to the Geneva talks on Syria in January and February, in the hope that military advances would give them bargaining power. That lethal momentum has not slowed.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western-supported rebels, along with their jihadist allies, the al-Nusra front, seemed to have captured Kasab - the last border crossing to Turkey still controlled by Bashar al-Assad's forces. The Syrian warplane's bombing runs were part of Assad's counter-attack. In clashes on the ground the president's cousin, Hilal al-Assad - a leader of the National Defence Force militia - was killed on Sunday.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north, Syrian forces are slowly managing to capture rebel-held ground around the divided city of Aleppo, and might soon surround it. Meanwhile the US is stepping up its arms supplies to opposition fighters on the southern Jordanian front.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indiscriminate artillery and air attacks on rebel parts of Aleppo, and the villages that lie north of it, have produced a huge surge of refugees. In the Turkish border town of Kilis, aid officials told me that a camp they help just inside Syria hosted 10,000 refugees at the beginning of this year. Now it hosts 50,000.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shouldered an amazing burden, virtually without complaint. Kilis has a Turkish population of 80,000. Almost 40,000 Syrians now live there as well. Some are there because they are not given space in any of the three local camps. Others prefer a flat, at least until their funds run out. Many are then forced to risk going back to Syria. At the border I approached four families at random. Two were returning to Aleppo. Abu Mohammed cradled a three-month-old baby in his arms. He said: "We left Aleppo because of fierce bombing. We're going back because at least we have our own home and it's not yet destroyed."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Omar was standing beside piles of suitcases, bulging black plastic bags and rolled up mattresses. His wife was sitting on one of the piles, their four children beside her. They had been in Kilis for four months, he said. Their home village of al-Bab recently fell under the control of fighters from the Islamic State of Iraq and the Levant, and they had heard that clashes were over and it was safe to return.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war is a stalemate that no side can win, but the ebb and flow of the battlelines creates waves of misery that confront civilian families every day with the need to make life-and-death decisions about staying, moving or returning.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for a resumption of the Geneva talks seems futile, as the chief UN negotiator, Lakhdar Brahimi, acknowledged on Monday. The west's shrill and short-sighted reaction to Russia's takeover of Crimea has poisoned relations with the Kremlin and undermined any chance of US-Russian co-operation over Syria for several months at least. It will also have reinforced the Kremlin's determination not to see Assad toppled. Similarly, the west's refusal to invite Iran to join the Geneva process only increases Tehran's support for Assad.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picture is bleaker by the day. The view among analysts in Turkey, as well as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 talked to, is that this horrendous war could last another five or even 10 years.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Steele is a former chief foreign correspondent for the Guardian</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183"/>
      </w:pPr>
    </w:p>
    <w:p>
      <w:pPr>
        <w:pStyle w:val="Normal183"/>
        <w:ind w:left="200"/>
        <w:sectPr>
          <w:type w:val="continuous"/>
          <w:pgMar w:top="840" w:right="1000" w:bottom="840" w:left="1000" w:header="400" w:footer="400"/>
          <w:pgNumType w:fmt="decimal"/>
          <w:cols w:space="720"/>
        </w:sectPr>
      </w:pPr>
      <w:r>
        <w:br/>
      </w:r>
      <w:r>
        <w:pict>
          <v:line id="_x0000_s175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757" type="#_x0000_t75" alt="LexisNexis®" style="width:147.75pt;height:30pt">
            <v:imagedata r:id="rId17" o:title=""/>
          </v:shape>
        </w:pict>
      </w:r>
      <w:r>
        <w:cr/>
      </w:r>
    </w:p>
    <w:p>
      <w:pPr>
        <w:pStyle w:val="Heading1182"/>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Is this a Muslim ban? Trump's executive order explained; The immediate consequences have been dire for everyone including valid visa holders and legal residents, and lawsuits have already begun - but the orders' vagueness leaves much up in the air</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6:56 PM GMT</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84"/>
        <w:keepNext w:val="0"/>
        <w:spacing w:before="120" w:after="0" w:line="220" w:lineRule="atLeast"/>
        <w:ind w:left="0" w:right="0" w:firstLine="0"/>
        <w:jc w:val="left"/>
      </w:pPr>
      <w:r>
        <w:br/>
      </w:r>
      <w:r>
        <w:pict>
          <v:shape id="_x0000_i1758" type="#_x0000_t75" style="width:167.98pt;height:30.75pt">
            <v:imagedata r:id="rId1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1570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59" style="position:absolute;z-index:2520330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order done?                   </w:t>
      </w:r>
    </w:p>
    <w:p>
      <w:pPr>
        <w:pStyle w:val="Normal184"/>
        <w:keepNext w:val="0"/>
        <w:numPr>
          <w:numId w:val="1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Suspends the entire US refugee admissions system for 120 days, even though it was already one of the most rigorous vetting regimens in the world, taking 18 to 24 months and requiring interviews and background checks through multiple federal agencies. Trump has said he wants more strictures - but has not described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airports on frontline as Trump immigration ban causes chaos and controversy</w:t>
      </w:r>
    </w:p>
    <w:p>
      <w:pPr>
        <w:pStyle w:val="Normal184"/>
        <w:keepNext w:val="0"/>
        <w:numPr>
          <w:numId w:val="1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Suspends the Syrian refugee program indefinitely. The US accepted 12,486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compared with about 300,000 received by Germany the same year. Since the Syrian civil war began, Turkey has received about 2.7 million refugees, Lebanon 1 million refugees and Jordan 650,000.</w:t>
      </w:r>
    </w:p>
    <w:p>
      <w:pPr>
        <w:pStyle w:val="Normal184"/>
        <w:keepNext w:val="0"/>
        <w:numPr>
          <w:numId w:val="1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Bans entry from seven majority-Muslim countries - Iran, Iraq, Libya, Somalia, Sudan, Syria and Yemen - for 90 days. Possibly the vaguest of Trump's orders, in practice this has barred even legal US residents, such as green card holders, from re-entry into the country. The order would let the Department of Homeland Security ban more countries at any time.</w:t>
      </w:r>
    </w:p>
    <w:p>
      <w:pPr>
        <w:pStyle w:val="Normal184"/>
        <w:keepNext w:val="0"/>
        <w:numPr>
          <w:numId w:val="1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Dual-nationals who are from those seven countries but have an additional passport will also be barred from entering the country for the next 90 days, according to the state department. This means that citizens of Iran, Iraq, Libya, Somalia, Sudan, Syria and Yemen who have a passport from another country, such as Britain or France, are also subject to the ban.</w:t>
      </w:r>
    </w:p>
    <w:p>
      <w:pPr>
        <w:pStyle w:val="Normal184"/>
        <w:keepNext w:val="0"/>
        <w:numPr>
          <w:numId w:val="1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remains unclear how the US will determine whether somebody is in fact a dual-national, or whether the US will make exception for close allies such as Canada. "There is no clarity on how they're going to interpret this," said Abed Awad, an attorney and member of the national board of the American-Arab Anti-Discrimination Committee. Awad explained that while a person may not hold a passport from that country, if they were born there or have parents from there, they may be considered a citizen or eligible for citizenship, despite in some cases never having visited that country. It remains unclear if the US will consider those people dual-nationals.</w:t>
      </w:r>
    </w:p>
    <w:p>
      <w:pPr>
        <w:pStyle w:val="Normal184"/>
        <w:keepNext w:val="0"/>
        <w:numPr>
          <w:numId w:val="1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Prioritizes refugee claims on the basis of religious persecution, so long as the applicant belongs to a religion that is a minority in their country of origin. This provision would allow the White House to prioritize Christians from the Middle East over Muslims. In fiscal year 2016, the US accepted 37,521 Christian and 38,901 Muslim refugees. Since 2001, the US has accepted nearly 400,000 Christian refugees and 279,000 Muslim refugees.</w:t>
      </w:r>
    </w:p>
    <w:p>
      <w:pPr>
        <w:pStyle w:val="Normal184"/>
        <w:keepNext w:val="0"/>
        <w:numPr>
          <w:numId w:val="1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Lowered the total of 2017 refugees from anywhere to 50,000, down from 110,000. It has also ordered a review of states' rights to accept or deny refugees; last year Mike Pence, then governor of Indiana, was slapped down by an appeals court when he tried to stop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state.</w:t>
      </w:r>
    </w:p>
    <w:p>
      <w:pPr>
        <w:pStyle w:val="Normal1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immediate consequences?                   </w:t>
      </w:r>
    </w:p>
    <w:p>
      <w:pPr>
        <w:pStyle w:val="Normal184"/>
        <w:keepNext w:val="0"/>
        <w:numPr>
          <w:numId w:val="1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Confusion and despair at ports and airports as approved refugees, valid visa holders, non-US dual citizens and US legal residents are detained, barred from planes or ordered out of the US, while attorneys and authorities grapple. Immigration lawyers and employers have warned many people not to leave the US for fear they could be barred from re-entering. Nearly 500,000 people from the seven nations have received green cards in the past decade, meaning hundreds of thousands of people are at risk of being barred from the US or separated from their families.</w:t>
      </w:r>
    </w:p>
    <w:p>
      <w:pPr>
        <w:pStyle w:val="Normal184"/>
        <w:keepNext w:val="0"/>
        <w:numPr>
          <w:numId w:val="1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Federal judges in New York and Virginia ordered stays on the deportations for people with valid visas, dealing an early blow to Trump in an impending legal battle through the courts. The rulings were narrow, only affecting people who had arrived in the US or were in flight when the orders were signed, but attorneys estimated 100-200 people were set for release from airports around the country.</w:t>
      </w:r>
    </w:p>
    <w:p>
      <w:pPr>
        <w:pStyle w:val="Normal184"/>
        <w:keepNext w:val="0"/>
        <w:numPr>
          <w:numId w:val="1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Universities, hospitals and tech companies reeled from the order, which threatens or has already banned thousands of doctors, students, researchers, engineers and others. Nearly 200 Google employees, for instance, are affected, prompting the company to recall them to the US in coordination with lawyers. The orders will almost certainly affect how companies hire employees and commit to trade deals.</w:t>
      </w:r>
    </w:p>
    <w:p>
      <w:pPr>
        <w:pStyle w:val="Normal184"/>
        <w:keepNext w:val="0"/>
        <w:numPr>
          <w:numId w:val="1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Refugees persecuted for their sexual orientation or suffering from medical crises are in limbo with the other people denied entry, because the order makes no exception besides for minority religion applicants.</w:t>
      </w:r>
    </w:p>
    <w:p>
      <w:pPr>
        <w:pStyle w:val="Normal184"/>
        <w:keepNext w:val="0"/>
        <w:numPr>
          <w:numId w:val="1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far, the vagueness of the orders appears to leave great authority in the hands of local law enforcement at ports and borders, creating chaos and arbitrary detentions and questionings. For months, immigration lawyers warned that trying to implement a ban would create a swamp of bureaucracy, lawsuits and possible civil rights violations.</w:t>
      </w:r>
    </w:p>
    <w:p>
      <w:pPr>
        <w:pStyle w:val="Normal1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Americans reacted?                   </w:t>
      </w:r>
    </w:p>
    <w:p>
      <w:pPr>
        <w:pStyle w:val="Normal184"/>
        <w:keepNext w:val="0"/>
        <w:numPr>
          <w:numId w:val="1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Iraqis with valid visas, detained at a New York airport, filed suit against the government, alleging that it violates the constitution's right to due process. The Council on American-Islamic Relations and American Civil Liberties Union have also announced their intentions to sue, claiming the ban discriminates against religion through a veil of legalese. They won their first battle in court on Saturday night in Brooklyn.</w:t>
      </w:r>
    </w:p>
    <w:p>
      <w:pPr>
        <w:pStyle w:val="Normal184"/>
        <w:keepNext w:val="0"/>
        <w:numPr>
          <w:numId w:val="1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 of Americans protested at airports and outside a Brooklyn courthouse, demonstrating in solidarity with migrants and their families. The protests were peaceful, and New York taxi drivers staged a work stoppage at Kennedy airport to protest the orders.</w:t>
      </w:r>
    </w:p>
    <w:p>
      <w:pPr>
        <w:pStyle w:val="Normal184"/>
        <w:keepNext w:val="0"/>
        <w:numPr>
          <w:numId w:val="1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and civil rights attorneys have excoriated the order, with Senate minority leader Chuck Schumer saying it contradicts the ideals enshrined in American culture and on the Statue of Liberty.</w:t>
      </w:r>
    </w:p>
    <w:p>
      <w:pPr>
        <w:pStyle w:val="Normal184"/>
        <w:keepNext w:val="0"/>
        <w:numPr>
          <w:numId w:val="1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 advocates have noted that the order bars men and women who risked their lives to assist the US military in Iraq and Afghanistan, many of whom were promised resettlement assistance and threatened with death at home.</w:t>
      </w:r>
    </w:p>
    <w:p>
      <w:pPr>
        <w:pStyle w:val="Normal184"/>
        <w:keepNext w:val="0"/>
        <w:numPr>
          <w:numId w:val="1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Princeton University and other schools have warned students not to leave the country, and Facebook CEO Mark Zuckerberg has criticized the order. Tech companies rely heavily on visa programs to recruit skilled workers.</w:t>
      </w:r>
    </w:p>
    <w:p>
      <w:pPr>
        <w:pStyle w:val="Normal184"/>
        <w:keepNext w:val="0"/>
        <w:numPr>
          <w:numId w:val="1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prime minister Theresa May declined to endorse or condemn the order, saying it was a "matter for the US". French president François Hollande said the order "encourages populism and even extremism".</w:t>
      </w:r>
    </w:p>
    <w:p>
      <w:pPr>
        <w:pStyle w:val="Normal1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any Republicans broken with Trump?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Trump's first week: carnage, both real and imagined | Tom McCarthy</w:t>
      </w:r>
    </w:p>
    <w:p>
      <w:pPr>
        <w:pStyle w:val="Normal184"/>
        <w:keepNext w:val="0"/>
        <w:numPr>
          <w:numId w:val="1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Vice-President Mike Pence has stood by Trump even though, when he was governor of Indiana, he rejected the proposal: "Calls to ban Muslims from entering the US are offensive and unconstitutional."</w:t>
      </w:r>
    </w:p>
    <w:p>
      <w:pPr>
        <w:pStyle w:val="Normal184"/>
        <w:keepNext w:val="0"/>
        <w:numPr>
          <w:numId w:val="1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Paul Ryan has praised the new order, even though he said last July that he would " reject " a religious test for entering the country. "Our No 1 responsibility is to protect the homeland," Ryan said on Friday. "We are a compassionate nation, and I support the refugee resettlement program, but it's time to re-evaluate and strengthen the visa-vetting process."</w:t>
      </w:r>
    </w:p>
    <w:p>
      <w:pPr>
        <w:pStyle w:val="Normal184"/>
        <w:keepNext w:val="0"/>
        <w:numPr>
          <w:numId w:val="1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majority leader Mitch McConnell said in 2015 that his chamber of Congress would not support a ban. He has so far not rejected Trump's order.</w:t>
      </w:r>
    </w:p>
    <w:p>
      <w:pPr>
        <w:pStyle w:val="Normal184"/>
        <w:keepNext w:val="0"/>
        <w:numPr>
          <w:numId w:val="1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vice-president Dick Cheney spoke out against the ban in 2015, although he supported Trump. "I think this whole notion that somehow we can just say no more Muslims, just ban a whole religion, goes against everything we stand for and believe in," he said in a radio interview.</w:t>
      </w:r>
    </w:p>
    <w:p>
      <w:pPr>
        <w:pStyle w:val="Normal184"/>
        <w:keepNext w:val="0"/>
        <w:numPr>
          <w:numId w:val="1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Congressman Justin Amash has called the order " overreach " and Senator Ben Sasse has criticized the ban: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technically a Muslim ban, this order is too broad. There are two ways to lose our generational battle against jihadism by losing touch with reality. The first is to keep pretending that jihadi terrorism has no connection to Islam or to certain countries. That's been a disaster.  And here's the second way to fail: If we send a signal to the Middle East that the US sees all Muslims as jihadis, the terrorist recruiters win by telling kids that America is banning Muslims and that this is America versus one religion. Both approaches are wrong, and both will make us less safe. Our generational fight against jihadism requires wisdom."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legal challenges to the ban?                   </w:t>
      </w:r>
    </w:p>
    <w:p>
      <w:pPr>
        <w:pStyle w:val="Normal184"/>
        <w:keepNext w:val="0"/>
        <w:numPr>
          <w:numId w:val="1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Opponents of the order have indicated they will challenge it on at least two fronts: that it sets an unconstitutional religious test, in violation of the first amendment's freedom of religion; and that it violates the fifth amendment's right to due process. Plaintiffs will argue that they have committed no offense, nor even been charged with one, before being targeted.</w:t>
      </w:r>
    </w:p>
    <w:p>
      <w:pPr>
        <w:pStyle w:val="Normal184"/>
        <w:keepNext w:val="0"/>
        <w:numPr>
          <w:numId w:val="1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supreme court has historically deferred to Congress and the White House on immigration enforcement, granting wide powers to the president over the nation's borders. The court has reserved its right to review cases though, and never directly confronted an immigration case with religious preference as a central premise - it has examined cases involving race and political beliefs. Last year a supreme court case over Barack Obama's immigration authority ended with a deadlock (4-4) that sent the issue back to a lower court and froze his attempt to protect some undocumented people.</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84"/>
      </w:pPr>
    </w:p>
    <w:p>
      <w:pPr>
        <w:pStyle w:val="Normal184"/>
        <w:ind w:left="200"/>
        <w:sectPr>
          <w:type w:val="continuous"/>
          <w:pgMar w:top="840" w:right="1000" w:bottom="840" w:left="1000" w:header="400" w:footer="400"/>
          <w:pgNumType w:fmt="decimal"/>
          <w:cols w:space="720"/>
        </w:sectPr>
      </w:pPr>
      <w:r>
        <w:br/>
      </w:r>
      <w:r>
        <w:pict>
          <v:line id="_x0000_s176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761" type="#_x0000_t75" alt="LexisNexis®" style="width:147.75pt;height:30pt">
            <v:imagedata r:id="rId17" o:title=""/>
          </v:shape>
        </w:pict>
      </w:r>
      <w:r>
        <w:cr/>
      </w:r>
    </w:p>
    <w:p>
      <w:pPr>
        <w:pStyle w:val="Heading1183"/>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Syria: The refugees: 'All I want from Geneva is to go back home'</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2014 Wednesday</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85"/>
        <w:keepNext w:val="0"/>
        <w:spacing w:before="120" w:after="0" w:line="220" w:lineRule="atLeast"/>
        <w:ind w:left="0" w:right="0" w:firstLine="0"/>
        <w:jc w:val="left"/>
      </w:pPr>
      <w:r>
        <w:br/>
      </w:r>
      <w:r>
        <w:pict>
          <v:shape id="_x0000_i1762" type="#_x0000_t75" style="width:186.73pt;height:33pt">
            <v:imagedata r:id="rId548"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17</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Mona Mahmood and Constanze Letsch</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63" style="position:absolute;z-index:25203507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Muhammed Alhaj Omer, 34, father of two, from Homs, now living in Karkemish, Turkey: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wear out long hours arguing about the Syrian situation. Most of us believe that the Geneva conference cannot solve our conundrum.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want Bashar al-Assad to continue as president of Syria, he has to resign. We have become refugees because of Bashar. The other choice could be anything - but not Bashar; he is absolutely unwanted . . . It would be great if the conference can at least convince the regime to stop the shelling of the cities so that people can go home."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 Alhomsi, 25, law graduate, from Homs, now living in Lebanon: "For sure we do not want Bashar to stay as a president. The opposition must have a role in the new government but we want guarantees that all the minorities in Syria can have their rights and live together again. We do not want any president to stay forever. We want a democratic and civil state in which I myself can nominate myself for the presidency office. This is what we are dreaming of and the style of state we are looking for."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Taha AlDerri, teacher with three children, from Deraa, now living in Jordan: "I dream that the Geneva conference could come out with a resolution that could help us to go back to Syria, but what I'm going through every day tells me that our torment will last. I do not expect any good to come out of the Geneva conference. I have learnt that politics has no principles. If these convening states wanted to put an end to our suffering, they would have done that a long time ago."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Raisa Muhammed, 57, from Hassaka, now living in Iraq: "All I want from the Geneva conference is to go back home. I do not mind if Bashar stays in power, I want a president that can provide me with security. I'm not pro or anti Syrian revolution; all I want is to live in peace."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Saddam Ahmed, 32, father of four, from Hassaka, now living in Mosul, Iraq: "I hope that the Geneva conference will come up with something good to be able to head back early in the morning to my home town. I'm praying to God that these convening states would agree on a settlement for our calamity. We need to see an end for our misery. We have lost everything. We lost home, relatives and security.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mind whatever they decide and even if Bashar stays as a president, I just want security and to live like a normal human being."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Raya, from Damascus, now living in Turkey: "I hope that Geneva II will achieve a solid deal between the dictator government of Syria and the opposition board, first and foremost a ceasefire, an enforced no-fly zone and safe passage for relief agencies to the areas in need.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scenario would be to agree on giving Bashar and his thugs a safe exit from Syria while the transitional government, the coalition, takes control for a year until political parties are created and free elections take place."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from Lattakia: "My hopes and expectations from this or any other conference are very low. Maybe the case of dividing Syria into (different) states that are to be ruled federally could bring the quickest solution as well as a ceasefire and some kind of peace.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I have to say that I see nothing will go as we, the Syrian people, want. The interests of the superpowers, Iran, Russia and America, set the agenda for what will happen (in Geneva). They will try and secure their own benefits and their own business in Syria."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Zekeriya, from Aleppo: "I want Assad to stay. He is a dictator, of course I agree with that, but what choices do we have? I am Muslim, but I want a secular government and secular law. I don't want sharia in Syria, and I want everyone to be able to choose how they live - their sexuality, their dress, their religion.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Mahmood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Constanze Letsch</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2014</w:t>
      </w:r>
    </w:p>
    <w:p>
      <w:pPr>
        <w:pStyle w:val="Normal185"/>
      </w:pPr>
    </w:p>
    <w:p>
      <w:pPr>
        <w:pStyle w:val="Normal185"/>
        <w:ind w:left="200"/>
        <w:sectPr>
          <w:type w:val="continuous"/>
          <w:pgMar w:top="840" w:right="1000" w:bottom="840" w:left="1000" w:header="400" w:footer="400"/>
          <w:pgNumType w:fmt="decimal"/>
          <w:cols w:space="720"/>
        </w:sectPr>
      </w:pPr>
      <w:r>
        <w:br/>
      </w:r>
      <w:r>
        <w:pict>
          <v:line id="_x0000_s176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765" type="#_x0000_t75" alt="LexisNexis®" style="width:147.75pt;height:30pt">
            <v:imagedata r:id="rId17" o:title=""/>
          </v:shape>
        </w:pict>
      </w:r>
      <w:r>
        <w:cr/>
      </w:r>
    </w:p>
    <w:p>
      <w:pPr>
        <w:pStyle w:val="Heading1184"/>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Hungary: no more buses for marching refugees - as it happened; Full coverage of the worst refugee crisis to hit Europe since the second world warOsborne: tackle 'evil Assad' to solve crisis6,500 refugees reach AustriaItaly renews call for shared asylum rulesSecond refugee march leaves BudapestBritish councils ask for extra fundsFinnish PM offers home to refugees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10:50 PM GMT</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6"/>
        <w:keepNext w:val="0"/>
        <w:spacing w:before="120" w:after="0" w:line="220" w:lineRule="atLeast"/>
        <w:ind w:left="0" w:right="0" w:firstLine="0"/>
        <w:jc w:val="left"/>
      </w:pPr>
      <w:r>
        <w:br/>
      </w:r>
      <w:r>
        <w:pict>
          <v:shape id="_x0000_i1766" type="#_x0000_t75" style="width:167.98pt;height:30.75pt">
            <v:imagedata r:id="rId19"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13730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67" style="position:absolute;z-index:2520371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closing the live blog now. If you're a refugee who's crossed the Mediterranean this summer - or you're one of those who's helping refugees, you can continue sharing your stories with us by contributing to Guardian Witness.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included all the significant developments from today below.</w:t>
      </w:r>
    </w:p>
    <w:p>
      <w:pPr>
        <w:pStyle w:val="Normal186"/>
        <w:keepNext w:val="0"/>
        <w:numPr>
          <w:numId w:val="1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Hungarian authorities announced overnight that they would provide buses to take thousands of refugees who left Budapest's Keleti station to march the Austrian border on Friday. By lunchtime, the Austrian interior minister said some 6,500 refugees have now reached Austria.</w:t>
      </w:r>
    </w:p>
    <w:p>
      <w:pPr>
        <w:pStyle w:val="Normal186"/>
        <w:keepNext w:val="0"/>
        <w:numPr>
          <w:numId w:val="1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500 migrants - mainly newly arrived refugees and those who missed the first march and buses - began a second exodus to Austria.But Hungary's police chief said that buses are no longer being provided as they were "a one-off".</w:t>
      </w:r>
    </w:p>
    <w:p>
      <w:pPr>
        <w:pStyle w:val="Normal186"/>
        <w:keepNext w:val="0"/>
        <w:numPr>
          <w:numId w:val="1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Austrian Foreign Minister Sebastian Kurz said that the plight of thousands of migrants stranded in Hungary, now being taken into his country, was a "wake up call" for Europe.</w:t>
      </w:r>
    </w:p>
    <w:p>
      <w:pPr>
        <w:pStyle w:val="Normal186"/>
        <w:keepNext w:val="0"/>
        <w:numPr>
          <w:numId w:val="1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police said are expecting up to 10,000 refugees to come to the country from Hungary via Austria today. Police spokesman Stefan Sonntag told Reuters: "We don't have reliable figures yet, but we are expecting between 5,000 and 10,000 refugees today." Angela Merkel later said Germany can cope with a record influx of refugees this year without raising taxes and without jeopardising its balanced budget.</w:t>
      </w:r>
    </w:p>
    <w:p>
      <w:pPr>
        <w:pStyle w:val="Normal186"/>
        <w:keepNext w:val="0"/>
        <w:numPr>
          <w:numId w:val="1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George Osborne said Europe and Britain must tackle Syria's 'evil Assad' to solve refugee crisis. The Chancellor said Britain must offer asylum to those genuinely fleeing persecution but it also needs to boost aid, defeat smuggling gangs, and tackle the conflict in Syria to stem a migrant crisis.</w:t>
      </w:r>
    </w:p>
    <w:p>
      <w:pPr>
        <w:pStyle w:val="Normal186"/>
        <w:keepNext w:val="0"/>
        <w:numPr>
          <w:numId w:val="1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Finland's prime minister, Juha Sipila, has said he would offer his home, in the Kempele area more than 500km north of Helsinki, to refugees. "We should all take a look in the mirror and ask how we can help," he said.</w:t>
      </w:r>
    </w:p>
    <w:p>
      <w:pPr>
        <w:pStyle w:val="Normal186"/>
        <w:keepNext w:val="0"/>
        <w:numPr>
          <w:numId w:val="1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More than 40 local councils across Britain have responded to an appeal to offer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Labour leadership contender Yvette Cooper - who earlier this week called for the UK to take 10,000 refugees - said local authorities around the country had shown a "rising sense of moral purpose".</w:t>
      </w:r>
    </w:p>
    <w:p>
      <w:pPr>
        <w:pStyle w:val="Normal186"/>
        <w:keepNext w:val="0"/>
        <w:numPr>
          <w:numId w:val="1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Polish prime minister Ewa Kopacz reiterated that accepting 2,000 migrants is enough, given Poland's capabilities. "The number of 2,000 can be deemed enough. We are ready to take care of such a group. We are committed to solidarity, but it has to be a responsible solidarity," she said.</w:t>
      </w:r>
    </w:p>
    <w:p>
      <w:pPr>
        <w:pStyle w:val="Normal186"/>
        <w:keepNext w:val="0"/>
        <w:numPr>
          <w:numId w:val="1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British council chiefs said David Cameron must make resources available to support essential public services if Britain is to open its doors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6"/>
        <w:keepNext w:val="0"/>
        <w:numPr>
          <w:numId w:val="1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MPs will have a full day's debate on the refugee crisis following Prime Minister's Questions on Wednesday, after the SNP decided to use its opposition day to raise the issue.</w:t>
      </w:r>
    </w:p>
    <w:p>
      <w:pPr>
        <w:pStyle w:val="Normal186"/>
        <w:keepNext w:val="0"/>
        <w:numPr>
          <w:numId w:val="1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Scotland's first minister Nicola Sturgeon also announced the formation of a humanitarian task force to oversee the country's response to the ongoing refugee crisis.</w:t>
      </w:r>
    </w:p>
    <w:p>
      <w:pPr>
        <w:pStyle w:val="Normal186"/>
        <w:keepNext w:val="0"/>
        <w:numPr>
          <w:numId w:val="1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Italian President Sergio Mattarella has called for shared asylum rules in the EU and said the thousands of migrants approaching Europe should not be seen as enemies.</w:t>
      </w:r>
    </w:p>
    <w:p>
      <w:pPr>
        <w:pStyle w:val="Normal186"/>
        <w:keepNext w:val="0"/>
        <w:numPr>
          <w:numId w:val="1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aunt of Aylan Kurdi, the drowned 3-year-old Syrian boy, says she still hopes to bring the rest of her family to Canada.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cover the refugee crisis in our various reports from across Europe. Thanks for your comments.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Graham-Harrison reports that in Munich station dozens of Germans have lined up behind police barriers to welcome the refugees to their new home, as a sophisticated operation provided food and transport to temporary lodging.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wanted them to know that the torture is over," said Hedy Gupta, a grandmother handing out slabs of chocolate and welcoming cheers. "I have children and a five year old grandchild of my own and when I think what they have been through these children, it leaves me on the ground."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 her on the barricades of welcome was Waltraud Volger, a legal assistant who lives nearby. "I heard about it on the radio around one today and just gathered what food and clothes I had and came over to donate it and offer to help. They have so many volunteers though that they haven't needed me so I'm just standing here welcoming the with clapping.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done anything like this before, but when you hear their stories and see the pictures you can't just stand by." Four hours in she had no plans to leave if the trains are still rolling 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Hedy Gupta (left) and Waltraud Volger (right)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Mahmood has spoken to Rami Abu Ali, a Syrian refugee from Quneitra city in Syria, who left his hometown last July to escape the war and find a safe country for his wife and daughter. Rami now is in a camp in Nonberg in Germany. Read his story below: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glad I finally got in Germany, it is a great country that really understands the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service offered by the camp in Nonberg is good and I can't wait for my wife and daughter to join me. I'm concerned about the huge number of refugees flooding daily to Germany, it might make the process of getting reunited with my family take a long time, however, I do not advise my family or any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smuggle themselves to Europe.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much better that a member of the family would come here and then bring the whole family. I can't forget the scenes of fear and terror sustained by women and kids when more than 50 refugee were crammed in a small boat and pushed in the sea among the high waves by the smuggler. I was hesitant to go to Azmir in Turkey to find a smuggler after the horrible stories I heard from my friends who took the same route. But my father was worried about me and he gave me $1000 to pay the smuggler and go to Europe.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been too scared of the sea and never been in a boat all my life, but there was no time to rethink. At midnight, the boat would leave you and you would lose your money. My heart was jumping with every high wave which would take the boat up and down among the shouts and screams of the kids and women.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lucky that my attempt to get to Greece was successful from the fist time, my friend who was sitting beside in the boat told me, " Believe me this is the 15 thattempt, I hope I will make it this time. I can't bear be in prison any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way to Hungry, the refugees were concern of being forced to have fingerprints and sent back to Serbia. The only way to avoid the Hungarian authorities was to pay a smuggler another $1700 to take you to Germany, but I had run out of money and had to spend night in parks and forests with little food.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all the way to Germany and then handed myself over to the first police station I found after I had crossed the borders. I jumped out of joy when the Germans decided to waive the fingerprint and spare me the fear of being sent back to Hungary. Now, I'm in a camp in Nonberg where I have housing and three meals. I get also (EURO)183 per a month to buy some cigarettes and Internet units to phone my family in Syria and make sure they are safe and to prepare themselves to join me. I thank God that the nightmare of being killed in Syria or drowning in the sea is over and I can start a new life.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newborn migrant boy was found dead early on Saturday after his parents reached the steep shores of the Greek island of Agathonisi in a boat from Turkey, the Greek coastguard service said. The baby boy was taken to hospital on the nearby island of Samos, where he was pronounced dead.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is struggling to cope with the hundreds of migrants and refugees from the war in Syria making the short crossing every day from Turkey to Greece's eastern islands, including Kos, Lesbos, Samos and Agathonisi. Thousands are waiting to be identified and ferried to Athens to continue their trip to other European countries.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League football clubs are considering what steps to take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 migration crisis continues to escalate. German clubs have led the way when it comes to donations and other initiatives and, although far more refugees have reached Germany than the UK, some clubs in England are monitoring the situation to see what they can do to help, while others are already helping.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West Bromwich Albion told the Guardian, who tried to contact all 20 clubs on Friday: "The club and its charity partner, the Albion Foundation, has developed a number of its own initiatives which support people in need - whether that be in the west Midlands, Africa or Asia.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refugee crisis is a matter of grave concern which will be given full consideration by the club at the earliest opportunity. In the meantime we are obviously willing to support any initiatives to help raise the profile of the issue."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Photographer Nilüfer Demir has explained the moment she shot the picture of Aylan Kurdi's lifeless body washing ashore Turkey's Aegean coast. In a new interview, Demir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moment, when I saw the three-year-old Aylan Kurdi, I was petrified.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lying lifeless face down in the surf, in his red t-shirt and dark blue shorts folded to his waist. The only thing I could do was to make his outcry heard.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Galip [his brother] was lying 100 meters away. I approached him this time. I noticed they didn't have any lifejackets on them, any arm floats, anything to help them to float in the water.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can cope with refugees without raising taxes, says Merkel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said Germany can cope with a record influx of refugees this year without raising taxes and without jeopardising its balanced budget.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asylum seekers entered Germany in August, and the about 800,000 refugees and migrants are expected in the country in total this year - four times last year's level.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influx, the government plans to introduce a supplementary budget to free up funds for the refugees and to help towns on the frontline that are already struggling to fund accommodation and medical care for the new arrivals.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Reuters reports that in an interview with local newspapers, Merkel promised that Berlin would not raise taxes because of the refugee crisis. Berlin's comfortable budgetary position is making it easier to master such "unexpected tasks", Merkel said, adding that the refugee crisis was the government's priority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said that thanks to higher-than-expected tax revenues, Berlin could have leeway for extra public spending of up to 5 billion euros this year.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police chief says no more buses for marchers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police chief said that buses are no longer being provided to transfer migrants to the Austrian border. "The provision of buses towards Austria was a one-off and there will be no more vehicles sent to refugees walking along the road" Karoly Papp told a news conference.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provision of around 90 buses followed a march on Friday towards Austria by around 1,200 migrants from Budapest's Keleti train station. Today at least 500 people began a second march towards Austria.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Graham-Harrison has been with the new arrivals and those who missed the overnight buses at Budapest's Keleti station. She reports that dozens of determined refugees, mostly Syrian, marched into the station at almost military pace.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Germany, we don't have time to talk" said one as the group poured down into the metro before someone realised they had got the wrong train network and the station disgorged them again.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mainline platforms where something like ordinary service was resuming, after days of signs warning no international trains were running, they stormed onto carriages of one train but again turned back when inspectors said it would not cross the border.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keep their momentum and the advantage numbers gave, the group decided to set off for the border on foot again, chasing the success of Friday's thousands of breakaways.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caught us near the Syrian border, detained us and took us all to a camp where they locked us up and fingerprinted us," said a Syrian preparing to set off on foot with his two year old daughter Yara."We shouted at them to let us go to Keleti, to travel on to the border. Eventually they did."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enltrTwo ways to travel from Budapest to Munich. Same continent different worlds pic.twitter.com/HEfX4XD5ag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Graham-Harrison (@_EmmaGH)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Amit Sandhu has spoken to Tom Radcliffe, who helped set up a crowdfund for his Help Calais campaign hoping to reach £1,000. Radcliffe said within days the campaign went "bananas" and he has now raised more than £47,000.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49 year-old acting teacher from Kent is now staying up late organising the distribution of the money and getting up in the early hours of the morning to move supplies, sandwiching his day job in between. He said the campaign really picked up this week as people started realising what was actually happening in Europe.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changed suddenly - they realised these weren't economic migrants they are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was when families started realising what was really happening.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realised that the stuff they were being fed about Calais was nonsense.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who's a builder who voted Ukip has completely changed his mind.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he was saying we should send the army out and now he is going to drive to Europe in his truck and help build shelters.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has changed in the country at large.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Tribe, a group of friends from Tunbridge Wells in Kent, have raised £124,000 in a few short weeks through their Just Giving fund raising pag e and their Facebook page. The group have now morphed both into an impromptu (unregistered) NGO.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by asking friends and family on Facebook to donate clothes and sanitary products and within weeks they were receiving donations from all over the UK. They then organised drop off points across England, which they will receive at a massive warehouse they've rented in Dalston on Sunday.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they'll bag the donations for individuals and families, before 40 vans drive them to the Calais refugee camp on Monday. The vans will be met by vans setting off from Barcelona and Amsterdam.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 live stream of arrivals in Munich below.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Philip Tartaglia, the Archbishop of Glasgow, has criticised Britain's approach to the refugee crisis. In an article in the Herald, the archbishop said Cameron's pledge to resettle thousands more refugees was a "welcome but vague promise to allow in more desperate people fleeing chaos", but that the PM "appeared to offer no hope to those who have already reached Europe".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the refugees crisis is a test, not of political shrewdness, but of common humanity. What is happening in the Mediterranean, Calais and other access points is an affront to human dignity. The UK should be generous in providing a safe haven for refugees and asylum seekers; Britain's policy in the Mediterranean of rescue and deposit elsewhere is mean-spirited and unhelpful to the nations who are bearing the brunt of the migrations - especially Italy and Greece.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convoy of 20 cars with £6000 worth of emergency items made its way to Calais today, as part of the groundswell of public action taking place across the country. Maz Saleem, of Stand Up To Racism, which organised the convoy,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completely appalled by our government's negative attitude towards the refugee crisis. I think it's disgraceful the way David Cameron has made out that people are coming over here to get benefits when actually they are fleeing war and persecution.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staff and friends of the Al'burrito bar in Southsea, Hampshire, have collected enough donations to fill six vans to take across to Calais and they are now considering starting an official charity to continue and expand their work. The bar posted on Facebook: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so very much Portsmouth, you have been amazing. Unfortunately we are out of room and cannot take any more donations, you have filled up six vans.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people have got together to collect tents left behind by revellers at next weekend's Bestival on the Isle of Wight to be taken across to Calais.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fans in London are also showing their support by making donations and waving "RefugeesWelcome" banners at upcoming matches. Aston Villa supporter James Rushton said he hopes to help people "open their hearts and minds". He added: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worked hard for what you have, you've fought all your life for what you own, you've saved for your car and your Playstation 4, you've earned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don't forget that some people never had the chance to earn or fight or work.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Jewish community are also donating to the World Jewish Relief's Refugee Crisis Appeal. Paul Anticoni, World Jewish Relief chief executive,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Jews wouldn't be here today without our ancestors finding shelter as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must once again come together to take action to support those fleeing violence, war and persecution.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taken the above quotes from PA.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are to donate (EURO)1m (£734,830) to aid refugees taken in by Spain. They follow in the footsteps of clubs such as Bayern Munich and Celtic, who this week pledged to provide help to people affected by the refugee crisis. A statement from the club read: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to its commitment to charity, the club has taken this decision with the aim of supporting men, women and children who have been forced to leave their homes in order to flee from war and death. The president of Real Madrid, Florentino Pérez, spoke [on Friday] by phone with the president of the government, Mariano Rajoy. The pair talked about this contribution and other measures that the club will put in place in order to collaborate with the care of refugees that arrive in Spain.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one at the National Team is indifferent to Europe's refuggee crisis. All our thoughts are with those people. pic.twitter.com/Gf9wvXEuNJ</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Cristiano Ronaldo (@Cristiano) September 3,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Dan Bilefsky says that Hungary reportedly declined assistance from the UN refugee agency.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 refugee agency says Hungary declined to accept assistance even at Budapest railway station where food, lodgings and water were lacking.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 Bilefsky (@DanBilefsky)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enltrHungary introduced new law that would make crossing or damaging the fence built to keep migrants out punishable by prison or expulsion.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 Bilefsky (@DanBilefsky)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scramble to get on trains at Keleti station in the Hungarian capital on Saturday. As the train fills up, those remaining on the platform hope there will be another one. The trains are bound for the Austrian border, where it is believed the majority of people will transfer to transport to Vienna and then Germany.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Owen Duffy reports that in the past 24 hours, 375 volunteers from across the country have responded to an appeal from the Glasgow-based charity Positive Action in Housing, and organisers say they the number may exceed 1,000 by the end of the weekend. Robina Quereshi, from the charity, said the response from supporters had been overwhelming.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service we've run for ten or eleven years, and we've helped about 300 people to find accommodation every year. But now it's gone viral and we've had offers of help from hundreds of people.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inundated with offers of assistance. If the present momentum continues, then we have the capacity to assist hundreds of people across Scotland and the UK. This is a rich country and we have more than enough to share with others who lost everything, even their children. we have the capacity to help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about doing something practical. We're not just about putting on a T-shirt that says 'Refugees Welcome', and there are a lot of people who want to take concrete steps to help. You don't necessarily need a spare room to help, if you have space in your home then you might be able to get involved.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Quereshi added that many people offering accommodation had been moved to action by media images of desperate refugees.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people walking hundreds of miles in the baking heat, it shows that the portrayal we've had of these people as economic migrants looking for a handout is just a lie. There are old people, people in wheelchairs, people with young children. You don't put yourself in that position because you think you're going to get an extra couple of quid a week.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on the refugee hosting appeal is available from Positive Action in Housing.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Osborne: Tackle Syria's 'evil Assad' to solve refugee crisis     George Osborne in Ankara, Turkey, on Saturday. Photograph: Umit Bektas/Reuters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George Osborne has said that Europe and Britain must offer asylum to those genuinely fleeing persecution but also need to boost aid, defeat smuggling gangs, and tackle the conflict in Syria to stem a migrant crisis.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Ankara, where he is attending the meeting of G20 finance chiefs, Osborne told Reuters: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clear we need a comprehensive plan across Europe.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must offer asylum to those who are genuinely fleeing persecution. Countries like Britain always have, we are one of the founders of the asylum system. We will take, as the prime minister said, thousands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you've got to make sure you've got aid going into the refugee camps on the borders... We've got to defeat these criminal gangs who trade in human misery and risk people's lives and kill people.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deal with the problem at source, which is this evil Assad regime and the ISIL (Islamic State) terrorists, and you need a comprehensive plan for a more stable, peaceful Syria. A huge challenge of course, but you can't just let that crisis fester. We've got to get engaged in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columnist Owen Jones tweets:</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to show our humanity: my video on what we can all do about the refugee crisis </w:t>
      </w:r>
      <w:hyperlink r:id="rId1333" w:history="1">
        <w:r>
          <w:rPr>
            <w:rFonts w:ascii="arial" w:eastAsia="arial" w:hAnsi="arial" w:cs="arial"/>
            <w:b w:val="0"/>
            <w:i/>
            <w:strike w:val="0"/>
            <w:noProof w:val="0"/>
            <w:color w:val="0077CC"/>
            <w:position w:val="0"/>
            <w:sz w:val="20"/>
            <w:u w:val="single"/>
            <w:vertAlign w:val="baseline"/>
          </w:rPr>
          <w:t>https://t.co/x5X9iJw3Iz#refugeeswelcome</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Owen Jones (@OwenJones84)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of refugees from countries such as Syria, Iraq and Afghanistan is bad news for potential migrants to Germany from western Balkan countries such as Serbia and Macedonia. Up to 75,000 asylum requests this year by migrants mainly from southeastern Europe are expected to be rejected as Germany speeds up asylum and extradition procedures for those from countries it deems safe. Der Spiegel magazine reported on Saturday that Germany had deported more than 10,000 foreigners so far this year, many of them from the Balkans - about the same number as for the whole of 2014. Germany is expecting up to 800,000 refugees and migrants this year - four times last year's level.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6,500 refugees reach Austria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Austrian interior minister says some 6,500 refugees have now reached Austria, and about a third of that number are already on their way to Germany.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Guardian video of a train carrying 167 refugees arriving in Munich below.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Graham-Harrison reports from Keleti station that the area seemed almost empty bar a handful of sick, drunk or wary refugees, after the last bus left in the early hours of this morning.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found a nearby park that had been filled with Afghans -- while most Syrians stuck to the station -- had emptied out entirely and returned to a tranquil patch of green, with just one group of young men frustrated and worried that they slept through the bus convoy.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Keleti though the underpasses were already filling up by mid morning, with people too suspicious to board the buses, away from the square when they left or just newly arrived.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sleeping a hotel for one night, after four nights on the street, I had no idea the government would send buses" said Rahman, a 26 year-old Syrian from Aleppo traveling with his wife, sister in law and two nephews. "We just wanted a break, do you know if there will be another coach?" he asked anxiously.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Iraqi who had just arrived had not even heard about the coaches. "I just arrived a couple of hours ago, I have no idea about buses" said 20 year-old sajad Al azawi from Baghdad, who wants to be a computer scientist and is heading to Germany.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those who didn't go were simply fearful of being processed in Germany because they wanted to join family members elsewhere. "I'm going to London on my own, my brother lives there and you can get a good job, high pay," said Khan Mohammad, who comes from northern Baghlan province.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around 11am a purposeful column of a couple of hundred new arrivals stormed through the station and onto the metro, declaring they were heading for Germany. They piled back up the escalators when it emerged they had the wrong train system and on to the mainline platforms where there were no longer warnings that international trains weren't running.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get to Germany," said Suleiman, 23 from Gaza.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stories of extraordinary volunteer efforts continue to come in from around the country. Amit Sandhu spoke to one of them: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Tassi, a mental health nurse, said she woke up on Thursday morning and decided she had to do something so posted a Facebook status asking for donations.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50-year-old has since been overwhelmed with supplies with friends and colleagues arriving at her home in St Leonards with everything from baby wipes to toothpaste, paper plates to knickers.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now filled 14 large boxes to go to Calais and Greece and will drop them at collection points in Hastings and London ready to take over to desperate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absolutely overwhelmed - just absolutely the generosity of people astonished me quite frankly," she says.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really backwards in coming forward politically so I have had lots of discussions and I was getting despondent with the responses of people.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people were uncaring and this has not quite changed my mind but it has given me hope."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Tassi says a combination of traveling to Kos earlier this summer and seeing the photographs of Aylan Kurdi contributed to her rising sense that something needed to be done.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seriousness there wasn't one thing but possibly the pictures of the little boy drowning had some effect but that wasn't really the defining moment," she says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to Kos on holiday earlier this year just as lots of people were starting to arrive, living in tents, and in Kos town.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touched a nerve. There wasn't one defining moment but on Thursday morning I just thought I was sick of saying something should be done."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friends have also set up a fundraiser "to give the displaced people stuck at Calais a break". They will be raising money and delivering essential daily items on 10 October. You can donate money to them here. They have so far raised more than £2300.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Calais Compassion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Tesco in Liverpool has donated supplies for a volunteer and his friends to take down to Calais. Adam Kelwick is a Muslim chaplain for the High Sheriff of Merseyside, who set off for Calais this morning from outside Al-Rahma mosque in Liverpool. He wrote on Facebook yesterday: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dried the tears from my eyes! Went into the local supermarket and told them about the trip to Calais tomorrow and asked if they could give me a discount on some tents.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Shelly, the community care manager of Tesco Park Road, decided to donate boxes and boxes of airbeds, toys, toiletries, clothes and sweets free of charge. She also offered for some volunteers to pack bags there and raise funds for a future trip!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this, in just one night I've received pledges of over £5000 and will be joined by a qualified GP who will offer free medical advice to the refugees there.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Liverpool has sent his wishes and cars and vans full of supplies donated by people of all backgrounds up and down the country will be joining us... WITH JUST ONE DAY'S NOTICE.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has praised Austria and Germany for deciding to take in thousands of migrants who crossed the border from Hungary. The agency said in a statement that "this is political leadership based on humanitarian values."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lauded civil society groups and ordinary citizens in Austria and Germany for helping provide a welcome to people in need, stating that "a remarkable outpouring of public response" is driving some governments to change their stance on accepting migrants.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said "the concentration of refugees and migrants in a small number of countries willing to receive them is not a sustainable solution."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radical Presbyterian minister in Belfast who helped broker the Ulster loyalist terrorist ceasefires of the mid 1990s is already organising accomodation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want to settle in Northern Ireland's main city.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Chris Hudson and his congregation at All Soul's Church in the university district of South Belfast are searching for housing for a number of Syrian families.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church's congregation currently includes three asylum seekers who have fled from Robert Mugabe's Zimbabwe.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Rev Hudson said: We will provide clothing, furniture, accommodation and a modest income to get them started. If we can't respond in this way we may shut up about being Christians."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non-subscribing Presbyterian minister and former Dublin based trade unionist worked as a secret go-between with the Irish government and the loyalist paramilitaries during the peace process.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clergy from all denominations in Belfast to plan for a co-ordinate strategy to house, clothe, feed and support Syrians coming to the region.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storage for furniture and other items so that it will be ready when needed. We can't bring people in to beg on the streets."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Ulster politicians meanwhile have united in their belief that up to 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civil war could be brought to Northern Ireland.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pictures are coming in from Budapest's Keleti station.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enltrRefugees are flooding from the station and walking to Austria. @_EmmaGHpic.twitter.com/qBSyXCwFAt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Antonio Olmos (@AOlmosPhotos) September 5, 2015</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refugees are arriving at Budapest Keleti Station this morning </w:t>
      </w:r>
      <w:hyperlink r:id="rId1334" w:history="1">
        <w:r>
          <w:rPr>
            <w:rFonts w:ascii="arial" w:eastAsia="arial" w:hAnsi="arial" w:cs="arial"/>
            <w:b w:val="0"/>
            <w:i/>
            <w:strike w:val="0"/>
            <w:noProof w:val="0"/>
            <w:color w:val="0077CC"/>
            <w:position w:val="0"/>
            <w:sz w:val="20"/>
            <w:u w:val="single"/>
            <w:vertAlign w:val="baseline"/>
          </w:rPr>
          <w:t>#refugeecrisis@_EmmaGHpic.twitter.com</w:t>
        </w:r>
      </w:hyperlink>
      <w:r>
        <w:rPr>
          <w:rFonts w:ascii="arial" w:eastAsia="arial" w:hAnsi="arial" w:cs="arial"/>
          <w:b w:val="0"/>
          <w:i w:val="0"/>
          <w:strike w:val="0"/>
          <w:noProof w:val="0"/>
          <w:color w:val="000000"/>
          <w:position w:val="0"/>
          <w:sz w:val="20"/>
          <w:u w:val="none"/>
          <w:vertAlign w:val="baseline"/>
        </w:rPr>
        <w:t>/Dun0Oa8dPR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Antonio Olmos (@AOlmosPhotos)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enltrYara, 2, just arrived in Keleti after a night in detention centre pic.twitter.com/jntRSzkDY6</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Graham-Harrison (@_EmmaGH)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individuals and organisations are sharing details of their collections on social media. The Bookseller reports that writers David Nicholls, Rosamund Lupton, Marian Keyes and Francesca Simon and publisher Andersen Press have joined a campaign started by Patrick Ness, which had raised £270,000, including gift aid, by yesterday afternoon.</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enltrAuthor fundraising effort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started by @Patrick_Ness reaches six figures: </w:t>
      </w:r>
      <w:hyperlink r:id="rId1335" w:history="1">
        <w:r>
          <w:rPr>
            <w:rFonts w:ascii="arial" w:eastAsia="arial" w:hAnsi="arial" w:cs="arial"/>
            <w:b w:val="0"/>
            <w:i/>
            <w:strike w:val="0"/>
            <w:noProof w:val="0"/>
            <w:color w:val="0077CC"/>
            <w:position w:val="0"/>
            <w:sz w:val="20"/>
            <w:u w:val="single"/>
            <w:vertAlign w:val="baseline"/>
          </w:rPr>
          <w:t>http://t.co/4sDkOkxkeCpic.twitter.com/WSEnq0EaM9</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Bookseller (@thebookseller)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some further collections taking place.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@stellacreasy@robfordmancs there's a collection for donations at the Hornbeam cafe! pic.twitter.com/naLworIjg8</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Craft Guerrilla (@craftguerrilla) September 3, 2015</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enltrCalaid - collection of donations for Calais refugees in Dalston on Sunday </w:t>
      </w:r>
      <w:hyperlink r:id="rId1336" w:history="1">
        <w:r>
          <w:rPr>
            <w:rFonts w:ascii="arial" w:eastAsia="arial" w:hAnsi="arial" w:cs="arial"/>
            <w:b w:val="0"/>
            <w:i/>
            <w:strike w:val="0"/>
            <w:noProof w:val="0"/>
            <w:color w:val="0077CC"/>
            <w:position w:val="0"/>
            <w:sz w:val="20"/>
            <w:u w:val="single"/>
            <w:vertAlign w:val="baseline"/>
          </w:rPr>
          <w:t>http://t.co/wp5ps9DA9d</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 Kollewe (@JuliaKollewe) September 3, 2015</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enltrDulwich Hamlet #dhfc Humanitarian Appeal TODAY at Champion Hill </w:t>
      </w:r>
      <w:hyperlink r:id="rId1337" w:history="1">
        <w:r>
          <w:rPr>
            <w:rFonts w:ascii="arial" w:eastAsia="arial" w:hAnsi="arial" w:cs="arial"/>
            <w:b w:val="0"/>
            <w:i/>
            <w:strike w:val="0"/>
            <w:noProof w:val="0"/>
            <w:color w:val="0077CC"/>
            <w:position w:val="0"/>
            <w:sz w:val="20"/>
            <w:u w:val="single"/>
            <w:vertAlign w:val="baseline"/>
          </w:rPr>
          <w:t>http://t.co/Pew3wf6ZCj</w:t>
        </w:r>
      </w:hyperlink>
      <w:r>
        <w:rPr>
          <w:rFonts w:ascii="arial" w:eastAsia="arial" w:hAnsi="arial" w:cs="arial"/>
          <w:b w:val="0"/>
          <w:i w:val="0"/>
          <w:strike w:val="0"/>
          <w:noProof w:val="0"/>
          <w:color w:val="000000"/>
          <w:position w:val="0"/>
          <w:sz w:val="20"/>
          <w:u w:val="none"/>
          <w:vertAlign w:val="baseline"/>
        </w:rPr>
        <w:t xml:space="preserve"> We Are #Communitypic.twitter.com/wqaPRtOTxO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LondonNurse2013 (@LondonNurse2015)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is also available via London2Calais, who have collection points in Cambridge and London.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president issues new calls for shared asylum rules in EU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President Sergio Mattarella has called for shared asylum rules in the EU. Speaking via video link to a conference in northern Italy, Mattarella said the thousands of migrants approaching Europe should not be seen as enemies. He said the Dublin Regulation, which requires people seeking refuge in Europe to do so in the first country where they set foot, should be replaced with shared, updated rules in order to spread the burden more fairly.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is not between surrendering to an invasion and the supposed defence of 'Fortress Europe'.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is between a Europe that decides its own destiny and a Europe that doesn't know how to manage event.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on the move... millions of women, men, children, a defenceless army marching in search of safety.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those people fleeing violence and death our enemies? Or should we see our enemy in wars and international terrorism?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500 migrants have embarked on a new march away from Budapest's main train station towards the Austrian border, AFP has confirmed.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Offshore Aid Station (MOAS), which works with Medecins Sans Frontieres (MSF) to rescue migrants who risk their lives making the treacherous crossing over the Mediterranean Sea, has raised one million euro, the equivalent of £734,310, in just two days - 50 times what it normally receives.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a "huge proportion" of the donations came from the UK.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crowdfunding campaign has also been launched on Indiegogo to help buy at least one more boat for MOAS. Entitled #PeoplesArmada, the campaign is seeking to raise an additional $3 million. MOAS director Martin Xuereb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experiencing a tidal wave of humanity after years of global indifference. One photo has changed people's hearts and minds the world over. We are all now realising this is a humanitarian crisis of epic proportions and we need all hands on deck. People are donating to charities like ours because they want to do something concrete to help. It is time world leaders get together to do the same.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Guardian Long Read about MOAS, published earlier this year, here, and watch a short Guardian film on them below.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Britons who are making attempts to persuade their government to take further action to help refugees. Demonstrations are taking place in various cities around France today, Dale Berning Sawa reports.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 Elabe Institute internet poll published on Wednesday by BFMTV found that 56% of the French population opposes taking in any more refugees, the last few days have seen an increase in citizen activism around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demonstration is being organised this afternoon in Paris, departing the Place de la République at 5pm under the banner #PasEnNotreNom (Not In Our Name) with further marches set to take place in Caen, Vannes, Arles, Toulouse, Nice, Montpelier, Bordeaux and Marseille.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refugee support community Singa has launched CALM (Comme A La Maison, "just like at home"), an initiative for individuals to provide accommodation for refugees, while 12 small municipalities, including Saubens (population 2,100) in the Haute-Garonne in south-west France have pledged to take in people seeking shelter.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Vague Citoyenne launched an online petition on Tuesday, calling for the government to welcome refugees, which 25,000 people so far have signed. Charities including the Secours Catholique and Caritas France, who collectively run the vestiaire des mendiants (migrants' cloakroom), that CalAid is transporting UK donations to, published a list of items urgently needed and seen an increase in donations and people wanting to volunteer.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Terre d'Asile is looking for volunteers to help asylum seekers in Calais with legal and linguistic aid - specifically they need Arabic, Farsi, Pashto, Dari, Tigrinya and Amharic speakers.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the Austrian border town of Nickelsdorf line up to board trains headed for Vienna on Saturday morning. Trains are leaving from the station near the Hungarian border every 30 minutes to take the huge influx of refugees to the Austrian capital, where they are expected to change trains for Germany. According to Austrian authorities, around 3,000 migrants are expected to travel to Vienna from the border during Saturday.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is reporting that German police have searched the home of a 26-year-old Berlin man alleged to have celebrated the drowning of Aylan Kurdi in a Facebook post.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Berlin police said officers seized a computer and two cellphones during the raid earlier today. She said the man, whose name was not disclosed, was being investigated for "defaming the memory of the deceased and incitement to hatred."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authorities are cracking down on far-right extremists using social media to stir up hatred of migrants. If convicted, the man in question could face up to three years in prison.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aunt of Aylan Kurdi, the drowned 3-year-old Syrian boy, says she still hopes to bring the rest of her family to Canada. Through tears, Tima Kurdi told reporters outside her home in Coquitlam, British Columbia, that she plans to help her brother, Abdullah, and her other siblings immigrate to the country she made home more than two decades ago.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Aylan's father Abdullah, who buried Aylan, as well as his 5-year-old Ghalib, and wife Rehanna, in Kobani on Friday, wasn't ready to leave his Syrian hometown.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emotionally affected by what happened right now. I'm sure he (will) refuse and he doesn't want to leave Kobani. But one day, I will bring him here. He cannot be by himself there.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one who should be at blame. I blame myself because my brother does not have money. I sent him the money to pay the smuggler. If I didn't send him the money, those people still (would be) alive.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 said the trip was the "only option" left for the family to have a better life in a European country, possibly Germany or Sweden. They were fleeing horrors in Syria, where militants from the Islamic State group had beheaded one of her sister-in-law's relatives. Kurdi said her brother had emailed her a photo of the killing but she deleted it because it was too horrific.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watched the video on CNN of her two young nephews being buried and desperately wished she could be there with her brother to say goodbye.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said to me, 'I don't want you to come. It's dangerous. I (could) stay there for the rest of my life, sitting beside their grave, feed them, give them water.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said, 'I don't need anything from this world anymore. What I have is gone.' But my kids, and my wife, it's a wake-up call for the world. And hopefully they step in and help others."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Nicola Sturgeon has announced the formation of a humanitarian task force to oversee the country's response to the ongoing refugee crisis. The group, chaired by the Scottish government's international development minister Humza Yousaf, will bring together organisations from across Scotland with expertise in housing, social sevices, healthcare and other essential services.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said that the group would work to ensure that Scotland was prepared for an influx of asylum seekers. "Scotland already has well established structures in place for integrating those who come here seeking asylum and we stand ready to welcome our fair share of people fleeing persecution," she said. "However, if we are to do this, there is no doubt that we do require a proper, co-ordinated approach.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will also have a hugely important role in harnessing the many, many expressions of goodwill and offers of help from the public in Scotland, and ensuring that the wider Scottish community is able to play its part in welcoming people to our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who has spoken of being moved to tears by pictures of drowned Syrian toddler Aylan Kurdi, repeated her previous calls for the Westminster government to do more to assist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work constructively with the UK government and I welcome the additional steps that the Prime Minister has set out," she said. "But there has to be much more detail given - for example we still don't know how many refugees he is talking about or whether these are just refugees from Syrian camps or those in Europe."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more than 12,000 people have said they plan to attend a vigil in Glasgow in support of people fleeing violence in Syria. The Glasgow Sees Syria demonstration is set to take place on Saturday 12 September in the city's George Square. Glasgow's city council has said that it is ready to provide accommodation and support to an additional 50 to 60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city already hosts 55 people who have fled violence in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Scottish football, Celtic have announced that they will donate their share of the takings from Sunday's charity match against Dunfermline to the British Red Cross refugee crisis appeal.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refugees wait for further transportation from Nickelsdorf, Austria after arriving by bus from Hungary. Photograph: Roland Schlager/EPA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rally of some 250 people in front of Kings College, Cambridge this morning. The Guardian's Jane Dudman has been at the scene.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Cambridge rally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have been organising a convoy to take supplies to Calais tomorrow. Sarah Whitebread, leader of the Cambridge Calais Refugee Action Group, addressed demonstrators.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Whitebread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Cambridge MP Daniel Zeichner told a crowd of about 300 people in front of Cambridge Guildhall that ordinary people have responded and the government now needs to do more. "It is shameful they have not been at the table," 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Cambridge MP Daniel Zeichner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sort through clothing donations in a trolley on a platform at the main station in Salzburg, Austria, as they wait for a train to Germany. Photograph: Barbara Gindl/EPA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are given instructions in Arabic as they cross the border from Hungary into Austria near Nickelsdorf. Photograph: Matt Cardy/Getty Images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Whyte, whose petition on Parliament's website now has more than 404,000 signatures - making it one of the most supported petitions on gov.uk - says the government should set up a system to help Britons who want to welcome refugees into their homes. The 36 year-old from Sussex told Amit Sandhu that Cameron's pledge to take in thousands more Syrians is not enough and that the PM should follow Germany's example.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is responding to so much pressure from other countries and in Britain which is fantastic. But it is not enough to say just thousands - Germany is taking 800,000 and the whole atmosphere of the country is saying 'yes we can do this'.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saying we will take a small quota who are Syrians, but it's not just Syrians who are refugees. There are British citizens who want to open their doors and let people into their homes.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help that happen - what kind of message is it if there is no system for that? He is saying we have to stabilise other countries but that is so complex - what about the short term?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Whyte described herself as "frustrated" at the "depressing" scenes in Europe but says it helps to know that more and more Britons are joining groups and collecting 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support day by day, there are more people joining groups, people saying how can I help. I'm collecting goods for Calais, I'm a member of a couple of groups and I follow closely what's happening. There are so many people who are gathering goods, food, whatever.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feel frustrated about this situation there is a small part of me... it helps to know that there are so many people in our country who feel the same and want to do something.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to debate refugee crisis on Wednesday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Amit Sandhu reports that MPs will have a full day's debate on the refugee crisis following Prime Minister's Questions on Wednesday, after the SNP decided to use its opposition day to raise the issue.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will lead the debate and call for more urgent action from the Government which it says has "failed to show moral or political leadership on the issue".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could force a vote if their motion is opposed by MPs from other parties.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party's Westminster leader Angus Robertson said: "David Cameron has failed to show any leadership on the refugee crisis - he must attend this parliamentary debate and show that he is serious about taking action and moving beyond what, to date has been a slow and wholly inadequate response from his government.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must outline the full details of whether the UK government will now offer asylum and protection to its fair share of refugees, and how he intends to work with other EU leaders to ensure multilateral action and a long-term solution to the crisis.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lacklustre response from the UK Government so far has been deeply out of touch with public opinion. The SNP has been calling on the Westminster Government to take its fair share for many months - and I raised the issue with David Cameron in June in Prime Minister's Questions.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full debate in Parliament - the PM must attend to outline the full details of what he is now proposing and to answer the serious questions MPs will have of the government's record."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flagging that a Populus poll of 1,689 people, reported in the Times, suggested the country was divided over the right response to the crisis. A narrow majority of 51% -said they did not believe the government needed to go any further.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a second video of migrants boarding the buses provided by the Hungarian government in Budapest.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of thousands of refugees crossing the Austrian border in the early hours of Saturday morning after being transported there by Hungarian buses.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Taylor has been in the "jungle" camp in Calais, where he has spoken to an 18-year old Pakistani refugee called Jahazab. He writes: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light a fire in a makeshift shelter next to his tent Jahazab explains why he has given up trying to get to the UK. The 18-year-old left Pakistan with his cousin Sadiq after his two brothers, aged seven and nine died in a Taliban bomb attack in their school. His father had been shot by the Taliban in a separate attack and his mother said he had to leave "if he wanted to live."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Travelling through Iran and Turkey the pair had set their hearts on the UK because it was "safe and we spoke the language."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they were arrested and sent back to Bulgaria where they had already been finger printed. Jahazab says they were beaten by the Bulgarian police and told they were going to die. But after 22 days the pair escaped over a concrete wall leaving Jahazab with a badly injured leg.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road again they arrived in Calais three months ago and began to try and jump lorries or trains bound for the UK. But two weeks ago disaster struck. Jahazab says Sadiq was clinging to the side of a train when he was crushed against a wall. "He has two children back in Pakistan," said Jahazab sipping tea outside his tent.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Jahazab has filed for asylum in France. But he says even if he is successful he will stay in the jungle. "I don't know anyone and can't speak the language so what else to do? I don't want to take anything from them."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increased security and deadly risks that have seen at least 10 people die this summer, many others in the camp are still trying to get to the UK. "More and more each night," says Jahazab. "Last night one of my friends got through - I heard from him today. Two nights before three more of the people I know got through."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Jahazab the risks are too great. "My mother is very worried about me so I will try and stay here... But it is a hard way to live."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Jahazab making tea in the jungle Photograph: The Guardian      Jahazab making tea in the jungle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stories from refugees about why they're making the journey across Europe. Yesterday, Mona Mahmood spoke to Um Muhammed, a 45 year-old Syrian mother of four kids from Aleppo city, north of Syria, who had been living in Saudi Arabia for more than 18 years. Um had to leave Jeddah city, in western Saudi Arabia, and flee to Turkey to smuggle herself into Europe, in order to get settlement and medical treatment for her eldest son who suffers from Autism. She is currently at a camp in Nonberg City in Germany. This is her story: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Um Muhammed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was working in a car repair shop in Saudi Arabia for a Saudi guarantor who used to pay him 1500 Saudi Riyal (£263) per month. The six of us were crammed into a two room house, though my eldest son, Ahmed, has autism. He needs special medical treatment that we could not afford any more. Though we were Syrian residents, we were considered as foreigners in Jeddah and denied access to governmental hospitals. Whenever Ahmed's situation deteriorated, we ran to a private doctor who charged us a fortune.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hardly cope with our mounting daily expenses and the high cost of Ahmed's treatment. However, we felt lucky being in a safe place in comparison to millions of Syrians who were struggling under the heavy shelling of the different conflicted factions in Syria. But the Saudi guarantor all of a sudden told my husband three months ago that he did not need him any more and that meant we had to leave the country as soon as possible. There was no way to go back to Syria or to any other country but to head to Europe to apply for asylum and find treatment for our ill son.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left Jeddah for Azmir in Turkey two months ago and had to pay (EURO)1350 to a smuggler to take us to Greece. Ahmed, my son was so scared of the high waves, we tried our best several times to put him in the boat but he was shouting and crying all the time. I had to leave Ahmed with my husband in Azmir and leave with my other three kids. After half an hour in the sea, we found ourselves surrounded by the Turkish coast guards who took the boat motor out and left us in the middle of the sea all night. We were counting our breaths to keep the boat in a balance up till the morning when the guards came again to put me in jail with my kids for seven 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able to make it to Greece, I stayed with my three kids in a park for more than seven days, then the smuggler to took us to Serbia. He put us in a refrigerated van and was driving at a mad speed. My daughter, Reem, 9, still suffers from nightmares that keep waking her up at midnight because of our long walk in frightening forests while crossing the borders to Hungary. You would hear wolves howling all the time. It took me and my three kids more than 45 days to get to Germany and the cost was (EURO)4000.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now in a large room in a camp with more than 50 Syrian and Iraqi families. The room is furnished with 25 double layers beds and many bathrooms. There is a kitchen too which provides refugees with three meals a day. I'm waiting for my turn to have a chest x ray and then may be transferred to another camp. I hope my husband and my son will be able to make it to Germany eventually and join us. I agreed with my husband to give our son, Ahmed, three or four tablets of Valium to keep him asleep along the trip in the boat till they get to Greece.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Ahmed to come to Germany to have a good medical treatment, we could not handle his situation by ourselves any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 in Germany Photograph: The Guardian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train carrying 167 migrants from Austria to Germany arrived in Munich at 10:25 a.m local time (08:25 GMT). Federal police spokesman Simon Hegewald told the Associated Press that a specially chartered train from Salzburg, Austria, with several hundred migrants on board was expected in Munich around noon. You can watch live coverage of Munich station in the video below.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refugees leave Budapest to march to Austria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correspondent Emma Graham-Harrison is currently at Budapest's Keleti station. She's been tweeting news and images from the scene. Another March to Austria has started, she says, with newly arrived refugees and those who missed the first march and buses.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Budapest park was filled with people last night. The few who are left slept through 2 am news of the buses pic.twitter.com/CHfnhlMYkO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Graham-Harrison (@_EmmaGH)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enltrThousands are reaching Austria and Germany but for hundreds of others the nightmare at Keleti goes on pic.twitter.com/CnSfQX1uo2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Graham-Harrison (@_EmmaGH)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enltrStill, the number of refugees in Kelati has shrunk so much I just saw children (politely) declining toys and biscuits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Emma Graham-Harrison (@_EmmaGH)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enltrKeleti almost back where things were a week ago. hundreds of people who just arrived try to storm a train pic.twitter.com/C6ejFthlxz</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Graham-Harrison (@_EmmaGH) September 5, 2015</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March to Austria starts, with newly arrived refugees and those who missed the first March and the buses </w:t>
      </w:r>
      <w:hyperlink r:id="rId1338" w:history="1">
        <w:r>
          <w:rPr>
            <w:rFonts w:ascii="arial" w:eastAsia="arial" w:hAnsi="arial" w:cs="arial"/>
            <w:b w:val="0"/>
            <w:i/>
            <w:strike w:val="0"/>
            <w:noProof w:val="0"/>
            <w:color w:val="0077CC"/>
            <w:position w:val="0"/>
            <w:sz w:val="20"/>
            <w:u w:val="single"/>
            <w:vertAlign w:val="baseline"/>
          </w:rPr>
          <w:t>https://t.co/5WT7jpZ7UC</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Graham-Harrison (@_EmmaGH)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Esther Addley and Aisha Gani have spoken to some people across the UK who are collecting donations and organising relief runs. I've included a couple of examples below, but it's worth clicking through to read the full article - in amongst all the harrowing news, there are some positive stories to take home.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business manager, Belfast: Richard Snape describes himself as "a capitalist, really" and has "never, ever, ever" done anything like this before, but the photograph of Aylan Kurdi lying on a Turkish beach was "the light switch", he says. "Before, I was aware it was going on, obviously, but that was the switch. This is happening on our doorstep. This is humanity."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manager of a wooden floor company in Belfast, he has access to a van and storage space in the city, so on Thursday evening he put a note on his Facebook page asking people to drop off items that he could drive to the camps in Calais early next week. He then booked a ferry. By Friday morning, two other businesses had offered to drive behind him in convoy, one promising to fill a 7.5-tonne lorry.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take my van to Calais on Monday, drop a full load of tents, batteries, stuff like that, then do a few runs to a cash-and-carry dependent on what else they need, and then I'm going to come back again. I'm not looking to save the world by any stretch. But I think I can make a difference to 20 or 30 people in dire need, and I'm happy with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lawyer, London: Sean Jones is a QC and a father and at 11pm on Thursday night, having wrestled with how best to respond to the "completely harrowing" photographs from Turkey, he set up a JustGiving page and urged his fellow lawyers to donate one billable hour of their time to Save the Children's refugee appeal. His target of £7,500 had been met before he went to bed. By mid-afternoon on Friday, he had raised almost £50,000.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has always been that lawyers are a lot more generous than people give them credit for, but nevertheless, it has felt like the tide coming in," he said. "It's been extraordinary and I'm very proud of the people I work with, frankly.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very nice about me setting up a website, but that's literally all I did. Everything else has got zero to do with me and everything to do with that sense that - finally - there's something I can do practically."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migrants and refugees departed from Budapest station in a hurry, they left behind hundreds of toys, shoes and non-essentials. Photographer Antonio Olmos has captured the poignancy of the discarded items.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Toys and teddies abandoned at Budapest station - in pictures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council chiefs ask for additional funding from Whitehall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council chiefs have said that David Cameron must make resources available to support essential public services if Britain is to open its doors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of the Local Government Association's asylum, refugee and migrant taskforce, told BBC Radio 4's Today programme this morning that councils in England were taking 2,000 unaccompanied refugee children a year at a cost of £50,000 per child. A further £150m was being spent annually on destitute families who had had their asylum applications turned down but who remained in the UK, 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scale those numbers up significantly we need to make sure that those kinds of resources are available to England's councils and also other public services to make sure that we have what is required in terms of school places, hospital beds, GPs, that sort of thing.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Simmonds added that councils would welcome the numbers if other families followed the example of Bob Geldof, who has offered to put up four refugee families at his homes in Kent and London. But he suggested the priority would be to place refugees who were already in the UK rather than those awaiting re-settlement from the camps.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that many local councils would be delighted if those who have got space are making that offer because I am sure that we could offer those places to some of the refugee families who are already in the UK.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prime minister says she is committed to 'responsible solidarity'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prime minister Ewa Kopacz has reiterated that accepting 2,000 migrants is enough, given Poland's capabilities. Speaking after a specially convened meeting regarding the refugee crisis, Kopacz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2,000 can be deemed enough. We are ready to take care of such a group. We are committed to solidarity, but it has to be a responsible solidarity. We do not expect solidarity beyond measure and we think that our responsible solidarity should be adequate to the country's capabilities, without destabilising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Poland agreed to accept 2,000 migrants from Syria and North Africa by 2017.</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40 local councils in UK offer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local councils across Britain have responded to an appeal to offer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Labour leadership contender Yvette Cooper - who earlier this week called for the UK to take 10,000 refugees - said local authorities around the country had shown a "rising sense of moral purpose".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said that within 24 hours of her asking councils in England, Scotland and Wales if they would be prepared to help in providing places for refugees, more than 40 had written back offering support.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said it was now up to the Government to work with local authorities to ensure as many people as possible were helped. She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councils from across the country have said they want to work with the Government to help Britain offer sanctuary to more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determination and rising sense of moral purpose across Britain to help desperate families. But now the Prime Minister needs to match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once again urging the Government to work with councils to offer as many as 10,000 places for refugees and be part of a national mission to deal with this terrible humanitarian crisis.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on Tuesday, Cooper had argued that if every London borough and county council took 10 families and Scotland, Wales and the English regions all played their part, it would be possible to create almost 10,000 places within a month.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just 216 Syrians have been admitted to the UK under the scheme to help the most vulnerable people in refugee camps, while a further 5,000 have been granted asylum over the past four years.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Phoebe Greenwood spoke to Munich volunteers heading to Budapest yesterday. If you're a refugee who's crossed the Mediterranean this summer - or you're one of those who's helping refugees, we'd like to hear from you. We'll feature your stories in our reporting.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Finnish prime minister offers his home to refugees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prime minister, Juha Sipila, has said he would offer his home, in the Kempele area more than 500km north of Helsinki, to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Finnish leader Juha Sipila. Photograph: Etienne Laurent/EPA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Sipila said the house was rarely used at the moment and would house asylum seekers from the start of next year. He told national broadcaster YLE: "We should all take a look in the mirror and ask how we can help."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an EU plan to distribute 120,000 refugees arriving in Greece, Italy and Hungary to countries around the union should be voluntary and hoped Finland could show an example. "I hope this becomes some kind of people's movement that will inspire many others to shoulder part of the burden in this refugee housing crisis," 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government yesterday doubled its estimate for the number of asylum seekers in the country this year to up to 30,000.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police say they are expecting up to 10,000 refugees today     Refugees at Vienna's westbound railway station board a train heading to Germany. Photograph: Herbert Pfarrhofer/EPA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police say they are expecting up to 10,000 refugees to come to the country from Hungary via Austria today. Police spokesman Stefan Sonntag told Reuters: "We don't have reliable figures yet, but we are expecting between 5,000 and 10,000 refugees today." He added officials were still in the progress of coordinating in order to cope with the number of refugees.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reminder, German officials said they felt it was necessary to take responsibility for the refugees given Hungary's apparent inability to manage the challenge. But they emphasised that Hungary, as an EU member and first port of call for many migrants, needed to do more to ensure that new arrivals filed for asylum there rather than travel deeper into Europe. German government spokesman Georg Streiter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emergency situation on the Hungarian border, Austria and Germany have agreed to allow the refugees to travel onward in this case. It's an attempt to help solve an emergency situation. But we continue to expect Hungary to meet its European obligations.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who has led calls for other EU members to shelter migrants as potential refugees, particularly those fleeing civil war in Syria, said in comments published Saturday that her country would observe no legal limit on the number of asylum seekers it might take. She told the Funke consortium of newspapers: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political asylum has no limits on the number of asylum seekers. As a strong, economically healthy country we have the strength to do what is necessary and ensure that every asylum seeker gets a fair hearing.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28-nation EU is sharply divided over what to do with the tremendous amount of refugees fleeing war and turmoil across the Middle East and North Africa.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led efforts to open the doors, saying it would accept 800,000 refugees this year and backing plans for mandatory quotas in the EU.</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Hungary, along with many of the bloc's newer eastern members, flatly opposes quotas and insists current rules should be applied whereby asylum seekers must be processed in the country they first arrive in, not the country they want to go to.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Foreign Minister Peter Szijjarto said the problems in Hungary had been caused by "the failed migration policy of the EU and... irresponsible statements made by some European politicians." He did not elaborate but Hungarian Prime Minister Viktor Orban blamed Germany for encouraging people to risk their lives coming to Europe with its promise of more places for refugees.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Austrian Foreign Minister says Hungary march was a "wake up call"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Austrian Foreign Minister Sebastian Kurz has said that the plight of thousands of migrants stranded in Hungary, now being taken into his country, was a "wake up call" for Europe. While arriving for informal talks with his EU peers earlier this morning, Kurz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to be an eye opener about how messed up the situation in Europe is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this serves as a wake up call that (the situation) cannot continue.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the problem could be solved yesterday evening in a humanitarian way.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believes that you can sit out this problem is wrong.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police spokesman Helmut Marban told reporters about 4,000 migrants had crossed into Austria from Hungary by mid-morning.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 official Wolfgan Mueller added that some 800 people had already arrived in Vienna and then left on Germany-bound trains. He estimated that about 3,000 migrants would come to Vienna from the border during Saturday.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British people have now signed up to welcome Syrians into their homes than the 4,000 additional refugees David Cameron has pledged to resettle. The initiative, run by community campaign groups Citizens UK and Avaaz, the world's largest and most powerful online activist network, has the backing of some thousands of people, including doctors, teachers, social workers, psychotherapists, counsellors and community organisers who have offered practical resettlement support. Click here for the latest number and to read comments from people on why they want to volunteer.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Avaaz is now calling on British MPs to hold a full day debate on the refugee crisis when they return to the Commons on Monday. The petition has been signed by 60,000 people so far and can be viewed here. Sam Barratt, Campaign Director at Avaaz,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outpouring of public compassion shows the best of Britain, and has shamed the government into action. There is now one volunteer offering a room or assistance for every refugee David Cameron will allow into the country. Britain must take in tens of thousands urgently and support a comprehensive EU agreement.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we reported that while British politicians debated whether the UK would accept more refugees from Syria, the British public made a decision that their help could wait no longer. A day after shocking pictures were published of Aylan Kurdi, the three-year-old Syrian boy whose lifeless body was washed up on a Turkish beach, tens of thousands of people across the country were signing petitions, donating to NGOs, preparing to drive truckloads of supplies to Calais or volunteering to take asylum-seekers into their homes.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major charities reported a big spike in calls and emails from people wanting to know how they could help. "The number is up more than 70% over the past 24 hours," said Caroline Anning of Save the Children. "Most want to donate to refugee children: money, or time, or clothes or food. They were such compelling pictures, even when people are familiar with the broader refugee story."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British Red Cross said it too had received "many more calls" following the pictures' publication.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Migrant Offshore Aid Station (MOAS), whose independently-run rescue boats in the Mediterranean have saved more than 10,000 lives, said it had seen a 15-fold increase in donations in 24 hours.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drink outside the Coach and Horses pub in Soho. Photograph: Alex Segre/Rex Shutterstock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local refugee appeals also exceeded their targets many times over. The Coach and Horses pub in Soho set out to raise £5,000 "to give the Calais migrants a decent meal, because British values are about respect, dignity, kindness"; by Thursday night it had a total of nearly £7,000. KentforCalais, a local initiative in Gravesend, asked for £1,000 and got £10,000.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those efforts below.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Britons rally to help people fleeing war and terror in Middle East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BST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Marwan had through the bus window was mainly of drizzle. His 'seat' was just a few inches of the step next to the bus door. He'd walked for much of Friday in the rain, and he hadn't slept all night. And yet when dawn rose on Saturday he had significant cause to be cheerful. "I'm happy," smiled the 19-year-old electrical engineering student. "Finally I'm getting out of Hungary."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Marwan was not the only one. After months of arresting refugees as they tried to cross Hungary, and after days of blocking them from trains to northern Europe, the Hungarian government finally agreed late on Friday night to take thousands of them in a convoy to the Austrian border. The first arrived at around 3am. But by 9am there were still dozens of co-opted blue commuter buses snaking their way through western Hungary, some still 60km from Austria.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Hungarians were shamed into action after around a thousand people, frustrated at being banned from the trains, suddenly began marching on Friday from Budapest towards Austria. It was dubbed the March of Hope. But it ended in a more forlorn fashion, with a large crowd of refugees camped near a motorway under heavy rain.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Embarrassed by the squalid scenes, or frustrated at the effect it had on traffic, officials finally caved, and sent a convoy of municipal buses to cart the sodden walkers the rest of the way to the border. But at the stragglers' makeshift camp, the buses did not arrive until 4:45am, leaving its members shivering in the drizzle and darkness for more than six hours. Some of them only had shorts and t-shirts. "I just don't understand," said Marwan, who's travelling with an Iraqi called Ahmad, who fled Isis-held Mosul last month. "We come from a country that has been torn apart by war. We're not criminals and we don't want to sabotage anything."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presence of local volunteers, a less friendly sort of Hungarian regularly drives past. "I hope you die," comes a familiar refrain from a passing car. "And your mother too."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just as the 100 shivering in the lay-by began to lose hope, a trio of coaches creaked to a halt. Earlier, some had said they wouldn't get onboard, suspicious of a Hungarian administration that earlier this week took refugees to camps despite promising to take them to the border. "Who's organising it, the Hungarians?" asked Ali, another Syrian, earlier in the night. "Forget it, I'm walking."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hours later, almost everyone was too sodden and too tired to care. They squeezed into every available space in the buses, people standing in the aisles, sitting on the steps, and crushed against the doors.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a silence hung across the coach as most passengers fell asleep. For the Afghans, this would be their eighth border crossing since leaving home; for the Syrians, it would be the sixth. They were already shattered. But the tipping point has been Hungary, where they neither are welcomed, nor want to settle, and where all they are nevertheless inexplicably forced to spend the most time dealing with police and bureaucracy.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dawn breaks, the mood brightens slightly. In the daylight, people can see the land they're passing, and Austria seems a tangible possibility. At every toilet break, the passengers disembark to see that their bus is just one part of a thin blue line of coaches that stretches into the distance. After days of limbo in camps and train stations of Hungary, this is visible proof that their departure is now an inevitability.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temporary engine failure does not dampen their spirits. They use the time to take selfies outside the bus. Ahmad, who earlier was grumbling about the Hungarian police, now only has thoughts for the future. "The only thing that matters," he says, is "that I'm going to Austria."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migration correspondent, Patrick Kingsley, was with the marchers overnight when they were finally picked up by buses. He reported that there had been initial confusion, then suspicion at where the marchers were being taken, but most of them eventually boarded the buses. Many smiled, bidding goodbye to Hungarian volunteers who had brought food and water in recent days.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Hungary, at one point along the road, a group of stragglers waited in the drizzle for a bus after falling behind the main pack of people who had set off on foot. "Some of them were vomiting," said Kolozs, a 39-year-old Hungarian engineer who tied a blanket between a tree and a car to shelter the refugees. "They are women and children - I'm amazed they got this far."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cruised past in cars shouting abuse, calling them "Saddam Hussein" and "scum". The Syrians were restrained in response. "People are people," said Manoli, a 19-year-old electrical engineering student. "You can't convince some of them."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one of the buses to Austria, exhausted migrants veered between concern and relief. Many were nervous after Hungary tried to transport a trainload of migrants heading for Austria into a camp on Thursday. Others did not need to be asked twice.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enltrv miserable situ for stragglers of Hungary's refugee March. they stopped 10km back. no buses for them. just rain pic.twitter.com/XMC1eXSOnO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Kingsley (@PatrickKingsley)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4;45am the buses for these people have finally arrived. everyone v cold and wet #hungarymarchpic.twitter.com/z61k8nRv7a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Kingsley (@PatrickKingsley)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 the buses are off #hungarypic.twitter.com/jVwPOzhvq8</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Kingsley (@PatrickKingsley)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enltrBus still 90 mins from border. Next to me is Ali, who escaped Mosul, &amp; Marwan, whose home was destroyed in Deraa pic.twitter.com/TZyemSByqw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Kingsley (@PatrickKingsley)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line of buses is still 60km from the Austrian border. #hungarymarchpic.twitter.com/wggtGgMapR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Kingsley (@PatrickKingsley) September 5,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summary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Guardian's live coverage of the worst refugee crisis to have hit Europe since the second world war. As well as rolling news, we will be focusing on various fundraising efforts that are going on in the UK to help individuals and families who are making the journey, or are in various camps across the continent.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about 1,200 people left Budapest's Keleti station in a sudden exodus when the Austrian and German governments agreed to receive them. These included the young and old, some in wheelchairs or on crutches, others barefoot, some with children in buggies, others with toddlers on their shoulders. They had been sleeping in the station for several days and were barred by authorities from boarding international trains. They set off westwards along the Hungarian M1 early on Friday evening, on foot and in cars, aiming to reach Vienna and Munich.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night, Hungarian authorities announced they would provide buses to take the refugees to the Austrian border and a further embarkation began in Budapest, where many were still camped. By 3am (local time) news channels and social media were showing images of people being met by Austrian authorities at the border town of Nickelsdorf as the first buses arrived. As dawn broke on Saturday, Austrian police said 2,000 people had arrived at the border, with many more likely to follow during the day. Trains were being laid on to take them from Nickelsdorf to Vienna.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report of all that happened overnight below.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refugees arrive from Hungary after Austria and Germany open borders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Meanwile, here's a roundup of all the other developments from yesterday:</w:t>
      </w:r>
    </w:p>
    <w:p>
      <w:pPr>
        <w:pStyle w:val="Normal186"/>
        <w:keepNext w:val="0"/>
        <w:numPr>
          <w:numId w:val="1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David Cameron bowed to overwhelming domestic and international pressure and announced that Britain will accept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prime minister said his government would "act with our head and our heart" in response to the crisis and refugees' suffering.</w:t>
      </w:r>
    </w:p>
    <w:p>
      <w:pPr>
        <w:pStyle w:val="Normal186"/>
        <w:keepNext w:val="0"/>
        <w:numPr>
          <w:numId w:val="1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Cameron also pledged an extra £100m in humanitarian aid, which would bring the UK's total contribution to more than £1bn.</w:t>
      </w:r>
    </w:p>
    <w:p>
      <w:pPr>
        <w:pStyle w:val="Normal186"/>
        <w:keepNext w:val="0"/>
        <w:numPr>
          <w:numId w:val="1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UN said that Britain had agreed to take 4,000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later retracted its statement, saying it had not received confirmation of the number of additional refugees to be taken by the UK.</w:t>
      </w:r>
    </w:p>
    <w:p>
      <w:pPr>
        <w:pStyle w:val="Normal186"/>
        <w:keepNext w:val="0"/>
        <w:numPr>
          <w:numId w:val="1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Nevertheless, the humanitarian agencyActionAid said Cameron's pledge to resettle thousands more Syrians falls well short of what's need. Its head of humanitarian response, Mike Noyes, said: "The promise that the UK will only take 4,000 refugees, if correct, is nowhere near enough. It is the equivalent of only six refugees per parliamentary constituency and represents only 0.1% of the total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6"/>
        <w:keepNext w:val="0"/>
        <w:numPr>
          <w:numId w:val="1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Scotland's first minister Nicola Sturgeon said Scotland should accept 1,000 refugee as a "first step". "When the world is looking for leadership, courage and a simple display of common humanity, we will be found standing eagerly at the front of the queue," she said.</w:t>
      </w:r>
    </w:p>
    <w:p>
      <w:pPr>
        <w:pStyle w:val="Normal186"/>
        <w:keepNext w:val="0"/>
        <w:numPr>
          <w:numId w:val="1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high commissioner for refugees called on the EU to admit up to 200,000 refugeesas part of a mass relocation programme that would be binding on EU states. António Guterres said the EU was facing a defining moment.</w:t>
      </w:r>
    </w:p>
    <w:p>
      <w:pPr>
        <w:pStyle w:val="Normal186"/>
        <w:keepNext w:val="0"/>
        <w:numPr>
          <w:numId w:val="1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Syrian boy whose death galvanised public opinion and put pressure on European governments to tackle the crisiswasburiedin the town of Kobani alongside his mother and brother. Aylan Kurdi's father, Abdullah, who survived the capsizing that killed his family, wept as the bodies were buried in the predominantly Kurdish Syrian border town.</w:t>
      </w:r>
    </w:p>
    <w:p>
      <w:pPr>
        <w:pStyle w:val="Normal186"/>
        <w:keepNext w:val="0"/>
        <w:numPr>
          <w:numId w:val="1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people living in the "jungle" camp in Calaiswenton hunger strike. A group of more than 100 Eritreans, Syrians and Sudanese people marched from the camp towards Calais town centre carrying banners and chanting "freedom, freedom".</w:t>
      </w:r>
    </w:p>
    <w:p>
      <w:pPr>
        <w:pStyle w:val="Normal186"/>
        <w:keepNext w:val="0"/>
        <w:numPr>
          <w:numId w:val="1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EU's migration chief, Dimitris Avramopoulos, was the butt of angry protestsas he made his way to the island's seafront town hall for talks with the mayor, Giorgos Kyritsis. Residents, enraged by what they have described as uncontrollable waves of "illegal immigrants" landing on their shores, screamed "traitors, get out of here".</w:t>
      </w:r>
    </w:p>
    <w:p>
      <w:pPr>
        <w:pStyle w:val="Normal186"/>
        <w:keepNext w:val="0"/>
        <w:numPr>
          <w:numId w:val="1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Hungary's prime minister, Viktor Orban, remaineddefianton his country's hardline anti-immigrant stance, with a warning that Europeans risk becoming a minority on their own continent. Hungary shut its main border crossing with Serbia after about 300 migrants escaped from a nearby refugee camp.</w:t>
      </w:r>
    </w:p>
    <w:p>
      <w:pPr>
        <w:pStyle w:val="Normal186"/>
        <w:keepNext w:val="0"/>
        <w:numPr>
          <w:numId w:val="2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Hungarian parliament also introduced emergency anti-migration lawsin response to the record number of refugees and migrants crossing the country's border. These include three-year jail terms for people climbing over the newly built razorwire fence on the border with Serbia, as well as new border "transit zones" to hold asylum seekers while their applications are being processed.</w:t>
      </w:r>
    </w:p>
    <w:p>
      <w:pPr>
        <w:pStyle w:val="Normal186"/>
        <w:keepNext w:val="0"/>
        <w:numPr>
          <w:numId w:val="2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prime ministers of the Czech Republic, Hungary, Poland and Slovakia rejected any quota systemfor accepting migrants. The four EU leaders said the bloc's approach should include "preserving the voluntary nature of EU solidarity measures".</w:t>
      </w:r>
    </w:p>
    <w:p>
      <w:pPr>
        <w:pStyle w:val="Normal186"/>
        <w:keepNext w:val="0"/>
        <w:numPr>
          <w:numId w:val="2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Migrants and refugees clashed with security forces during angry protest on the Greek island of Lesbos. Greece's Coast Guard and police used stun grenades against the demonstrators. Around 1,000 Afghans tried to occupy Blue Star 1 ferry shouting "Athens, Athens". An occupation was avoided when the ferry's gates closed.</w:t>
      </w:r>
    </w:p>
    <w:p>
      <w:pPr>
        <w:pStyle w:val="Normal186"/>
        <w:keepNext w:val="0"/>
        <w:numPr>
          <w:numId w:val="2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According to Amnesty International,refugees on the Greek island of Kos were attacked by "thugs" with bats, telling them to "go back to their countries".</w:t>
      </w:r>
    </w:p>
    <w:p>
      <w:pPr>
        <w:pStyle w:val="Normal186"/>
        <w:keepNext w:val="0"/>
        <w:numPr>
          <w:numId w:val="2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Budapest's Keleti station, Hungarian right-wing extremists threw fire crackers into a makeshift refugee camp.</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out and about today and see any collections or fundraising efforts going on - or if you know of particularly interesting things people are doing to try to help - don't hesitate to get in touch. I'm available via email on </w:t>
      </w:r>
      <w:hyperlink r:id="rId1339" w:history="1">
        <w:r>
          <w:rPr>
            <w:rFonts w:ascii="arial" w:eastAsia="arial" w:hAnsi="arial" w:cs="arial"/>
            <w:b w:val="0"/>
            <w:i/>
            <w:strike w:val="0"/>
            <w:noProof w:val="0"/>
            <w:color w:val="0077CC"/>
            <w:position w:val="0"/>
            <w:sz w:val="20"/>
            <w:u w:val="single"/>
            <w:vertAlign w:val="baseline"/>
          </w:rPr>
          <w:t>nadia.khomami@theguardian.com</w:t>
        </w:r>
      </w:hyperlink>
      <w:r>
        <w:rPr>
          <w:rFonts w:ascii="arial" w:eastAsia="arial" w:hAnsi="arial" w:cs="arial"/>
          <w:b w:val="0"/>
          <w:i w:val="0"/>
          <w:strike w:val="0"/>
          <w:noProof w:val="0"/>
          <w:color w:val="000000"/>
          <w:position w:val="0"/>
          <w:sz w:val="20"/>
          <w:u w:val="none"/>
          <w:vertAlign w:val="baseline"/>
        </w:rPr>
        <w:t xml:space="preserve">, on Twitter @nadiakhomami, and I'll be keeping an eye on your comments below the line (comments will open as soon as our moderators are available).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BST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86"/>
      </w:pPr>
    </w:p>
    <w:p>
      <w:pPr>
        <w:pStyle w:val="Normal186"/>
        <w:ind w:left="200"/>
        <w:sectPr>
          <w:type w:val="continuous"/>
          <w:pgMar w:top="840" w:right="1000" w:bottom="840" w:left="1000" w:header="400" w:footer="400"/>
          <w:pgNumType w:fmt="decimal"/>
          <w:cols w:space="720"/>
        </w:sectPr>
      </w:pPr>
      <w:r>
        <w:br/>
      </w:r>
      <w:r>
        <w:pict>
          <v:line id="_x0000_s176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769" type="#_x0000_t75" alt="LexisNexis®" style="width:147.75pt;height:30pt">
            <v:imagedata r:id="rId17" o:title=""/>
          </v:shape>
        </w:pict>
      </w:r>
      <w:r>
        <w:cr/>
      </w:r>
    </w:p>
    <w:p>
      <w:pPr>
        <w:pStyle w:val="Heading1185"/>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A brilliant scheme for making sure Syria's child refugees get an education</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187"/>
        <w:keepNext w:val="0"/>
        <w:spacing w:before="120" w:after="0" w:line="220" w:lineRule="atLeast"/>
        <w:ind w:left="0" w:right="0" w:firstLine="0"/>
        <w:jc w:val="left"/>
      </w:pPr>
      <w:r>
        <w:br/>
      </w:r>
      <w:r>
        <w:pict>
          <v:shape id="_x0000_i1770" type="#_x0000_t75" style="width:167.98pt;height:30.75pt">
            <v:imagedata r:id="rId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Gordon Brown (contributor), </w:t>
      </w:r>
      <w:hyperlink r:id="rId602" w:history="1">
        <w:r>
          <w:rPr>
            <w:rFonts w:ascii="arial" w:eastAsia="arial" w:hAnsi="arial" w:cs="arial"/>
            <w:b w:val="0"/>
            <w:i/>
            <w:strike w:val="0"/>
            <w:noProof w:val="0"/>
            <w:color w:val="0077CC"/>
            <w:position w:val="0"/>
            <w:sz w:val="20"/>
            <w:u w:val="single"/>
            <w:vertAlign w:val="baseline"/>
          </w:rPr>
          <w:t>theguardian.com</w:t>
        </w:r>
      </w:hyperlink>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71" style="position:absolute;z-index:252039168" from="0,2pt" to="512pt,2pt" strokecolor="#009ddb" strokeweight="2pt">
            <v:stroke linestyle="single"/>
            <w10:wrap type="topAndBottom"/>
          </v:line>
        </w:pict>
      </w:r>
    </w:p>
    <w:p>
      <w:pPr>
        <w:pStyle w:val="Normal187"/>
      </w:pPr>
    </w:p>
    <w:p>
      <w:pPr>
        <w:pStyle w:val="Normal1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Brown: An ambitious school 'timeshare' plan in Lebanon will bring hope to Syria's young refugees - but it needs your support</w:t>
      </w:r>
    </w:p>
    <w:p>
      <w:pPr>
        <w:pStyle w:val="Normal1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but surely a revolutionary idea is being put into operation in the most unpromising area of the world.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than 100 years ago the Red Cross established the right to healthcare in conflict zones, the right of refugee boys and girls to continue their education, irrespective of borders, has yet to be won.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in the village of Akroum, which is in the extreme north-east corner of Lebanon close to the Syrian border, a group of exiled Syrian teachers teamed up with Akroum's local village school to "timeshare" the building. For several half days each week, outside of normal school hours, they teach the refugee children.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teachers are unpaid volunteers who are taking children off the streets, preventing many from becoming child labourers or even beggars, and already doing what only education can do - providing the children with hope that there is a future worth preparing for.</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small Scottish charity, </w:t>
      </w:r>
      <w:hyperlink r:id="rId1347" w:history="1">
        <w:r>
          <w:rPr>
            <w:rFonts w:ascii="arial" w:eastAsia="arial" w:hAnsi="arial" w:cs="arial"/>
            <w:b w:val="0"/>
            <w:i/>
            <w:strike w:val="0"/>
            <w:noProof w:val="0"/>
            <w:color w:val="0077CC"/>
            <w:position w:val="0"/>
            <w:sz w:val="20"/>
            <w:u w:val="single"/>
            <w:vertAlign w:val="baseline"/>
          </w:rPr>
          <w:t>Edinburgh Direct Aid</w:t>
        </w:r>
      </w:hyperlink>
      <w:r>
        <w:rPr>
          <w:rFonts w:ascii="arial" w:eastAsia="arial" w:hAnsi="arial" w:cs="arial"/>
          <w:b w:val="0"/>
          <w:i w:val="0"/>
          <w:strike w:val="0"/>
          <w:noProof w:val="0"/>
          <w:color w:val="000000"/>
          <w:position w:val="0"/>
          <w:sz w:val="20"/>
          <w:u w:val="none"/>
          <w:vertAlign w:val="baseline"/>
        </w:rPr>
        <w:t xml:space="preserve"> - moved by their plight and aware that the language of Lebanese education is French and English and that Syria is Arabic - is delivering textbooks in Arabic to the school and have offered to fund timeshare projects across the country.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Akroum experiment is a small illustration of what can be done to meet the educational needs of children in the most appalling of situations. It challenges the international community to support a big idea: for the first time in conflict zones providing universal education provisions on a similar basis for all 400,000 school-age children who are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By using 1,500 schools dotted across Lebanon in areas where refugees are huddled in tents, prefabricated huts and tenements, this could be achieved.</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support of the UN secretary-general, Ban Ki-moon, and the education campaigner </w:t>
      </w:r>
      <w:hyperlink r:id="rId1348" w:history="1">
        <w:r>
          <w:rPr>
            <w:rFonts w:ascii="arial" w:eastAsia="arial" w:hAnsi="arial" w:cs="arial"/>
            <w:b w:val="0"/>
            <w:i/>
            <w:strike w:val="0"/>
            <w:noProof w:val="0"/>
            <w:color w:val="0077CC"/>
            <w:position w:val="0"/>
            <w:sz w:val="20"/>
            <w:u w:val="single"/>
            <w:vertAlign w:val="baseline"/>
          </w:rPr>
          <w:t>Malala Yousafzai</w:t>
        </w:r>
      </w:hyperlink>
      <w:r>
        <w:rPr>
          <w:rFonts w:ascii="arial" w:eastAsia="arial" w:hAnsi="arial" w:cs="arial"/>
          <w:b w:val="0"/>
          <w:i w:val="0"/>
          <w:strike w:val="0"/>
          <w:noProof w:val="0"/>
          <w:color w:val="000000"/>
          <w:position w:val="0"/>
          <w:sz w:val="20"/>
          <w:u w:val="none"/>
          <w:vertAlign w:val="baseline"/>
        </w:rPr>
        <w:t>, an ambitious plan has been drawn up costing $195m (£117m) a year to repeat across Lebanon what the Akroum school and the Syrian exiled teachers have achieved for one small area.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simplicity of the concept, crafted by Kevin Watkins, director of the UK-based Overseas Development Institute, is that it can be operational within weeks. Instead of having to build new camp schools for refugees, exiled Syrian children will use existing Lebanese schools on this two-shift system. Members of the public have an opportunity to personally donate to make the plan a reality through any one of 500,000 Western Union outlets throughout the world, with the money transfer company matching the first $100,000 (£60,000) donations.</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is dealing with a refugee crisis on an unimaginable scale. Half of the 2 million Syrians already displaced from their country have fled for neighbouring Lebanon, where they make up one in four of the population. Every month an additional 50,000 make the same journey. But this project has won the support of the Lebanese government, whose prime minister Najib Mikati has this week reiterated his support for the </w:t>
      </w:r>
      <w:hyperlink r:id="rId1349" w:history="1">
        <w:r>
          <w:rPr>
            <w:rFonts w:ascii="arial" w:eastAsia="arial" w:hAnsi="arial" w:cs="arial"/>
            <w:b w:val="0"/>
            <w:i/>
            <w:strike w:val="0"/>
            <w:noProof w:val="0"/>
            <w:color w:val="0077CC"/>
            <w:position w:val="0"/>
            <w:sz w:val="20"/>
            <w:u w:val="single"/>
            <w:vertAlign w:val="baseline"/>
          </w:rPr>
          <w:t>Global Education Initiative</w:t>
        </w:r>
      </w:hyperlink>
      <w:r>
        <w:rPr>
          <w:rFonts w:ascii="arial" w:eastAsia="arial" w:hAnsi="arial" w:cs="arial"/>
          <w:b w:val="0"/>
          <w:i w:val="0"/>
          <w:strike w:val="0"/>
          <w:noProof w:val="0"/>
          <w:color w:val="000000"/>
          <w:position w:val="0"/>
          <w:sz w:val="20"/>
          <w:u w:val="none"/>
          <w:vertAlign w:val="baseline"/>
        </w:rPr>
        <w:t>,showing that in even the most hopeless of situations it is important to ensure that a generation of children does not miss out on education.</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comes just a week after the </w:t>
      </w:r>
      <w:hyperlink r:id="rId1350" w:history="1">
        <w:r>
          <w:rPr>
            <w:rFonts w:ascii="arial" w:eastAsia="arial" w:hAnsi="arial" w:cs="arial"/>
            <w:b w:val="0"/>
            <w:i/>
            <w:strike w:val="0"/>
            <w:noProof w:val="0"/>
            <w:color w:val="0077CC"/>
            <w:position w:val="0"/>
            <w:sz w:val="20"/>
            <w:u w:val="single"/>
            <w:vertAlign w:val="baseline"/>
          </w:rPr>
          <w:t>second international pledging conference for Syria</w:t>
        </w:r>
      </w:hyperlink>
      <w:r>
        <w:rPr>
          <w:rFonts w:ascii="arial" w:eastAsia="arial" w:hAnsi="arial" w:cs="arial"/>
          <w:b w:val="0"/>
          <w:i w:val="0"/>
          <w:strike w:val="0"/>
          <w:noProof w:val="0"/>
          <w:color w:val="000000"/>
          <w:position w:val="0"/>
          <w:sz w:val="20"/>
          <w:u w:val="none"/>
          <w:vertAlign w:val="baseline"/>
        </w:rPr>
        <w:t>, which was held in Kuwait City on 15 January and raised only one third of the emergency aid the UN needed. Currently education is the main loser as health, nutrition and shelter take priority in the allocations. Last year only one pound in six of the appeals for education should be met.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young people need more than food, a home and vaccinations: they need hope, which is what education offers, allowing children to plan for the future and preventing young people, already scarred by war, from becoming a "lost generation".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through the creation of the Red Cross and later Médecins Sans Frontières, the right to healthcare even in conflict has become the norm for more than a century, then we can achieve the same for education in 2014, and prise open a window of hope amidst the increasing despair.</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187"/>
      </w:pPr>
    </w:p>
    <w:p>
      <w:pPr>
        <w:pStyle w:val="Normal187"/>
        <w:ind w:left="200"/>
        <w:sectPr>
          <w:type w:val="continuous"/>
          <w:pgMar w:top="840" w:right="1000" w:bottom="840" w:left="1000" w:header="400" w:footer="400"/>
          <w:pgNumType w:fmt="decimal"/>
          <w:cols w:space="720"/>
        </w:sectPr>
      </w:pPr>
      <w:r>
        <w:br/>
      </w:r>
      <w:r>
        <w:pict>
          <v:line id="_x0000_s177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51"/>
          <w:headerReference w:type="default" r:id="rId1352"/>
          <w:footerReference w:type="even" r:id="rId1353"/>
          <w:footerReference w:type="default" r:id="rId1354"/>
          <w:headerReference w:type="first" r:id="rId1355"/>
          <w:footerReference w:type="first" r:id="rId1356"/>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773" type="#_x0000_t75" alt="LexisNexis®" style="width:147.75pt;height:30pt">
            <v:imagedata r:id="rId17" o:title=""/>
          </v:shape>
        </w:pict>
      </w:r>
      <w:r>
        <w:cr/>
      </w:r>
    </w:p>
    <w:p>
      <w:pPr>
        <w:pStyle w:val="Heading1186"/>
        <w:keepNext w:val="0"/>
        <w:spacing w:after="200" w:line="340" w:lineRule="atLeast"/>
        <w:ind w:left="0" w:right="0" w:firstLine="0"/>
        <w:jc w:val="center"/>
      </w:pPr>
      <w:hyperlink r:id="rId1357"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11:11 PM GMT</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88"/>
        <w:keepNext w:val="0"/>
        <w:spacing w:before="120" w:after="0" w:line="220" w:lineRule="atLeast"/>
        <w:ind w:left="0" w:right="0" w:firstLine="0"/>
        <w:jc w:val="left"/>
      </w:pPr>
      <w:r>
        <w:br/>
      </w:r>
      <w:r>
        <w:pict>
          <v:shape id="_x0000_i1774" type="#_x0000_t75" style="width:167.98pt;height:30.75pt">
            <v:imagedata r:id="rId1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4281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Bixby (now) and Amber Jamieson (earlier)</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75" style="position:absolute;z-index:2520412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to sit down with Megyn Kelly in Fox News interview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Megyn Kelly, the Fox News anchor and the only person to come out of this campaign with better approval ratings than before, has officially landed an interview with billionaire Republican frontrunner Donald Trump.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Megyn Kelly talks during a Republican presidential primary debate in Des Moines, Iowa. Photograph: Chris Carlson/AP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anticipated sitdown caps off months of public feuding between the candidate and the newsreader, ignited last August when kelly began the first primary debate of the cycle with an aggressive line of questioning regarding Trump's statements about women.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I sat down together for a meeting earlier this month at my request," Kelly said in a release sent out by the cable network. "He was gracious with his time and I asked him to consider an interview. I am happy to announce he has agreed, and I look forward to a fascinating exchange - our first sit-down interview together in nearly a year."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anchor will explore "how events unfolded with Trump after the August debate as one of the most prominent voices covering the 2016 presidential campaign of the frontrunner," the release states. "She will also examine Trump's successful campaign for the White House to date and his role in one of the most historic presidential runs in modern times."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primetime interview will air on May 17, with portions of the interview airing on Kelly's show the following day.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Cruz and Kasich's plan can do is wreck the Republican party, writes the Guardian's Jeb Lund.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speaks as Cruz listens. Photograph: Wilfredo Lee/AP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reflexively blames Washington gridlock and electoral failure on co-opted candidates and the perversions of the political process thwarting the will of the people. Meanwhile, Donald Trump has spent the last two weeks successfully castigating the Republican delegate process as a rigged game. His opponents' brightest idea was to jointly announce their plans to rig it even more.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kind of plan. Then again, so is burning down your house to collect the insurance money.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strategy: Cruz will focus on friendly territory in Indiana, while the "moderate" Kasich focuses on friendly territory in Oregon and New Mexico. How the rest of the states get divvied up is anyone's guess, as is how much money Kasich will have on hand for the states he's supposed to lure away from media-saturated Trumpism.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political superhero team assembled out of a kill-priced remainder bin of bad ideas. There hasn't been a sadder or less formidable duo since the Wonder Twins on the old Super Friends cartoon - two kids from another planet whose superpowers involved one turning into forms of water and the other turning into shapes of animals.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this case you have John Kasich, who takes the form of a perpetually peevish dad who looks like the only thing he wants to say at a podium is, Hey, kids, quit playin' grab-ass and take a knee, before "moderately" suggesting we start the third world war in the Middle East.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Ted Cruz and John Kasich's plan to stop Trump is months too late - and hypocritical | Jeb Lund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Hillary Clinton leads Republican billionaire frontrunner Donald Trump by a mere three points in a national head-to-head poll.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George Washington University survey, Clinton leads Trump by three percentage points nationally, 46% to 43%, with 11% undecided. Her primary opponent, Vermont senator Bernie Sanders, fares slightly better, taking 51% to Trump's 40%.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has a strongly favorable political environment for winning the White House," pollster Ed Goeas said in a statement. "If a mainstream Republican candidate were the presumptive nominee, the GOP would likely be in a strong position for a lot of wins, top to bottom, in November."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that voters have highly negative views of almost all of the remaining candidates - of the five candidates still in the race, only Sanders and Ohio governor John Kasich have an unfavorable rating below 50% (44% and 29%, respectively). Clinton, Texas senator Ted Cruz and Trump are all disliked by a majority of those surveyed (56%, 55% and 65%, respectively).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Jewish advocacy group has issued a scathing critique of remarks made by Democratic presidential candidate Bernie Sanders on Saturday, in which the Vermont senator compared the suffering of those in Baltimore's poorest neighborhoods is equivalent to that of Palestinians in the West Bank.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addresses a Community Conversation on Young Men of Color event in Baltimore. Photograph: Yuri Gripas/AFP/Getty Images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 serious issues Baltimore's leadership and population are confronting have to do with daily Palestinian life in the West Bank?" said David Harris, CEO of the American Jewish Coalition, in a statement. "Inserting the Israeli-Palestinian conflict into unrelated American political discourse serves only one purpose, to encourage those who are narrowly focused on assailing Israel for any shortcomings, failings by the Palestinian Authority."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event in Baltimore on Saturday, Sanders said that the poorest neighborhoods in the city had comparable quality of life to that of developing nations.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in Baltimore, and around this country, is a death sentence," he said. "Fifteen neighborhoods in Baltimore have lower life expectancies than North Korea. Two of them have a higher infant mortality rate than the West Bank in Palestine."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contested Sanders' characterization of life expectancy in the West Bank, stating that "life expectancy in the West Bank, according to the CIA World Factbook, exceeds that of Egypt and Jordan, not to mention many other countries."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according to CIA statistics, infant mortality in the West Bank, at 13.08 deaths per 1,000 live births, actually compares favorably to most of the developing world," Harris continued. "Turkey's rate is 18.87, Brazil's is 18.60, and Iran's is 38.04. The US infant mortality rate, at 5.87, is far from where it should be, behind the United Kingdom, at 4.38, Australia at 4.37, France at 3.28, and Israel at 3.55."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Kasich's campaign has fired back at billionaire frontrunner/etiquette coach Donald Trump for criticizing Kasich's "disgusting" eating habits: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Ted Cruz vetting Carly Fiorina for VP spot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surfaced over the weekend that both Texas senator Ted Cruz and Ohio governor John Kasich were vetting potential running mates, but this is the clearest sign yet that the campaigns may be leaning on the deep field of also-rans as potential starting points in the hunt for a vice presidential nominee.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stumps for Ted Cruz. Photograph: Bryan Woolston/Reuters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Weekly Standard, citing a spokesperson for former Hewlett-Packard CEO and presidential candidate Carly Fiorina, the onetime California senate candidate is being vetted by Cruz's campaign as a potential running mate.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stuff," Sarah Isgur Flores told the Weekly Standard, which apparently include financial disclosures and meetings with campaign staffers.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by Donald Trump against John Kasich are getting particularly personal today, with a jab at how the Ohio Governor eats.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John Kasich: "I have never seen a human being eat in such a disgusting fashion" pic.twitter.com/AA6PDq9Mn5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Perticone (@JoePerticone)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does seem to enjoy holding events with food - which is standard campaign games, so nothing that unusual. But is his eating style "disgusting"? You decide...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Kasich Republican presidential candidate, Ohio Gov. John Kasich eats lunch at PJ Bernstein's Deli Restaurant during a campaign stop in New York, Saturday, April 16, 2016. (AP Photo/Andres Kudacki) Photograph: Andres Kudacki/AP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 Donald Trump have a point? pic.twitter.com/bqf8V7k00D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April 25, 2016     Republican U.S. presidential candidate John Kasich eats a strudel at PJ Bernstein's Deli Restaurant in New York City, April 16, 2016. REUTERS/Brendan McDermid Photograph: Brendan Mcdermid/Reuters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Kasich tweeted a pretty decent quip in response to the eating uproar.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coach Bobby Knight backs Trump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Indiana University basketball coach Bobby Knight will appear at a Donald Trump rally on Wednesday, his campaign announced today.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Trump hinted at a possible endorsement from the famously aggressive coach, who coached the college basketball team from 1971-2000.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would I like to get Coach Bobby Knight, who is a great coach, his endorsement," he said in Connecticut on Saturday. "Tough, strong, smart. I would like to get that for Indiana, I'll tell you what. To me, that would be a great endorsement."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Rupert Neate headed out to Wilmington, Delaware to visit one of the country's biggest tax havens - used by leading presidential candidates Hillary Clinton and Donald Trump.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61" w:history="1">
        <w:r>
          <w:rPr>
            <w:rFonts w:ascii="arial" w:eastAsia="arial" w:hAnsi="arial" w:cs="arial"/>
            <w:b w:val="0"/>
            <w:i/>
            <w:strike w:val="0"/>
            <w:noProof w:val="0"/>
            <w:color w:val="0077CC"/>
            <w:position w:val="0"/>
            <w:sz w:val="20"/>
            <w:u w:val="single"/>
            <w:vertAlign w:val="baseline"/>
          </w:rPr>
          <w:t>https://t.co/FMrIAAfgLu</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62" w:history="1">
        <w:r>
          <w:rPr>
            <w:rFonts w:ascii="arial" w:eastAsia="arial" w:hAnsi="arial" w:cs="arial"/>
            <w:b w:val="0"/>
            <w:i/>
            <w:strike w:val="0"/>
            <w:noProof w:val="0"/>
            <w:color w:val="0077CC"/>
            <w:position w:val="0"/>
            <w:sz w:val="20"/>
            <w:u w:val="single"/>
            <w:vertAlign w:val="baseline"/>
          </w:rPr>
          <w:t>https://t.co/TWN4zYhMBh</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88"/>
      </w:pPr>
    </w:p>
    <w:p>
      <w:pPr>
        <w:pStyle w:val="Normal188"/>
        <w:ind w:left="200"/>
        <w:sectPr>
          <w:type w:val="continuous"/>
          <w:pgMar w:top="840" w:right="1000" w:bottom="840" w:left="1000" w:header="400" w:footer="400"/>
          <w:pgNumType w:fmt="decimal"/>
          <w:cols w:space="720"/>
        </w:sectPr>
      </w:pPr>
      <w:r>
        <w:br/>
      </w:r>
      <w:r>
        <w:pict>
          <v:line id="_x0000_s177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777" type="#_x0000_t75" alt="LexisNexis®" style="width:147.75pt;height:30pt">
            <v:imagedata r:id="rId17" o:title=""/>
          </v:shape>
        </w:pict>
      </w:r>
      <w:r>
        <w:cr/>
      </w:r>
    </w:p>
    <w:p>
      <w:pPr>
        <w:pStyle w:val="Heading1187"/>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David Cameron must do more for refugees this year, charities say; In joint letter, Oxfam, Refugee Council, Amnesty and others call on prime minister to approach 2016 with new resolve to address refugee crisisDonate to our charity appeal here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7:33 AM GMT</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89"/>
        <w:keepNext w:val="0"/>
        <w:spacing w:before="120" w:after="0" w:line="220" w:lineRule="atLeast"/>
        <w:ind w:left="0" w:right="0" w:firstLine="0"/>
        <w:jc w:val="left"/>
      </w:pPr>
      <w:r>
        <w:br/>
      </w:r>
      <w:r>
        <w:pict>
          <v:shape id="_x0000_i1778" type="#_x0000_t75" style="width:167.98pt;height:30.75pt">
            <v:imagedata r:id="rId1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1555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79" style="position:absolute;z-index:2520432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must do more to alleviate the global refugee crisis in 2016 after the government's "clearly inadequate" response last year, the heads of more than two dozen aid agencies and charities have said in a letter to Downing Street.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message to the prime minister, organisations including Oxfam, the Refugee Council, Christian Aid, Cafod and Amnesty International say the UK should establish safe and legal routes for refugees into and across Europe.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Toddler becomes Europe's first refugee casualty of 2016</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calls on Cameron to do more than take in people who had fled conflict in Syria, and instead "approach this new year with new resolve to address the appalling plight of refugees in Europe".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 charities who signed the letter also made their own parallel appeals to Cameron, with the Refugee Council saying the prime minister should "open his heart and show true statesmanship". Oxfam, meanwhile, called the UK response so far to the crisis "lacklustre at best, mean-spirited at worst".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 letter says: "Last year's announcement that the UK will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was a welcome first step, but given the numbers of people searching for safety across the globe, this response is clearly inadequate: it is too slow, too low and too narrow. The UK can and should be doing much more to ensure that refugees are not compelled to take life-threatening journeys or forced into smugglers' hands."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a child who drowned off the coast of Greece was confirmed as the first known casualty of the refugee crisis this year.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demands safe and legal ways for refugees to reach the EU and travel across it, noting that in 2015 3,770 people died trying to reach Europe via the Mediterranean. Britain, it adds, "should take a fair and proportionate share of refugees, both those already within the European Union and those still outside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should have "access to fair and thorough procedures to determine eligibility for international protection", the letter argues. It says the various signatories, including humanitarian and refugee aid charities, as well as rights groups, "bear witness to the full arc of this refugee crisis".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Welcoming the the UK's role in providing aid to Syria, Greece and the Balkans, the letter argues that tackling the root causes of the refugee crisis remains a priority. It continues: "However, in the absence of peace, people will continue to flee. We must provide them with safe, well-managed escape routes and refuge."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lawyers helped the draft the UN's refugee convention after the second world war, the letter says. "As a nation, we made a promise: that never again would refugees be left out in the cold to fend for themselves; that this country would protect them; that here, they would find safe haven."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ends: "We urge you to keep that promise."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separately, Oxfam's deputy chief executive, Penny Lawrence, said more than a million refugees had risked the journey to Europe in 2015. "The numbers are huge but each one is a person - a brother, a mother, a daughter, a loved one. The government's response to this crisis in Europe has been lacklustre at best, mean-spirited at worst."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said that while there were no easy answers to the crisis the UK should do more in 2016: "This year the prime minister must open his heart and show true statesmanship by welcoming far more refugees to the UK, enabling them to travel here safely and legally to live lives free from violence, tyranny and oppression."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 Srikanthan, head of policy for the International Rescue Committee, the aid charity headed by David Miliband, said the government was "burying its head in the sand about the sheer scale of the problem".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"Europe is facing the largest humanitarian crisis since the second world war. The government needs to wake up to the scale of the challenge we're facing, and recognise that resettling 4,000 refugees per year - only six people per parliamentary constituency - is woefully inadequate."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organisations who signed the letter included ActionAid, Doctors of the World, Freedom from Torture, Greenpeace, Islamic Relief, Joint Council for the Welfare of Immigrants, Liberty and World Vision.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terrible images we have seen in the last year have moved us all, strengthening our resolve to help prevent more people suffering such a fate.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are resettling people directly from the countries neighbouring Syria, to which so many refugees have fled, and we have already met our target of welcoming 1,000 of the most vulnerable before Christmas.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also playing a leading role providing life-saving aid to those most in need, both in the Syrian region, where we have pledged over £1.1bn in humanitarian aid, and in Europe. It is essential that we focus our support where we can make the biggest impact."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in full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prime minister,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coalition of international humanitarian organisations, refugee assistance organisations, and human rights advocacy groups we ask you to approach this new year with new resolve to address the appalling plight of refugees in Europe.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3,695 people drown and hundreds of thousands more endure a desperate march of misery across the continent. Together, our organisations bear witness to the full arc of this refugee crisis.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first-hand the human cost of war, persecution and human rights abuses that force people to abandon their homes in search of refuge. We provide emergency relief to desperate men, women and children who have fled to Europe's shores. We help refugees begin to rebuild their lives here in the United Kingdom.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leading role the UK has played in offering international aid to places affected by conflict, especially in the Syria region. We also commend the UK for providing assistance to those helping refugees in Greece and the Balkans, where humanitarian relief is urgently needed.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 the reasons people are forced to flee their homes in places such as Syria, Afghanistan and Eritrea must of course remain a priority. However, in the absence of peace, people will continue to flee. We must provide them with safe, well-managed escape routes and refuge.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announcement that the UK will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was a welcome first step, but given the numbers of people searching for safety across the globe, this response is clearly inadequate: it is too slow, too low and too narrow. The UK can and should be doing much more to ensure that refugees are not compelled to take life-threatening journeys or forced into smugglers' hands.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join leading members of the legal community in endorsing the following four refugee principles and believe that, as a matter of urgency:</w:t>
      </w:r>
    </w:p>
    <w:p>
      <w:pPr>
        <w:pStyle w:val="Normal189"/>
        <w:keepNext w:val="0"/>
        <w:numPr>
          <w:numId w:val="2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should take a fair and proportionate share of refugees, both those already within the European Union and those still outside it.</w:t>
      </w:r>
    </w:p>
    <w:p>
      <w:pPr>
        <w:pStyle w:val="Normal189"/>
        <w:keepNext w:val="0"/>
        <w:numPr>
          <w:numId w:val="2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Safe and legal routes to the UK, as well as to the European Union, need to be established.</w:t>
      </w:r>
    </w:p>
    <w:p>
      <w:pPr>
        <w:pStyle w:val="Normal189"/>
        <w:keepNext w:val="0"/>
        <w:numPr>
          <w:numId w:val="2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Safe and legal routes within the European Union, including the UK, should be established.</w:t>
      </w:r>
    </w:p>
    <w:p>
      <w:pPr>
        <w:pStyle w:val="Normal189"/>
        <w:keepNext w:val="0"/>
        <w:numPr>
          <w:numId w:val="2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should be access to fair and thorough procedures to determine eligibility for international protection wherever it is sought.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along with other European countries, must take responsibility for responding to the refugee crisis on Europe's doorstep.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64 years ago, soon after the horrors of the second world war, European governments adopted the refugee convention, an instrument of international law which British lawyers helped to draft. As a nation, we made a promise: that never again would refugees be left out in the cold to fend for themselves; that this country would protect them; that here, they would find safe haven.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 keep that promise.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Yours sincerely,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Girish Menon, chief executive, ActionAid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Amnesty International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Myslik, chief executive, Asylum 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Jackson, chief executive, Bond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British Refugee Council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Bain, director, Cafod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Minghella OBE, chief executive, Christian 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Tiffy Allen, network coordinator, City of Sanctuary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McCarthy, chief executive, CSAN (Caritas Social Action Network)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Daynes, executive director, Doctors of the World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Munroe, chief executive, Freedom from Torture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Sauven, executive director, Greenpeace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Waterman, executive director, International Rescue Committee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Madden, director, Islamic Relief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Saira Grant, chief executive, Joint Council for the Welfare of Immigrants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 Chakrabarti, director, Liberty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Hany El-Banna OBE, chairman, Muslim Charities Forum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Goldring, chief executive, Oxfam GB</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OBE, chief executive, Refugee Action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Marshall, executive director, Responding to Conflict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Wilkes, chief executive, Scottish Refugee Council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Williams, chief executive, Student Action for Refugees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Mohamed, chief executive, Welsh Refugee Council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Walter, director, Women for Refugee Women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Pilkington, chief executive, World Vision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Leach, chief executive, Y Care International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Underwood, chair, North of England Refugee Service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89"/>
      </w:pPr>
    </w:p>
    <w:p>
      <w:pPr>
        <w:pStyle w:val="Normal189"/>
        <w:ind w:left="200"/>
        <w:sectPr>
          <w:type w:val="continuous"/>
          <w:pgMar w:top="840" w:right="1000" w:bottom="840" w:left="1000" w:header="400" w:footer="400"/>
          <w:pgNumType w:fmt="decimal"/>
          <w:cols w:space="720"/>
        </w:sectPr>
      </w:pPr>
      <w:r>
        <w:br/>
      </w:r>
      <w:r>
        <w:pict>
          <v:line id="_x0000_s1780"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781" type="#_x0000_t75" alt="LexisNexis®" style="width:147.75pt;height:30pt">
            <v:imagedata r:id="rId17" o:title=""/>
          </v:shape>
        </w:pict>
      </w:r>
      <w:r>
        <w:cr/>
      </w:r>
    </w:p>
    <w:p>
      <w:pPr>
        <w:pStyle w:val="Heading1188"/>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Thursday's best TV: Lego Masters; Educating Greater Manchester; The brick-building equivalent of Bake Off continues. Plus: Salford teachers and pupils deal with the aftermath of the Manchester terrorist attack</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2017 Thursday 6:19 AM GMT</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0"/>
        <w:keepNext w:val="0"/>
        <w:spacing w:before="120" w:after="0" w:line="220" w:lineRule="atLeast"/>
        <w:ind w:left="0" w:right="0" w:firstLine="0"/>
        <w:jc w:val="left"/>
      </w:pPr>
      <w:r>
        <w:br/>
      </w:r>
      <w:r>
        <w:pict>
          <v:shape id="_x0000_i1782" type="#_x0000_t75" style="width:167.98pt;height:30.75pt">
            <v:imagedata r:id="rId19"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Virtue, Jack Seale, David Stubbs, Hannah Verdier, Ellen E Jones, Sharon O'Connell and Paul Howlett</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83" style="position:absolute;z-index:2520453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Do You Think You Are?                     8pm, BBC1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years in the Tardis, Noel Clarke is no stranger to journeying through time, and he begins this genealogical deep dive in high spirits ("So how did we end up stranded on this cold island?" he asks Mum). But once the actor, writer and director begins to piece together his Trinidadian heritage - not easy in a place where records have been lost in volcanic eruptions - the story takes some unexpected and rather sombre turns. Graeme Virtue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Lego Masters                      8pm, Channel 4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execution of this brick-building contest mirrors The Great British Bake Off, but not gratuitously so: it has all GBBO's benign banter, controlled panic and effortless diversity to go with what are often startling displays of skill. This week's challenges involve creating a hybrid vehicle, and then a theme park with multiple moving rides. Prepare to be emotionally blindsided by the contestants' backstories about why Lego matters so much to them. Jack Seale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of the Lake: China Girl                      9pm, BBC2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another triumphant series, in which Jane Campion has almost contemptuously exceeded the bounds of the conventional BBC procedural and, in terms of theme and character study, brought so much more to the table. Plus, Elisabeth Moss and Nicole Kidman have shone. In this final episode, as we learn the truth about Alexander, will Mary's infatuation with him evaporate? Meanwhile, a massacre at the brothel sparks a manhunt. David Stubbs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Detectives: Inside the Major Crimes Team                      9pm, ITV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last episode in the gritty, real-life look at the work of Lancashire Police, and they are going out with a bang when a slew of cases comes in. After reports of an armed robbery at a remote farmhouse reach the force, the detectives investigate, discovering that seven rifles and a car are missing. And when a baby is severely injured during a domestic violence incident, detectives try to get to the bottom of the story. Hannah Verdier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Educating Greater Manchester                     9pm, Channel 4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Bafta award-winning observational documentary is back, and it is more tearjerking than ever. These Salford teachers are gracefully grappling with the usual challenges of a modern British comprehensive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traumatised by war, Polish teens who have never seen a black person - when there is a terrorist attack at a pop concert. At times like these, misspelt swear words in Year 7 graffiti can be strangely moving. Ellen E Jones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Awkward                     5pm, CBBC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Julie Bower's comedy about three smart, yet socially clumsy teens swings into season three, Lily worries that her school grades might suffer as a result of having a new boyfriend. Martha finds herself being crushed on by Rufus - who is helping her with her Spanish - but a deception intended to shake him off has unexpected results. A fourth series has already been commissioned, a measure of this show's mix of warmth, savvy and light surrealism. Sharon O'Connell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Lucifer                      9pm, Fox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glossy procedural (new to Fox, but with two seasons on Amazon and a third to come) stars Tom Ellis of Miranda fame as Lucifer Morningstar, AKA Satan himself. After abdicating from hell, Lucifer relocates to LA, where he uses his diabolical abilities to solve crimes alongside a hard-to-impress local detective (Lauren German). It all feels rather like Castle with added brimstone, but Ellis makes for a very handsome devil and is clearly having a ball. Graeme Virtue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choice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Adventures of Tintin: The Secret of the Unicorn  (Steven Spielberg, 2011) 1.45pm, BBC2</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most famous cartoon reporter comes to near-life in weird motion-capture animation. Tintin (Jamie Bell), Captain Haddock (Andy Serkis) and Snowy are vying with Daniel Craig's evil Sakharine on the trail of ancient manuscripts, rushing through scrapes from stormy seas to the Sahara in a spirited adventure. Paul Howlett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Tour Golf: Czech Masters 10am, Sky Sports Golf. Opening day of the men's tournament in Prague.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Cup Football: Nigeria v Cameroon 5pm, BT Sport 1. Nigeria host Group B rivals Cameroon in a 2018 World Cup qualifier in Uyo.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League Super 8s: Leeds Rhinos v Hull FC 8pm, Sky Sports Main Event. A clash between the Yorkshire rivals at Headingley.</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2017</w:t>
      </w:r>
    </w:p>
    <w:p>
      <w:pPr>
        <w:pStyle w:val="Normal190"/>
      </w:pPr>
    </w:p>
    <w:p>
      <w:pPr>
        <w:pStyle w:val="Normal190"/>
        <w:ind w:left="200"/>
        <w:sectPr>
          <w:type w:val="continuous"/>
          <w:pgMar w:top="840" w:right="1000" w:bottom="840" w:left="1000" w:header="400" w:footer="400"/>
          <w:pgNumType w:fmt="decimal"/>
          <w:cols w:space="720"/>
        </w:sectPr>
      </w:pPr>
      <w:r>
        <w:br/>
      </w:r>
      <w:r>
        <w:pict>
          <v:line id="_x0000_s178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72"/>
          <w:headerReference w:type="default" r:id="rId1373"/>
          <w:footerReference w:type="even" r:id="rId1374"/>
          <w:footerReference w:type="default" r:id="rId1375"/>
          <w:headerReference w:type="first" r:id="rId1376"/>
          <w:footerReference w:type="first" r:id="rId1377"/>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785" type="#_x0000_t75" alt="LexisNexis®" style="width:147.75pt;height:30pt">
            <v:imagedata r:id="rId17" o:title=""/>
          </v:shape>
        </w:pict>
      </w:r>
      <w:r>
        <w:cr/>
      </w:r>
    </w:p>
    <w:p>
      <w:pPr>
        <w:pStyle w:val="Heading1189"/>
        <w:keepNext w:val="0"/>
        <w:spacing w:after="200" w:line="340" w:lineRule="atLeast"/>
        <w:ind w:left="0" w:right="0" w:firstLine="0"/>
        <w:jc w:val="center"/>
      </w:pPr>
      <w:hyperlink r:id="rId1378" w:history="1">
        <w:r>
          <w:rPr>
            <w:rFonts w:ascii="arial" w:eastAsia="arial" w:hAnsi="arial" w:cs="arial"/>
            <w:b/>
            <w:i/>
            <w:strike w:val="0"/>
            <w:color w:val="0077CC"/>
            <w:sz w:val="28"/>
            <w:u w:val="single"/>
            <w:vertAlign w:val="baseline"/>
          </w:rPr>
          <w:t>The Guardian view on Germany's election: slow and steady; Angela Merkel is fighting a campaign almost entirely on domestic issues, but the results are vital to the rest of Europe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 6:53 PM GMT</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1"/>
        <w:keepNext w:val="0"/>
        <w:spacing w:before="120" w:after="0" w:line="220" w:lineRule="atLeast"/>
        <w:ind w:left="0" w:right="0" w:firstLine="0"/>
        <w:jc w:val="left"/>
      </w:pPr>
      <w:r>
        <w:br/>
      </w:r>
      <w:r>
        <w:pict>
          <v:shape id="_x0000_i1786" type="#_x0000_t75" style="width:167.98pt;height:30.75pt">
            <v:imagedata r:id="rId19"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87" style="position:absolute;z-index:2520473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head to the ballot box next Sunday. If polls are anything to go by (in Germany they're deemed reliable), Angela Merkel is heading comfortably for a fourth term in office. The economy is doing well, confidence is high, and Mrs Merkel's main opponent, the Social Democrat Martin Schulz, has failed to land any damaging blows on her.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Christian Democratic Union of Germany (CDU) is steady in the polls at 37%, and the SPD (Social Democrats) can only muster 20%. Most of the suspense centres on what kind of coalition might emerge under Mrs Merkel this time. The CDU and the SPD have been in coalition since 2013; will that be renewed? Or will a different pattern emerge, perhaps one excluding the SPD but combining the CDU with the liberal, business-friendly Free Democrats (FDP), 9.5% in the latest polls, and the Greens, currently at 7.5%? Few now expect the kind of political upheaval which might produce a coalition between the SPD, the Greens, and the former communists of Die Linke.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placidity is a tribute to the resilience of Europe's most powerful leader. At the age of 63, Mrs Merkel, who was first elected in 2005, is on her way to reaching her mentor Helmut Kohl's record of being modern Germany's longest-serving chancellor. Just as she was underestimated when she first entered politics in 1990, as a young physicist from East Germany, Mrs Merkel's talent for political survival was somewhat overlooked in the aftermath of the 2015 refugee crisis, which some thought would lead to her downfall. Two years on, Germany's "welcome culture" may have faded, but for most voters Mrs Merkel remains a safe pair of hands. She has always had an instinct for the centre ground, where a majority of voter sympathies lie, and the slogan she is running under makes this clear: "For a Germany where life is good and we enjoy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dull to the point of smugness, but a Germany sticking to moderation, and not wading into rash, fringe or extremist politics, is good news for Europe and for liberal democracy at large. And after the defeat of Marine Le Pen in this year's French elections, it brings vital confirmation that there is nothing inevitable about a populist wave overtaking the continent. But there are ripples of that wave even in this election. The far-right Alternative für Deutschland (AfD) is set to enter parliament for the first time, with polls giving it between 10 and 12% of the vote. Originally created in 2013 by a small group of academics and intellectuals opposed to the EU single currency, the AfD later morphed into a xenophobic entity, feeding anti-immigrant sentiment. Most importantly, it has captured the malaise of eastern Germans who feel they were given the wrong end of the stick after German reunification in 1990 - their social woes left unaddressed, their identity disregarded. A country with substantial trade and budget surpluses still struggles to convince parts of its population that it won't be left on the sidelines.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role in Europe has grown spectacularly in recent years when a series of almost existential shocks threatened the European project - the financial crisis, Russia's aggression in Ukraine, and the great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comes out of this election matters greatly to the EU's future. German policies on Brexit are unlikely to change, whatever some leavers here may hope. But French plans to introduce a budget and a finance minister for the eurozone - which deserve support - may be obstructed if the next coalition includes the FDP, a party strongly hostile to anything that smacks of financial transfers. Mrs Merkel owes her likely re-election to German domestic factors, not least the strength of the economy. But she has also been a driving force for the EU, despite obstacles and in the face of criticism.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Europe is to truly catch "the wind in its sails", as Jean-Claude Juncker, the EU commission president, urges, the chancellor will have to think and act increasingly as a European politician - not only a German one.</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2017</w:t>
      </w:r>
    </w:p>
    <w:p>
      <w:pPr>
        <w:pStyle w:val="Normal191"/>
      </w:pPr>
    </w:p>
    <w:p>
      <w:pPr>
        <w:pStyle w:val="Normal191"/>
        <w:ind w:left="200"/>
        <w:sectPr>
          <w:type w:val="continuous"/>
          <w:pgMar w:top="840" w:right="1000" w:bottom="840" w:left="1000" w:header="400" w:footer="400"/>
          <w:pgNumType w:fmt="decimal"/>
          <w:cols w:space="720"/>
        </w:sectPr>
      </w:pPr>
      <w:r>
        <w:br/>
      </w:r>
      <w:r>
        <w:pict>
          <v:line id="_x0000_s178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79"/>
          <w:headerReference w:type="default" r:id="rId1380"/>
          <w:footerReference w:type="even" r:id="rId1381"/>
          <w:footerReference w:type="default" r:id="rId1382"/>
          <w:headerReference w:type="first" r:id="rId1383"/>
          <w:footerReference w:type="first" r:id="rId1384"/>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789" type="#_x0000_t75" alt="LexisNexis®" style="width:147.75pt;height:30pt">
            <v:imagedata r:id="rId17" o:title=""/>
          </v:shape>
        </w:pict>
      </w:r>
      <w:r>
        <w:cr/>
      </w:r>
    </w:p>
    <w:p>
      <w:pPr>
        <w:pStyle w:val="Heading1190"/>
        <w:keepNext w:val="0"/>
        <w:spacing w:after="200" w:line="340" w:lineRule="atLeast"/>
        <w:ind w:left="0" w:right="0" w:firstLine="0"/>
        <w:jc w:val="center"/>
      </w:pPr>
      <w:hyperlink r:id="rId1385" w:history="1">
        <w:r>
          <w:rPr>
            <w:rFonts w:ascii="arial" w:eastAsia="arial" w:hAnsi="arial" w:cs="arial"/>
            <w:b/>
            <w:i/>
            <w:strike w:val="0"/>
            <w:color w:val="0077CC"/>
            <w:sz w:val="28"/>
            <w:u w:val="single"/>
            <w:vertAlign w:val="baseline"/>
          </w:rPr>
          <w:t>The best Android apps of 2015 - live-streaming video goes mainstream; From Periscope, Google Photos and Dubsmash to Apple Music, YouTube Gaming and Ninja Jamm, the 25 best new Android apps of the year</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2015 Friday 2:02 PM GMT</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2"/>
        <w:keepNext w:val="0"/>
        <w:spacing w:before="120" w:after="0" w:line="220" w:lineRule="atLeast"/>
        <w:ind w:left="0" w:right="0" w:firstLine="0"/>
        <w:jc w:val="left"/>
      </w:pPr>
      <w:r>
        <w:br/>
      </w:r>
      <w:r>
        <w:pict>
          <v:shape id="_x0000_i1790" type="#_x0000_t75" style="width:167.98pt;height:30.75pt">
            <v:imagedata r:id="rId1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Dredge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91" style="position:absolute;z-index:2520494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blunt: the vast majority of apps used by the vast majority of smartphone owners were not released for the first time in 2015.</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WhatsApp, Instagram, Snapchat, Spotify, Skype, Uber... all well-established before Big Ben struck midnight on 31 December 2014. As the years go by, the number of brand new apps that make a massive, global impact seems to narrow.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there was plenty of experimentation going on around Android apps in 2015, from live video broadcasting and photo-sharing to virtual reality and music-making.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roundup of the 25 most interesting new apps. If iOS is your platform of choice, there is a separate year-end list for that, which you can find here. Meanwhile, if you're looking for the best Android games of 2015, read this roundup.</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we missed though? The comments section is open for your recommendations for Android apps that were new in 2015.</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25. Cardboard Camera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Google-developed app won't quite turn you into a virtual-reality director, but it will help you shoot 3D photos that can be panned around: including by people using a Google Cardboard headset. A good way to experiment with a technology we're going to be hearing a lot more about in 2016.</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24. Nuzzel News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any news aggregation app find a successful business model if it's not owned by Apple or Google? The jury remains out at the end of 2015, but as competitors such as Circa bowed out, Nuzzel News emerged as one of the best Android options this year - whether you're browsing stories shared by friends or using its theme-based feeds.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23. Adobe Premiere Clip</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Adobe has released a succession of handy creativity tools for mobile devices, with Premiere Clip one of the most accessible. It's a speedy way to edit your mobile video footage, tweaking the lighting and audio, and even adding soundtracks that synchronise with your cuts.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22. Kamcord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Twitch and YouTube aren't the only live-streaming services in town for gaming: Kamcord is trying to build a community around watching people play mobile games. Its Android app has two uses: you can browse current streams and watch them, or record and stream your own gaming sessions to the world.</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21. Ninja Jamm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by pioneering independent label Ninja Tune, this is a pitch-perfect mobile remixing tool that digs in to the company's back catalogue. Expect sample-packs from artists including Coldcut, Roots Manuva and Mr Scruff among other artists, and a touchscreen-friendly interface for turning them into tunes.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 Layout from Instagram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fair question to wonder why this is a separate app and not simply a feature within Instagram, but that doesn't stop Layout being a slick and accessible photo-collage tool. Choose your shots, arrange them in a multi-image frame, and then share or save them - the latter handy for sharing on non-Facebook social networks.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19. Star Walk 2</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apps' main benefit is that they help you spend more time not looking at a screen, and Star Walk 2 is one of them. Aimed at amateur stargazers, it helps you identify stars, constellations, planets and comets in the skies above, with 3D models of notable nebulae and a night-time mode to cut screen-light to a minimum.</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18. Storehouse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described as a "storytelling" app by people who don't want to lower themselves to "photo-sharing" - yet Storehouse is one of the cleverest tools for the latter: turning a selection of photos and images from your smartphone into a page to share with friends and family. Perfect for weddings, parties and other events.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17. CloudPlayer by doubleTwist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looking for a non-Google music-playing app for Android this year, CloudPlayer was the best available. It handily links up with various cloud-storage services - Dropbox and Google Drive included - pulling in your music collection and then streaming it to your nearest connected speakers or television.</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16. SwiftKey Symbols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spin-off from the popular keyboard-replacement app with a very specific audience: people on the autism spectrum or with other communication difficulties. It's a symbol-based communications tool that uses SwiftKey's technology to learn the user's habits and suggest the right symbols when they use it.</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15. Vessel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pay to watch YouTubers' videos, given that they're all available for free on YouTube? Vessel was a well-designed attempt to find out, offering new content from a range of online video stars before it hit YouTube. Its mixture of music, vlogging and comedy for £2.29 a month had plenty of appeal.</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14. WifiMapper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frequent travellers who often find themselves hunting down internet access that won't shred their mobile bill, WifiMapper is invaluable. It provides a map of Wi-Fi hotspots (both free and paid) with data on how decent their connections are, and the locations they're at.</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13. Khan Academy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its time coming to Android, but Khan Academy didn't disappoint when it arrived this year, wielding its archives of more than 10,000 videos on maths, science, economics and other academic subjects. A great resource whether you're developing your professional skills or simply brushing up on topics you ignored at school.</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12. Amazon Underground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latest Android app store was one of the boldest experiments of the year. It promised " actually free" games from Star Wars Rebels to Goat Simulator, with their in-app purchases stripped out due to Amazon paying developers "on a per-minute played basis" instead.</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11. YouTube Gaming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music and children's videos, games has become one of YouTube's three main pillars of content. Accordingly, this year it got its own standalone app, providing quick access to the latest Let's Play videos, reviews, developer uploads and - an area of increasing focus for YouTube - Twitch-esque live streams.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10. MixRadio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MixRadio was once Nokia's music-streaming service, before being sold to Microsoft, and then sold again to Japanese social network Line. Under its new owner, it came to Android for the first time with a polished personal-radio app. Tap in a few artists to whip up a channel, or dig deep into its impressive collection of themed playlists.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9. Stagelight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niche apps in this roundup, but also one of the most technically-impressive ones. Stagelight is a music-making app - an Audio MIDI Sequencer DAW to give the correct term - that doubles as an educational tool for budding music producers. Fun to play with, but even better to work with.</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 Apple Music</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Platform zealots have had fun one-starring Apple's music-streaming app on the Google Play store, but the truth is that the Android version of Apple Music is pretty good. A deep selection of themed playlists, the very-listenable Beats 1 radio station and a decent recommendation engine all appeal.</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Inbox by Gmail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us who swear by Mailbox, 2015 ended with the disappointing news that Dropbox is canning that email app. For Gmail users, Inbox may be the answer in 2016. Having learned from Mailbox's user interface, it adds in features like bundling similar messages together, and separating out reminders from emails.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Vrse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interested in how virtual reality (VR) can be about more than gaming, Vrse is well worth a homescreen slot on your Android device. It provides access to the growing number of short VR films being produced by interactive filmmaker Chris Milk's Vrse startup -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U2 music videos.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Peak - Brain Training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have been training our brains since the days of Dr Kawashima on the Nintendo DS. Peak is the modern-day equivalent for smartphones, with a carefully-crafted selection of mini-games designed to keep your grey cells fresh, while providing you clear data on how your performance is improving.</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iA Writer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journalist, iA Writer has become my word-processor of choice across all my devices - and in 2015, that expanded to include Android. Stripped down in look but with plenty of features lurking in the background, it's a great way to focus on getting your thoughts from brain to screen without distractions.</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Dubsmash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speaking this was released right at the end of 2014, but it was in 2015 that lip-sync app Dubsmash became a bona-fide mobile craze - leapfrogging tech early-adopters to go straight to the mainstream. Which is why your friends and family members were regularly sliding in to your social feeds mouthing along to music hits or movie dialogue.</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Google Photos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re-energised Flickr remains a force to be reckoned with when it comes to storing and sharing mobile photography, but Google Photos provided some stiff competition this year. It's easy to use, offers unlimited storage for standard-resolution shots, and has some helpful editing and sharing tools built in.</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Periscope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Live-streaming video often doesn't make sense... until some live video turns up that does - from breaking news events to celebrities chatting to fans. Acquired by Twitter before its launch in March on iOS then May on Android, Periscope is quietly becoming a very interesting addition to the media: as our piece on how Bild reporter Paul Ronzheimer used it to cover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story showed.</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2015</w:t>
      </w:r>
    </w:p>
    <w:p>
      <w:pPr>
        <w:pStyle w:val="Normal192"/>
      </w:pPr>
    </w:p>
    <w:p>
      <w:pPr>
        <w:pStyle w:val="Normal192"/>
        <w:ind w:left="200"/>
        <w:sectPr>
          <w:type w:val="continuous"/>
          <w:pgMar w:top="840" w:right="1000" w:bottom="840" w:left="1000" w:header="400" w:footer="400"/>
          <w:pgNumType w:fmt="decimal"/>
          <w:cols w:space="720"/>
        </w:sectPr>
      </w:pPr>
      <w:r>
        <w:br/>
      </w:r>
      <w:r>
        <w:pict>
          <v:line id="_x0000_s179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86"/>
          <w:headerReference w:type="default" r:id="rId1387"/>
          <w:footerReference w:type="even" r:id="rId1388"/>
          <w:footerReference w:type="default" r:id="rId1389"/>
          <w:headerReference w:type="first" r:id="rId1390"/>
          <w:footerReference w:type="first" r:id="rId1391"/>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793" type="#_x0000_t75" alt="LexisNexis®" style="width:147.75pt;height:30pt">
            <v:imagedata r:id="rId17" o:title=""/>
          </v:shape>
        </w:pict>
      </w:r>
      <w:r>
        <w:cr/>
      </w:r>
    </w:p>
    <w:p>
      <w:pPr>
        <w:pStyle w:val="Heading1191"/>
        <w:keepNext w:val="0"/>
        <w:spacing w:after="200" w:line="340" w:lineRule="atLeast"/>
        <w:ind w:left="0" w:right="0" w:firstLine="0"/>
        <w:jc w:val="center"/>
      </w:pPr>
      <w:hyperlink r:id="rId1392" w:history="1">
        <w:r>
          <w:rPr>
            <w:rFonts w:ascii="arial" w:eastAsia="arial" w:hAnsi="arial" w:cs="arial"/>
            <w:b/>
            <w:i/>
            <w:strike w:val="0"/>
            <w:color w:val="0077CC"/>
            <w:sz w:val="28"/>
            <w:u w:val="single"/>
            <w:vertAlign w:val="baseline"/>
          </w:rPr>
          <w:t>The best iPhone and iPad apps of 2015 - Apple unveils Spotify competition; From Periscope and Enlight to Apple Music, Google Photos, YouTube Gaming and Pacemaker: the best new iOS apps of the year</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2015 Friday 1:01 PM GMT</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3"/>
        <w:keepNext w:val="0"/>
        <w:spacing w:before="120" w:after="0" w:line="220" w:lineRule="atLeast"/>
        <w:ind w:left="0" w:right="0" w:firstLine="0"/>
        <w:jc w:val="left"/>
      </w:pPr>
      <w:r>
        <w:br/>
      </w:r>
      <w:r>
        <w:pict>
          <v:shape id="_x0000_i1794" type="#_x0000_t75" style="width:167.98pt;height:30.75pt">
            <v:imagedata r:id="rId1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Dredge</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95" style="position:absolute;z-index:25205145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analyst firm Forrester Research, smartphone owners spend 85% of their time on those devices using apps, but 84% of that time is spent using just five apps that weren't already preloaded on their devices.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it's so tough for new apps to become WhatsApp or Candy Crush-sized hits: even if their developers can persuade people to download them, getting them to use them regularly is another challenge entirely.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plenty are trying, and 2015 saw some inventive ideas launch on the App Store. Here's our roundup of 25 best brand-new iOS apps from the year. If Android is your platform of choice, there is a separate year-end list for that here. Meanwhile, if you're looking for the best iOS games of 2015, read this roundup.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we missed though? The comments section is open for your recommendations for iOS apps that were new (or even just new to you) in 2015.</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25. Star Walk 2</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apps' main benefit is that they help you spend more time not looking at a screen, and Star Walk 2 is one of them. Aimed at amateur stargazers, it helps you identify stars, constellations, planets and comets in the skies above, with 3D models of notable nebulae and a night-time mode to cut screen-light to a minimum.</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24. Grayout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speaking, Grayout is a game, but I'm filing it under "interactive fiction". However you classify it, this is marvellous: a prequel to the same developer's thought-provoking censorship game Blackbar. Set in a hospital, it sees you negotiating "post-traumatic aphasia" to find your way through the story.</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23. Moodnotes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Mindfulness was much in the news this year, with Moodnotes one of the apps hoping to capitalise. It's a digital moods journal that gets you to track how you feel, while suggesting some tips for avoiding "thinking traps" that could plunge you into a gloom. Its design ensured the process was never a chore.</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22. Layout from Instagram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fair question to wonder why this is a separate app and not simply a feature within Instagram, but that doesn't stop Layout being a slick and accessible photo-collage tool. Choose your shots, arrange them in a multi-image frame, and then share or save them - the latter handy for sharing on non-Facebook social networks.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21. Vessel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pay to watch YouTubers' videos, given that they're all available for free on YouTube? Vessel was a well-designed attempt to find out, offering new content from a range of online video stars before it hit YouTube. Its mixture of music, vlogging and comedy for £2.29 a month had plenty of appeal.</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 MyHeart Counts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ambitions with its HealthKit initiative are some of the most interesting things about iOS right now, including its partnerships with medical researchers. Stanford University's MyHeart Counts app - which crossed from the US to the UK in 2015 - was a good example: putting your heart data to good use.</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19. Electricomics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iPad-only Electricomics was the latest attempt to rethink comics and graphic novels for touchscreen devices. Complete with comics from Alan Moore, Garth Ennis, Leah Moore and John Reppion, and Peter Hogan, it showed how careful (rather than show-offy) use of interactivity really could add to the medium.</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18. Arcadia by Iain Pears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interactive fiction with a novel written by author Iain Pears specifically for this medium. Its branching storyline traced 10 characters' intersecting tales, and while its almost tubemap-like interface was very clever, the quality of the writing ensured this always felt like a novel, rather than a digital gimmick.</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17. Office Lens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found yourself taking a photo of a scribbled-on whiteboard for later use, Office Lens is well worth a look. As good for scanning in documents as for turning business cards and receipts into digital notes for safe archiving, it's become one of the most useful work-related apps since its launch in April.</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16. Pacemaker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Pacemaker was a slick DJing app for iPad that tapped Spotify for its music. In 2015, though, it became something even more interesting: an iPhone app with its own artificial-intelligence helper (called Mållgan) that will construct mixes for you - complete with the ability for you to tweak them at will.</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15. WifiMapper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frequent travellers who often find themselves hunting down internet access that won't shred their mobile bill, WifiMapper is invaluable. It provides a map of Wi-Fi hotspots (both free and paid) with data on how decent their connections are, and the locations they're at.</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14. Apple News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questions around what Apple News becoming a gatekeeper to news means for publishers, but judged strictly as an app, it made a strong start. It pulls in news from a wide range of sources, displays them neatly, and in just a few months has shown a decent ability to tune its feed to your preferences.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13. YouTube Gaming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music and children's videos, games has become one of YouTube's three main pillars of content. Accordingly, this year it got its own standalone app, providing quick access to the latest Let's Play videos, reviews, developer uploads and - an area of increasing focus for YouTube - Twitch-esque live streams.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12. Camera51</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a hit on Android, Camera51 has been just as impressive on iOS as an alternative to the built-in camera software. Its emphasis is on helping you with your framing and composition, whether you're snapping objects, landscapes or people (selfies included, this being 2015).</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11. MixRadio Music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MixRadio was once Nokia's music-streaming service, before being sold to Microsoft, and then sold again to Japanese social network Line. Under its new owner, it came to iOS for the first time with a polished personal-radio app. Tap in a few artists to whip up a channel, or dig deep into its impressive collection of themed playlists.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10. Apple Music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say about Apple Music that hasn't already been said at length - not least in our in-depth review ? The Spotify rival wasn't as bad as its harsher critics claimed, nor was it as groundbreaking as its creators suggested. But excellent playlists, a very-listenable live radio station and a smart recommendation engine made a decent enough start.</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9. Inbox by Gmail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us who swear by Mailbox, 2015 ended with the disappointing news that Dropbox is canning that email app. For Gmail users, Inbox may be the answer in 2016. Having learned from Mailbox's user interface, it adds in features like bundling similar messages together, and separating out reminders from emails.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 Google Calendar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inventive calendar apps is that they're often likely to get bought and shut down by a bigger fish: as Sunrise did this year. At least that won't happen with Google Calendar, but the app had plenty to recommend it as an alternative to the default iOS calendar, with a simple interface and handy reminders.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Vrse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interested in how virtual reality (VR) can be about more than gaming, Vrse is well worth a homescreen slot on your iPhone. It provides access to the growing number of short VR films being produced by interactive filmmaker Chris Milk's Vrse startup -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U2 music videos.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Eve by Glow</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thankfully remembered that women have needs beyond discovering music this year, and added period-tracking to its Health app. But Eve (formerly called Ruby) is worth a look as an alternative for tracking everything from periods and stress to sex, with a wider community to tap for advice.</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Detour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fine daytime complement to Star Walk 2's night-time stargazing, Detour is an app for on-foot wanderers. It offers a selection of audio tours, starting with San Francisco but now with London, Paris, Berlin and Barcelona among other cities. From Backstage Westminster to Radical Clerkenwell, it could shed new light on London for Londoners, not just tourists.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Dubsmash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speaking this was released right at the end of 2014, but it was in 2015 that lip-sync app Dubsmash became a bona-fide mobile craze - leapfrogging tech early-adopters to go straight to the mainstream. Which is why your friends and family members were regularly sliding in to your social feeds mouthing along to music hits or movie dialogue.</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Google Photos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re-energised Flickr remains a force to be reckoned with when it comes to storing and sharing mobile photography, but Google Photos provided some stiff competition this year. It's easy to use, offers unlimited storage for standard-resolution shots, and has some helpful editing and sharing tools built in.</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Enlight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2015's most impressive apps in both its iPhone and iPad incarnations, Enlight was the latest attempt to improve photo-editing on mobile devices. At its basic level, it's really easy to use, but the more you explore its creative features, the better your resulting shots will be.</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Periscope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Live-streaming video often doesn't make sense... until some live video turns up that does - from breaking news events to celebrities chatting to fans. Acquired by Twitter before its launch in March on iOS then May on Android, Periscope is quietly becoming a very interesting addition to the media: as our piece on how Bild reporter Paul Ronzheimer used it to cover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story showed.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best apps of 2014 for Android, iPhone and iPad</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796"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797" type="#_x0000_t75" alt="LexisNexis®" style="width:147.75pt;height:30pt">
            <v:imagedata r:id="rId17" o:title=""/>
          </v:shape>
        </w:pict>
      </w:r>
      <w:r>
        <w:cr/>
      </w:r>
    </w:p>
    <w:p>
      <w:pPr>
        <w:pStyle w:val="Heading1192"/>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Tuesday's best TV: Trust Me; Get a House for Free; Jodie Whittaker preps for being the Doctor by playing a fake doctor in this preposterous potboiler; Marco Robinson is an unlikely mingling of fairy godmother and property developer</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2017 Tuesday 6:10 AM GMT</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4"/>
        <w:keepNext w:val="0"/>
        <w:spacing w:before="120" w:after="0" w:line="220" w:lineRule="atLeast"/>
        <w:ind w:left="0" w:right="0" w:firstLine="0"/>
        <w:jc w:val="left"/>
      </w:pPr>
      <w:r>
        <w:br/>
      </w:r>
      <w:r>
        <w:pict>
          <v:shape id="_x0000_i1798" type="#_x0000_t75" style="width:167.98pt;height:30.75pt">
            <v:imagedata r:id="rId1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Seale, John Robinson, David Stubbs, Ali Catterall, Sharon O'Connell, Mark Gibbings-Jones, Andrew Mueller and Paul Howlett</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99" style="position:absolute;z-index:2520535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Me                      9pm, BBC1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a doctor!" Since this potboiler was filmed, Jodie Whittaker has become the Doctor, but her role here is too silly to offer clues about how she will fare. She's Cath, a dumped-upon nurse who steals a doctor's identity, moves to Edinburgh and busks it in A&amp;E. That preposterous premise infects every scene with acute implausibility in an opener heavily reliant on medical ickiness. Whittaker tries to tie it all together, but saving the universe would be easier. Jack Seale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 Rescuers With Alan Davies                      8pm, Channel 5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post-Creek Alan Davies walks an interesting line between shaggy panel-show everyman and rather edgier actor. His longstanding presenting gig on this RSPCA rescue series aligns him squarely with the former. In tonight's show, more dogs - five malnourished crossbreeds, a staffordshire bull terrier, a young spaniel with a nasty neck injury - receive the close attention of professionals Keira Benham and Joe White. John Robinson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a House for Free                      9pm, Channel 4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Robinson is a property developer who, mindful of his own tough upbringing, has decided to give away a £120,000 flat in Preston to an especially deserving recipient. Among those in the frame are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emergency services dispatcher and a young single mum. While Robinson is doubtless sincere, this sentimental fairy godfather-ism feels almost obscene given the scale of the UK's housing problem. David Stubbs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Utopia: In Search of the Dream                      9pm, BBC4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this?" sighs Prof Richard Clay over footage of Obama's "Yes we can" speech. "Seems like an age ago, doesn't it?" So, in these depressing times, three cheers for this sprawling three-parter exploring utopias (and their flipside, dystopias) past and present, taking in everything from Thomas Paine's Rights of Man to Christine de Pizan's Book of the City of Ladies, all via Wikipedia, AKA "thousands of people trying to get things right". Ali Catterall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Before: Music on 4                      12.05am, Channel 4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it was bothering ears tuned to the zeitgeist, now the show returns for a second series with a different premise: DJs flexing their mix muscles in various special locations to recreate the feel of a one-off party. Launch honours fall to Glasgow's Jackmaster, who's taking over Canary Wharf's Crossrail Place roof garden. Unpredictability is his watchword, so expect anything from 90s rave to grime, Detroit techno and even a spot of Radiohead. Sharon O'Connell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Murder Made Me Famous                      10pm, Really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documentary series following those taking a route to infamy way darker than those trodden by reality-show roustabouts. Tonight's series opener revisits the 1990 murder of 24-year-old Gregg Smart and the subsequent conviction of his wife, Pamela Smart, found to be having an affair with the teenage killer. Smart proclaims her innocence to this day - including in an interview here - and the case continues to fascinate many. Mark Gibbings-Jones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Ripper in London 9pm, History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author and former lawyer Jeff Mudgett has an unarguably interesting story to tell about his great-great-grandfather. HH Holmes was a serial killer who preyed on late-19th-century Chicago. In this series, however, Mudgett seeks to prove that his ancestor was also Jack the Ripper. This first episode recounts Holmes's life and asks if Holmes has an alibi for the time the infamous Whitechapel murders occurred. Andrew Mueller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choice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Unbroken (Angelina Jolie, 2014) 9pm, Film4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amazing life and adventures of Louis Zamperini is the subject of Jolie's very traditional biopic. A rising star of the US Olympic team in 1936, he enlisted as a pilot in the second world war and survived being shot down, spending six weeks adrift on the ocean, and suffering at the hands of his Japanese captors. Former Skins whippersnapper Jack O'Connell exudes big-screen star quality as the extraordinary Louis. Paul Howlett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sport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 cricket: England v South Africa The final day of the series. 10.30am, Sky Sports Cricket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Athletics: World Championships 2017 More from London including finals of the men's 800m and 400m and women's javelin. 6.30pm, BBC2</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Uefa Super Cup football: Real Madrid v Manchester United  The Champions League winners and Europa League winners meet. 7pm, BT Sport 2</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2017</w:t>
      </w:r>
    </w:p>
    <w:p>
      <w:pPr>
        <w:pStyle w:val="Normal194"/>
      </w:pPr>
    </w:p>
    <w:p>
      <w:pPr>
        <w:pStyle w:val="Normal194"/>
        <w:ind w:left="200"/>
        <w:sectPr>
          <w:type w:val="continuous"/>
          <w:pgMar w:top="840" w:right="1000" w:bottom="840" w:left="1000" w:header="400" w:footer="400"/>
          <w:pgNumType w:fmt="decimal"/>
          <w:cols w:space="720"/>
        </w:sectPr>
      </w:pPr>
      <w:r>
        <w:br/>
      </w:r>
      <w:r>
        <w:pict>
          <v:line id="_x0000_s180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01" type="#_x0000_t75" alt="LexisNexis®" style="width:147.75pt;height:30pt">
            <v:imagedata r:id="rId17" o:title=""/>
          </v:shape>
        </w:pict>
      </w:r>
      <w:r>
        <w:cr/>
      </w:r>
    </w:p>
    <w:p>
      <w:pPr>
        <w:pStyle w:val="Heading1193"/>
        <w:keepNext w:val="0"/>
        <w:spacing w:after="200" w:line="340" w:lineRule="atLeast"/>
        <w:ind w:left="0" w:right="0" w:firstLine="0"/>
        <w:jc w:val="center"/>
      </w:pPr>
      <w:hyperlink r:id="rId1406" w:history="1">
        <w:r>
          <w:rPr>
            <w:rFonts w:ascii="arial" w:eastAsia="arial" w:hAnsi="arial" w:cs="arial"/>
            <w:b/>
            <w:i/>
            <w:strike w:val="0"/>
            <w:color w:val="0077CC"/>
            <w:sz w:val="28"/>
            <w:u w:val="single"/>
            <w:vertAlign w:val="baseline"/>
          </w:rPr>
          <w:t>Accidental Anarchist: Life Without Government review - discovering an unlikely paradise in Syria; One man's journey from Whitehall to self-ruling societies. Plus: political theatre in Paul Mason's Performance Live: Why It's Kicking Off Everywhere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 6:00 AM GMT</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5"/>
        <w:keepNext w:val="0"/>
        <w:spacing w:before="120" w:after="0" w:line="220" w:lineRule="atLeast"/>
        <w:ind w:left="0" w:right="0" w:firstLine="0"/>
        <w:jc w:val="left"/>
      </w:pPr>
      <w:r>
        <w:br/>
      </w:r>
      <w:r>
        <w:pict>
          <v:shape id="_x0000_i1802" type="#_x0000_t75" style="width:167.98pt;height:30.75pt">
            <v:imagedata r:id="rId19"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Wollaston</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03" style="position:absolute;z-index:2520555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those stories you sometimes get in the papers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offered places at English public schools, or doing brilliantly in their A-levels and getting into top British universities? Well, this Storyville documentary Accidental Anarchist: Life Without Government (BBC4, Sunday) is pretty much the opposite of one of those stories.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 Ross's journey starts at Whitehall, working for the Foreign Office (that's kind of a public school, isn't it?). Then he's in New York, posted in 1997 to the UK mission to the UN, where his responsibility was mainly Iraq and its alleged weapons of mass destruction. He was one of the good guys, he thought, working for the establishment to make the world a better, safer place.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ends up in war-torn Syria, where he finds - perhaps surprisingly - a kind of paradise. Or a stable, successful democracy anyway, he believes. Specifically, he is in Rojava, or Syrian Kurdistan, in the north, where he is not working for the British government or the UN; he is with the people who govern, and those people are the people. And he is with the local defence militia, the People's Protection Units (YPG), an army that fights Isis, and has lots of women but no military ranks.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likes what he sees. Because he sees anarchy. In its proper sense: no hierarchy, self-government, decisions made by the people, no state.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Whitehall and Rojava, there is a hell of a lot going on in Ross's life and in the world, in this thoughtful, personal, fascinating, possibly important film - not least his transformation from diplomat to accidental anarchist. "So you were part of the genocide of my people," an Iraqi told him on hearing that Carne had been involved in imposing sanctions on his country. Carne couldn't disagree and felt only shame.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takes in 9/11, which Carne witnessed from his Manhattan window; Afghanistan, which he witnessed from the ground; the Iraq war, which changed his life as well as changing (and ending) the lives of many others; the death of a friend, David Kelly; and Chilcot, at which Carne testified. It leads him, after resigning, to set up an NGO whose purpose is to make diplomacy fairer. It also takes him into the Arab Spring and the Occupy movement; to visit Noam Chomsky and revisit Orwell; and to Spain in the 1930s and more recently, where one village still lives pretty much under the principles of anarchy.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leads him eventually to the banks of the Tigris, where he crosses from Iraq into Syria, in order to see successful anarchy in practice.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really look that brilliant in Rojava ...? Hey, that's not important - it is cooperative, trusting and fair, OK? And the Iraq war was definitely wrong. Are you watching, Tony Blair?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one man's journey through tumultuous recent global events, with links to revolutionaries from further back in time, is not enough for one weekend? Hey, no problem, have another: Performance Live: Why It's Kicking Off Everywhere (BBC2, Saturday). It is Paul Mason's journey this time, in which the former Channel 4 economics editor and current Guardian columnist retraces the route from the optimism of the Arab Spring and Occupy, when technology was enabling the people to bypass the traditional power bases (including Mason's own media), to the crushing of those revolutions, Syria and Trump. Mason reaches further back than Ross's Catalonian anarchists - to the Paris Commune of 1971 - to link what's happening today with the past.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very personal (nicely self-aware, too) and very political, as you'd expect; theatre to cheer and raise a fist to, or dismiss as lefty looniness. Oh yeah, theatre; this is the televising of Mason's play (itself adapted from his book) at the Young Vic. And if I have one problem with it, it's that the place to be is clearly there, involved, on the floor, which becomes Occupy, Tahrir Square etc. As theatre, it looks innovative, powerful, original (love those video screens); as theatre on TV it's like being a step removed from the action, actually more like traditional theatre, less interesting. Everyone knows, don't they: the revolution should not be televised, the revolution should be live.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2017</w:t>
      </w:r>
    </w:p>
    <w:p>
      <w:pPr>
        <w:pStyle w:val="Normal195"/>
      </w:pPr>
    </w:p>
    <w:p>
      <w:pPr>
        <w:pStyle w:val="Normal195"/>
        <w:ind w:left="200"/>
        <w:sectPr>
          <w:type w:val="continuous"/>
          <w:pgMar w:top="840" w:right="1000" w:bottom="840" w:left="1000" w:header="400" w:footer="400"/>
          <w:pgNumType w:fmt="decimal"/>
          <w:cols w:space="720"/>
        </w:sectPr>
      </w:pPr>
      <w:r>
        <w:br/>
      </w:r>
      <w:r>
        <w:pict>
          <v:line id="_x0000_s1804"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07"/>
          <w:headerReference w:type="default" r:id="rId1408"/>
          <w:footerReference w:type="even" r:id="rId1409"/>
          <w:footerReference w:type="default" r:id="rId1410"/>
          <w:headerReference w:type="first" r:id="rId1411"/>
          <w:footerReference w:type="first" r:id="rId1412"/>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05" type="#_x0000_t75" alt="LexisNexis®" style="width:147.75pt;height:30pt">
            <v:imagedata r:id="rId17" o:title=""/>
          </v:shape>
        </w:pict>
      </w:r>
      <w:r>
        <w:cr/>
      </w:r>
    </w:p>
    <w:p>
      <w:pPr>
        <w:pStyle w:val="Heading1194"/>
        <w:keepNext w:val="0"/>
        <w:spacing w:after="200" w:line="340" w:lineRule="atLeast"/>
        <w:ind w:left="0" w:right="0" w:firstLine="0"/>
        <w:jc w:val="center"/>
      </w:pPr>
      <w:hyperlink r:id="rId1413" w:history="1">
        <w:r>
          <w:rPr>
            <w:rFonts w:ascii="arial" w:eastAsia="arial" w:hAnsi="arial" w:cs="arial"/>
            <w:b/>
            <w:i/>
            <w:strike w:val="0"/>
            <w:color w:val="0077CC"/>
            <w:sz w:val="28"/>
            <w:u w:val="single"/>
            <w:vertAlign w:val="baseline"/>
          </w:rPr>
          <w:t>Stopping the Dubs scheme for child refugees is shameful and heartless; If the government doesn't rethink this decision some of the most helpless, vulnerable children in the world will pay a heavy price for indifference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2017 Thursday 4:59 PM GMT</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6"/>
        <w:keepNext w:val="0"/>
        <w:spacing w:before="120" w:after="0" w:line="220" w:lineRule="atLeast"/>
        <w:ind w:left="0" w:right="0" w:firstLine="0"/>
        <w:jc w:val="left"/>
      </w:pPr>
      <w:r>
        <w:br/>
      </w:r>
      <w:r>
        <w:pict>
          <v:shape id="_x0000_i1806" type="#_x0000_t75" style="width:167.98pt;height:30.75pt">
            <v:imagedata r:id="rId1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Stella Creasy</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07" style="position:absolute;z-index:2520576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year ago, parliament passed the Dubs amendment with support across all political parties. Proudly we agreed that Britain should take its fair share of unaccompanied child refugees. Throughout the debates the number repeatedly mentioned was 3,000 - a fraction of the estimated 95,000 unaccompanied children in Europe seeking asylum. Now the government has announced they will cap this at 350 - shamefully claiming this is in the spirit of the amendment. Little wonder that Lord Dubs - himself a beneficiary of the Kindertransport programme in the 1930s to help children fleeing persecution from Nazi Germany - is rightly furious at such a betrayal.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wonder that on Wednesday the government attempted to hide the closure of this scheme by slipping out the details on the day of the Brexit vote in a written statement. Forced to come to parliament to explain herself by Yvette Cooper's urgent question today, the home secretary angrily stated that the French government had asked for this scheme to end because it created a "pull" factor.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work with child refugees in Calais. Theresa May's deception is a cruel act | Benny Hunter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having met with the French authorities this seems farfetched at best. They were both adamant about the shared responsibility of each nation to these children and the need for Britain to take at least 1,000 as a result. So, too, it does nothing to explain why this change of policy is in the best interests of the thousands of children stuck in camps in Italy and Greece. Not a single child has come from these countries under this scheme to the UK, but many are eligible and all are at risk in their current locations.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the Dubs scheme will not end the stream of unaccompanied child refugees arriving in Europe from conflict-stricken nations. It will simply stop them travelling legally - and crucially safely - to a haven. The perceived pull factor of any such scheme is no match for the brutal push factors of the rape, war and political persecution that have made so many of them leave the comfort of home for the danger of the sea.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those of us who have fought for the rights of these children should not be surprised at this move by Theresa May's government. Already they had been trying to restrict the Dubs scheme by nationality, limiting it to those who are Syrian or Sudanese, and thus abandoning the many Afghan, Eritrean, Oromo or Ethiopian children stuck in Europe alone. So, too, when we attempted to amend legislation to ensure the UN convention on the rights of the child covered how these children were treated by Britain, the government voted it down.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despair many feel today isn't just about the premature abolition of this scheme, it's at our continued failure to treat these children with the decency and humanity we would wish for our own. In October last year, many of these orphaned children went willingly with officials to French reception centres in good faith, having been told they would be assessed for transfer to the UK.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find out there is no hope of any such safety. Many are losing faith all together of any kind of future. Some have attempted suicide, others are back again jumping lorries in the dark to try to get to Britain. A damning indictment of the approach taken, charities estimate that 50 children a day are now arriving back in Calais, sleeping in the mud and vulnerable to the people traffickers and exploitation gangs which see them as an easy target.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Tory MPs join criticism of Amber Rudd over child refugees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week ago Westminster echoed with condemnation for Donald Trump's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our own government has announced it is closing the door to vulnerable children on our doorstep fleeing persecution, making a mockery of the claim to be a global Britain.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Kindertransport to the Dubs amendments, protecting and caring for child refugees has been and must remain a British value. If the government doesn't rethink this cruel and heartless decision, some of the most helpless children in the world will pay a heavy price for indifference. And if we don't speak up about it, it won't just be our international reputation at stake but our national pride too.</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2017</w:t>
      </w:r>
    </w:p>
    <w:p>
      <w:pPr>
        <w:pStyle w:val="Normal196"/>
      </w:pPr>
    </w:p>
    <w:p>
      <w:pPr>
        <w:pStyle w:val="Normal196"/>
        <w:ind w:left="200"/>
        <w:sectPr>
          <w:type w:val="continuous"/>
          <w:pgMar w:top="840" w:right="1000" w:bottom="840" w:left="1000" w:header="400" w:footer="400"/>
          <w:pgNumType w:fmt="decimal"/>
          <w:cols w:space="720"/>
        </w:sectPr>
      </w:pPr>
      <w:r>
        <w:br/>
      </w:r>
      <w:r>
        <w:pict>
          <v:line id="_x0000_s1808"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09" type="#_x0000_t75" alt="LexisNexis®" style="width:147.75pt;height:30pt">
            <v:imagedata r:id="rId17" o:title=""/>
          </v:shape>
        </w:pict>
      </w:r>
      <w:r>
        <w:cr/>
      </w:r>
    </w:p>
    <w:p>
      <w:pPr>
        <w:pStyle w:val="Heading1195"/>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Finding jobs faster for new refugees a 'triple win' for Australia, report finds; Study shows helping new arrivals into employment more quickly would aid Australia's economy, benefit vulnerable people and improve social cohesion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 1:11 AM GMT</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7"/>
        <w:keepNext w:val="0"/>
        <w:spacing w:before="120" w:after="0" w:line="220" w:lineRule="atLeast"/>
        <w:ind w:left="0" w:right="0" w:firstLine="0"/>
        <w:jc w:val="left"/>
      </w:pPr>
      <w:r>
        <w:br/>
      </w:r>
      <w:r>
        <w:pict>
          <v:shape id="_x0000_i1810" type="#_x0000_t75" style="width:167.98pt;height:30.75pt">
            <v:imagedata r:id="rId1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11" style="position:absolute;z-index:2520596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newly arrived refugees into jobs more quickly would be a "triple win" for Australia, benefiting vulnerable people, aiding Australia's budget bottom line, and improving social cohesion and integration, a new report says.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by the Centre for Policy Development shows only 17% of refugees are in paid work 18 months after arriving in Australia, and they are finding jobs with limited prospects.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who do find work in Australia take jobs below their skill or qualification level. About 60% held highly skilled jobs in their home countries, but about 26% find similar-level work in Australia.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Jobs the key to doubling refugee intake, says resettlement chief</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five refugees find work as labourers, the report found, but demand for that work is diminishing in Australia's transitioning economy. Others find work as drivers or machinery operators, but demand in those occupations is stagnant.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key factors hold refugees back from entering the workforce: limited English, a lack of work experience, poor health, limited opportunities for women and having been in Australia for a short period. Of those factors, speaking English well appears to be a key factor in finding work. 85% of refugees who speak English well are in the labour market, compared with 15% who do not speak English well.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more refugees into work more quickly is the "bedrock for successful settlement", the CDP report found.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employment rates improve with time, to get more refugees into jobs more quickly would be a triple win: it would benefit vulnerable people, boost the budget and improve social cohesion."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labour market outcomes could be improved by 25%, refugees could earn an additional $2.5bn over a decade, adding $1bn to the government's bottom line, the report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Travers McLeod, chief executive of the CPD, said there were practical steps Australia could take to improve refugees' chances of finding sustainable work in Australia.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Canada's north: 'It's not warm in weather, but warm in emotions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invest in targeted employment assistance focused on the barriers we have identified. We can leverage overseas best practice - better skills recognition, better private employer and community sponsorship options, and microfinance programs, particularly for women. We can establish a centre of gravity for post-arrival settlement services in Canberra.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economy changes and demand for low-skill labour drops, it will only become harder for humanitarian migrants to secure work. We need to act now."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governments around the country have established dedicated refugee employment programs. The NSW government has partnered with major companies such as Westpac, Woolworths, Telstra, Harvey Norman, AMP and Australia Post in the Refugee Employment Support Program to help 7,000 refugees into work in western Sydney and the Illawarra.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the Jobs Victoria Employment Network aims to assist disadvantaged jobseekers, including refugees and migrants, into jobs in targeted industries.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 told the United Nations general assembly in September : "Australia is one of the most successful multicultural societies in the world" with a "long experience of, and commitment to, settlement services to ensure our immigrants, especially refugees, become successfully integrated into our society".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immigration minister, Peter Dutton, said during last year's election campaignthat refugees were a burden on the Australian economy. " For many people, they won't be, you know, numerate or literate in their own language, let alone English. These people would be taking Australian jobs, there's no question about that.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Peter Dutton says 'illiterate' refugees would be 'taking Australian jobs'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them that would be unemployed, they would languish in unemployment queues and on Medicare and the rest of it so there would be huge cost and there's no sense in sugar-coating that, that's the scenario."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long-term, refugee resettlement has been found to be immensely beneficial to Australia, both socially and economically.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2011 report by South Australian professor Graham Hugo, commissioned by the immigration department, found "the overwhelming picture, when one takes the longer term perspective of changes over the working lifetime of humanitarian program [refugee settlement] entrants and their children, is one of considerable achievement and contribution".</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197"/>
      </w:pPr>
    </w:p>
    <w:p>
      <w:pPr>
        <w:pStyle w:val="Normal197"/>
        <w:ind w:left="200"/>
        <w:sectPr>
          <w:type w:val="continuous"/>
          <w:pgMar w:top="840" w:right="1000" w:bottom="840" w:left="1000" w:header="400" w:footer="400"/>
          <w:pgNumType w:fmt="decimal"/>
          <w:cols w:space="720"/>
        </w:sectPr>
      </w:pPr>
      <w:r>
        <w:br/>
      </w:r>
      <w:r>
        <w:pict>
          <v:line id="_x0000_s181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13" type="#_x0000_t75" alt="LexisNexis®" style="width:147.75pt;height:30pt">
            <v:imagedata r:id="rId17" o:title=""/>
          </v:shape>
        </w:pict>
      </w:r>
      <w:r>
        <w:cr/>
      </w:r>
    </w:p>
    <w:p>
      <w:pPr>
        <w:pStyle w:val="Heading1196"/>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C of E warns of 'corrupting pressures of politics' in response to Trump fears; In a reply to a question on the US president, church says it can offer example to those who 'face the temptations of high office'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 4:53 PM GMT</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8"/>
        <w:keepNext w:val="0"/>
        <w:spacing w:before="120" w:after="0" w:line="220" w:lineRule="atLeast"/>
        <w:ind w:left="0" w:right="0" w:firstLine="0"/>
        <w:jc w:val="left"/>
      </w:pPr>
      <w:r>
        <w:br/>
      </w:r>
      <w:r>
        <w:pict>
          <v:shape id="_x0000_i1814" type="#_x0000_t75" style="width:167.98pt;height:30.75pt">
            <v:imagedata r:id="rId1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Religion correspondent</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15" style="position:absolute;z-index:2520616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of England has responded to concerns over the election of Donald Trump by drawing attention to the "corrupting pressures of politics" and the "temptations of high office".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unusually pointed formal reply to a question referring specifically to the US president, the church said it could "offer an example and encouragement to all those who confront the potentially corrupting pressures of politics - not least those who bear the burdens and face the temptations of high office".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written answer was issued by Alan Smith, the bishop of St Albans, on behalf of the C of E's mission and public affairs council, before the general synod, which starts on Monday.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responding to a question submitted by the Norfolk clergyman Charles Read on whether the council had responded to "the many issues raised by the acts of the new president of the United States of America since his inauguration, and the British government's response to them".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Welby, the archbishop of Canterbury, said this month that Trump's policies could have disastrous outcomes. "Policies that are based in fear rather than confidence and courage and Christian values of hospitality, of love, of grace, of embrace rather than exclusion, are policies that will lead to terrible results," he said on LBC radio.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president's travel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people from seven Muslim-majority countries, which has been suspended, Welby said that while states were entitled to protect their security, "when you mix up genuine threats to security with a dismissal of a whole range of communities out of fear, that's not good".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Sentamu, the archbishop of York, Paul Bayes, the bishop of Liverpool, and Paul Butler, the bishop of Durham, have also publicly criticised Trump's executive order.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Synod members may demand an emergency debate on Trump and his policies when the assembly opens. Such debates are unusual but permission may be granted by one of the two synod presidents, Welby and Sentamu.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anti-Trump campaigners in Birmingham pledged to bring large numbers of people on to the streets following reports that the president's UK state visit could be relocated there.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"Birmingham is a wonderfully diverse city, home to people of every background, every faith - President Trump with his hateful and divisive rhetoric, policies and Muslim ban is not welcome here," said the Birmingham Ladywood MP, Shabana Mahmood.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 of E's four-day synod in London is likely to be dominated by continued fractious debate on same-sex relationships. Members will be asked to "take note" of a report from the house of Bishops, which upholds traditional teaching that marriage is a lifelong union between a man and a woman.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LGBT rights supporters are planning to challenge the approval of the report. Dissent over the bishops' stance has been thrown into sharp relief by an open letter from 14 retired bishops criticising their successors for a lack of leadership on the issue and for marginalising LGBT voices.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 written questions have been tabled on sexuality, each with the opportunity for unseen supplementary verbal questions.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 will also discuss a motion urging the government to clamp down on fixed-odds betting terminals, 35,000 of which are installed in betting shops across the UK. The diocese of London describes the machines as "a pernicious form of high street gambling" that cause "great harm and misery to thousands of people".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substantially reduce the maximum stake from £100 to £2, says the motion. "It is hard to avoid the suspicion that the government's unwillingness thus far to take effective action to deal with an acknowledged problem may be connected to a concern about the loss of tax revenue which would result," it says.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motion calls for the abolition of marriage banns in advance of church weddings. Banns, which have been in existence for more than 800 years, were intended to prevent clandestine, unlawful or bigamous marriages.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motion says banns have become an outdated administrative burden for clergy, and civil registrars should be responsible for the legal preliminaries to marriage.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198"/>
      </w:pPr>
    </w:p>
    <w:p>
      <w:pPr>
        <w:pStyle w:val="Normal198"/>
        <w:ind w:left="200"/>
        <w:sectPr>
          <w:type w:val="continuous"/>
          <w:pgMar w:top="840" w:right="1000" w:bottom="840" w:left="1000" w:header="400" w:footer="400"/>
          <w:pgNumType w:fmt="decimal"/>
          <w:cols w:space="720"/>
        </w:sectPr>
      </w:pPr>
      <w:r>
        <w:br/>
      </w:r>
      <w:r>
        <w:pict>
          <v:line id="_x0000_s1816"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17" type="#_x0000_t75" alt="LexisNexis®" style="width:147.75pt;height:30pt">
            <v:imagedata r:id="rId17" o:title=""/>
          </v:shape>
        </w:pict>
      </w:r>
      <w:r>
        <w:cr/>
      </w:r>
    </w:p>
    <w:p>
      <w:pPr>
        <w:pStyle w:val="Heading1197"/>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More than 150 UK mosques hold open day for non-Muslims; Visit My Mosque day on Sunday is aimed at fostering a better understanding of religion in effort to counter rising Islamophobia</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2017 Friday 11:50 AM GMT</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99"/>
        <w:keepNext w:val="0"/>
        <w:spacing w:before="120" w:after="0" w:line="220" w:lineRule="atLeast"/>
        <w:ind w:left="0" w:right="0" w:firstLine="0"/>
        <w:jc w:val="left"/>
      </w:pPr>
      <w:r>
        <w:br/>
      </w:r>
      <w:r>
        <w:pict>
          <v:shape id="_x0000_i1818" type="#_x0000_t75" style="width:167.98pt;height:30.75pt">
            <v:imagedata r:id="rId19"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Religion correspondent</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19" style="position:absolute;z-index:2520637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mosques around the UK will open their doors to non-Muslim visitors this weekend to offer people a better understanding of Islam and the chance to ask questions about the faith.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are expected to take part in the third annual Visit My Mosque day on Sunday, visiting mosques from Inverness to Plymouth. Most are in cities with large Muslim populations, but there are also smaller mosques, for example in Craven Arms in Shropshire, Bangor in north Wales, Belfast, and in prime minister Theresa May's constituency of Maidenhead.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explaining the basic tenets of Islam, prayer rituals and the influence of faith on everyday lives, the mosques will showcase social action projects they are involved with that tackle food distribution, homelessness and refugees. Giving to charity is one of the five pillars of Islam, and last year British Muslims gave an estimated £100m to charitable causes during the holy month of Ramadan.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open day comes soon after Donald Trump banned people from seven Muslim-majority countries and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 and the shooting at a mosque in Québec. Mosques have expressed hope that non-Muslims will take the opportunity to show solidarity in the face of rising Islamophobia.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 recoils at President Trump's so called 'Muslim Ban' and the mass killing at a mosque in Canada, [Visit My Mosque day] is a much needed antidote to the poisonous atmosphere we find ourselves in," said Harun Khan, secretary general of the Muslim Council of Britain. "The British public, Muslim and non-Muslim, have an opportunity to come together and renew bonds of friendship."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"Visit My Mosque Day is our chance to welcome fellow Britons to our diverse community. In previous years we were moved by how the great British public has taken part in the day, some travelling dozens of miles to find their local mosques, and the level of enthusiasm in the number of mosques who have invited their neighbours to share in the experience has increased each year."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Leeds Grand Mosque said: "We are concerned with the increasing number of hate crimes against Muslims and Islam in the UK."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day was "an opportunity to understand the Islamic faith from our perspective. For most non-Muslims, the only Islamic education they receive is through the media alone."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mosque hoped "to attract people from all walks of life, young and old, black and white, male and female ... so that they are equipped with the true knowledge and values of Islam," he told the Yorkshire Evening Post.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Clive Gregory, the bishop of Wolverhampton, said he would visit two local mosques. He said: "In the current political climate, building bridges rather than walls between communities is more important than ever.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My Mosque Day is a fantastic opportunity to do this and I'd urge local Christians to get involved as we seek to strengthen our relations with local Muslims."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Hansdot, of the Gloucestershire Islamic Trust mosque, said: "We want to invite people in to show that we are not any different. We are not aliens; this is just the place where we do our prayers."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non-Muslims had never seen inside a mosque. "We don't say no to anyone and we want to come together with these people," he told Gloucestershire Live.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May's constituency, the Maidenhead mosque said it hoped to receive hundreds of visitors on Sunday. The prime minister had visited the mosque during Ramadan last June, said Zia Mahiudin.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Guests would be offered a tour of the building, which was designed by a Jewish architect, and talks on Islamic practice.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"Whenever we post out events on social media, it's usually 90 percent positive, but there are some people who say we're evil and the rest of it," Mahiudin told the Maidenhead Advertiser.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current political climate in the media, people become more aware of the situation, people want to know more. Events like this help break down barriers and bring people together."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mosques participating in the event is almost double last year's tally of 80.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199"/>
      </w:pPr>
    </w:p>
    <w:p>
      <w:pPr>
        <w:pStyle w:val="Normal199"/>
        <w:ind w:left="200"/>
        <w:sectPr>
          <w:type w:val="continuous"/>
          <w:pgMar w:top="840" w:right="1000" w:bottom="840" w:left="1000" w:header="400" w:footer="400"/>
          <w:pgNumType w:fmt="decimal"/>
          <w:cols w:space="720"/>
        </w:sectPr>
      </w:pPr>
      <w:r>
        <w:br/>
      </w:r>
      <w:r>
        <w:pict>
          <v:line id="_x0000_s182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21" type="#_x0000_t75" alt="LexisNexis®" style="width:147.75pt;height:30pt">
            <v:imagedata r:id="rId17" o:title=""/>
          </v:shape>
        </w:pict>
      </w:r>
      <w:r>
        <w:cr/>
      </w:r>
    </w:p>
    <w:p>
      <w:pPr>
        <w:pStyle w:val="Heading1198"/>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Migration: EU rejects proposals for Turkey-style deal for Libya; European commission opposes Maltese idea to replicate Ankara deal to reduce crossings from Libya to Italy, which resulted in 5,000 deaths in 2016</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2017 Wednesday 4:58 PM GMT</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00"/>
        <w:keepNext w:val="0"/>
        <w:spacing w:before="120" w:after="0" w:line="220" w:lineRule="atLeast"/>
        <w:ind w:left="0" w:right="0" w:firstLine="0"/>
        <w:jc w:val="left"/>
      </w:pPr>
      <w:r>
        <w:br/>
      </w:r>
      <w:r>
        <w:pict>
          <v:shape id="_x0000_i1822" type="#_x0000_t75" style="width:167.98pt;height:30.75pt">
            <v:imagedata r:id="rId19"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23" style="position:absolute;z-index:2520657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rejected proposals to offer Libya a deal similar to the EU's agreement with Turkey on migration, revealing divisions over how to respond to the record death toll in the central Mediterranean.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foreign policy chief, Federica Mogherini, outlined her opposition to the suggestions as she set out plans to boost EU training for the Libyan coastguard, arguing that the situations were "completely different".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commission's stance is a setback for the Maltese prime minister, Joseph Muscat, whose island state took over the rotating presidency of the EU on 1 January, with the goal of healing Europe's divisions on migration.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Malta is preparing to welcome EU leaders, including Theresa May, to a summit next week aimed at taking urgent action to reduce deadly sea crossings from north Africa to Italy. Speaking in the European parliament last week, Muscat warned that "unless the essence of the Turkey deal is replicated in the central Mediterranean, Europe will face a major migration crisis".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struck a grand bargain with Turkey in March 2016, which offered money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visa-free travel for Turkish citizens in exchange for a crackdown on people smugglers operating from the country. EU officials believe the deal has been the main factor behind the dramatic reduction in arrivals to Greece. Fewer than 50 people a day have arrived on Greek shores in recent weeks, compared with 1,900 a day one year ago.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Libyan oil chief: investment could help west recover moral authority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number of people risking the sea crossing across the central Mediterranean to Italy has continued to rise, climbing to a record 181,000 arrivals in 2016, up from 154,000 the previous year. More than 90% of those migrants embark from Libya. The death toll has also hit a new record: more than 5,000 people lost their lives in the Mediterranean in 2016.</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 officials are, however, wary of making a Turkish-style economic bargain with Libya, highlighting the instability and conflict that has plagued the country since the overthrow of dictator Muammar Gaddafi in 2011.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and Libya also have very different ties to the EU. The EU has been pursuing increasingly fruitless membership talks with Turkey for more than a decade, but Brussels wants to play peacemaker in Libya, where civil war is at risk of reigniting.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travelling to Europe via Turkey tend to be Syrians, Afghans and Iraqis fleeing war, whereas those arriving from Libya are more often leaving repressive regimes, instability and poverty across north and sub-Saharan Africa.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Mogherini, a former Italian foreign minister, said: "The two situations are completely different, the two countries, the migrants are completely different, the composition of the [migrant] flow is completely different, the measures are completely different, there is no comparison that can be done."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announced (EURO)200m (£170m) in EU funding aimed at stopping migration across the central Mediterranean between the EU and Libya. This includes (EURO)3.2m to expand the EU's training programme for the Libyan coastguard.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money will be used to step up a programme of "voluntary returns" to help people stranded in Libya return to their country of origin. Up to 1 million migrants live in Libya, drawn from neighbouring Egypt, Niger and Sudan, and sometimes as far away as Syria and Bangladesh, according to the International Organisation for Migration. The commission wants to expand an IOM programme to return migrants from Libya to their home countries.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EU summit in Valletta EU leaders will be asked to consider whether the EU's anti-smuggling naval unit, Operation Sophia, should patrol Libyan territorial waters.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plans were unveiled as the commission announced a three-month extension of temporary border controls in continental Europe's border-free travel zone. The Schengen zone covers 26 countries, including non-EU Switzerland and Norway, but not the UK.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Germany, Denmark, Sweden and Norway were given the green light to maintain border checks, which were hastily introduced as large numbers of refugees and migrants arrived in Europe in 2015.</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Dimitris Avramopoulos, the European commissioner for migration, described the controls as "exceptional measures for an exceptional situation" and said he hoped to return to a border-free zone in continental Europe as soon as possible. Under EU law temporary border controls can be reinstated for a maximum of two years.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2017</w:t>
      </w:r>
    </w:p>
    <w:p>
      <w:pPr>
        <w:pStyle w:val="Normal200"/>
      </w:pPr>
    </w:p>
    <w:p>
      <w:pPr>
        <w:pStyle w:val="Normal200"/>
        <w:ind w:left="200"/>
        <w:sectPr>
          <w:type w:val="continuous"/>
          <w:pgMar w:top="840" w:right="1000" w:bottom="840" w:left="1000" w:header="400" w:footer="400"/>
          <w:pgNumType w:fmt="decimal"/>
          <w:cols w:space="720"/>
        </w:sectPr>
      </w:pPr>
      <w:r>
        <w:br/>
      </w:r>
      <w:r>
        <w:pict>
          <v:line id="_x0000_s18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25" type="#_x0000_t75" alt="LexisNexis®" style="width:147.75pt;height:30pt">
            <v:imagedata r:id="rId17" o:title=""/>
          </v:shape>
        </w:pict>
      </w:r>
      <w:r>
        <w:cr/>
      </w:r>
    </w:p>
    <w:p>
      <w:pPr>
        <w:pStyle w:val="Heading1199"/>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Finsbury Park mosque wins apology and damages from Thomson Reuters; North London mosque included on global database for banks and other financial institutions linking it to terrorism activities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 4:39 PM GMT</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01"/>
        <w:keepNext w:val="0"/>
        <w:spacing w:before="120" w:after="0" w:line="220" w:lineRule="atLeast"/>
        <w:ind w:left="0" w:right="0" w:firstLine="0"/>
        <w:jc w:val="left"/>
      </w:pPr>
      <w:r>
        <w:br/>
      </w:r>
      <w:r>
        <w:pict>
          <v:shape id="_x0000_i1826" type="#_x0000_t75" style="width:167.98pt;height:30.75pt">
            <v:imagedata r:id="rId1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Religion correspondent</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27" style="position:absolute;z-index:2520678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London mosque has won an apology and damages from Thomson Reuters after it was erroneously included on a global database linking it to terrorism activities.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Finsbury Park mosque said Thomson Reuters had agreed to pay £10,000 in damages plus legal costs as well as making a statement of regret.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World-Check, a subsidiary of Thomson Reuters, compiled the database for leading banks, financial institutions and other financial services organisations.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subscription-only risk assessment, the mosque's bank, HSBC, closed its account, and other banks refused to take the mosque's custom.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Monsoori, representing the company that now runs the mosque, said in a statement in open court that the mosque was the subject of profile reports that placed it in the "terrorism" category. "This was wrong," she told the deputy high court judge Richard Parkes QC.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profile referred to press reports and allegations from many years ago, long before the mosque was reorganised and the claimant company was established."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publication of the profile, the mosque's bank "terminated its banking relationship and closed its account".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Reuters agency had admitted its report "made the false allegation that there were grounds to suspect that the claimant had continued connections to terrorism", Monsoori said.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Thomson Reuters had stated it did not intend to suggest "that the claimant had any current or suspected connections to terrorism, and any such suggestions have now been withdrawn by the defendant which has made clear its regret".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removed the defamatory allegations and agreed to pay damages and the mosque company's legal costs to settle the legal action, Monsoori said.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Murphy, appearing for Thomson Reuters, confirmed Monsoori's statement to the court, adding: "The defendant is here today through me to express its regret for publishing the allegations."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Finsbury Park mosque was associated with the radical cleric Abu Hamza until 2005, when it was taken over by new management. Now led by Mohamed Kozbar, it is seen as a model of community relations.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Kozbar told a press conference: "We are very relieved that this case has been concluded and that we have been vindicated. We were completely baffled when our HSBC bank account was abruptly closed, without any reason given and furthermore no other high street bank would allow us to open an account."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Kozbar said the mosque had changed from "a hostile atmosphere to a cohesive atmosphere. We have put the history behind us and moved forward. We have opened our doors to everyone, Muslim and non-Muslim, and we have fantastic relations with our neighbours."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mosque as a community centre involved in social action programmes with other organisations and faith groups. It had zero tolerance of terrorism, he added. "This case has been very important to clear our name," 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Farooq Bajwa, the mosque's solicitor, said: "We believe there are many other such instances in which individuals and entities have been denied banking services, had their bank accounts closed or encountered various other difficulties which we believe is due to their appearance on the subscription-only World-Check database, which they would not personally have access to. We have been contacted by a number of potential claimants."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 databases are used not just by banks and financial institutions, but also by government agencies such as immigration services, he added.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Kozbar, Donald Trump's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people from seven Muslim majority countries from entering the US in recent days was helping to fuel Islamophobia, racism and discrimination. "Far-right extremism is on the rise. There is a platform for these people," 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published on Wednesday by the anti-racist organisation Hope Not Hate warned that anti-Muslim prejudice had "gone mainstream" in Europe and north America.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inauguration of Donald Trump... anti-Muslim activists - self-styled counter-jihadists - have an ally in the White House," said the report, Going Mainstream. "Prominent anti-Muslim activists are now at the very centre of power and decision-making in America."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"Counter-jihadists" believe western civilisation is under attack from Islam, and that secular, liberal society is aiding Islam through mass immigration into Europe and policies of multiculturalism, the report added.</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201"/>
      </w:pPr>
    </w:p>
    <w:p>
      <w:pPr>
        <w:pStyle w:val="Normal201"/>
        <w:ind w:left="200"/>
        <w:sectPr>
          <w:type w:val="continuous"/>
          <w:pgMar w:top="840" w:right="1000" w:bottom="840" w:left="1000" w:header="400" w:footer="400"/>
          <w:pgNumType w:fmt="decimal"/>
          <w:cols w:space="720"/>
        </w:sectPr>
      </w:pPr>
      <w:r>
        <w:br/>
      </w:r>
      <w:r>
        <w:pict>
          <v:line id="_x0000_s182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29" type="#_x0000_t75" alt="LexisNexis®" style="width:147.75pt;height:30pt">
            <v:imagedata r:id="rId17" o:title=""/>
          </v:shape>
        </w:pict>
      </w:r>
      <w:r>
        <w:cr/>
      </w:r>
    </w:p>
    <w:p>
      <w:pPr>
        <w:pStyle w:val="Heading1200"/>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EU migration summit stalls as Turkey ups demands - live; EU leaders are set to call on Turkey to do more to stop migrants and refugees from making the dangerous journey across the Aegean Sea to GreeceSummit preview: leaders try to stem flow of peopleUK to join Nato refugee patrols in Aegean</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3:17 PM GMT</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2"/>
        <w:keepNext w:val="0"/>
        <w:spacing w:before="120" w:after="0" w:line="220" w:lineRule="atLeast"/>
        <w:ind w:left="0" w:right="0" w:firstLine="0"/>
        <w:jc w:val="left"/>
      </w:pPr>
      <w:r>
        <w:br/>
      </w:r>
      <w:r>
        <w:pict>
          <v:shape id="_x0000_i1830" type="#_x0000_t75" style="width:167.98pt;height:30.75pt">
            <v:imagedata r:id="rId19"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4969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and Haroon Siddique</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31" style="position:absolute;z-index:2520698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 Campaign (TSC), an independent group focusing on the protection of civilians in the war-torn country, says politicians in Brussels must deal with the root cause of the crisis: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Sadri of TSC said: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done nothing to stop the killing machine in Syria.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are fleeing from the bombs and brutality of the Assad regime, not from Isis or other extremist groups.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politicians should be rolling out the red carpet to these vulnerable people, instead they're rolling out the barbed wire.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deep source of shame that Europe can mobilise military ships to block those who are fleeing war and poverty, but can't lift a finger to stop the Assad regime's violence that is the leading cause of this exodus.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European leaders want to resolve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they must work seriously to find a solution to the root cause.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fragile Syrian ceasefire collapses, Europe must lead the effort to establish genuine safe zones in Syria.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Greece has met his Turkish counterpart.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enltrMtg w/PM @Ahmet_Davutoglu. We have the opportunity to show we're facing the issues in our neighborhd #EUTurkey#EUCOpic.twitter.com/UTyNewREmh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Alexis Tsipras (@tsipras_eu)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now chewing over Davutoglu's new proposals until dinner time in Brussels. I'm now handing live blog duties over to my colleague Haroon Siddique.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poses with European Union leaders during a EU-Turkey summit in Brussels. Photograph: Yves Herman/Reuters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seeking '(EURO)20bn' more in aid - Reuters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set to offer to take back all non-Syrian migrants who have been denied asylum in Europe, as well as all the people who are picked up in the boats while they are in its territorial waters, but PM Davutoglu has told leaders he wants more from them too.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Council President Donald Tusk (C-R) greets Turkish Prime Minister Ahmet Davutoglu Photograph: Olivier Hoslet/EPA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Reuters report: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Diplomats said that at a preparatory meeting with German chancellor Angela Merkel and Dutch prime minister Mark Rutte on Sunday night, Davutoglu demanded more than the (EURO)3bn earmarked so far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Ankara was seeking (EURO)20bn.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also wants visa-free travel in the EU from June, instead of waiting for a planned October review of preparatory measures.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said Berlin and some allies were open to bringing forward the date if Ankara met all the requirements including changing its visa policy for Islamic states and introducing biometric passports.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voiced concern and unease that the offer of increased cooperation coincided with a crackdown on media freedom that runs counter to cherished European values.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be a proper Turkish bazaar - first we will throw our hands up in the air expressing shock about Turkey's demands.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we'll offer to meet a tiny, tiny, tiny part of what they want. And then we'll see how the bargaining goes from there," said one EU diplomat.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sparring ground has quickly turned what was hoped to be a straightforward summit, primed by Donald Tusk's visit to Ankara last week, into yet another battle of nerves, with Turkey clearly seeing an opportunity to push for far more than they had been initially promised by Tusk.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may well get more funding and an easing of visa restrictions, but it is the acceleration of EU accession which is likely to be a sticking point.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 Alex Barker says he understands the seizure of Turkey's largest newspaper was also raised over lunch.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enltrAccession chapters still the main sticking point on the Turkey-EU deal. Cyprus unhappy. Zaman issue was also raised over lunch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Barker (@alexebarker)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Confused by what we mean by the Western Balkan route? This should go some way to explain. Countries in blue show the countries which are routes to northern Europe, and the yellow shows where the borders are closed off.</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Balkan route The Western Balkan route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high among the more than 13,000 migrants who are stranded at the Greek-Macedonian border as they await a decision.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conditions are deteriorating and supplies of food and water are limited at the camp in Idomeni, with the route ahead potentially shut for good.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and a woman sit beside the gate at the Greek-Macedonian border close to the Greek village of Idomeni Photograph: Dimitar Dilkoff/AFP/Getty Images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go into the talks, AFP's Danny Kemp reports that the Turkish prime minister is not just demanding a better offer from Brussels, but is also "offering more".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Turks 'are offering more, they are demanding more... It's more ambitious on all aspects', European source tells @AFP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Danny Kemp (@dannyctkemp)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have finished their working lunch and next up is the moment many will dread - the so-called "family photo".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is set for the EU 'family photo' Photograph: REUTERS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EU28 begin the serious negotiations with Turkey's Davutoglu, with a communique expected to be agreed after dinner.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is over. Now family photo. Then EU28 meeting on migration crisis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Preben Aamann (@PrebenEUspox)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proposing 'several new elements' at EU summit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Turkish PM Ahmet Davutoglu  has confirmed what was hinted at earlier: Turkey is planning to present EU leaders with new proposals that go beyond any previous offers from Ankara, though he would not say what those were.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presenting a new idea today to seriously tackle and solve this problem," he told reporters. "This proposal involves several new elements."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now expected to push for more funding for infrastructure, health and education refugee aid projects, as well as an easing of visa restrictions and more progress on Turkey's path to EU accession.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German tussles over border closures and new Turkish demands for travel visa easing, here's what's on the menu in Brussels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the turkish summit lunch menu -- carrot flan? ewww pic.twitter.com/RMoi4NVarR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Tara Palmeri (@tarapalmeri)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seem to have been given so far is a bread roll, however - perhaps the food is being held back until certain agreements are reached.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@JunckerEU@eucopresident#EUCO working lunch w/ @Ahmet_Davutoglu : working in partnership to tackle #RefugeeCrisispic.twitter.com/EdBOCEzuRm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Mina Andreeva (@Mina_Andreeva)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president Recep Tayyip Erdogan has been speaking just now, saying he hoped his country would receive the cold hard cash - all (EURO)3bn of it - which it was promised by the end of the summit today.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spent $10bn for three million people," he said in broadcast speech.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The prime minister is in Brussels right now. I hope he returns with that money.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they say on the other side, 'don't let refugees come in'. Okay. But it is not us that is sending them. They are coming from the sea and a lot of them are unfortunately dying.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summit is awkward for EU leaders, given the outcry over the seizure of Turkey's largest daily newspaper over the weekend.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policy chief Federica Mogherini said before today's summit that Turkey must "respect the highest standards when it comes to democracy, rule of law fundamental freedoms starting from the freedom of expression".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Belgium have also pledged to raise the issue with Davutoglu at the summit.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migration correspondent Patrick Kingsley sums up the scale of the challenges facing Europe, even a plan is agreed today by EU leaders.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said Donald Tusk, president of the European Council, with all the confidence of a magician at a circus, "we will close the western Balkans route."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hubristic claim - but one that nevertheless reflects the new hardline agenda that much of Europe's top brass hopes to push through during today's migration summit between European and Turkish leaders.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to receive tea at a makeshift camp near the Greek-Macedonian border. Photograph: Dimitar Dilkoff/AFP/Getty Images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by magic, Tusk and his allies seek to end the European refugee crisis in two clean movements.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by rubber-stamping the closure of the Macedonian-Greek border, where hundreds of thousands of refugees have crossed in the past year in their march northwards towards northern Europe.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by strong-arming Turkey into readmitting most if not all of the asylum-seekers who continue to land on the Greek islands in their thousands every day.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Tusk's logic is straightforward. If the Macedonian border can be shut, then the crisis can be contained in Greece. And if refugees can be returned to Turkey, then the damage wrought on cash-strapped Greece will in turn become manageable.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Tusk's plan has obvious moral implications - it risks undermining the 1951 refugee convention, which was one of the seminal human achievements of the post-Holocaust era - one can understand its practical appeal for European politicians.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has become familiar throughout this migration crisis, the logic of Europe's leadership does not acknowledge the reality on the ground.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start, Turkey's compliance is not a foregone conclusion. The Turkish government will be less keen on re-accepting boat people if Europe does not - as a quid pro quo - formally resettle significant numbers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on Turkish soil.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such a formal resettlement scheme emerges, it may take months before Turkey is logistically able to reaccept the large numbers of asylum-seekers who continue to land on the Greek islands. Turkey must in turn arrange readmission agreements with the countries where those asylum-seekers come from - and this kind of wrangling will take time.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and women sit on the ground as they waited overnight to register at the makeshift camp at the Greek-Macedonian border. Photograph: Louisa Gouliamaki/AFP/Getty Images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interim, increasing numbers of asylum-seekers will continue to reach Greece. If Tusk's Macedonian plan works,  then Greece faces a dystopian nightmare; it will become a cage for hundreds of thousands of foreigners, with the local authorities lacking the resources needed to house or process them.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only if the Balkans can in fact be hermetically sealed off from Greece.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Tusk says, the Balkans can be shut. Yet past experience suggests that it can't.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90s, following the collapse of the Albanian dictatorship , at least 250,000 Albanians made the perilous crossing over the mountainous Greek-Albanian border. Aid workers say a few Syrians are beginning to try the same route - 25 years later. Some may reinvigorate the Albanian-Italian maritime smuggling route, which was once a major thoroughfare for asylum-seekers.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Greek-Bulgarian land border, which was still impregnated by around 30,000 people in 2015, despite the construction of a fence along parts of its length.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some analysts expect a spike in illegal crossings of the Black Sea from northern Turkey towards Ukraine and the eastern Balkans. Where there is a wall, there is usually a way of getting round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conference postponed until dinnertime in Brussels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expected an afternoon press conference with EU leaders and Turkey's Davutoglu, but we're now being told that it has been postponed until after dinner.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meeting the EU28 leaders now, who will then discuss Turkey's additional demands.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communique will be agreed over a working dinner - with a press conference afterwards.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settling for the long haul here in Brussels, according to the Guardian's Jennifer Rankin.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summit to run into evening: lunch and dinner meetings with Turkish PM #EUCO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'will not be a short summit' says EU official. Davutoglu now giving EU28 Turkey's ideas on migration #refugeecrisis#EUCO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lunchtime summary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delayed start the working midday meal is underway in Brussels, with rumours now of some last-minute demands from Turkey on the lunch table.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takes her seat during a lunch with other leaders. Photograph: Olivier Hoslet/AP   </w:t>
      </w:r>
    </w:p>
    <w:p>
      <w:pPr>
        <w:pStyle w:val="Normal202"/>
        <w:keepNext w:val="0"/>
        <w:numPr>
          <w:numId w:val="2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is now expected to call for increase on the (EURO)3bn in aid which was agreed by the EU. Even that sum is a sticking point - the money was promised but has not yet been delivered, and new aid projects will be part of the discussion.</w:t>
      </w:r>
    </w:p>
    <w:p>
      <w:pPr>
        <w:pStyle w:val="Normal202"/>
        <w:keepNext w:val="0"/>
        <w:numPr>
          <w:numId w:val="2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will push for further progress on its bid to join the EU. As he arrived at the summit, &lt;strong /&gt; Turkish prime minister &lt;strong&gt;Ahmet Davutoglu told reporters "how indispensable the EU is for Turkey and Turkey for the EU".</w:t>
      </w:r>
    </w:p>
    <w:p>
      <w:pPr>
        <w:pStyle w:val="Normal202"/>
        <w:keepNext w:val="0"/>
        <w:numPr>
          <w:numId w:val="2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&lt;strong&gt;EU leaders are likely to say the country has many conditions it must meet for Turkey's EU bid to progress. German finance minister Wolfgang Schaeuble said on Sunday that Berlin had major doubts about whether Turkey should become a member of the EU.</w:t>
      </w:r>
    </w:p>
    <w:p>
      <w:pPr>
        <w:pStyle w:val="Normal202"/>
        <w:keepNext w:val="0"/>
        <w:numPr>
          <w:numId w:val="2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&lt;strong&gt;Davutoglu is also expected to raise access to Schengen visas for Turkish citizens.</w:t>
      </w:r>
    </w:p>
    <w:p>
      <w:pPr>
        <w:pStyle w:val="Normal202"/>
        <w:keepNext w:val="0"/>
        <w:numPr>
          <w:numId w:val="2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&lt;strong&gt;Those demands are in return for allowing the return of non-Syrian migrants to Turkey, if they attempt to cross to Europ&lt;strong&gt;e.</w:t>
      </w:r>
    </w:p>
    <w:p>
      <w:pPr>
        <w:pStyle w:val="Normal202"/>
        <w:keepNext w:val="0"/>
        <w:numPr>
          <w:numId w:val="2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EU draft statement prepared for their talks says the bloc will ensure "comprehensive, large scale and fast-track returns to Turkey of all irregular migrants not in need of international protection".</w:t>
      </w:r>
    </w:p>
    <w:p>
      <w:pPr>
        <w:pStyle w:val="Normal202"/>
        <w:keepNext w:val="0"/>
        <w:numPr>
          <w:numId w:val="2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new Turkish demands are causing headaches for diplomats, with one comparing the haggling to a "Turkish bazaar", according to the FT.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the other key wrinkle in the summit agreement.</w:t>
      </w:r>
    </w:p>
    <w:p>
      <w:pPr>
        <w:pStyle w:val="Normal202"/>
        <w:keepNext w:val="0"/>
        <w:numPr>
          <w:numId w:val="2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is resisting a push to declare the refugee route across the Balkans "closed ", endorsing the policy of border closures by Austria and Greece's Balkan neighbours.</w:t>
      </w:r>
    </w:p>
    <w:p>
      <w:pPr>
        <w:pStyle w:val="Normal202"/>
        <w:keepNext w:val="0"/>
        <w:numPr>
          <w:numId w:val="2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all countries, including Greece, closing anything is not an option," Merkel said as she arrived at the summit.</w:t>
      </w:r>
    </w:p>
    <w:p>
      <w:pPr>
        <w:pStyle w:val="Normal202"/>
        <w:keepNext w:val="0"/>
        <w:numPr>
          <w:numId w:val="2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Summit chairman Donald Tusk had proposed an EU endorsement of border closures on the route north from Greece, with a draft EU statement saying: "Irregular flows of migrants along the western Balkans route are coming to an end; this route is now closed."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preparing for migrant route shift     Igor Crnadak Photograph: Petros Karadjias/AP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Bosnia's foreign minister Igor Crnadak has said his country has made preparations to deal with an influx of migrants trying to make their way to northern Europe in case the main Balkan route shifts further south, according to AP.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Crnadak, who has been in talks with his Cypriot counterpart today, said he was aware that an "entirely new route" could open for migrants trying to reach Croatia, an EU member, through Albania, Montenegro and Bosnia, if the route to the north is effectively closed.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 can help a "certain number" of migrants pass through the country, but "we're not in a position to even discuss letting some of them stay," he said. Closing the country's borders may be considered at some point, but it is not up for discussion yet,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Optimism abounds this morning from the president of Lithuania.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enltrMigrants move faster than we act #EUCO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Dalia Grybauskaite (@Grybauskaite_LT)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already running about half an hour late - the working lunch started about 20 minutes ago, instead of at 11.30am GMT. We're expecting a statement to press after the leaders finish lunch, before another meeting this afternoon.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will start at 13h with Turkish PM @Ahmet_Davutoglu#EUCO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Preben Aamann (@PrebenEUspox)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forgive the prime minister of Luxembourg however, if he was running late, after his tweet this morning about the driving conditions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#E411 snowy drive to #brusselspic.twitter.com/UpIaFWrMR8</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Bettel Xavier (@Xavier_Bettel)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 the Guardian's migration correspondent, raises some of the key questions about the closure of the Balkans route - and what that entails practically.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a humanitarian corridor through Macedonia is shut, does that necessarily mean that the Western Balkan route is "closed"?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enltrPrior to the creation of that corridor, didn't thousands make their own way anyway?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250,000+ people crossed the Greek-Albanian border in the early 1990s, could a similar number not do so again?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negotiations continue, the conditions for the 14,000 people at Greece's border with Macedonia are worsening.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refugees is increasing in Greece after Macedonia, backed by Austria, Croatia, Slovenia and Hungary, limited border crossings to a trickle.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route which European leaders at a summit in Brussels are expected to declare on Monday is now closed.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refugees at Greece's border with Macedonia - video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Prime Minister Ahmet Davutoglu spoke to reporters as he arrived at the summit meeting, where he said he hoped the agreements would pave the way to begin serious talks on Turkish accession to the EU.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Ahmet Davutoglu arrives in Brussels. Photograph: Laurent Dubrule/EPA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summit itself shows how indispensable Turkey is for the EU and the EU for Turkey. We have many challenges in front of us. The only way to respond to these challenges is solidarity.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our continent is our continent all together. We have to see the whole picture, not just irregular migration but the whole future of our continent is on the table where we need solidarity between 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these challenges will be solved through our cooperation and Turkey is ready to work with the EU. Turkey is ready to be a member of the EU as well.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hope this summit will not just focus on irregular migration but also the Turkish accession process to the EU.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success story and a turning point in our relations in a positive 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along with Merkel and Dutch prime minister Mark Rutte, whose country currently holds the European Union presidency, will want some strong coffee at lunch, having spent five hours at a pre-summit meeting last night which lasted until 2.45am, according to Reuters.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Berlin correspondent has more on the tussle over the word "closed" in the EU statement, leading to disagreements between Angela Merkel and Jean-Claude Juncker.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Jean-Claude Juncker, Ahmet Davutoglu, Donald Tusk and Martin Schulz. Photograph: Reuters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anonymous sources in diplomatic circles, news channel NTV said that the German chancellor and the European Commission president were trying to change the wording of the declaration.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argument is that the route is not closed for Syrian and Iraqi refugees and should therefore not be declared as such.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Schulz, the president of the European Parliament, appeared to support their stance in an interview, saying that "I don't believe that this is a summit in which doors will be closed. I hope that we can find a sensible and humanitarian solution for refugees who desperately need our protection".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 political circles, more and more people expect that the three billion euros per year offered to Turkey is less of a final sum than an opening gambit.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edition of German weekly Der Spiegel quotes Günther Oettinger the European commissioner for energy, saying that "Europe should offer Turkey the prospect of financial support beyond 2017.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fully finance the efforts that Turkey has to make to house and care for refugees, sums would quickly add up to six or seven billion euros per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report of David Cameron's comments, from our Brussels correspondent.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EU-Turkey summit in Brussels, David Cameron said there was no prospect the UK would join a common European asylum policy.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speaks to the press as he arrives for the EU summit. Photograph: Thierry Charlier/AFP/Getty Images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 in the passport-free Schengen zone, although is signed up to the EU's Dublin regulation, which obliges member states to take responsibility for refugees who arrive in their country first.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Dublin system is on the brink of collapse, after more than a million refugees and migrants arrived in Europe in 2015, while up t0 2,000 continue to land in Greece every day. In the coming days the European commission will outline plans to overhaul EU asylum policy, with the aim of stopping people being waved through border checkpoints and travelling to a country of their choice.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can choose whether it joins the new system.</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David Cameron @Number10gov in Brussels for #EUCO Summit on #migrationcrisis : </w:t>
      </w:r>
      <w:hyperlink r:id="rId593" w:history="1">
        <w:r>
          <w:rPr>
            <w:rFonts w:ascii="arial" w:eastAsia="arial" w:hAnsi="arial" w:cs="arial"/>
            <w:b w:val="0"/>
            <w:i/>
            <w:strike w:val="0"/>
            <w:noProof w:val="0"/>
            <w:color w:val="0077CC"/>
            <w:position w:val="0"/>
            <w:sz w:val="20"/>
            <w:u w:val="single"/>
            <w:vertAlign w:val="baseline"/>
          </w:rPr>
          <w:t>https://t.co/fzIkJiSm5Hpic.twitter.com/lpPc0eU6aa</w:t>
        </w:r>
      </w:hyperlink>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UKREP (@ukineu)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British opt-out underlined the UK's "special status" in the EU, a phrase he has used heavily since securing a reform deal with other EU leaders earlier this month.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absolutely rock solid opt-out from these things, so there is no prospect of Britain joining a common asylum process in Europe. We will have our own approach, our own way of doing things, keeping our own borders. It underlines the best of both worlds, the special status we have."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Merkel oppose statement that west Balkans route is 'closed'?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flashpoints for today's summit may be German chancellor Angela Merkel's reluctance for the EU's final statement to describe the western Balkans route as "closed".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EU statement, cited by Reuters, said: "Irregular flows of migrants along the western Balkans route are coming to an end; this route is now closed."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government sources say they are uneasy with the description, because people are still arriving in Germany via that route, even though it is only a few hundred a day as opposed to thousands.</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 Government sources: Germany won´t accept summit statmement. Western Balkans Route is not closed. #EUCO</w:t>
      </w:r>
      <w:hyperlink r:id="rId594" w:history="1">
        <w:r>
          <w:rPr>
            <w:rFonts w:ascii="arial" w:eastAsia="arial" w:hAnsi="arial" w:cs="arial"/>
            <w:b w:val="0"/>
            <w:i/>
            <w:strike w:val="0"/>
            <w:noProof w:val="0"/>
            <w:color w:val="0077CC"/>
            <w:position w:val="0"/>
            <w:sz w:val="20"/>
            <w:u w:val="single"/>
            <w:vertAlign w:val="baseline"/>
          </w:rPr>
          <w:t>https://t.co/sXc0yLVDrf</w:t>
        </w:r>
      </w:hyperlink>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Stefan Leifert (@StefanLeifert) March 7, 2016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arrived at the summit earlier, telling reporters: "I hope that we can reach an agreement [but] negotiations will be difficult. It will take a few hours."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aim is to reduce the number of people entering illegally "and not just for a few countries, but for all countries. That means for Greece too."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and European council president Donald Tusk at a meeting on Monday. Photograph: Reuters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 was unequivocal in his language as he arrived this morning, telling reporters: "That is what is the case today - that route is closed."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33,000 refugees and migrants are now stranded in Greece, unable to move north.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British prime minister, has just arrived at the summit. In a short exchange with reporters, he emphasised how Britain has a "rock solid" opt-out over asylum policy.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there was "no prospect of [Britain] joining a common asylum approach."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our own asylum approach, our own way of doing things, keeping our borders. It underlines the best of both worlds, the special status that we have.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Britain has it's own asylum policy, Cameron said the UK would be part of the discussion because the refugee crisis had an effect on the whole continent.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as well as Turkish prime minister Ahmet Davutoglu, have been arriving over the past hour at the European council, and will meet for a working lunch from 11.30am GMT, after which we'll have a press conference.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will meet again from 2pm GMT and another press conference will follow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arrives at the summit in Brussels. Photograph: Stephanie Lecocq/EPA      Germany's chancellor Angela Merkel arrives at the summit. Photograph: Francois Lenoir/Reuters      Greek prime minister Alexis Tsipras in Brussels. Photograph: Emmanuel Dunand/AFP/Getty Images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EU-Turkey deal is on the table - but at what cost?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we'll be following the developments live in Brussels today as European leaders try once more to reach agreement with Turkey over the thousands of refugees and migrants crossing from the country into Europe.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joint action plan was agreed with the aim of keeping more refugees outside of Europe. The EU pledged (EURO)3bn for housing and food for the estimated three million refuge es currently living in Turkey, in return for a clampdown on people smugglers.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to enter Macedonia from Greece near Idomeni. Photograph: Georgi Licovski/EPA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 discussions have ended in clashes, with  EU leaders accusing the Turkey of repeated failures to reduce the crossings. Every day between 1,000 to 2,000 people are landing on Greece's shores, and 35,000 people are trapped in the country, unable to travel north as a result of border closures.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for its part, says the EU has not turned its funding into workable refugee aid. The Turkish deputy ambassador to Britain, Cem Isik, said his government had already spent more than (EURO)8bn (£6.2bn) on the crisis and only negligible amounts have arrived from the EU.</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the key points for discussion:</w:t>
      </w:r>
    </w:p>
    <w:p>
      <w:pPr>
        <w:pStyle w:val="Normal202"/>
        <w:keepNext w:val="0"/>
        <w:numPr>
          <w:numId w:val="2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Ahmet Davutoglu, Turkey's prime minister, has signalled the country may be willing to accept people being returned to Turkey if they do not qualify for asylum in Europe, such as Moroccans and Pakistanis.</w:t>
      </w:r>
    </w:p>
    <w:p>
      <w:pPr>
        <w:pStyle w:val="Normal202"/>
        <w:keepNext w:val="0"/>
        <w:numPr>
          <w:numId w:val="2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Last week, more than 300 people were sent back to Turkey from Greece, hailed as a major step forward by EU diplomats. Greece has been trying for more than two months to return almost 900 people to Turkey.</w:t>
      </w:r>
    </w:p>
    <w:p>
      <w:pPr>
        <w:pStyle w:val="Normal202"/>
        <w:keepNext w:val="0"/>
        <w:numPr>
          <w:numId w:val="2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leaders will also officially declare the western Balkans route to Europe closed, though this is already the reality for refugees who had hoped to travel that route to Germany or other northern European countries. A draft communique reads: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route is now closed. The EU will stand by Greece in this difficult moment and will do it utmost to help manage the situation.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Syrian refugee is helped by a volunteer to leave a sinking dinghy at a beach on the Greek island of Lesbos. Photograph: Manu Brabo/AP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clincher, is it legal, and is it the right thing to do?</w:t>
      </w:r>
    </w:p>
    <w:p>
      <w:pPr>
        <w:pStyle w:val="Normal202"/>
        <w:keepNext w:val="0"/>
        <w:numPr>
          <w:numId w:val="2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Geneva conventions prohibit the return of asylum seekers who have not received a fair hearing, and Vincent Cochetel, who is leading the UN refugee agency's response to the European crisis, hinted to the FT that EU courts may not look kindly on the agreement, unless Turkish asylum law changes to guarantee those returned have the opportunity to claim refuge.</w:t>
      </w:r>
    </w:p>
    <w:p>
      <w:pPr>
        <w:pStyle w:val="Normal202"/>
        <w:keepNext w:val="0"/>
        <w:numPr>
          <w:numId w:val="2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 rights groups are also concerned. Here's what Judith Sunderland, acting deputy director for the Europe and Central Asia division of Human Rights Watch, thinks of the deal: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in a panic to stop refugee flows before spring, and they seem willing to throw human rights overboard in the process.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naked self-interest and wishful thinking to say Turkey is a safe country of asylum - it is not, and this deal could cause much more harm than good.</w:t>
      </w:r>
    </w:p>
    <w:p>
      <w:pPr>
        <w:pStyle w:val="Normal202"/>
        <w:keepNext w:val="0"/>
        <w:numPr>
          <w:numId w:val="2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timing of the summit is awkward, given that over the weekend the Turkish newspaper Zaman was seized by the government and its editor-in-chief removed, sparking an outcry over press freedoms.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similar note:</w:t>
      </w:r>
    </w:p>
    <w:p>
      <w:pPr>
        <w:pStyle w:val="Normal202"/>
        <w:keepNext w:val="0"/>
        <w:numPr>
          <w:numId w:val="2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also be a gathering of the European commission next week, focusing on proposals to overhaul the EU's asylum system, which requires refugees to register and be processed in the country they arrive in. That system has essentially broken down over the past year, with so many thousands of people arriving on the shores of Italy and Greece.</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202"/>
      </w:pPr>
    </w:p>
    <w:p>
      <w:pPr>
        <w:pStyle w:val="Normal202"/>
        <w:ind w:left="200"/>
        <w:sectPr>
          <w:type w:val="continuous"/>
          <w:pgMar w:top="840" w:right="1000" w:bottom="840" w:left="1000" w:header="400" w:footer="400"/>
          <w:pgNumType w:fmt="decimal"/>
          <w:cols w:space="720"/>
        </w:sectPr>
      </w:pPr>
      <w:r>
        <w:br/>
      </w:r>
      <w:r>
        <w:pict>
          <v:line id="_x0000_s1832"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56"/>
          <w:headerReference w:type="default" r:id="rId1457"/>
          <w:footerReference w:type="even" r:id="rId1458"/>
          <w:footerReference w:type="default" r:id="rId1459"/>
          <w:headerReference w:type="first" r:id="rId1460"/>
          <w:footerReference w:type="first" r:id="rId1461"/>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33" type="#_x0000_t75" alt="LexisNexis®" style="width:147.75pt;height:30pt">
            <v:imagedata r:id="rId17" o:title=""/>
          </v:shape>
        </w:pict>
      </w:r>
      <w:r>
        <w:cr/>
      </w:r>
    </w:p>
    <w:p>
      <w:pPr>
        <w:pStyle w:val="Heading1201"/>
        <w:keepNext w:val="0"/>
        <w:spacing w:after="200" w:line="340" w:lineRule="atLeast"/>
        <w:ind w:left="0" w:right="0" w:firstLine="0"/>
        <w:jc w:val="center"/>
      </w:pPr>
      <w:hyperlink r:id="rId1462" w:history="1">
        <w:r>
          <w:rPr>
            <w:rFonts w:ascii="arial" w:eastAsia="arial" w:hAnsi="arial" w:cs="arial"/>
            <w:b/>
            <w:i/>
            <w:strike w:val="0"/>
            <w:color w:val="0077CC"/>
            <w:sz w:val="28"/>
            <w:u w:val="single"/>
            <w:vertAlign w:val="baseline"/>
          </w:rPr>
          <w:t>Somali migrants are 'disaster' for Minnesota, says Donald Trump; Republican presidential candidate holds rally in deeply Democratic stateTrump promises to 'pause admissions from terror-prone regions'Minneapolis senator accuses Trump of launching antisemitic TV ad</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2016 Monday 7:42 AM GMT</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3"/>
        <w:keepNext w:val="0"/>
        <w:spacing w:before="120" w:after="0" w:line="220" w:lineRule="atLeast"/>
        <w:ind w:left="0" w:right="0" w:firstLine="0"/>
        <w:jc w:val="left"/>
      </w:pPr>
      <w:r>
        <w:br/>
      </w:r>
      <w:r>
        <w:pict>
          <v:shape id="_x0000_i1834" type="#_x0000_t75" style="width:167.98pt;height:30.75pt">
            <v:imagedata r:id="rId1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Minneapolis and Alan Yuhas in San Francisco</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35" style="position:absolute;z-index:2520719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on Sunday warned darkly of the danger posed by Somali migrants in Minneapolis, a deeply segregated city that has the largest Somali-American community.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FBI director: new Hillary Clinton emails show no criminal wrongdoing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Minnesota, you've seen first hand the problems caused with faulty refugee vetting, with very large numbers of Somali refugees coming into your state without your knowledge, without your support or approval," the Republican nominee told a rally in the solidly Democratic state, two days before the presidential election.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claimed: "Some of them [are] joining Isis and spreading their extremist views all over our country and all over the world."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reading about the disaster taking place in Minnesota," he added, before claiming, falsely: "You don't even have the right to talk about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made warnings about refugees a staple of his stump speech, though he has most commonly targeted Syrians fleeing the five-year civil war that has devastated their country.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Somali Americans, two US citizens and one a lawful resident, plead guilty in June to trying to join the terror group Islamic State, or Isis. Law enforcement officials have said that more than 30 young men from Minnesota have left the county to join Isis or al-Shabaab, which operates in East Africa.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2010 census, more than 85,000 Somali Americans lived in the US with the largest concentration living in the Twin Cities. Despite integration campaigns by the community - a former refugee is  poised to win office as a state lawmaker, for instance - the area remains one of the most racially segregated in the US.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nominee has said he would bar refugees from settling in places without the approval of local governments. A federal court ruled against Trump's running mate, Indiana governor Mike Pence, in October, when he tried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settling in his state.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decision, judge Richard Posner said Pence's actions were discriminatory, and "the equivalent of his saying (not that he does say) that he wants to forbid black people to settle in Indiana not because they're black but because he's afraid of them, and since race is therefore not his motive he isn't discriminating".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on Sunday, Trump said blocking refugees would be "the least [government] can do for you".</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suffered enough in Minnesota," he said, "and we will pause admissions from terror-prone regions until a full security assessment has been performed and until a proven vetting mechanism has been established."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some of the strictest vetting procedures in the world, requiring multiple stages of interviews with security agencies, background and health checks, and the process can last two years. Trump has not specified which countries he would bar migration from, nor many details of what he calls "extreme vetting".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Hillary Clinton retains edge over Donald Trump in election's final sprint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argued that these methods would prevent terror attacks in the US, citing "the recent terrorist attack in St Cloud". In that Minneapolis city, in September, a 20-year-old Somali American man stabbed eight people in a mall, before being fatally shot by a police officer.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leaders of the Somali community condemned the attack and the FBI said it was investigating it as a "potential act of terror". It released few details.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horrible what they're doing and if you want people to pour in Minnesota all you have to do is vote for Hillary Clinton," Trump said on Sunday.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Somali Americans have become a target for domestic terrorists. In September, three members of a militia group in Garden City, Kansas, were arrested for allegedly plotting to bomb an apartment building with a number of Somali-American residents and where one apartment was used as a mosque.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arrested could face life in prison.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FBI complaint filed against the suspects, the men called themselves "the Crusaders" and Muslims "cockroaches", and said that they wanted to "wake people up" with "a bloodbath".</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2016</w:t>
      </w:r>
    </w:p>
    <w:p>
      <w:pPr>
        <w:pStyle w:val="Normal203"/>
      </w:pPr>
    </w:p>
    <w:p>
      <w:pPr>
        <w:pStyle w:val="Normal203"/>
        <w:ind w:left="200"/>
        <w:sectPr>
          <w:type w:val="continuous"/>
          <w:pgMar w:top="840" w:right="1000" w:bottom="840" w:left="1000" w:header="400" w:footer="400"/>
          <w:pgNumType w:fmt="decimal"/>
          <w:cols w:space="720"/>
        </w:sectPr>
      </w:pPr>
      <w:r>
        <w:br/>
      </w:r>
      <w:r>
        <w:pict>
          <v:line id="_x0000_s183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37" type="#_x0000_t75" alt="LexisNexis®" style="width:147.75pt;height:30pt">
            <v:imagedata r:id="rId17" o:title=""/>
          </v:shape>
        </w:pict>
      </w:r>
      <w:r>
        <w:cr/>
      </w:r>
    </w:p>
    <w:p>
      <w:pPr>
        <w:pStyle w:val="Heading1202"/>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Catholic leader ready to help refugees settle in America despite Trump policy; Cardinal-elect's remarks suggest church could take on more active role opposing anti-immigrant policies adopted by the incoming Republican administration</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2016 Friday 11:30 AM GMT</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4"/>
        <w:keepNext w:val="0"/>
        <w:spacing w:before="120" w:after="0" w:line="220" w:lineRule="atLeast"/>
        <w:ind w:left="0" w:right="0" w:firstLine="0"/>
        <w:jc w:val="left"/>
      </w:pPr>
      <w:r>
        <w:br/>
      </w:r>
      <w:r>
        <w:pict>
          <v:shape id="_x0000_i1838" type="#_x0000_t75" style="width:167.98pt;height:30.75pt">
            <v:imagedata r:id="rId19"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Kirchgaessner in Rome</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39" style="position:absolute;z-index:2520739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archbishop who is famous for taking a stand against incoming Republican vice-president Mike Pence said the Roman Catholic church would be challenged over the next four years to fulfill its priority of helping refugees and migrants resettle in America.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Joseph Tobin, who will formally be promoted to the position of cardinal on Saturday, told the Associated Press in an interview that he was hopeful that the church "will meet the challenge".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by a man who is very much aligned with Pope Francis's own priorities - from welcoming immigrants to environmentalism - suggests that the church could soon take on a much more active and vocal role in opposition to anti-immigrant and anti-refugee policies adopted by the incoming Republican administration.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might Trump's deportations look like? 'A system that defies imagination'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60 Minutes after his election, Donald Trump said he was prepared to deport 2 million to 3 million undocumented migrants who are involved in gangs, drugs or other crimes, whether they have been convicted or not. He also did not rule out deporting millions more once the US has "secured" its border with Mexico and built a wall along its southern border.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Francis's unexpected decision to elevate Tobin - who was serving as archbishop in Indianapolis but is now being moved to Newark, New Jersey - came one year after the Michigan native challenged a decision by Indiana's governor, Pence,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resettling in the state.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Tobin took on the now vice president-elect - a Catholic who converted to extremely conservative evangelical protestantism in his early 20s - and prevailed. Tobin's archdiocese settled more than 52 refugees last year. Tobin told the Associated Press that the church had been involved in such work for more than a century but that continuing it over the next four years would be "challenging".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ethical reflection of a nation isn't reduced to the government... I have a lot of faith in the American people."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election can be seen as a repudiation of Pope Francis's agenda and vision for the world, from his call for protection of the environment, to greater acceptance and integration of migrants and refugees. Despite that fact, white Catholic voters supported Trump, even though Francis once said the incoming president's views about building a wall on the Mexican border were "not Christian".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Trump called the pope's remarks "disgraceful".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Kaine and Pence: two Catholic-inspired visions with little else in common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with the Associated Press, Tobin seemed to give Pence the benefit of the doubt. "I'd like to believe that the governor himself felt caught, because I think that there was an overarching political interest in this thing, the governors banding together against the administration. And I think Governor Pence, who takes his Christianity seriously, felt conflicted by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Tobin is seen as a progressive archbishop, immigration is also a concern for traditionalists in the church. Earlier this week, US bishops elected José Gómez of Los Angeles, a conservative Mexican-born archbishop, as vice-president of the US bishops conference.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choice reflected Gómez's popularity and devotion to traditional doctrine, Vatican journalist John Allen said the election of a man who is "passionate about immigrant rights" could also be read as a "powerful statement of priorities" by the American Catholic church.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of immigrants has emerged in recent years as an increasingly critical priority [for US bishops] - in part because they see it as a critical human rights priority that's very much in sync with the agenda of Pope Francis, and in part because those immigrants also tend to be members of the bishops' own flocks, since they're disproportionately Catholic," Allen wrote in a recent article on the Crux news site, a Catholic publication.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released a statement on Monday saying they were "ready to work with a new administration to continue to ensure that refugees are humanely welcomed without sacrificing our security or our core values as Americans. A duty to welcome and protect newcomers, particularly refugees, is an integral part of our mission to help our neighbors in need".</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2016</w:t>
      </w:r>
    </w:p>
    <w:p>
      <w:pPr>
        <w:pStyle w:val="Normal204"/>
      </w:pPr>
    </w:p>
    <w:p>
      <w:pPr>
        <w:pStyle w:val="Normal204"/>
        <w:ind w:left="200"/>
        <w:sectPr>
          <w:type w:val="continuous"/>
          <w:pgMar w:top="840" w:right="1000" w:bottom="840" w:left="1000" w:header="400" w:footer="400"/>
          <w:pgNumType w:fmt="decimal"/>
          <w:cols w:space="720"/>
        </w:sectPr>
      </w:pPr>
      <w:r>
        <w:br/>
      </w:r>
      <w:r>
        <w:pict>
          <v:line id="_x0000_s1840"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41" type="#_x0000_t75" alt="LexisNexis®" style="width:147.75pt;height:30pt">
            <v:imagedata r:id="rId17" o:title=""/>
          </v:shape>
        </w:pict>
      </w:r>
      <w:r>
        <w:cr/>
      </w:r>
    </w:p>
    <w:p>
      <w:pPr>
        <w:pStyle w:val="Heading1203"/>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Australia's refugee deal may be scuppered by Trump, US expert warns; Immigration expert Niels Frenzen says Trump will want something in return if he is to honour the deal to take refugees from Nauru and Manus Island</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 10:04 PM GMT</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5"/>
        <w:keepNext w:val="0"/>
        <w:spacing w:before="120" w:after="0" w:line="220" w:lineRule="atLeast"/>
        <w:ind w:left="0" w:right="0" w:firstLine="0"/>
        <w:jc w:val="left"/>
      </w:pPr>
      <w:r>
        <w:br/>
      </w:r>
      <w:r>
        <w:pict>
          <v:shape id="_x0000_i1842" type="#_x0000_t75" style="width:167.98pt;height:30.75pt">
            <v:imagedata r:id="rId19"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43" style="position:absolute;z-index:25207603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likely to tear up Australia's refugee resettlement deal with the United States unless the US gets something significant in return, an American immigration expert has warned.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Frenzen, the director of the immigration clinic at the University of Southern California school of law, also warned that if US vetting had not already started, refugees would not be resettled before Trump was inaugurated as president on 20 January.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Australian government announced a deal to resettle an unspecified number of refugees in the US. On Monday, Turnbull clarified that the US would determine how many refugees it took and said they would come out of its existing refugee quota.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Turnbull has said he is confident the deal will hold. On Monday night the deputy prime minister, Barnaby Joyce, said he knew whether Trump would honour the deal, but could not reveal the answer.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Nauru and Manus Island refugees and asylum seekers sceptical of US deal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Frenzen told Radio National he assumed Trump would scrap the refugee deal.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likelihood the only way it's going to happen is if the refugees are transferred to the US before inauguration day [20 January],"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US has not already begun its own vetting or so-called background checks until now, if you look at the time the US has taken to vet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it's unlikely that that could be accomplished in a few months."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Frenzen said if the US had been negotiating with Australia since January and vetting had been "ongoing" it was possible refugees could be settled before 20 January.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Frenzen warned that Trump would rescind the deal without the approval of congress. "A deal is a deal, until the deal is changed,"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Frenzen said the US election debate on immigration and refugees had been "volatile".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that there's much political chance of Trump allowing this deal to go through, unless there is something else going on we're not aware of right now, which is certainly a possibility."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Australian government agreed to take refugees in Costa Rica. Labor has questioned whether that commitment formed the first half of a bigger deal with the US to take Australia's refugees from Manus Island and Nauru.</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ABC's 7.30 program on Monday, Turnbull was asked what the government would tell Trump if he asked why he should accept Australia's refugees.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Barnaby Joyce on Q&amp;A: I know whether Trump will honour refugee deal but can't tell you</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"Well it's the basis of a very long history of cooperation and you've seen the way we responded to President Obama's refugee summit in New York, taking additional refugees from Central America."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deal was unlikely under Trump, Turnbull said: "You're entitled to speculate about that but I'm confident that the arrangements we've set in place will continue." He refused to countenance a plan B, saying only he was confident the deal would continue.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ABC's Q&amp;A, Joyce was asked if he believed Trump would honour the deal. He replied: "Even if I do know and the problem with it is because I'm on the national security committee, I do know ... I really can't answer you."</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Frenzen said he did not believe the Costa Rica deal would be sufficient to convince Trump and suggested taking detainees from Guantanamo Bay would be a bigger bargaining chip.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"one of the biggest barriers" to the deal is that "a significant number of [the Nauru and Manus refugees], if not the majority... are Muslim". In the campaign Trump called for a ban on Muslims entering the US, then appeared to shift his position by saying properly vetted Muslims might still be allowed 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Frenzen doubted Trump would be able to deliver on promises to deport illegal immigrants and build a wall or fence between Mexico.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"not sure" who the two to three million criminal illegal immigrants Trump plans to deport were, because Obama had already deported many in that category.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get over walls or over fences, or under walls. Wall or fence - it's just a campaign slogan, nothing more."</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844"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845" type="#_x0000_t75" alt="LexisNexis®" style="width:147.75pt;height:30pt">
            <v:imagedata r:id="rId17" o:title=""/>
          </v:shape>
        </w:pict>
      </w:r>
      <w:r>
        <w:cr/>
      </w:r>
    </w:p>
    <w:p>
      <w:pPr>
        <w:pStyle w:val="Heading1204"/>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Donald Trump Jr compares refugees to poisoned Skittles; Tweet, which echoes racist memes, prompts outrage and slew of rebuttals on social media</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4:15 AM GMT</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6"/>
        <w:keepNext w:val="0"/>
        <w:spacing w:before="120" w:after="0" w:line="220" w:lineRule="atLeast"/>
        <w:ind w:left="0" w:right="0" w:firstLine="0"/>
        <w:jc w:val="left"/>
      </w:pPr>
      <w:r>
        <w:br/>
      </w:r>
      <w:r>
        <w:pict>
          <v:shape id="_x0000_i1846" type="#_x0000_t75" style="width:167.98pt;height:30.75pt">
            <v:imagedata r:id="rId1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Bonnie Malkin</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47" style="position:absolute;z-index:2520780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Jr has used a Twitter post to liken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 and suggest that America should not accept any.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image says it all. Let's end the politically correct agenda that doesn't put America first. #trump2016pic.twitter.com/9fHwog7ssN - Donald Trump Jr. (@DonaldJTrumpJr) September 19,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sparked outrage on social media, with some users posting harrowing images of Syrians caught up in the civil war juxtaposed with the word Skittles.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Skittles. pic.twitter.com/inCjwrwzfd - Nish Weiseth (@NishWeiseth)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Favreau, Barack Obama's former speechwriter, was scathing. </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@DonaldJTrumpJr, this is one of the millions of children you compared to a poisoned Skittle today: </w:t>
      </w:r>
      <w:hyperlink r:id="rId1484" w:history="1">
        <w:r>
          <w:rPr>
            <w:rFonts w:ascii="arial" w:eastAsia="arial" w:hAnsi="arial" w:cs="arial"/>
            <w:b w:val="0"/>
            <w:i/>
            <w:strike w:val="0"/>
            <w:noProof w:val="0"/>
            <w:color w:val="0077CC"/>
            <w:position w:val="0"/>
            <w:sz w:val="20"/>
            <w:u w:val="single"/>
            <w:vertAlign w:val="baseline"/>
          </w:rPr>
          <w:t>https://t.co/SDSGw0eUIPpic.twitter.com/HuhY9RGvWW</w:t>
        </w:r>
      </w:hyperlink>
      <w:r>
        <w:rPr>
          <w:rFonts w:ascii="arial" w:eastAsia="arial" w:hAnsi="arial" w:cs="arial"/>
          <w:b w:val="0"/>
          <w:i w:val="0"/>
          <w:strike w:val="0"/>
          <w:noProof w:val="0"/>
          <w:color w:val="000000"/>
          <w:position w:val="0"/>
          <w:sz w:val="20"/>
          <w:u w:val="none"/>
          <w:vertAlign w:val="baseline"/>
        </w:rPr>
        <w:t xml:space="preserve"> - Jon Favreau (@jonfavs)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Aslan, the religious scholar and author, did not mince his words.</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piece of shit father, like piece of shit son. </w:t>
      </w:r>
      <w:hyperlink r:id="rId1485" w:history="1">
        <w:r>
          <w:rPr>
            <w:rFonts w:ascii="arial" w:eastAsia="arial" w:hAnsi="arial" w:cs="arial"/>
            <w:b w:val="0"/>
            <w:i/>
            <w:strike w:val="0"/>
            <w:noProof w:val="0"/>
            <w:color w:val="0077CC"/>
            <w:position w:val="0"/>
            <w:sz w:val="20"/>
            <w:u w:val="single"/>
            <w:vertAlign w:val="baseline"/>
          </w:rPr>
          <w:t>https://t.co/KHZRCANKa4</w:t>
        </w:r>
      </w:hyperlink>
      <w:r>
        <w:rPr>
          <w:rFonts w:ascii="arial" w:eastAsia="arial" w:hAnsi="arial" w:cs="arial"/>
          <w:b w:val="0"/>
          <w:i w:val="0"/>
          <w:strike w:val="0"/>
          <w:noProof w:val="0"/>
          <w:color w:val="000000"/>
          <w:position w:val="0"/>
          <w:sz w:val="20"/>
          <w:u w:val="none"/>
          <w:vertAlign w:val="baseline"/>
        </w:rPr>
        <w:t xml:space="preserve"> - Reza Aslan (@rezaaslan)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John Legend was similarly unimpressed.</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that logic, you would take everyone's guns away. Because someone is gonna kill somebody at some point. But I guess that doesn't count. </w:t>
      </w:r>
      <w:hyperlink r:id="rId1486" w:history="1">
        <w:r>
          <w:rPr>
            <w:rFonts w:ascii="arial" w:eastAsia="arial" w:hAnsi="arial" w:cs="arial"/>
            <w:b w:val="0"/>
            <w:i/>
            <w:strike w:val="0"/>
            <w:noProof w:val="0"/>
            <w:color w:val="0077CC"/>
            <w:position w:val="0"/>
            <w:sz w:val="20"/>
            <w:u w:val="single"/>
            <w:vertAlign w:val="baseline"/>
          </w:rPr>
          <w:t>https://t.co/3BraX0Ew19</w:t>
        </w:r>
      </w:hyperlink>
      <w:r>
        <w:rPr>
          <w:rFonts w:ascii="arial" w:eastAsia="arial" w:hAnsi="arial" w:cs="arial"/>
          <w:b w:val="0"/>
          <w:i w:val="0"/>
          <w:strike w:val="0"/>
          <w:noProof w:val="0"/>
          <w:color w:val="000000"/>
          <w:position w:val="0"/>
          <w:sz w:val="20"/>
          <w:u w:val="none"/>
          <w:vertAlign w:val="baseline"/>
        </w:rPr>
        <w:t xml:space="preserve"> - John Legend (@johnlegend)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Clara Jeffery, the editor-in-chief of the website Mother Jones, lambasted Trump Jr and contrasted his comments with her mother's efforts to help refugees from the Cambodian genocide: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Re Skittles, a personal tale. After the Cambodian genocide began. My mom started taping pictures and headlines to our dining room wall.- Clara Jeffery (@ClaraJeffery)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I was ~9. She started sponsoring refugees. We were clueless white people. There was no real preexisting Cambodian community in DCmetro.- Clara Jeffery (@ClaraJeffery)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Many followed. Horrible stories. One toddler had a crease across his nose from a bullet. Mass graves. Rapes.- Clara Jeffery (@ClaraJeffery)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That trauma took its toll on all of them, some in more obvious ways. And it took its toll on my family too.- Clara Jeffery (@ClaraJeffery)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Donald Trump Jr, never has known hardship. Nor charity. There's utterly no evidence his family has ever done good by anyone.- Clara Jeffery (@ClaraJeffery)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being controversial, the tweet is not actually original. Joe Walsh, the former congressman and rightwing talk show host whose statements have been criticized as incendiary, has voiced similar ideas.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@DonaldJTrumpJr, that's the point I made last month. Glad you agree. pic.twitter.com/Nssw6KC1HY - Joe Walsh (@WalshFreedom)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content of the tweet, some people took issue with Trump Jr's grammar.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the blinding stupidity &amp; accidental great argument for firing all cops, this was punctuated by an illiterate. pic.twitter.com/UfUowGGjI9 - Nima Shirazi (@WideAsleepNima)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came with the facts.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told me that three @skittles in each bowl are poisonous, I'd look at the data and conclude that you're wrong about Skittle safety.- matt blaze (@mattblaze)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green dot represents 3 refugees admitted to the U.S. since 9/11. None of them will kill you. And none of them are Skittles. pic.twitter.com/FhgRJCNdTt - Judd Legum (@JuddLegum)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others responded with humour.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should stop eating any #Skittles. Just until we find out what's going on.- Randi Mayem Singer (@rmayemsinger)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what if we told you three skittles in this bowl are- ME: *in front of empty bowl of skittles, through mouthful* mmf whhf?- Nicky Woolf (@NickyWoolf)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Twitter user has suggested how Wrigley, the company that owns Skittles, could respond.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@Skittles I got you. "For every pack of Skittles you buy between now and Nov. 8, we'll donate $1 to support refugees."- Kyle (@heydudekyle) September 20,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Wrigley later told the Guardian that Trump Jnr's analogy was inappropriate.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"Skittles are candy. Refugees are people. We don't feel it is an appropriate analogy," she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respectfully refrain from further commentary as anything we say could be misinterpreted as marketing."</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06"/>
      </w:pPr>
    </w:p>
    <w:p>
      <w:pPr>
        <w:pStyle w:val="Normal206"/>
        <w:ind w:left="200"/>
        <w:sectPr>
          <w:type w:val="continuous"/>
          <w:pgMar w:top="840" w:right="1000" w:bottom="840" w:left="1000" w:header="400" w:footer="400"/>
          <w:pgNumType w:fmt="decimal"/>
          <w:cols w:space="720"/>
        </w:sectPr>
      </w:pPr>
      <w:r>
        <w:br/>
      </w:r>
      <w:r>
        <w:pict>
          <v:line id="_x0000_s184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849" type="#_x0000_t75" alt="LexisNexis®" style="width:147.75pt;height:30pt">
            <v:imagedata r:id="rId17" o:title=""/>
          </v:shape>
        </w:pict>
      </w:r>
      <w:r>
        <w:cr/>
      </w:r>
    </w:p>
    <w:p>
      <w:pPr>
        <w:pStyle w:val="Heading1205"/>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Dungavel immigration detention centre will close, says minister; Lanarkshire 'holding' facility dubbed barbaric and inhumane to be replaced by new centre near Glasgow airport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2016 Thursday 4:16 PM GMT</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7"/>
        <w:keepNext w:val="0"/>
        <w:spacing w:before="120" w:after="0" w:line="220" w:lineRule="atLeast"/>
        <w:ind w:left="0" w:right="0" w:firstLine="0"/>
        <w:jc w:val="left"/>
      </w:pPr>
      <w:r>
        <w:br/>
      </w:r>
      <w:r>
        <w:pict>
          <v:shape id="_x0000_i1850" type="#_x0000_t75" style="width:167.98pt;height:30.75pt">
            <v:imagedata r:id="rId19"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51" style="position:absolute;z-index:2520801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announced plans to close the controversial Dungavel immigration removal centre in Scotland, in a move that has been quickly praised by campaigners. The Lanarkshire centre, which will shut down towards the end of 2017, has been the focus of numerous protests, some describing it as barbaric and inhumane.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Majesty's Inspectorate of Prisons has criticised the detention facility, as has the recent independent report on welfare in detention by Stephen Shaw.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must drastically reduce use of detention, says Shaw immigration report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Goodwill, the immigration minister, said that the existing centre, which opened in 2001, has capacity for up to 249 detainees, and is the only one of its kind in Scotland, would be replaced by a short-term holding facility close to Glasgow airport.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new facility (which needs planning approval from Renfrewshire council) would provide easy access to London airports, where most removals took place, and that the closure would mean "a significant saving for the public purse".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short-term facility would be used to accommodate people detained during immigration enforcement operations. It would have 51 beds and most stays would probably last fewer than seven days.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Dungavel sparked widespread condemnation for holding young children, before deportation, for periods exceeding a year..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Aamer Anwar, a human rights lawyer, said: "The closure of this institution, which has been described over the years as barbaric, inhumane and racist, is long overdue. However, today, there is no room for complacency if this institution is simply replaced with another at Glasgow airport controlled by the Home Office that cares more about deportation than human rights."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Court rejects government appeal over fast-track detention of asylum seekers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who had represented the Ay family - Kurdish asylum seekers with four children aged seven to 14 detained at Dungavel for more than a year in 2003 before they gained asylum in Germany - urged the Scottish government to demand Home Office guarantees of "rigorous and independent accountability" for the new facility.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concerns were echoed by Jerome Phelps, director of the organisation Detention Action, who said that while the facility's closure was an important step towards the UK government's intention of reducing numbers of migrants in detention, there were serious questions about plans to transfer migrants from Glasgow airport to immigration removal centres in England after seven days.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Phelps said: "People could be forced to abandon legal challenges in the Scottish courts, and start again with new solicitors in the English courts. The government should give a clear commitment not to detain, in England, migrants with pending asylum or immigration claims in Scotland, other than in exceptional circumstances."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McAuliffe, director of Amnesty International's Scotland programme, said that while the closure was welcome news, all of the UK needed a more humane approach to detention. "Goodwill's remarks focus on the fact that the new holding facility is near Glasgow airport and will save money. The reality is that indefinite detention is expensive, ineffective, and extremely harmful to many of the people held. Dungavel was cited in the Shaw report last year [for its] substandard accommodation and damaging use of indefinite detention. Any plans for a new facility must take into account the rights of the people who will be held there."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Prisons inspector praises immigration centre for families set for closure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Constance, Scotland's secretary for communities, social security and equalities, raised similar concerns to campaigners. She said the introduction of a rapid removal facility meant there was "a real risk that people who have been living in Scotland will either have their opportunities to challenge their deportation restricted or be taken to immigration removal centres far away from their families, friends and legal representation". She said she would be seeking urgent clarification from the UK government on the proposals, and guarantees over the treatment of asylum seekers based in Scotland and facing deportation.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Constance is to announce, in the Scottish parliament this Thursday, funding of £85,000 for a pilot peer education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builds on the pledges of volunteer help offered by thousands of people in Scotland over the past year. The project will ask volunteers to introduce refugees to social activities and help them practise colloquial language skills.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2016</w:t>
      </w:r>
    </w:p>
    <w:p>
      <w:pPr>
        <w:pStyle w:val="Normal207"/>
      </w:pPr>
    </w:p>
    <w:p>
      <w:pPr>
        <w:pStyle w:val="Normal207"/>
        <w:ind w:left="200"/>
        <w:sectPr>
          <w:type w:val="continuous"/>
          <w:pgMar w:top="840" w:right="1000" w:bottom="840" w:left="1000" w:header="400" w:footer="400"/>
          <w:pgNumType w:fmt="decimal"/>
          <w:cols w:space="720"/>
        </w:sectPr>
      </w:pPr>
      <w:r>
        <w:br/>
      </w:r>
      <w:r>
        <w:pict>
          <v:line id="_x0000_s1852"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853" type="#_x0000_t75" alt="LexisNexis®" style="width:147.75pt;height:30pt">
            <v:imagedata r:id="rId17" o:title=""/>
          </v:shape>
        </w:pict>
      </w:r>
      <w:r>
        <w:cr/>
      </w:r>
    </w:p>
    <w:p>
      <w:pPr>
        <w:pStyle w:val="Heading1206"/>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Pressure grows on Angela Merkel to start closing Germany's open door; Both ends of the political spectrum are using the string of violent attacks in Bavaria to stoke up popular fears about refugees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2016 Monday 8:08 PM GMT</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8"/>
        <w:keepNext w:val="0"/>
        <w:spacing w:before="120" w:after="0" w:line="220" w:lineRule="atLeast"/>
        <w:ind w:left="0" w:right="0" w:firstLine="0"/>
        <w:jc w:val="left"/>
      </w:pPr>
      <w:r>
        <w:br/>
      </w:r>
      <w:r>
        <w:pict>
          <v:shape id="_x0000_i1854" type="#_x0000_t75" style="width:167.98pt;height:30.75pt">
            <v:imagedata r:id="rId19"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55" style="position:absolute;z-index:252082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axe attack, a mass shooting, a machete assault and a suicide bomb : Germany is reeling after four deadly incidents of violence in a single week.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as Germans woke to the latest news that a 27-year-old Syrian man, denied asylum in their country, had blown himself up near a music festival in Ansbach, the fear was palpable. And, holed up in her rural retreat in Uckermark, north-east of Berlin, Chancellor Angela Merkel was an obvious target for those looking for someone to blame.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minister Thomas de Maizière was at pains to point out in a press conference that, while many aspects of the attacks remained unclear, none of the perpetrators - one of whom was even German born and bred - had come to the country last summer.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Ansbach bomber declared support for Isis, says Bavarian official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two of the men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third an asylum seeker whose country of origin is still unclear, the 18-year-old who carried out by far the bloodiest attack, killing nine people at a Munich shopping centre on Friday night, was the son of Iranian refugees who came to Germany in the 1990s.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Hans-Gerd Jaschke, a professor of political extremism at Berlin's School of Economics and Law, said that would not stop the recent events being exploited by rightwing extremists. "I would not be surprised if this leads to a swing to the right," 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pattern to be recognised in the men's actions, he said, calling them "lone perpetrators". What they did have in common, he added, was the way they were being "publicly perceived" - falsely - as presenting a pattern: namely that "refugees are a security threat".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message on Monday was coming at Merkel from critics on different sides of the political spectrum.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Sahra Wagenknecht, a leader of the far-left Linke party, the third largest grouping in the Bundestag, said the chancellor's famous statement "wir schaffen das" (we can manage) - coined last summer when she said Germany was open to taking in those in need - had been found wanting.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showed that the "intake and integration of a large number of refugees and immigrants is accompanied by considerable problems", Wagenknecht said.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predictably, criticism from rightwing populist group the Alternative für Deutschland (AfD), which, after the debate surrounding the refugee crisis died down, is now making fears of the supposed "Islamification" of Germany its main cause.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alone 1.2 million migrants arrived here. Among them, as we are now seeing again and again, are ticking time bombs," said Petr Bystron, head of the AfD in Bavaria in an interview.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wrath towards Merkel is being expressed in the hashtag #MerkelSommer - Merkel summer - which was trending on Twitter on Monday. "Turn this #Merkelsommer into a Merkel nightfall," urged one of the many posts calling for her to resign.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Merkel, the fact that the attacks in Reutlingen and Ansbach were carried out by men who had applied for asylum in Germany means the pressure to defend herself and her open-door policy will only grow.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2015, the chancellor took a stance seen by some as provoking a euphoric episode in postwar German history; a chance for the country to finally prove to the world that it was a place where those in trouble could find shelter. However, she soon found herself facing growing criticism caused by fears Germany that was unable to cope.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Britain's vote to leave the EU and the angst about the political instability it sparked, Merkel soon found herself strengthened again. After the Brexit vote, her popularity ratings surged to a 10-month high, almost returning to the level she enjoyed before the height of the refugee crisis last September. The AfD, meanwhile, saw its ratings drop by three percentage points to 11%.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worries stoked in recent days are huge. It could well be the events of the past week that end up defining Merkel's chances of re-election in a federal vote due in September 2017. More importantly, they could yet affect, for decades to come, the course her country chooses to take, and the face it presents to the world.</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85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857" type="#_x0000_t75" alt="LexisNexis®" style="width:147.75pt;height:30pt">
            <v:imagedata r:id="rId17" o:title=""/>
          </v:shape>
        </w:pict>
      </w:r>
      <w:r>
        <w:cr/>
      </w:r>
    </w:p>
    <w:p>
      <w:pPr>
        <w:pStyle w:val="Heading1207"/>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Voting begins in EU referendum as polls say result too close to call; Both campaigns have urged a big turnout although bad weather in south-east England could affect numbersFollow the day's news in our live blogSign up for our EU referendum news alerts for Android phones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 7:01 AM GMT</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9"/>
        <w:keepNext w:val="0"/>
        <w:spacing w:before="120" w:after="0" w:line="220" w:lineRule="atLeast"/>
        <w:ind w:left="0" w:right="0" w:firstLine="0"/>
        <w:jc w:val="left"/>
      </w:pPr>
      <w:r>
        <w:br/>
      </w:r>
      <w:r>
        <w:pict>
          <v:shape id="_x0000_i1858" type="#_x0000_t75" style="width:167.98pt;height:30.75pt">
            <v:imagedata r:id="rId19"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Phipps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59" style="position:absolute;z-index:25208422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have opened across the United Kingdom on Thursday morning after a closely-fought referendum campaign that neither side is confident enough to call.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referendum live: decision day as polls put remain and leave neck-and-neck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rash of polls offered mixed predictions, with two putting remain ahead and two suggesting leads for leave. Most suggest as many as 10% of voters are still undecided, meaning much could hinge on turnout today.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on both sides made their final pitches yesterday, slaloming the UK in a last-ditch effort to win over waverers and opponents.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David Cameron, appeared alongside his predecessor Gordon Brown to issue an impassioned defence of staying within the European Union.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our economy will be weaker if we leave and stronger if we stay," a shirt-sleeved Cameron told supporters in Birmingham.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pleaded with voters to reject the negativity that has typified much of the long campaign.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Britain I know, this is not the Britain I love. The Britain I know is better than the Britain of these debates, of insults, of posters," he said. "The Britain I know is a Britain of Jo Cox. The Britain? where people are tolerant - and not prejudiced and where people hate."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would have been Cox's 42nd birthday, a series of tributes were held worldwide on Wednesday to remember the MP, who was killed in her constituency of Batley and Spen a week ago. Her husband, Brendan Cox, said she would have planned to spend the day "dashing around the streets of her home town" campaigning for Britain to remain in the EU.</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Jeremy Corbyn, who spoke at a separate event in London on Wednesday, agreed with Brown that the tone of the campaign had been divisive, adding: "The Farage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just the pits."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Jeremy Corbyn makes final referendum pitch to Labour voters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concerns of some voters on issues such as immigration - the key plank of the Vote Leave campaign - needed to be addressed.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 issues of poverty, they raise issues of housing, they raise issues of health; and yes they raise issues of immigration, all these issues are raised; but if you have a rational discussion with people, as I try to do, and don't do it with rancour, you don't do with personal abuse, then you get a hearing."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heading the final push for the Vote Leave campaign, insisted his side was "on the verge of victory".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voters to turn out in great numbers, he warned: "This will not come again."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number of voters are eligible to take part in the referendum, with the Electoral Commission putting the number at 46,499,537. Citizens of Gibraltar are also entitled to vote, with a recent poll there putting the proportion wanting to stay at 88%.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that turnout could be dampened by poor weather, with London and the south of England battered by storms and heavy rain overnight. The Met Office issued an amber weather warning for rain across Kent and East Sussex, saying "intense thundery downpours" could cause travel disruption and localised flooding. Weather across the rest of the country is expected to be fine.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City on Wednesday, there were rises for shares and the pound as confidence grew for a remain victory, although an afternoon Opinium survey - which gave  leave a one-point lead, 45% to 44% - did prompt a last-minute dip.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polls predicted remain to pull ahead, with ComRes for the Daily Mail and ITV News putting remain on 48%, leave on 42%. Excluding undecided voters, it found remain leading leave by 54% to 46%.</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gave remain a two-point cushion, ahead of leave by 51% to 49%. But a TNS poll gave the advantage to leave, on 43%, with remain on 41% and 16% not decided or not voting at all.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vote will be a crunch day for Ukip and its leader, Nigel Farage, for whom a divorce from the EU is a central tenet. Farage on Wednesday night missed what had been billed as his final pitch to voters on a Channel 4 television debate, citing family reasons.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open at 7am and close at 10pm on Thursday evening.</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209"/>
      </w:pPr>
    </w:p>
    <w:p>
      <w:pPr>
        <w:pStyle w:val="Normal209"/>
        <w:ind w:left="200"/>
        <w:sectPr>
          <w:type w:val="continuous"/>
          <w:pgMar w:top="840" w:right="1000" w:bottom="840" w:left="1000" w:header="400" w:footer="400"/>
          <w:pgNumType w:fmt="decimal"/>
          <w:cols w:space="720"/>
        </w:sectPr>
      </w:pPr>
      <w:r>
        <w:br/>
      </w:r>
      <w:r>
        <w:pict>
          <v:line id="_x0000_s186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08"/>
          <w:headerReference w:type="default" r:id="rId1509"/>
          <w:footerReference w:type="even" r:id="rId1510"/>
          <w:footerReference w:type="default" r:id="rId1511"/>
          <w:headerReference w:type="first" r:id="rId1512"/>
          <w:footerReference w:type="first" r:id="rId1513"/>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861" type="#_x0000_t75" alt="LexisNexis®" style="width:147.75pt;height:30pt">
            <v:imagedata r:id="rId17" o:title=""/>
          </v:shape>
        </w:pict>
      </w:r>
      <w:r>
        <w:cr/>
      </w:r>
    </w:p>
    <w:p>
      <w:pPr>
        <w:pStyle w:val="Heading1208"/>
        <w:keepNext w:val="0"/>
        <w:spacing w:after="200" w:line="340" w:lineRule="atLeast"/>
        <w:ind w:left="0" w:right="0" w:firstLine="0"/>
        <w:jc w:val="center"/>
      </w:pPr>
      <w:hyperlink r:id="rId1514" w:history="1">
        <w:r>
          <w:rPr>
            <w:rFonts w:ascii="arial" w:eastAsia="arial" w:hAnsi="arial" w:cs="arial"/>
            <w:b/>
            <w:i/>
            <w:strike w:val="0"/>
            <w:color w:val="0077CC"/>
            <w:sz w:val="28"/>
            <w:u w:val="single"/>
            <w:vertAlign w:val="baseline"/>
          </w:rPr>
          <w:t>World humanitarian summit starts amid hope, hype and fear of empty words; World leaders convene in Istanbul with official optimism offset by concerns that summit may prove 'expensive talking shop' rather than catalyst for change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2016 Monday 7:01 AM GMT</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0"/>
        <w:keepNext w:val="0"/>
        <w:spacing w:before="120" w:after="0" w:line="220" w:lineRule="atLeast"/>
        <w:ind w:left="0" w:right="0" w:firstLine="0"/>
        <w:jc w:val="left"/>
      </w:pPr>
      <w:r>
        <w:br/>
      </w:r>
      <w:r>
        <w:pict>
          <v:shape id="_x0000_i1862" type="#_x0000_t75" style="width:167.98pt;height:30.75pt">
            <v:imagedata r:id="rId19"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Istanbul</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63" style="position:absolute;z-index:2520862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world leaders and politicians will descend on Istanbul on Monday in a nominal attempt to reform the global humanitarian system, despite criticism that their summit is a photo-opportunity that will achieve little.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175 countries, including 57 heads of states or governments, will attend the world humanitarian summit, as the outgoing UN secretary general, Ban Ki-moon, attempts to restructure the way the world responds to humanitarian crises.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Everything you need to know about the world humanitarian summit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the highest-profile western leader due to attend, while Britain will be represented by development secretary Justine Greening. About 6,000 senior aid workers will also participate in debates and panels at the two-day event.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people - about 125 million - in need of humanitarian assistance than ever, aid groups increasingly under-resourced, and international law under growing threat, Ban wants the international community to agree to new global humanitarian standards.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commitments to which he hopes leaders will agree include better structuring of aid; more funding for local groups; greater respect for the rules of war; better planning for disaster situations and climate change; and wider sharing of refugee populations.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Hailing the prospects of the summit, Herve Verhoosel, the summit's spokesman, said: "It's the first time in 70 years of UN history that a summit has been organised to talk about humanitarian issues. Today we're living in the worst humanitarian situation since world war two - we have 125 million people in need of humanitarian support in the world. Can we cope with that situation working the same way we do today, or do we need to change it? That's why the secretary general has called this conference."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nevertheless mounting criticism of the summit from aid and rights workers, with Médecins Sans Frontières calling it a "fig-leaf" for international failures, and Oxfam describing it as an "expensive talking shop". A columnist in Foreign Policy, an American magazine, wondered if it "could do more harm than good".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has even pulled out of the conference, saying it no longer believes that the assembled leaders have any genuine desire to make binding commitments. Speaking to the Guardian, MSF's UK director, Vickie Hawkins, said it was unlikely that the same countries who are currently shirking their obligations to refugees would turn over a new leaf next week.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MSF brands humanitarian summit 'a fig-leaf of good intentions' as it pulls out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contradiction became too much for us," said Hawkins. "We didn't have any confidence that anything different will come out of the conference. There's a lot of good intentions, but also empty rhetoric. And we felt we needed more than that, given the current disregard for international law."</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Hawkins also warned that the summit's goals had become too grand, and also too political for independent aid groups like hers to agree to. "For us, the word 'humanitarian' has dropped out of the humanitarian summit," Hawkins said. "It has become a summit about a much broader and longer-term political agenda, rather than being about core humanitarian assistance."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GB's chief executive, Mark Goldring, said: "This summit needs to be more than an expensive talking shop by tackling the repeated failure of governments to resolve conflicts and end the culture of impunity in which civilians are killed without consequence.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Goldring added: "Rich nations cannot wash their hands of the suffering for which they are partly responsible and [must] do more to take in their fair share of the world's most vulnerable people. Recent moves such as the EU-Turkey deal and the plans to outsource EU border controls to African countries with dubious human rights records set a dangerous precedent, horse trading the rights of refugees in order to keep them from our doorstep and shirking responsibility for their welfare.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Kenyan government pointed to the example of European countries turning away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it announced the closure of the Dadaab refugee camp."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Verhoosel said he was disappointed by the criticism, arguing that the UN and its members had to start somewhere, and that this week's gathering could be that starting point.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try to do what we can during the summit," said Verhoosel, questioning how critics could pre-empt the outcome of an event that has not yet happened. "Maybe they have a crystal ball?"</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2016</w:t>
      </w:r>
    </w:p>
    <w:p>
      <w:pPr>
        <w:pStyle w:val="Normal210"/>
      </w:pPr>
    </w:p>
    <w:p>
      <w:pPr>
        <w:pStyle w:val="Normal210"/>
        <w:ind w:left="200"/>
        <w:sectPr>
          <w:type w:val="continuous"/>
          <w:pgMar w:top="840" w:right="1000" w:bottom="840" w:left="1000" w:header="400" w:footer="400"/>
          <w:pgNumType w:fmt="decimal"/>
          <w:cols w:space="720"/>
        </w:sectPr>
      </w:pPr>
      <w:r>
        <w:br/>
      </w:r>
      <w:r>
        <w:pict>
          <v:line id="_x0000_s186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15"/>
          <w:headerReference w:type="default" r:id="rId1516"/>
          <w:footerReference w:type="even" r:id="rId1517"/>
          <w:footerReference w:type="default" r:id="rId1518"/>
          <w:headerReference w:type="first" r:id="rId1519"/>
          <w:footerReference w:type="first" r:id="rId1520"/>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865" type="#_x0000_t75" alt="LexisNexis®" style="width:147.75pt;height:30pt">
            <v:imagedata r:id="rId17" o:title=""/>
          </v:shape>
        </w:pict>
      </w:r>
      <w:r>
        <w:cr/>
      </w:r>
    </w:p>
    <w:p>
      <w:pPr>
        <w:pStyle w:val="Heading1209"/>
        <w:keepNext w:val="0"/>
        <w:spacing w:after="200" w:line="340" w:lineRule="atLeast"/>
        <w:ind w:left="0" w:right="0" w:firstLine="0"/>
        <w:jc w:val="center"/>
      </w:pPr>
      <w:hyperlink r:id="rId1521" w:history="1">
        <w:r>
          <w:rPr>
            <w:rFonts w:ascii="arial" w:eastAsia="arial" w:hAnsi="arial" w:cs="arial"/>
            <w:b/>
            <w:i/>
            <w:strike w:val="0"/>
            <w:color w:val="0077CC"/>
            <w:sz w:val="28"/>
            <w:u w:val="single"/>
            <w:vertAlign w:val="baseline"/>
          </w:rPr>
          <w:t>Farage's 'breaking point' posters were indefensible - but I'm glad we voted leave; The Brexit campaign prevailed because we focused on an upbeat, optimistic bid for change. We are witnessing the death of political deference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2016 Monday 8:56 AM GMT</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1"/>
        <w:keepNext w:val="0"/>
        <w:spacing w:before="120" w:after="0" w:line="220" w:lineRule="atLeast"/>
        <w:ind w:left="0" w:right="0" w:firstLine="0"/>
        <w:jc w:val="left"/>
      </w:pPr>
      <w:r>
        <w:br/>
      </w:r>
      <w:r>
        <w:pict>
          <v:shape id="_x0000_i1866" type="#_x0000_t75" style="width:167.98pt;height:30.75pt">
            <v:imagedata r:id="rId19"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Carswell</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67" style="position:absolute;z-index:25208832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not supposed to happen, according to almost all the politicians and pundits. Remain was going to win. From the Bank of England to the Church of England, our leaders all seemed to agreed on what the outcome ought to be.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people did not see it that way. By a clear million-plus majority Britain has voted to leave the European Union. What happens now?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I fell into a conversation with Daniel Hannan over lunch almost a quarter of a century ago, I have campaigned for this moment. I have been prepared to stand for election, change party and stand in a byelection to get us here. Yet I would be the first to point out that a very sizable minority - 48% - did not vote to leave the EU. Our first task has to be to reassure.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going to leave the EU. But we need to try to find a new consensus that brings as many of the 48% with us as possible. During the campaign, I listened to plenty of decent, honest remainers, making some sensible points that need to be accommodated.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the past 20-odd years arguing about the EU, let's get this right so we do not spend the next 20 years bickering.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past two decades, commentators gleefully reported on Euroscepticism as if it were merely a disease that afflicted the Tory party. Many are now shocked to discover those that those beastly backbenchers speak for the country. Only now, therefore, is the commentariat beginning to familiarise itself with the intricacies of Vote Leave's case.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commentariat is playing catch-up. This does not mean that the leave side does not have a clear plan. Some serious people within the Vote Leave team have given some serious thought to the process of disengagement that will now follow.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the media elite that have been caught off guard. This referendum campaign has brutally exposed how those who lead the established political parties in Westminster have more in common with each other than they do with the people they are supposed to represent.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on earth did the party of Keir Hardie end up defending the role of unelected EU commissioners? How did a party that once stood up for the interests of working people join forces with a remain campaign bankrolled by Goldman Sachs?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 rage" prevents some from seeing what has just happened. Some will be tempted to try to discount the result of Thursday vote. "The people were misled," shout some on Twitter. "It was all about immigration," others are insisting, as if concern about immigration is somehow not legitimate. Please do not make the mistake of dismissing the vote to leave the EU as nativism.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walked from Liverpool to London. Brexit was no surprise | Mike Carter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Farage's "breaking point" posters were morally indefensible. Those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had nothing to do with Britain's borders. Far from winning support for Vote Leave, that poster handed the remain campaigners, keen to cast aspersions on the leave sides values and motives, ammunition. It cost us votes.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Vote Leave prevailed precisely because we did not campaign as an extension of Ukip, but as an upbeat, optimistic insurgency for change.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western world we are seeing the emergence of an anti-elite insurgency. What fuels it is not nostalgia, but new technology. The death of political deference is more a product of Netflix, and the expectation of control that comes with it, than of nativism. Britain will leave the EU. But our exit will be part of a wider process of change that is on the way.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small elites have sought to govern human social and economic affairs by grand design. The EU, with its grand currency project and regulations for everything, exemplifies such conceit. But this kind of gigantism is doomed.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on the left, and the patrician right, who are in the business of politics in order to tell the rest of us what to do, this truly is an existential challenge. Brexit is only part of it.</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2016</w:t>
      </w:r>
    </w:p>
    <w:p>
      <w:pPr>
        <w:pStyle w:val="Normal211"/>
      </w:pPr>
    </w:p>
    <w:p>
      <w:pPr>
        <w:pStyle w:val="Normal211"/>
        <w:ind w:left="200"/>
        <w:sectPr>
          <w:type w:val="continuous"/>
          <w:pgMar w:top="840" w:right="1000" w:bottom="840" w:left="1000" w:header="400" w:footer="400"/>
          <w:pgNumType w:fmt="decimal"/>
          <w:cols w:space="720"/>
        </w:sectPr>
      </w:pPr>
      <w:r>
        <w:br/>
      </w:r>
      <w:r>
        <w:pict>
          <v:line id="_x0000_s186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869" type="#_x0000_t75" alt="LexisNexis®" style="width:147.75pt;height:30pt">
            <v:imagedata r:id="rId17" o:title=""/>
          </v:shape>
        </w:pict>
      </w:r>
      <w:r>
        <w:cr/>
      </w:r>
    </w:p>
    <w:p>
      <w:pPr>
        <w:pStyle w:val="Heading1210"/>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Britain leaving the EU is part of a wider anti-elite insurgency; Ukip's 'breaking point' posters were indefensible. Vote Leave prevailed because we focused on an upbeat, optimistic bid for change. We are witnessing the death of political deference</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2016 Monday 7:29 AM GMT</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2"/>
        <w:keepNext w:val="0"/>
        <w:spacing w:before="120" w:after="0" w:line="220" w:lineRule="atLeast"/>
        <w:ind w:left="0" w:right="0" w:firstLine="0"/>
        <w:jc w:val="left"/>
      </w:pPr>
      <w:r>
        <w:br/>
      </w:r>
      <w:r>
        <w:pict>
          <v:shape id="_x0000_i1870" type="#_x0000_t75" style="width:167.98pt;height:30.75pt">
            <v:imagedata r:id="rId19"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Carswell</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71" style="position:absolute;z-index:2520903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not supposed to happen, according to almost all the politicians and pundits. Remain was going to win. From the Bank of England to the Church of England, our leaders all seemed to agreed on what the outcome ought to be.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people did not see it that way. By a clear million-plus majority Britain has voted to leave the European Union. What happens now?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I fell into a conversation with Daniel Hannan over lunch almost a quarter of a century ago, I have campaigned for this moment. I have been prepared to stand for election, change party and stand in a byelection to get us here. Yet I would be the first to point out that a very sizable minority - 48% - did not vote to leave the EU. Our first task has to be to reassure.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going to leave the EU. But we need to try to find a new consensus that brings as many of the 48% with us as possible. During the campaign, I listened to plenty of decent, honest remainers, making some sensible points that need to be accommodated.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the past 20-odd years arguing about the EU, let's get this right so we do not spend the next 20 years bickering.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past two decades, commentators gleefully reported on Euroscepticism as if it were merely a disease that afflicted the Tory party. Many are now shocked to discover those that those beastly backbenchers speak for the country. Only now, therefore, is the commentariat beginning to familiarise itself with the intricacies of Vote Leave's case.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commentariat is playing catch-up. This does not mean that the leave side does not have a clear plan. Some serious people within the Vote Leave team have given some serious thought to the process of disengagement that will now follow.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the media elite that have been caught off guard. This referendum campaign has brutally exposed how those who lead the established political parties in Westminster have more in common with each other than they do with the people they are supposed to represent.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on earth did the party of Keir Hardie end up defending the role of unelected EU commissioners? How did a party that once stood up for the interests of working people join forces with a remain campaign bankrolled by Goldman Sachs?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 rage" prevents some from seeing what has just happened. Some will be tempted to try to discount the result of Thursday vote. "The people were misled," shout some on Twitter. "It was all about immigration," others are insisting, as if concern about immigration is somehow not legitimate. Please do not make the mistake of dismissing the vote to leave the EU as nativism.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Farage's "breaking point" posters were morally indefensible. Those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had nothing to do with Britain's borders. Far from winning support for Vote Leave, that poster handed the remain campaigners, keen to cast aspersions on the leave sides values and motives, ammunition. It cost us votes.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Vote Leave prevailed precisely because we did not campaign as an extension of Ukip, but as an upbeat, optimistic insurgency for change.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western world we are seeing the emergence of an anti-elite insurgency. What fuels it is not nostalgia, but new technology. The death of political deference is more a product of Netflix, and the expectation of control that comes with it, than of nativism. Britain will leave the EU. But our exit will be part of a wider process of change that is on the way.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small elites have sought to govern human social and economic affairs by grand design. The EU, with its grand currency project and regulations for everything, exemplifies such conceit. But this kind of gigantism is doomed.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on the left, and the patrician right, who are in the business of politics in order to tell the rest of us what to do, this truly is an existential challenge. Brexit is only part of it.</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87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873" type="#_x0000_t75" alt="LexisNexis®" style="width:147.75pt;height:30pt">
            <v:imagedata r:id="rId17" o:title=""/>
          </v:shape>
        </w:pict>
      </w:r>
      <w:r>
        <w:cr/>
      </w:r>
    </w:p>
    <w:p>
      <w:pPr>
        <w:pStyle w:val="Heading1211"/>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Scotland did not want to leave the EU. But we may want to leave the UK; However uncomfortable it is to respond to one painful fracture by willing another, this is where we are now. Scotland is a European nation</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2016 Saturday 11:10 AM GMT</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3"/>
        <w:keepNext w:val="0"/>
        <w:spacing w:before="120" w:after="0" w:line="220" w:lineRule="atLeast"/>
        <w:ind w:left="0" w:right="0" w:firstLine="0"/>
        <w:jc w:val="left"/>
      </w:pPr>
      <w:r>
        <w:br/>
      </w:r>
      <w:r>
        <w:pict>
          <v:shape id="_x0000_i1874" type="#_x0000_t75" style="width:167.98pt;height:30.75pt">
            <v:imagedata r:id="rId19"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Chitra Ramaswamy</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75" style="position:absolute;z-index:25209241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where 62% voted in favour of the UK remaining in the EU, we are reeling from our second referendum in two years. The mood in Leith - where I live and voted remain along with an overwhelming 78% of my constituency - is a kind of withered and all too familiar sadness spiked with contempt. We did not want to leave the EU, and we still don't. We may now, however, want to leave the UK.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this from Edinburgh, the capital known for centuries as the Athens of the north that suddenly, unthinkably, will no longer be in the EU. This is the seat of the Enlightenment, that extraordinary 18th-century movement, so outward looking in spirit and aim, which shaped ideas across Europe.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is a European capital - it just is - in the same way that Glasgow is just really cool. Edinburgh has long been the most important financial centre in Britain outside London, which is why in the 2014 independence referendum 61% of the turnout in this city voted no. It is where Ruth Davidson, who bowled everyone over with her performance in the TV debate this week, took Edinburgh Central from the SNP in the May elections. And it is Scotland's most pro-remain city, where 74% voted in favour of staying in the EU.</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world where it is not only reasonable to hold a referendum a few years on from the last one, but necessary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so confusing, coming less than two years from the day when more than 3.6 million people in Scotland turned out to answer the massive question: should Scotland be an independent country? The 2014 independence referendum divided Scotland, as 55% voted against independence. With the UK as a whole now similarly, though even more painfully divided, Scotland's first minister, Nicola Sturgeon, has said a second independence referendum is "highly likely". We now live in a world where it is not only perfectly reasonable to hold a referendum a couple of years on from the last one, but necessary. Where would the Athens of the north stand on independence now?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yes to independence in the 2014 referendum after a long period of indecision. At that moment I had spent precisely half my life in England, where I was born in late 1970s London, and Scotland, where I arrived in 1997 (the year of the Scottish devolution referendum) to go to university in Glasgow. Geographically and emotionally, I felt split straight down the middle. I could not decide what to do. In the end, I reluctantly voted yes, against the part of me that had, as so many second-generation immigrants do, always felt more British than English.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yes to a more progressive, socially just and outward-looking Scotland. Since then, if I'm honest, I have occasionally felt freaked out by the thought of what might actually have happened if Scotland had become independent. But occasionally too I have felt proud - in April, for example, when every single SNP MP voted in favour of accepting 3,000 unaccompanied child refugees from Europe, or when it was revealed that Scotland has taken in more than a third of all of the UK's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partner voted no in the independence referendum, like many on the left who could not bear to be aligned with nationalism of any kind. If, or rather when, a second independence referendum comes around she says she would now vote yes. There will be many more like her who, through gritted teeth and perhaps even horror, would make the previously unimaginable switch. Even JK Rowling, one of Scotland's most high-profile unionists, has noted the inevitability of it all: "Scotland will seek independence now," she tweeted in the hours after the EU referendum result. "Cameron's legacy will be breaking up two unions. Neither needed to happen."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uncomfortable it is to respond to one deep and painful fracture by willing another, this is where we are now. As for me, I remain a Londoner, English, British, Indian and a European who has lived in Scotland for most of my adult life. And right now I'm not only proud to be here. I'm relieved.</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2016</w:t>
      </w:r>
    </w:p>
    <w:p>
      <w:pPr>
        <w:pStyle w:val="Normal213"/>
      </w:pPr>
    </w:p>
    <w:p>
      <w:pPr>
        <w:pStyle w:val="Normal213"/>
        <w:ind w:left="200"/>
        <w:sectPr>
          <w:type w:val="continuous"/>
          <w:pgMar w:top="840" w:right="1000" w:bottom="840" w:left="1000" w:header="400" w:footer="400"/>
          <w:pgNumType w:fmt="decimal"/>
          <w:cols w:space="720"/>
        </w:sectPr>
      </w:pPr>
      <w:r>
        <w:br/>
      </w:r>
      <w:r>
        <w:pict>
          <v:line id="_x0000_s1876"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877" type="#_x0000_t75" alt="LexisNexis®" style="width:147.75pt;height:30pt">
            <v:imagedata r:id="rId17" o:title=""/>
          </v:shape>
        </w:pict>
      </w:r>
      <w:r>
        <w:cr/>
      </w:r>
    </w:p>
    <w:p>
      <w:pPr>
        <w:pStyle w:val="Heading1212"/>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Missouri senate passes controversial religion bill after 39-hour filibuster; Religious liberty resolution that would allow businesses and clergy members to refuse working with same-sex couple passes 23 to 9 after senators pull all-nighter</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10:18 PM GMT</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4"/>
        <w:keepNext w:val="0"/>
        <w:spacing w:before="120" w:after="0" w:line="220" w:lineRule="atLeast"/>
        <w:ind w:left="0" w:right="0" w:firstLine="0"/>
        <w:jc w:val="left"/>
      </w:pPr>
      <w:r>
        <w:br/>
      </w:r>
      <w:r>
        <w:pict>
          <v:shape id="_x0000_i1878" type="#_x0000_t75" style="width:167.98pt;height:30.75pt">
            <v:imagedata r:id="rId1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Campbell in Jefferson City, Missouri</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79" style="position:absolute;z-index:2520944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assailed the amendment as hate masquerading as religious tolerance. Republicans took turns donning a "Beetlejuice"-style jacket on the senate floor. And both sides were invited to a midnight cupcake party.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more than 39 hours, the longest filibuster in recent Missouri history over a religious liberty bill came to an end on Wednesday morning.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Missouri senate Republicans halted debate on a proposed constitutional amendment that would allow businesses and clergy members to refuse working with same-sex couples. Senate Republicans voted 23 to 9 to pass the resolution and put the question on the state ballot later this year.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came via a parliamentary maneuver that Democratic senator Maria Chappelle-Nadal, who spoke for a total of 13 hours, said went against normal senate traditions and was "an absolute disgrace".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Chappelle-Nadal criticized Republicans for their refusal to negotiate, saying that many of them spent the filibuster sleeping in their offices or playing card games while Democrats debated the issues.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done a serious injury to the Senate," she said. "They are acting like house members."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amendment is similar to religious liberty proposals in several other states that give wedding vendors and other similar businesses the option to refuse service if they can cite religious opposition to same-sex marriage.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advocacy groups have condemned the proposed amendment, comparing it to similar legislation in Kentucky and Indiana.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Chappelle-Nadal called the amendment "filled with hate" and cloaked in a "smokescreen of religion".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Republicans framed the resolution not as an assault against the LGBT community, but rather a measure of protection for those whose religious views would prevent them from working with same-sex married couples.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large majorities held by Republicans in the Missouri legislature, senate Democrats felt compelled to filibuster in an attempt to derail the process.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halls of the capitol building were full of unusual scenes on Tuesday night, with children of staffers resting on hallway floors, and one state senator practicing "cupcake diplomacy" by inviting everyone back to her office for late night treats regardless of politics.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filibuster was by turns compelling and deeply monotonous, featuring passionate political stemwinders, oratorical flights of fancy, and repeated discussion about hot-button topics such as Ferguson.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themselves amused, Republicans on the senate floor began taking turns donning a so-called "Beetlejuice" jacket - so named due to its uncanny resemblance to the striped garb worn by Michael Keaton in the 1988 film.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meds may be making me hallucinate," said senator Gina Walsh, watching the scene unfold.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filibuster neared its thirtieth hour, senator Maria Chappelle-Nadal and senator Gina Walsh traded extended anecdotes about recent vacations on the senate floor. The gallery, by this time largely empty save for a few men in suits idly checking their smartphones, had no palpable reaction.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was the pattern, lighter matters soon turned serious. Chappelle-Nadal delivered a wide-ranging speech touching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legacy of American slavery, and people in her district suffering from debilitating illnesses from radioactive waste.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sitting here talking about wedding cakes and floral arrangements," senator Sam Sifton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"Pathetic, huh?" replied Chappelle-Nadal.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filibuster ended, senate president pro tem Ron Richard said the debate had simply run its course.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40 hours of long debate," he said. "I thought it was fair and open. We gave everyone a chance to speak their mind."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said Republicans decided to call a halt to the proceedings after the ongoing debate became less substantive and began to meander.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senate minority leader Joe Keaveny has told reporters he is unwilling to rule out use of the filibuster in upcoming legislative battles - some of which are expected to be fairly contentious.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the option to filibuster again when the resolution comes up once more for a final vote, and Chappelle-Nadal promised that Democrats would exercise that option again if Republicans choose not to end debate.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of my colleagues," she said, noting that while Democrats may have suffered a legislative reversal, they ultimately "made history".</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14"/>
      </w:pPr>
    </w:p>
    <w:p>
      <w:pPr>
        <w:pStyle w:val="Normal214"/>
        <w:ind w:left="200"/>
        <w:sectPr>
          <w:type w:val="continuous"/>
          <w:pgMar w:top="840" w:right="1000" w:bottom="840" w:left="1000" w:header="400" w:footer="400"/>
          <w:pgNumType w:fmt="decimal"/>
          <w:cols w:space="720"/>
        </w:sectPr>
      </w:pPr>
      <w:r>
        <w:br/>
      </w:r>
      <w:r>
        <w:pict>
          <v:line id="_x0000_s188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881" type="#_x0000_t75" alt="LexisNexis®" style="width:147.75pt;height:30pt">
            <v:imagedata r:id="rId17" o:title=""/>
          </v:shape>
        </w:pict>
      </w:r>
      <w:r>
        <w:cr/>
      </w:r>
    </w:p>
    <w:p>
      <w:pPr>
        <w:pStyle w:val="Heading1213"/>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Neverending story: mania takes hold during an interminable Senate battle; It was a torturous final day of sitting before the budget, but there was never a question as to who had the numbers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 5:11 AM GMT</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5"/>
        <w:keepNext w:val="0"/>
        <w:spacing w:before="120" w:after="0" w:line="220" w:lineRule="atLeast"/>
        <w:ind w:left="0" w:right="0" w:firstLine="0"/>
        <w:jc w:val="left"/>
      </w:pPr>
      <w:r>
        <w:br/>
      </w:r>
      <w:r>
        <w:pict>
          <v:shape id="_x0000_i1882" type="#_x0000_t75" style="width:167.98pt;height:30.75pt">
            <v:imagedata r:id="rId19"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Chan</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83" style="position:absolute;z-index:2520965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special kind of crazy that gripped the parliament on the last day of sitting before the budget.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left and to the right, brawling broke out in plain sight. At the heart of the discontent were two matters: the Senate voting changes agreed on by the Coalition and the Greens and the rumbling ideological warfare within the government.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knew Thursday was going to be a long day. A waft of toast signalled its beginning outside the president's office just after seven.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had threatened that the Senate would sit until the voting reforms passed the house. Between the Coalition and the Greens, they had the numbers so there was never a question as to how it would end.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one was going down without a fight. The resulting vitriol spilled over in the chamber. In the first of many votes, the Greens crowded straight-faced, squashing uncomfortably up against the Nationals senators.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'feral' Senate: how often do the crossbenchers actually vote against the government?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waved at the schoolkids as all hell broke out on the Labor benches, hurling insults and accusations of betrayal and bad faith. "What a coward," Penny Wong shouted to Richard Di Natale. "Voting with Cory Bernardi."</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Bernardi meanwhile, like some six-and-a-half-foot bunny, was delivering tiny easter eggs around the halls.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only midday when the immigration minister, Peter Dutton, called a press conference in the blue room. He wanted to talk about boat turnbacks: two, in fact, in recent weeks. "We stopped the boats," he said while noting 25 boats in all had been turned around under the Coalition.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being processed: 1,600 visas issued, 9,000 under assessment.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one much had time to stay. The Greens were in the Senate courtyard, pointing out Labor's "hypocrisy" for voting against marriage equality - after Labor had pointed out the Greens "hypocrisy" for voting against marriage equality. Pork sizzled in the next courtyard.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Diving into the middle, like a human time bomb, was the sweaty-faced Queensland Nationals MP George Christensen. The Newman  of the parliament, Christensen decked the halls offering his views on the Safe Schools program.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Legend has it that 43 Coalition MPs signed his petition for a review before someone "lost it". Perhaps among their files, Cory offered. Noted marriage equality campaigner Warren Entsch managed an audio shrug in his interview with Fran Kelly.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have disappeared," Entsch said.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Christensen shambled down the pink corridors of the press gallery to a doorstop clutching a can of Coke Zero. The presser ended with George's views on sexuality.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it was a choice, I said people could choose if they want." No one knew what he meant.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single-handedly managed to suck all the oxygen out of the Nationals' wins on competition policy and the backpacker tax review. No one knew if he cared.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Everything you don't understand about senate voting reform (and are afraid to admit) | Van Badham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question time began, Fairfax journalists walked out on strike in protest against 120 job cuts. The former Labor treasurer Wayne Swan was named and banned from the chamber for 24 hours. His colleague Stephen Conroy played Candy Crush while heckling the defence minister, Marise Payne.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the day hurtled on, though the valedictory speeches from the former minister Ian Macfarlane, the former Labor minister and party secretary Gary Gray and the bubbling Bruce Billson, with the latter giving helpful advice.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try to do useful things with the air you suck in," Billson told the chamber. Some of us wondered if we were.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proof that Billson is no prophet, the Senate went on. And on. And on. Amendments continued. The Liberal senator Ian Macdonald mentioned the colour of someone's socks. Labor's Senate leader, Penny Wong, railed. And railed. The communications minister, Mitch Fifield, blustered and blew. It was like the eyeball torture scene from A Clockwork Orange. Then phones went down. The sun set and a quorum was called.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this story ends but it is nothing that a good sleep can't fix. And when you wake, the Senate will likely have a whole new voting system.</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215"/>
      </w:pPr>
    </w:p>
    <w:p>
      <w:pPr>
        <w:pStyle w:val="Normal215"/>
        <w:ind w:left="200"/>
        <w:sectPr>
          <w:type w:val="continuous"/>
          <w:pgMar w:top="840" w:right="1000" w:bottom="840" w:left="1000" w:header="400" w:footer="400"/>
          <w:pgNumType w:fmt="decimal"/>
          <w:cols w:space="720"/>
        </w:sectPr>
      </w:pPr>
      <w:r>
        <w:br/>
      </w:r>
      <w:r>
        <w:pict>
          <v:line id="_x0000_s188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885" type="#_x0000_t75" alt="LexisNexis®" style="width:147.75pt;height:30pt">
            <v:imagedata r:id="rId17" o:title=""/>
          </v:shape>
        </w:pict>
      </w:r>
      <w:r>
        <w:cr/>
      </w:r>
    </w:p>
    <w:p>
      <w:pPr>
        <w:pStyle w:val="Heading1214"/>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The Istanbul bombing was an attack on the city's cosmopolitan glory; Istiklal is Turkey's Broadway - its Champs Élysée. With the country embroiled in multiple conflicts, deadly violence is becoming commonplace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7:27 AM GMT</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6"/>
        <w:keepNext w:val="0"/>
        <w:spacing w:before="120" w:after="0" w:line="220" w:lineRule="atLeast"/>
        <w:ind w:left="0" w:right="0" w:firstLine="0"/>
        <w:jc w:val="left"/>
      </w:pPr>
      <w:r>
        <w:br/>
      </w:r>
      <w:r>
        <w:pict>
          <v:shape id="_x0000_i1886" type="#_x0000_t75" style="width:167.98pt;height:30.75pt">
            <v:imagedata r:id="rId19"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Crabapple</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87" style="position:absolute;z-index:2520985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Isis bombed Istiklal Caddesi, the central street of Istanbul's Beyoglu neighbourhood. Many complain about its chain stores and gentrification, but for me, it will always be the grand boulevard all others aspire to. Istiklal made Broadway look like a neon bauble, and the Champs Élysée seem insipid.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straight from Taksim Square, with its heroic stone soldiers ever in the act of founding the Turkish republic, to the crowded Shake Shack at Tünel, walking this street means dodging trams blaring sentimental music and shoving past a mass of humanity. The couples, the riot cops stationed in front of Galatasaray University, their water cannon poised to target protesters, the endless street sellers, the kids who thrust flower crowns on your unwilling head. At Tünel the street forks, going sharply downhill until it meets the water, and across that, Sultanahmet and its shimmering, impossible domes.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Istiklal is packed till dawn. It wears necklaces of fairy lights. During the 2013 Gezi protests, when liberal secular Istanbulus rioted against President Erdogan's increasing authoritarianism, Istiklal became an autonomous zone, bathed in tear gas and entirely free of police. The protesters held it for days.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line its sides, earning coins with songs about love and revolution. Istiklal is where all of life pulses sweetly.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 man who Turkey's interior minister identified as Mehmet Ozturk walked down Istiklal Caddesi and blew himself up. Thirty-six people were injured. Five are dead.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bombings have taken on a cruel banality. Since July 2015, when an Isis suicide bomber murdered 32 young leftist activists in the border city of Suruç, scarcely a few months at a time have passed without a city in Turkey being bombed. Nor are Isis the only culprits. Last week the Kurdish militant group TAK  sent a young woman to murder dozens of commuters in Ankara's lovely student neighbourhood, Kizilay.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Kurdish city Cizre resembles Homs. Sixty people died in one basement alone in Cizre, wounded by government bombs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Turkish government carries out a dirty war in the country's east against the Kurdish separatist guerillas of the PKK that has left hundreds of civilians dead. The Kurdish city Cizre now resembles Homs. Sixty people died in one basement alone in Cizre, burned and wounded from government bombs - ripples from the violence in Syria that have finally reached the capitalist core, Istiklal and this street that I love.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think of Istiklal as a body part: it is a heart, a backbone, a nerve. On Saturday Istilkal was an artery. Isis wanted it cut.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about the bombing and became sick. I texted my friends to see if they were safe, and reflected on how frequent this ritual of checking in after a bombing has become.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Istiklal is sheer cosmopolitan glory where, for an outsider, Turkey's fissures seem to disappear beneath the crowds. Istiklal is where, a hundred years ago, white Russian refugees hawked their possessions, and now you can buy Nato-brand tear gas and All Cops Are Bastards scarves and tourist jewellery adorned with the blue and white evil eye. Too many nights, I blessed life on Istiklal.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bombs Kurds in Iraq. At the closed border with Syria, tens of thousands of internally displaced people have pitched tents, fleeing the hellish fighting. Turkey strikes a foul deal with Greece to fight back the rubber life rafts of desperate Syrians. The bombs explode, and the world grows uglier in their aftermath. War strips away beauty.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Istanbul's cosmopolitanism was born of war as well as trade. But violence tears cosmopolitanism apart. In self-defence, and despite themselves, people harden their identities, entombing their ethics and intellect in religion, ethnicity or privileged blue passports. Of all the treasures torn away by war, universalism is perhaps the most precious.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people argue about whether the western media is covering Istanbul enough. To us, it is true, Middle Eastern lives are cheap.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Istanbulus lay carnations on Istiklal. The red flowers are meant to evoke martyrs' blood, but martyrdom is a fraught and ill-used concept, and if the dead are martyrs to anything, it is the beauty of taking a walk in a fragile spring. Later Istanbulus march, holding signs - "We are not afraid, we are here and we won't get used to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brave words, and the finest ones possible in the situation. Long may they hold.</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16"/>
      </w:pPr>
    </w:p>
    <w:p>
      <w:pPr>
        <w:pStyle w:val="Normal216"/>
        <w:ind w:left="200"/>
        <w:sectPr>
          <w:type w:val="continuous"/>
          <w:pgMar w:top="840" w:right="1000" w:bottom="840" w:left="1000" w:header="400" w:footer="400"/>
          <w:pgNumType w:fmt="decimal"/>
          <w:cols w:space="720"/>
        </w:sectPr>
      </w:pPr>
      <w:r>
        <w:br/>
      </w:r>
      <w:r>
        <w:pict>
          <v:line id="_x0000_s18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889" type="#_x0000_t75" alt="LexisNexis®" style="width:147.75pt;height:30pt">
            <v:imagedata r:id="rId17" o:title=""/>
          </v:shape>
        </w:pict>
      </w:r>
      <w:r>
        <w:cr/>
      </w:r>
    </w:p>
    <w:p>
      <w:pPr>
        <w:pStyle w:val="Heading1215"/>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Turkey is no 'safe haven' for refugees - it shoots them at the border; Shootings by border guards, illegal deportations and desperate conditions are all the result of the EU forcing Turkey to take so many fleeing Syrians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7"/>
        <w:keepNext w:val="0"/>
        <w:spacing w:before="120" w:after="0" w:line="220" w:lineRule="atLeast"/>
        <w:ind w:left="0" w:right="0" w:firstLine="0"/>
        <w:jc w:val="left"/>
      </w:pPr>
      <w:r>
        <w:br/>
      </w:r>
      <w:r>
        <w:pict>
          <v:shape id="_x0000_i1890" type="#_x0000_t75" style="width:167.98pt;height:30.75pt">
            <v:imagedata r:id="rId19"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91" style="position:absolute;z-index:2521006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beyond sad to read in the Times this week that Turkish border guards have allegedly shot dead Syrians trying to reach safety in Turkey. Sixteen refugees, including three children, have been killed trying to escape the battlegrounds of northern Syria in the past four months, according to the Syrian Observatory for Human Rights, a frequently cited watchdog.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shocking to think of people fleeing the combined atrocities of Islamic State and Bashar al-Assad being gunned down just as they make their bid for safety. But what is perhaps most shocking of all is that we observers are still shocked by this.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of Syrians on the border is not a new phenomenon. Refugees and rights groups have reported shootings of migrants on the Turkish-Syrian border since at least 2013. These abuses are well-documented, and the reports widely circulated. So why, in the months following a shady European deal that forces Turkey to shoulder the biggest burden of the refugee crisis, are we still so appalled when Turkey continues to use deadly violence to stop that burden getting any bigger?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the EU-Turkey deal: the victims will be its judges | Editorial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surge in border abuses is the logical result of a recent deal that sees the world's richest continent (population 500 million) corral a single Middle Eastern country (population 80 million) into caring for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the rest of the world combined. We shouldn't have expected any other outcome.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sadly, some did. And Europe's leaders - including David Cameron - apparently still do. Turkey is in the process of being designated by the EU as a "safe third country" for refugees - a sobriquet that gives Greece the right to send back almost all of those who land on its shores from Turkey.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including Cameron, have justified this with the claim that refugees are safe from mortal danger in Turkey. Border shootings show this is not always strictly true, as do well-substantiated allegations that Turkey has illegally returned some Syrians and Afghans to the danger of their home countries, even after they had safely settled on Turkish soil. An alarming new report by Amnesty International, released today, alleges that in recent weeks large groups of Syrians have been deported back to Syria from southern Turkey, as officials there attempt to reduce their refugee burden.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Cameron's favour, most refugees in Turkey are not at risk of death on a battlefield. But this is not what refugee advocates mean when they say that Turkey is an unsuitable place for refugees. Refugee rights extend far beyond the simple right to life: they include the right to education, to healthcare and to work. The point of giving people refugee status is to guarantee them all the opportunities that are extended to natural-born citizens of the country in which they now live.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its generosity in welcoming more refugees than any other country, Turkey does not offer such a guarantee. Take the right to work. EU politicians justified their deportation deal with the claim that a new Turkish law, introduced in January, has now given Syrians access to legal employment.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isn't actually the case. To qualify for a work permit, two things need to happen. First, a Syrian needs to have held a certain kind of ID card, known as a kimlik, for six months - and not everyone can get one. Second, an applicant's employer must give the Syrian a contract. Very few employers would ever want to do this, since the reason most Syrians find work on the black marker in the first place is precisely because they are illegal: they can be paid far less than the minimum wage, and work far longer than the legal daily limit. Many employers would rather fire a Syrian than pay him properly.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deportations of Syrians back to Turkey are set to begin on Monday. With little access to employment, the threat of deportation to Syria looming large and shootings on the border, we should be under no illusions that the deportees are being sent to safety.</w:t>
      </w:r>
    </w:p>
    <w:p>
      <w:pPr>
        <w:pStyle w:val="Normal217"/>
        <w:keepNext w:val="0"/>
        <w:numPr>
          <w:numId w:val="2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Patrick Kingsley's book about the refugee crisis, The New Odyssey, is released on 5 May, and can be ordered from the Guardian Bookshop.</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17"/>
      </w:pPr>
    </w:p>
    <w:p>
      <w:pPr>
        <w:pStyle w:val="Normal217"/>
        <w:ind w:left="200"/>
        <w:sectPr>
          <w:type w:val="continuous"/>
          <w:pgMar w:top="840" w:right="1000" w:bottom="840" w:left="1000" w:header="400" w:footer="400"/>
          <w:pgNumType w:fmt="decimal"/>
          <w:cols w:space="720"/>
        </w:sectPr>
      </w:pPr>
      <w:r>
        <w:br/>
      </w:r>
      <w:r>
        <w:pict>
          <v:line id="_x0000_s189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893" type="#_x0000_t75" alt="LexisNexis®" style="width:147.75pt;height:30pt">
            <v:imagedata r:id="rId17" o:title=""/>
          </v:shape>
        </w:pict>
      </w:r>
      <w:r>
        <w:cr/>
      </w:r>
    </w:p>
    <w:p>
      <w:pPr>
        <w:pStyle w:val="Heading1216"/>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Spanish police arrest man suspected of arming Paris gunman; Antoine Denive is suspected of supplying Amedy Coulibaly with weapons used in January 2015 attack that killed five people in Jewish supermarket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 6:10 PM GMT</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8"/>
        <w:keepNext w:val="0"/>
        <w:spacing w:before="120" w:after="0" w:line="220" w:lineRule="atLeast"/>
        <w:ind w:left="0" w:right="0" w:firstLine="0"/>
        <w:jc w:val="left"/>
      </w:pPr>
      <w:r>
        <w:br/>
      </w:r>
      <w:r>
        <w:pict>
          <v:shape id="_x0000_i1894" type="#_x0000_t75" style="width:167.98pt;height:30.75pt">
            <v:imagedata r:id="rId19"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Burgen in Barcelona</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95" style="position:absolute;z-index:2521026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Málaga in southern Spain have arrested a Frenchman suspected of supplying weapons used in the attack on a Jewish supermarket in Paris in January 2015 in which four people died.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authorities issued an international arrest warrant for Antoine Denive on charges of arms trafficking and specifically for supplying Amedy Coulibaly, the Kosher supermarket gunman and hostage-taker, with the weapons he used. Denive, 27, is also charged with belonging to a criminal organisation.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denies supplying arms to jihadis but said he was willing to face trial in France for the alleged offences.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town of Sainte Catherine in the northern French département of Pas de Calais, Denive is thought to have left France several weeks after the attack and is suspected of having lived under a false identity in Rincón de la Victoria in Málaga.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two other individuals, a Serb and a Montenegrin, when they raided his home, a statement from Spain's interior ministry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suspect that the weapons may have been trafficked from the Balkans. False documents and a European passport not in Denive's name were found in his home.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remanded in custody by high court judge Eloy Velasco. The attorney-general's office said it was not opposed to France's extradition request but first needed to ascertain if Denive was wanted for arms trafficking or other offences in Spain.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Coulibaly was shot dead by French security forces after he killed a policewoman in Montrouge and then four other people at the kosher supermarket on 9 January 2015, two days after the attacks on the satirical magazine Charlie Hebdo. He pledged allegiance to Islamic State in a video published online two days after his death.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and Brussels: the links between the attackers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police say Coulibaly had been in Spain on 2 January, a few days before the attack. He accompanied his wife and other relatives to Madrid airport where they boarded a flight to Istanbul.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Isis's online magazine, Dabiq, published obituaries of  the suicide bombers who killed 32 people last month in Brussels, confirming investigators' suspicions that one of them had also made explosives for November's Paris attacks, which hit the French capital 10 months after the attacks by Coulibaly and the Kouachi brothers.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issue of Dabiq also credited the other two, the Belgian El Bakraoui brothers, with a lead role in organising the November Paris attacks.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Najim Laachraoui, a 25-year-old Belgian who blew himself up at Brussels airport on March 22, had "travelled the long road to France" after fighting in Syria since 2013, the magazine said.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Abu Idris who prepared the explosives for the two raids in Paris and Brussels," it added, using Laachraoui's nom de guerre and calling him "very intelligent".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Laachraoui's fingerprints were found on suicide vests used in Paris on Nov. 13 and at a Brussels apartment where militants had made a homemade explosive known as TATP. It was from there that he and two other men took a taxi to the airport.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was the other airport suicide bomber, Brahim El Bakraoui, 29, an armed robber on parole. Dabiq said had become a believer while in prison and on his release, with his brother Khalid, had bought weapons and made plans for an attack.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Brussels attackers meant to target France, says Belgian prosecutor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El Bakraoui, 27, who blew himself up on a metro train at Maelbeek station in Brussels' EU district, also took up the cause in prison, the article said, describing him as a "natural leader" who had a "vivid, life-changing dream" while jailed for a carjacking.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notes on the three suicide bombers, Dabiq published an account of Mohamed Belkaid, a 35-year-old Algerian who was shot dead by police on March 15 in a raid on an apartment in the Brussels suburb of Forest. That raid was the first in a chain of events that included the Brussels attacks and more arrests.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Belkaid had reached Europe from Syria with Laachraoui, the article said, confirming investigators' conclusions that the two men had travelled together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summer and were driven to Belgium by Salah Abdeslam, a prime suspect in the Paris attacks who was arrested three days after the Forest raid.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89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897" type="#_x0000_t75" alt="LexisNexis®" style="width:147.75pt;height:30pt">
            <v:imagedata r:id="rId17" o:title=""/>
          </v:shape>
        </w:pict>
      </w:r>
      <w:r>
        <w:cr/>
      </w:r>
    </w:p>
    <w:p>
      <w:pPr>
        <w:pStyle w:val="Heading1217"/>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Voting begins in EU referendum as polls say result too close to call; Both campaigns have urged a big turnout although bad weather in south-east England could affect numbersFollow the day's news in our live blogSign up for our EU referendum news alerts for Android phones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 7:39 AM GMT</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9"/>
        <w:keepNext w:val="0"/>
        <w:spacing w:before="120" w:after="0" w:line="220" w:lineRule="atLeast"/>
        <w:ind w:left="0" w:right="0" w:firstLine="0"/>
        <w:jc w:val="left"/>
      </w:pPr>
      <w:r>
        <w:br/>
      </w:r>
      <w:r>
        <w:pict>
          <v:shape id="_x0000_i1898" type="#_x0000_t75" style="width:167.98pt;height:30.75pt">
            <v:imagedata r:id="rId19"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Phipps</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99" style="position:absolute;z-index:2521047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have opened across the United Kingdom on Thursday morning after a closely-fought referendum campaign that neither side is confident enough to call.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referendum live: decision day as polls put remain and leave neck-and-neck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rash of polls offered mixed predictions, with two putting remain ahead and two suggesting leads for leave. Most suggest as many as 10% of voters are still undecided, meaning much could hinge on turnout today.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on both sides made their final pitches yesterday, slaloming the UK in a last-ditch effort to win over waverers and opponents.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David Cameron, appeared alongside his predecessor Gordon Brown to issue an impassioned defence of staying within the European Union.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our economy will be weaker if we leave and stronger if we stay," a shirt-sleeved Cameron told supporters in Birmingham.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pleaded with voters to reject the negativity that has typified much of the long campaign.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Britain I know, this is not the Britain I love. The Britain I know is better than the Britain of these debates, of insults, of posters," he said. "The Britain I know is a Britain of Jo Cox. The Britain? where people are tolerant - and not prejudiced and where people hate."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would have been Cox's 42nd birthday, a series of tributes were held worldwide on Wednesday to remember the MP, who was killed in her constituency of Batley and Spen a week ago. Her husband, Brendan Cox, said she would have planned to spend the day "dashing around the streets of her home town" campaigning for Britain to remain in the EU.</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Jeremy Corbyn, who spoke at a separate event in London on Wednesday, agreed with Brown that the tone of the campaign had been divisive, adding: "The Farage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just the pits."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Jeremy Corbyn makes final referendum pitch to Labour voters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concerns of some voters on issues such as immigration - the key plank of the Vote Leave campaign - needed to be addressed.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 issues of poverty, they raise issues of housing, they raise issues of health; and yes they raise issues of immigration, all these issues are raised; but if you have a rational discussion with people, as I try to do, and don't do it with rancour, you don't do with personal abuse, then you get a hearing."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heading the final push for the Vote Leave campaign, insisted his side was "on the verge of victory".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voters to turn out in great numbers, he warned: "This will not come again."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number of voters are eligible to take part in the referendum, with the Electoral Commission putting the number at 46,499,537. Citizens of Gibraltar are also entitled to vote, with a recent poll there putting the proportion wanting to stay at 88%.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that turnout could be dampened by poor weather, with London and the south of England battered by storms and heavy rain overnight. The Met Office issued an amber weather warning for rain across Kent and East Sussex, saying "intense thundery downpours" could cause travel disruption and localised flooding. Weather across the rest of the country is expected to be fine.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City on Wednesday, there were rises for shares and the pound as confidence grew for a remain victory, although an afternoon Opinium survey - which gave  leave a one-point lead, 45% to 44% - did prompt a last-minute dip.</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polls predicted remain to pull ahead, with ComRes for the Daily Mail and ITV News putting remain on 48%, leave on 42%. Excluding undecided voters, it found remain leading leave by 54% to 46%.</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gave remain a two-point cushion, ahead of leave by 51% to 49%. But a TNS poll gave the advantage to leave, on 43%, with remain on 41% and 16% not decided or not voting at all.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vote will be a crunch day for Ukip and its leader, Nigel Farage, for whom a divorce from the EU is a central tenet. Farage on Wednesday night missed what had been billed as his final pitch to voters on a Channel 4 television debate, citing family reasons.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open at 7am and close at 10pm on Thursday evening.</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219"/>
      </w:pPr>
    </w:p>
    <w:p>
      <w:pPr>
        <w:pStyle w:val="Normal219"/>
        <w:ind w:left="200"/>
        <w:sectPr>
          <w:type w:val="continuous"/>
          <w:pgMar w:top="840" w:right="1000" w:bottom="840" w:left="1000" w:header="400" w:footer="400"/>
          <w:pgNumType w:fmt="decimal"/>
          <w:cols w:space="720"/>
        </w:sectPr>
      </w:pPr>
      <w:r>
        <w:br/>
      </w:r>
      <w:r>
        <w:pict>
          <v:line id="_x0000_s1900"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01" type="#_x0000_t75" alt="LexisNexis®" style="width:147.75pt;height:30pt">
            <v:imagedata r:id="rId17" o:title=""/>
          </v:shape>
        </w:pict>
      </w:r>
      <w:r>
        <w:cr/>
      </w:r>
    </w:p>
    <w:p>
      <w:pPr>
        <w:pStyle w:val="Heading1218"/>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Why is Britain silent on the extrajudicial killing of Palestinians?; Israel's strategy amounts to psychological and violent terror - yet it remains uncensured by the global community</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2016 Monday 2:16 PM GMT</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0"/>
        <w:keepNext w:val="0"/>
        <w:spacing w:before="120" w:after="0" w:line="220" w:lineRule="atLeast"/>
        <w:ind w:left="0" w:right="0" w:firstLine="0"/>
        <w:jc w:val="left"/>
      </w:pPr>
      <w:r>
        <w:br/>
      </w:r>
      <w:r>
        <w:pict>
          <v:shape id="_x0000_i1902" type="#_x0000_t75" style="width:167.98pt;height:30.75pt">
            <v:imagedata r:id="rId19"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Manuel Hassassian</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03" style="position:absolute;z-index:2521067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repeatedly proclaims itself a democracy, but anyone who has read any history or analysis beyond the headlines will see how far this is from reality. Every day Palestinians are killed or arbitrarily detained. The recent cold-blooded killing by an Israeli soldier of Abed al-Fattah Yusri al-Sharif, a man who was lying injured in Hebron after stabbing an Israeli soldier, was caught on camera and so momentarily peeled away the veil of democracy.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murder was just the latest example of extrajudicial killings of Palestinian youths caught up in the uprisings of recent months. This violence, which must be seen as part of the occupation of Palestinian territories, is making the Palestinian population more desperate and insecure. It is a strategy that amounts to psychological terror and is part of an undeclared agenda of ethnic cleansing.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two-state solution is dead or will be very soon because of Israel's creeping annexation of Palestinian land. The occupation is entrenching apartheid more surely and visibly by the day. Of course, this hard-right Zionist vision of Israel, which refers to the occupied Palestinian West Bank as the biblical Judea and Samaria, is embedded in the ideology of the present rightwing government.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rights council to vote on list of firms that trade in occupied territories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demolitions of people's homes in occupied East Jerusalem, the expropriation of large tracts of land in the Jordan valley, the repeated destruction of Palestinian villages such as Al-Araqib in the Naqab, the unrestrained building of illegal settlements, the revoking of the residence permits of Jerusalem Palestinians are part and parcel of this.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as the chaos deepens in the Middle East, there are fears that large numbers of Palestinians will end up being forced to join the countless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on the move in the region.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Britain and the EU do nothing, looking on as if in a voyeuristic trance. If the US, the UK and its EU partners are genuine democracies, why do they allow Israel to violate international law so consistently and with such shameless arrogance? They are complicit in Israel's crimes because of their reluctance to censure it and this raises questions about their own democratic values. If the majority of the British people think it is high time for Israel to be held accountable for its transgressions and for Palestinians to have a state of their own, why can't the British government reflect this in its policy towards Israel?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UK abstained yet again at the United Nations human rights council in Geneva when it came to a vote to admonish Israel for its continued violations of international law and continued settlement building. The resolutions were carried by the majority of 32 nations. The UK, along with its European partners, refused to vote in favour of the resolutions.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the UK bring itself to approve any resolution that would undermine Israel's impunity? The resolution on illegal Israeli settlements proposes the establishment of a database to identify companies doing business in or with Israeli settlements. This latest vote was just the latest of many abstentions at the UN by the British government which together send a negative signal about its support for international efforts to achieve a just peace. In fact, they translate into a resounding "no!" and a refusal to bring Israel to account. Britain talks the talk when it comes to supporting Palestinians' right for peace, justice and statehood, but it goes no further.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Israeli expansionism is key driver of violence | Letters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gives the Palestinians some economic aid but this is a pittance compared to its trade with Israel, particularly the arms trade. It seems it is in the UK's national interest to stand with the US on the Middle East, taking its cue from Washington policy towards Israel.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the organisation which lobbies on behalf of Israel in the US, demands that American politicians don't dare challenge US political, financial and military support for Israel. But few understand just how much Israel's voice counts in Britain too. The UK and its western European partners could do so much more, yet they allow Israel to continue to act with total impunity. The UK government should just come clean and at least openly admit that the lives and suffering of Palestinians mean nothing to it compared to its strategic alliance with Israel and the US.</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90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05" type="#_x0000_t75" alt="LexisNexis®" style="width:147.75pt;height:30pt">
            <v:imagedata r:id="rId17" o:title=""/>
          </v:shape>
        </w:pict>
      </w:r>
      <w:r>
        <w:cr/>
      </w:r>
    </w:p>
    <w:p>
      <w:pPr>
        <w:pStyle w:val="Heading1219"/>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Why is Britain silent on the extrajudicial killing of Palestinians?; Israel's strategy amounts to psychological and violent terror - yet it remains uncensured by the global community</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 8:02 PM GMT</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1"/>
        <w:keepNext w:val="0"/>
        <w:spacing w:before="120" w:after="0" w:line="220" w:lineRule="atLeast"/>
        <w:ind w:left="0" w:right="0" w:firstLine="0"/>
        <w:jc w:val="left"/>
      </w:pPr>
      <w:r>
        <w:br/>
      </w:r>
      <w:r>
        <w:pict>
          <v:shape id="_x0000_i1906" type="#_x0000_t75" style="width:167.98pt;height:30.75pt">
            <v:imagedata r:id="rId19"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Manuel Hassassian</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07" style="position:absolute;z-index:2521088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repeatedly proclaims itself a democracy, but anyone who has read any history or analysis beyond the headlines will see how far this is from reality. Every day Palestinians are killed or arbitrarily detained. The recent cold-blooded killing by an Israeli soldier of Abed al-Fattah Yusri al-Sharif, a man who was lying injured in Hebron after stabbing an Israeli soldier, was caught on camera and so momentarily peeled away the veil of democracy.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murder was just the latest example of extrajudicial killings of Palestinian youths caught up in the uprisings of recent months. This violence, which must be seen as part of the occupation of Palestinian territories, is making the Palestinian population more desperate and insecure. It is a strategy that amounts to psychological terror and is part of an undeclared agenda of ethnic cleansing.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two-state solution is dead or will be very soon because of Israel's creeping annexation of Palestinian land. The occupation is entrenching apartheid more surely and visibly by the day. Of course, this hard-right Zionist vision of Israel, which refers to the occupied Palestinian West Bank as the biblical Judea and Samaria, is embedded in the ideology of the present rightwing government.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rights council to vote on list of firms that trade in occupied territories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demolitions of people's homes in occupied East Jerusalem, the expropriation of large tracts of land in the Jordan valley, the repeated destruction of Palestinian villages such as Al-Araqib in the Naqab, the unrestrained building of illegal settlements, the revoking of the residence permits of Jerusalem Palestinians are part and parcel of this.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as the chaos deepens in the Middle East, there are fears that large numbers of Palestinians will end up being forced to join the countless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on the move in the region.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Britain and the EU do nothing, looking on as if in a voyeuristic trance. If the US, the UK and its EU partners are genuine democracies, why do they allow Israel to violate international law so consistently and with such shameless arrogance? They are complicit in Israel's crimes because of their reluctance to censure it and this raises questions about their own democratic values. If the majority of the British people think it is high time for Israel to be held accountable for its transgressions and for Palestinians to have a state of their own, why can't the British government reflect this in its policy towards Israel?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UK abstained yet again at the United Nations human rights council in Geneva when it came to a vote to admonish Israel for its continued violations of international law and continued settlement building. The resolutions were carried by the majority of 32 nations. The UK, along with its European partners, refused to vote in favour of the resolutions.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the UK bring itself to approve any resolution that would undermine Israel's impunity? The resolution on illegal Israeli settlements proposes the establishment of a database to identify companies doing business in or with Israeli settlements. This latest vote was just the latest of many abstentions at the UN by the British government which together send a negative signal about its support for international efforts to achieve a just peace. In fact, they translate into a resounding "no!" and a refusal to bring Israel to account. Britain talks the talk when it comes to supporting Palestinians' right for peace, justice and statehood, but it goes no further.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Israeli expansionism is key driver of violence | Letters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gives the Palestinians some economic aid but this is a pittance compared to its trade with Israel, particularly the arms trade. It seems it is in the UK's national interest to stand with the US on the Middle East, taking its cue from Washington policy towards Israel.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the organisation which lobbies on behalf of Israel in the US, demands that American politicians don't dare challenge US political, financial and military support for Israel. But few understand just how much Israel's voice counts in Britain too. The UK and its western European partners could do so much more, yet they allow Israel to continue to act with total impunity. The UK government should just come clean and at least openly admit that the lives and suffering of Palestinians mean nothing to it compared to its strategic alliance with Israel and the US.</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908"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09" type="#_x0000_t75" alt="LexisNexis®" style="width:147.75pt;height:30pt">
            <v:imagedata r:id="rId17" o:title=""/>
          </v:shape>
        </w:pict>
      </w:r>
      <w:r>
        <w:cr/>
      </w:r>
    </w:p>
    <w:p>
      <w:pPr>
        <w:pStyle w:val="Heading1220"/>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The Guardian view on the EU-Turkey deal: the victims will be its judges; Governments and voters worry about the effects of migration but in the end it is the refugees who must always matter most in a refugee crisis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7:27 AM GMT</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2"/>
        <w:keepNext w:val="0"/>
        <w:spacing w:before="120" w:after="0" w:line="220" w:lineRule="atLeast"/>
        <w:ind w:left="0" w:right="0" w:firstLine="0"/>
        <w:jc w:val="left"/>
      </w:pPr>
      <w:r>
        <w:br/>
      </w:r>
      <w:r>
        <w:pict>
          <v:shape id="_x0000_i1910" type="#_x0000_t75" style="width:167.98pt;height:30.75pt">
            <v:imagedata r:id="rId19"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11" style="position:absolute;z-index:2521108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be said, not least because in too many countries it is not being said clearly or at all, that the people who matter most in a refugee crisis are the refugees themselves. That is why, despite its other political and social dimensions, the deal struck on Friday in Brussels between the European Union and Turkey must be primarily judged by how it treats the refugees who are the human victims at the heart of the tragedy.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in very many cases been bombed out of their homes, been forced to leave their families and countries at gunpoint, been callously exploited by cruel people smugglers, have faced death in the snows and on the seas, and have been first welcomed and then rebuffed by successive national authorities. The refugees' presence and numbers, swelled by economic migrants from beyond Syria, provide a physical and social challenge, none of which should be underestimated. Governments need to be able to show they have a grip, which they manifestly have failed to show in the Syrian crisis. This deal (and the coincidental capture of the Paris terror suspect on Friday) may change that. In the end, however, the moral issue is clear: the world has the responsibility to treat these suffering people decently.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deal may potentially fulfil that responsibility. If it happens, it will mark a change for the better, especially after so many EU countries have simply put up fences against the refugees. But the real test will be in the implementation. That will demand resources and the readiness of all the signatories to play their part humanely and cooperatively according to the rules. The practicalities are daunting. Europe's recent record gives little grounds for optimism.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from Sunday, all new refugees and migrants arriving in the EU from Turkey will be returned and the Syrians in Turkey will then be allowed to enter Europe on a one-for-one basis. The immediacy of that change is clearly designed to prevent a last minute rush before the curtain descends. In practice it will be difficult to enforce within such a short timescale. Greece, in particular, will require immediate large-scale practical assistance on both sides of the Aegean as well as on the sea itself. Further tragedies seem grimly likely as the system comes into force.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main practical problem is whether the returned refugees will be properly provided for in the Turkish camps for which the EU is now guaranteeing (EURO)3bn. Turkey has pledged to treat all these returned refugees lawfully. But the provision of even more camps - and Turkey is housing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 cannot happen overnight. There is a great possibility that many of the refugees will be sufficiently desperate to submit themselves yet again to the people smugglers, in the hope that fresh routes in Europe can be found. North Africa is one of these, but the likeliest new front in some eyes could be from Turkey into Bulgaria.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large uncertainty concerns the fate of the Syrians who arrive in the EU under the new rules. The new deal caps the numbers at 72,000, which is potentially very restrictive, with the EU members pledged to support an equitable relocation to member states. Not every state is willing to play its part, however, while those that have had a more open-door policy over the past year may decide that it is time for others to do their bit.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credibility of EU border controls has been tested to the limit by the refugee crisis and found wanting. That will not change quickly. But Turkey has not got everything it wanted from this deal either. Visa-free travel for Turks into the Schengen area is much further away than appeared to be the case earlier this month. Stalled talks on Turkish EU membership are only being partially unlocked. President Erdogan may therefore be tempted to exploit the refugee problem in order to leverage Turkish interests. If that happens, the EU will be back where it started, unless the real solution - a just peace in Syria - can somehow be conjured in Geneva.</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191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13" type="#_x0000_t75" alt="LexisNexis®" style="width:147.75pt;height:30pt">
            <v:imagedata r:id="rId17" o:title=""/>
          </v:shape>
        </w:pict>
      </w:r>
      <w:r>
        <w:cr/>
      </w:r>
    </w:p>
    <w:p>
      <w:pPr>
        <w:pStyle w:val="Heading1221"/>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Neverending story: mania takes hold during an interminable Senate battle; It was a torturous final day of sitting before the budget, but there was never a question as to who had the numbers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12:28 PM GMT</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3"/>
        <w:keepNext w:val="0"/>
        <w:spacing w:before="120" w:after="0" w:line="220" w:lineRule="atLeast"/>
        <w:ind w:left="0" w:right="0" w:firstLine="0"/>
        <w:jc w:val="left"/>
      </w:pPr>
      <w:r>
        <w:br/>
      </w:r>
      <w:r>
        <w:pict>
          <v:shape id="_x0000_i1914" type="#_x0000_t75" style="width:167.98pt;height:30.75pt">
            <v:imagedata r:id="rId19"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Chan</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15" style="position:absolute;z-index:2521128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special kind of crazy that gripped the parliament on the last day of sitting before the budget.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left and to the right, brawling broke out in plain sight. At the heart of the discontent were two matters: the Senate voting changes agreed on by the Coalition and the Greens and the rumbling ideological warfare within the government.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knew Thursday was going to be a long day. A waft of toast signalled its beginning outside the president's office just after seven.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had threatened that the Senate would sit until the voting reforms passed the house. Between the Coalition and the Greens, they had the numbers so there was never a question as to how it would end.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one was going down without a fight. The resulting vitriol spilled over in the chamber. In the first of many votes, the Greens crowded straight-faced, squashing uncomfortably up against the Nationals senators.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'feral' Senate: how often do the crossbenchers actually vote against the government?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waved at the schoolkids as all hell broke out on the Labor benches, hurling insults and accusations of betrayal and bad faith. "What a coward," Penny Wong shouted to Richard Di Natale. "Voting with Cory Bernardi."</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Bernardi meanwhile, like some six-and-a-half-foot bunny, was delivering tiny easter eggs around the halls.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only midday when the immigration minister, Peter Dutton, called a press conference in the blue room. He wanted to talk about boat turnbacks: two, in fact, in recent weeks. "We stopped the boats," he said while noting 25 boats in all had been turned around under the Coalition.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being processed: 1,600 visas issued, 9,000 under assessment.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one much had time to stay. The Greens were in the Senate courtyard, pointing out Labor's "hypocrisy" for voting against marriage equality - after Labor had pointed out the Greens "hypocrisy" for voting against marriage equality. Pork sizzled in the next courtyard.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Diving into the middle, like a human time bomb, was the sweaty-faced Queensland Nationals MP George Christensen. The Newman  of the parliament, Christensen decked the halls offering his views on the Safe Schools program.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Legend has it that 43 Coalition MPs signed his petition for a review before someone "lost it". Perhaps among their files, Cory offered. Noted marriage equality campaigner Warren Entsch managed an audio shrug in his interview with Fran Kelly.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have disappeared," Entsch said.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Christensen shambled down the pink corridors of the press gallery to a doorstop clutching a can of Coke Zero. The presser ended with George's views on sexuality.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it was a choice, I said people could choose if they want." No one knew what he meant.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single-handedly managed to suck all the oxygen out of the Nationals' wins on competition policy and the backpacker tax review. No one knew if he cared.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Everything you don't understand about senate voting reform (and are afraid to admit) | Van Badham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question time began, Fairfax journalists walked out on strike in protest against 120 job cuts. The former Labor treasurer Wayne Swan was named and banned from the chamber for 24 hours. His colleague Stephen Conroy played Candy Crush while heckling the defence minister, Marise Payne.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the day hurtled on, though the valedictory speeches from the former minister Ian Macfarlane, the former Labor minister and party secretary Gary Gray and the bubbling Bruce Billson, with the latter giving helpful advice.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try to do useful things with the air you suck in," Billson told the chamber. Some of us wondered if we were.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proof that Billson is no prophet, the Senate went on. And on. And on. Amendments continued. The Liberal senator Ian Macdonald mentioned the colour of someone's socks. Labor's Senate leader, Penny Wong, railed. And railed. The communications minister, Mitch Fifield, blustered and blew. It was like the eyeball torture scene from A Clockwork Orange. Then phones went down. The sun set and a quorum was called.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this story ends but it is nothing that a good sleep can't fix. And when you wake, the Senate will likely have a whole new voting system.</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191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17" type="#_x0000_t75" alt="LexisNexis®" style="width:147.75pt;height:30pt">
            <v:imagedata r:id="rId17" o:title=""/>
          </v:shape>
        </w:pict>
      </w:r>
      <w:r>
        <w:cr/>
      </w:r>
    </w:p>
    <w:p>
      <w:pPr>
        <w:pStyle w:val="Heading1222"/>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Athens given deadline as EU looks to send more refugees back to Greece; EU authorities want to reintroduce Greece to 'Dublin system', which lets governments send asylum seekers back to the first country they arrived in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4"/>
        <w:keepNext w:val="0"/>
        <w:spacing w:before="120" w:after="0" w:line="220" w:lineRule="atLeast"/>
        <w:ind w:left="0" w:right="0" w:firstLine="0"/>
        <w:jc w:val="left"/>
      </w:pPr>
      <w:r>
        <w:br/>
      </w:r>
      <w:r>
        <w:pict>
          <v:shape id="_x0000_i1918" type="#_x0000_t75" style="width:167.98pt;height:30.75pt">
            <v:imagedata r:id="rId1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19" style="position:absolute;z-index:2521149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authorities have given Athens one month to improve conditions for asylum seekers in the hope of eventually sending more refugees back to Greece.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to overhaul Greece's migration and asylum system is part of the EU's effort to get to grips with the biggest refugee crisis since the second world war, amid apocalyptic warnings that the union is falling apart.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issued Athens with a list of instructions on Wednesday to bring Greece into line with EU norms on refugee policy, including improving living conditions for asylum seekers and overhauling judicial procedures so people denied leave to remain have the right to appeal. Reception centres must ensure adequate staffing, so Greek authorities can deal with more asylum cases, the commission said.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under huge pressure to stem the flow of refugees and migrants from Turkey, amid scepticism from other member states that it is able to police its maritime border, the longest in the EU. There has even been suggestion from some member states that it could be kicked out, at least temporarily, of the 26-country Schengen area.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has been given a month to make improvements before further checks in March.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Dublin system of migration rules, asylum seekers can be sent back to the first country they arrived in. But other EU member states have not been able to send asylum seekers back to Greece since the European court of human rights ruled in 2011 that conditions for refugees were so bad they were tantamount to "degrading treatment".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Dimitris Avramopoulos, the European commissioner in charge of migration policy, said it was time to bring Greece back into the EU's Dublin system, although he added that "migratory pressures" on Greece needed to be taken into account "not to put more burden" on the country.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still midway through a bruising austerity programme with unemployment rates touching 25%, has warned that it cannot cope with the influx of people. The prime minister, Alexis Tsipras, has warned against turning his country into a "black box" for refugees.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will discuss Europe's response to the refugee crisis at a summit on 18-19 February, but are not expected to take decisions.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are likely to complain that Turkey is not doing enough to control the numbers of refugees arriving in Greece.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flow of migrants arriving in Greece from Turkey is too high," states a draft version of the summit communique, which calls for unspecified "further decisive efforts".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 million asylum seekers are living in Turkey and the EU has promised (EURO)3bn (£2.3bn) in 2016 to help improve conditions for people living in refugee camps in the country. However, the money was only agreed last week, after three months of wrangling over contributions.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summit later this month EU countries will also be confronted with their failure to make a relocation scheme work. Although the EU adopted a plan calling for 160,000 asylum seekers to be resettled from Italy and Greece to other EU countries, the latest figures show that only 497 people have been moved.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Avramopoulos admitted the numbers were poor, but said it was unfair to blame the commission. "If all member states had done what they were supposed to do the situation would be very different today," he said.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more solidarity, if member states were to avoid returning to "the dark days" of the past.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commission warned that Greece had more to do, the commissioner hailed "spectacular" improvements in entry checks on refugees. The proportion of refugees in Greece being fingerprinted and included on an EU database rose to 78% in January, up from 8% in September 2015. In Italy the numbers hit 87% from 36% over the same period.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Avramopoulos said he hoped EU "hotspots" - special centres for registering migrants in Greece and Italy - would be up and running in 10 days' time.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reiterated a promise to publish proposals in March to reform the EU's Dublin migration and asylum rules. The system was effectively finished last summer when the German chancellor, Angela Merkel, threw open Germany's borders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192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21" type="#_x0000_t75" alt="LexisNexis®" style="width:147.75pt;height:30pt">
            <v:imagedata r:id="rId17" o:title=""/>
          </v:shape>
        </w:pict>
      </w:r>
      <w:r>
        <w:cr/>
      </w:r>
    </w:p>
    <w:p>
      <w:pPr>
        <w:pStyle w:val="Heading1223"/>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EU strikes deal with Turkey to send back refugees; Refugees arriving in Greece from Sunday to be sent back across Aegean in deal that 're-energises' talks on Turkish EU membership</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4:30 PM GMT</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5"/>
        <w:keepNext w:val="0"/>
        <w:spacing w:before="120" w:after="0" w:line="220" w:lineRule="atLeast"/>
        <w:ind w:left="0" w:right="0" w:firstLine="0"/>
        <w:jc w:val="left"/>
      </w:pPr>
      <w:r>
        <w:br/>
      </w:r>
      <w:r>
        <w:pict>
          <v:shape id="_x0000_i1922" type="#_x0000_t75" style="width:167.98pt;height:30.75pt">
            <v:imagedata r:id="rId19"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23" style="position:absolute;z-index:2521169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struck a deal with Turkey that would mean all refugees and migrants arriving in Europe from Sunday being sent back across the Aegean Sea.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president, Donald Tusk, confirmed the deal on Friday afternoon after clearing the key sticking points with the Turkish prime minister, Ahmet Davutoglu, during talks on Friday morning.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means that all refugees and migrants arriving in Greece from Sunday can expect to be returned to Turkey. The accord, which is expected to be formally signed off later on Friday, represents a climbdown by Turkey, which had been pushing to restart EU membership talks in five areas.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for taking back refugees, Turkey can expect "re-energised" talks on its EU membership, with the promise of negotiations on one policy area to be opened before July. The EU has also agreed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promised that all returned people will be treated in line with international law, including guarantees that they will not be returned to the countries they have fled from.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controversial one-for-one deal  remains intact: for every Syrian refugee the EU sends back across the Aegean, a Syrian in Turkey will be given a new home in Europe.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Syrians who can be rehoused in Europe from Turkey has been capped at 72,000, far short of the 108,000 a year recommended by international aid agencies, if the EU is to do its fair share. The EU's relocation scheme will be stopped once more than 72,000 people have been settled in Europe, amid concerns among some EU members of an open-ended commitment.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earlier criticised Europe's "shameful" record on refugees, as the two sides struggled to reach a deal aimed at stemming the flow of people to Greece.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45,000 people are trapped in Greece, including 14,000 who are living in squalid conditions near the Greek-Macedonian border at Idomeni, as they are barred from travelling onwards to central and northern Europe.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broad outlines of the deal were agreed ten days ago  between Turkey and Germany, the EU later rowed back on its offer to Turkey amid concern from other EU countries about giving too much away.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vowed to block any plan to restart Turkey's EU membership talks over the decades-long dispute about the divided island. As a result, the European side would only agree to restart membership talks on one policy "chapter", on budget, not the five Ankara had demanded.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were also at pains to stress that Turkey cannot get visa-free travel for its citizens by its preferred June deadline, without following 73 stringent conditions, only half of which have been met.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common approach to Turkey talks was agreed last night, as were safeguards designed to ensure that mass return of refugees and migrant would be in line with international law.</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20 March deadline brings huge practical challenges. EU member states have not been able to send asylum seekers back to Greece since a 2011 court ruling that found refugees suffered "degrading treatment" and faced inadequate processes that meant they were at risk of being sent back to countries, where they faced persecution.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the EU authorities will have to build a functioning asylum system in the Greece within less than 48 hours. Thousands of extra staff - judges, case officers, border guards and translators - will need to be sent to the Greek islands to ensure claims can be processed.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returns programme will not apply to the 45,000 refugees and migrants now in Greece, who can expect to be relocated to other countries in the EU.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claimed that member states were showing new interest in taking in refugees from Greece and Italy, in response to "the shame of Idomeni".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relocation scheme has had a painfully slow start: since the EU promised to place 160,000 refugees from Greece and Italy elsewhere in the bloc, only 937 people have been found a new home.</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225"/>
      </w:pPr>
    </w:p>
    <w:p>
      <w:pPr>
        <w:pStyle w:val="Normal225"/>
        <w:ind w:left="200"/>
        <w:sectPr>
          <w:type w:val="continuous"/>
          <w:pgMar w:top="840" w:right="1000" w:bottom="840" w:left="1000" w:header="400" w:footer="400"/>
          <w:pgNumType w:fmt="decimal"/>
          <w:cols w:space="720"/>
        </w:sectPr>
      </w:pPr>
      <w:r>
        <w:br/>
      </w:r>
      <w:r>
        <w:pict>
          <v:line id="_x0000_s192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25" type="#_x0000_t75" alt="LexisNexis®" style="width:147.75pt;height:30pt">
            <v:imagedata r:id="rId17" o:title=""/>
          </v:shape>
        </w:pict>
      </w:r>
      <w:r>
        <w:cr/>
      </w:r>
    </w:p>
    <w:p>
      <w:pPr>
        <w:pStyle w:val="Heading1224"/>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The Istanbul bombing was an attack on the city's cosmopolitan glory; Istiklal is Turkey's Broadway - its Champs Élysée. With the country embroiled in multiple conflicts, deadly violence is becoming commonplace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 6:46 PM GMT</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6"/>
        <w:keepNext w:val="0"/>
        <w:spacing w:before="120" w:after="0" w:line="220" w:lineRule="atLeast"/>
        <w:ind w:left="0" w:right="0" w:firstLine="0"/>
        <w:jc w:val="left"/>
      </w:pPr>
      <w:r>
        <w:br/>
      </w:r>
      <w:r>
        <w:pict>
          <v:shape id="_x0000_i1926" type="#_x0000_t75" style="width:167.98pt;height:30.75pt">
            <v:imagedata r:id="rId19"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Crabapple</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27" style="position:absolute;z-index:2521190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Isis bombed Istiklal Caddesi, the central street of Istanbul's Beyoglu neighbourhood. Many complain about its chain stores and gentrification, but for me, it will always be the grand boulevard all others aspire to. Istiklal made Broadway look like a neon bauble, and the Champs Élysée seem insipid.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straight from Taksim Square, with its heroic stone soldiers ever in the act of founding the Turkish republic, to the crowded Shake Shack at Tünel, walking this street means dodging trams blaring sentimental music and shoving past a mass of humanity. The couples, the riot cops stationed in front of Galatasaray University, their water cannon poised to target protesters, the endless street sellers, the kids who thrust flower crowns on your unwilling head. At Tünel the street forks, going sharply downhill until it meets the water, and across that, Sultanahmet and its shimmering, impossible domes.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Istiklal is packed till dawn. It wears necklaces of fairy lights. During the 2013 Gezi protests, when liberal secular Istanbulus rioted against President Erdogan's increasing authoritarianism, Istiklal became an autonomous zone, bathed in tear gas and entirely free of police. The protesters held it for days.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line its sides, earning coins with songs about love and revolution. Istiklal is where all of life pulses sweetly.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 man who Turkey's interior minister identified as Mehmet Ozturk walked down Istiklal Caddesi and blew himself up. Thirty-six people were injured. Five are dead.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bombings have taken on a cruel banality. Since July 2015, when an Isis suicide bomber murdered 32 young leftist activists in the border city of Suruç, scarcely a few months at a time have passed without a city in Turkey being bombed. Nor are Isis the only culprits. Last week the Kurdish militant group TAK  sent a young woman to murder dozens of commuters in Ankara's lovely student neighbourhood, Kizilay.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Kurdish city Cizre resembles Homs. Sixty people died in one basement alone in Cizre, wounded by government bombs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Turkish government carries out a dirty war in the country's east against the Kurdish separatist guerillas of the PKK that has left hundreds of civilians dead. The Kurdish city Cizre now resembles Homs. Sixty people died in one basement alone in Cizre, burned and wounded from government bombs - ripples from the violence in Syria that have finally reached the capitalist core, Istiklal and this street that I love.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think of Istiklal as a body part: it is a heart, a backbone, a nerve. On Saturday Istilkal was an artery. Isis wanted it cut.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about the bombing and became sick. I texted my friends to see if they were safe, and reflected on how frequent this ritual of checking in after a bombing has become.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Istiklal is sheer cosmopolitan glory where, for an outsider, Turkey's fissures seem to disappear beneath the crowds. Istiklal is where, a hundred years ago, white Russian refugees hawked their possessions, and now you can buy Nato-brand tear gas and All Cops Are Bastards scarves and tourist jewellery adorned with the blue and white evil eye. Too many nights, I blessed life on Istiklal.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bombs Kurds in Iraq. At the closed border with Syria, tens of thousands of internally displaced people have pitched tents, fleeing the hellish fighting. Turkey strikes a foul deal with Greece to fight back the rubber life rafts of desperate Syrians. The bombs explode, and the world grows uglier in their aftermath. War strips away beauty.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Istanbul's cosmopolitanism was born of war as well as trade. But violence tears cosmopolitanism apart. In self-defence, and despite themselves, people harden their identities, entombing their ethics and intellect in religion, ethnicity or privileged blue passports. Of all the treasures torn away by war, universalism is perhaps the most precious.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people argue about whether the western media is covering Istanbul enough. To us, it is true, Middle Eastern lives are cheap.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Istanbulus lay carnations on Istiklal. The red flowers are meant to evoke martyrs' blood, but martyrdom is a fraught and ill-used concept, and if the dead are martyrs to anything, it is the beauty of taking a walk in a fragile spring. Later Istanbulus march, holding signs - "We are not afraid, we are here and we won't get used to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brave words, and the finest ones possible in the situation. Long may they hold.</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92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29" type="#_x0000_t75" alt="LexisNexis®" style="width:147.75pt;height:30pt">
            <v:imagedata r:id="rId17" o:title=""/>
          </v:shape>
        </w:pict>
      </w:r>
      <w:r>
        <w:cr/>
      </w:r>
    </w:p>
    <w:p>
      <w:pPr>
        <w:pStyle w:val="Heading1225"/>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Why is Britain silent on the extrajudicial killing of Palestinians?; Israel's strategy amounts to psychological and violent terror - yet it remains uncensured by the global community</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 4:36 PM GMT</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7"/>
        <w:keepNext w:val="0"/>
        <w:spacing w:before="120" w:after="0" w:line="220" w:lineRule="atLeast"/>
        <w:ind w:left="0" w:right="0" w:firstLine="0"/>
        <w:jc w:val="left"/>
      </w:pPr>
      <w:r>
        <w:br/>
      </w:r>
      <w:r>
        <w:pict>
          <v:shape id="_x0000_i1930" type="#_x0000_t75" style="width:167.98pt;height:30.75pt">
            <v:imagedata r:id="rId19"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Manuel Hassassian</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31" style="position:absolute;z-index:25212108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repeatedly proclaims itself a democracy, but anyone who has read any history or analysis beyond the headlines will see how far this is from reality. Every day Palestinians are killed or arbitrarily detained. The recent cold-blooded killing by an Israeli soldier of Abed al-Fattah Yusri al-Sharif, a man who was lying injured in Hebron after stabbing an Israeli soldier, was caught on camera and so momentarily peeled away the veil of democracy.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murder was just the latest example of extrajudicial killings of Palestinian youths caught up in the uprisings of recent months. This violence, which must be seen as part of the occupation of Palestinian territories, is making the Palestinian population more desperate and insecure. It is a strategy that amounts to psychological terror and is part of an undeclared agenda of ethnic cleansing.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two-state solution is dead or will be very soon because of Israel's creeping annexation of Palestinian land. The occupation is entrenching apartheid more surely and visibly by the day. Of course, this hard-right Zionist vision of Israel, which refers to the occupied Palestinian West Bank as the biblical Judea and Samaria, is embedded in the ideology of the present rightwing government.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rights council to vote on list of firms that trade in occupied territories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demolitions of people's homes in occupied East Jerusalem, the expropriation of large tracts of land in the Jordan valley, the repeated destruction of Palestinian villages such as Al-Araqib in the Naqab, the unrestrained building of illegal settlements, the revoking of the residence permits of Jerusalem Palestinians are part and parcel of this.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as the chaos deepens in the Middle East, there are fears that large numbers of Palestinians will end up being forced to join the countless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on the move in the region.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Britain and the EU do nothing, looking on as if in a voyeuristic trance. If the US, the UK and its EU partners are genuine democracies, why do they allow Israel to violate international law so consistently and with such shameless arrogance? They are complicit in Israel's crimes because of their reluctance to censure it and this raises questions about their own democratic values. If the majority of the British people think it is high time for Israel to be held accountable for its transgressions and for Palestinians to have a state of their own, why can't the British government reflect this in its policy towards Israel?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UK abstained yet again at the United Nations human rights council in Geneva when it came to a vote to admonish Israel for its continued violations of international law and continued settlement building. The resolutions were carried by the majority of 32 nations. The UK, along with its European partners, refused to vote in favour of the resolutions.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the UK bring itself to approve any resolution that would undermine Israel's impunity? The resolution on illegal Israeli settlements proposes the establishment of a database to identify companies doing business in or with Israeli settlements. This latest vote was just the latest of many abstentions at the UN by the British government which together send a negative signal about its support for international efforts to achieve a just peace. In fact, they translate into a resounding "no!" and a refusal to bring Israel to account. Britain talks the talk when it comes to supporting Palestinians' right for peace, justice and statehood, but it goes no further.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Israeli expansionism is key driver of violence | Letters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gives the Palestinians some economic aid but this is a pittance compared to its trade with Israel, particularly the arms trade. It seems it is in the UK's national interest to stand with the US on the Middle East, taking its cue from Washington policy towards Israel.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the organisation which lobbies on behalf of Israel in the US, demands that American politicians don't dare challenge US political, financial and military support for Israel. But few understand just how much Israel's voice counts in Britain too. The UK and its western European partners could do so much more, yet they allow Israel to continue to act with total impunity. The UK government should just come clean and at least openly admit that the lives and suffering of Palestinians mean nothing to it compared to its strategic alliance with Israel and the US.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932"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33" type="#_x0000_t75" alt="LexisNexis®" style="width:147.75pt;height:30pt">
            <v:imagedata r:id="rId17" o:title=""/>
          </v:shape>
        </w:pict>
      </w:r>
      <w:r>
        <w:cr/>
      </w:r>
    </w:p>
    <w:p>
      <w:pPr>
        <w:pStyle w:val="Heading1226"/>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The Guardian view on the EU-Turkey deal: the victims will be its judges; Governments and voters worry about the effects of migration but in the end it is the refugees who must always matter most in a refugee crisis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7:27 PM GMT</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8"/>
        <w:keepNext w:val="0"/>
        <w:spacing w:before="120" w:after="0" w:line="220" w:lineRule="atLeast"/>
        <w:ind w:left="0" w:right="0" w:firstLine="0"/>
        <w:jc w:val="left"/>
      </w:pPr>
      <w:r>
        <w:br/>
      </w:r>
      <w:r>
        <w:pict>
          <v:shape id="_x0000_i1934" type="#_x0000_t75" style="width:167.98pt;height:30.75pt">
            <v:imagedata r:id="rId19"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35" style="position:absolute;z-index:25212313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be said, not least because in too many countries it is not being said clearly or at all, that the people who matter most in a refugee crisis are the refugees themselves. That is why, despite its other political and social dimensions, the deal struck on Friday in Brussels between the European Union and Turkey must be primarily judged by how it treats the refugees who are the human victims at the heart of the tragedy.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in very many cases been bombed out of their homes, been forced to leave their families and countries at gunpoint, been callously exploited by cruel people smugglers, have faced death in the snows and on the seas, and have been first welcomed and then rebuffed by successive national authorities. The refugees' presence and numbers, swelled by economic migrants from beyond Syria, provide a physical and social challenge, none of which should be underestimated. Governments need to be able to show they have a grip, which they manifestly have failed to show in the Syrian crisis. This deal (and the coincidental capture of the Paris terror suspect on Friday) may change that. In the end, however, the moral issue is clear: the world has the responsibility to treat these suffering people decently.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deal may potentially fulfil that responsibility. If it happens, it will mark a change for the better, especially after so many EU countries have simply put up fences against the refugees. But the real test will be in the implementation. That will demand resources and the readiness of all the signatories to play their part humanely and cooperatively according to the rules. The practicalities are daunting. Europe's recent record gives little grounds for optimism.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from Sunday, all new refugees and migrants arriving in the EU from Turkey will be returned and the Syrians in Turkey will then be allowed to enter Europe on a one-for-one basis. The immediacy of that change is clearly designed to prevent a last minute rush before the curtain descends. In practice it will be difficult to enforce within such a short timescale. Greece, in particular, will require immediate large-scale practical assistance on both sides of the Aegean as well as on the sea itself. Further tragedies seem grimly likely as the system comes into force.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main practical problem is whether the returned refugees will be properly provided for in the Turkish camps for which the EU is now guaranteeing (EURO)3bn. Turkey has pledged to treat all these returned refugees lawfully. But the provision of even more camps - and Turkey is housing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 cannot happen overnight. There is a great possibility that many of the refugees will be sufficiently desperate to submit themselves yet again to the people smugglers, in the hope that fresh routes in Europe can be found. North Africa is one of these, but the likeliest new front in some eyes could be from Turkey into Bulgaria.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large uncertainty concerns the fate of the Syrians who arrive in the EU under the new rules. The new deal caps the numbers at 72,000, which is potentially very restrictive, with the EU members pledged to support an equitable relocation to member states. Not every state is willing to play its part, however, while those that have had a more open-door policy over the past year may decide that it is time for others to do their bit.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credibility of EU border controls has been tested to the limit by the refugee crisis and found wanting. That will not change quickly. But Turkey has not got everything it wanted from this deal either. Visa-free travel for Turks into the Schengen area is much further away than appeared to be the case earlier this month. Stalled talks on Turkish EU membership are only being partially unlocked. President Erdogan may therefore be tempted to exploit the refugee problem in order to leverage Turkish interests. If that happens, the EU will be back where it started, unless the real solution - a just peace in Syria - can somehow be conjured in Geneva.</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228"/>
      </w:pPr>
    </w:p>
    <w:p>
      <w:pPr>
        <w:pStyle w:val="Normal228"/>
        <w:ind w:left="200"/>
        <w:sectPr>
          <w:type w:val="continuous"/>
          <w:pgMar w:top="840" w:right="1000" w:bottom="840" w:left="1000" w:header="400" w:footer="400"/>
          <w:pgNumType w:fmt="decimal"/>
          <w:cols w:space="720"/>
        </w:sectPr>
      </w:pPr>
      <w:r>
        <w:br/>
      </w:r>
      <w:r>
        <w:pict>
          <v:line id="_x0000_s1936"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37" type="#_x0000_t75" alt="LexisNexis®" style="width:147.75pt;height:30pt">
            <v:imagedata r:id="rId17" o:title=""/>
          </v:shape>
        </w:pict>
      </w:r>
      <w:r>
        <w:cr/>
      </w:r>
    </w:p>
    <w:p>
      <w:pPr>
        <w:pStyle w:val="Heading1227"/>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Voting begins in EU referendum as polls say result too close to call; Both campaigns have urged a big turnout although bad weather in the south-east could affect numbersSign up for our EU referendum news alerts for Android phones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 6:15 AM GMT</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9"/>
        <w:keepNext w:val="0"/>
        <w:spacing w:before="120" w:after="0" w:line="220" w:lineRule="atLeast"/>
        <w:ind w:left="0" w:right="0" w:firstLine="0"/>
        <w:jc w:val="left"/>
      </w:pPr>
      <w:r>
        <w:br/>
      </w:r>
      <w:r>
        <w:pict>
          <v:shape id="_x0000_i1938" type="#_x0000_t75" style="width:167.98pt;height:30.75pt">
            <v:imagedata r:id="rId19"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Phipps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39" style="position:absolute;z-index:2521251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open across the United Kingdom on Thursday morning after a closely-fought referendum campaign that neither side is confident enough to call.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You want to stay in the EU - but what are you voting FOR?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rash of polls offered mixed predictions, with two putting remain ahead and two suggesting leads for leave. Most suggest as many as 10% of voters are still undecided, meaning much could hinge on turnout today.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on both sides made their final pitches yesterday, slaloming the UK in a last-ditch effort to win over waverers and opponents.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David Cameron, appeared alongside his predecessor Gordon Brown to issue an impassioned defence of staying within the European Union.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our economy will be weaker if we leave and stronger if we stay," a shirt-sleeved Cameron told supporters in Birmingham.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pleaded with voters to reject the negativity that has typified much of the long campaign.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Britain I know, this is not the Britain I love. The Britain I know is better than the Britain of these debates, of insults, of posters," he said. "The Britain I know is a Britain of Jo Cox. The Britain? where people are tolerant - and not prejudiced and where people hate."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would have been Cox's 42nd birthday, a series of tributes were held worldwide on Wednesday to remember the MP, who was killed in her constituency of Batley and Spen a week ago. Her husband, Brendan Cox, said she would have planned to spend the day "dashing around the streets of her home town" campaigning for Britain to remain in the EU.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Jeremy Corbyn, who spoke at a separate event in London on Wednesday, agreed with Brown that the tone of the campaign had been divisive, adding: "The Farage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just the pits."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Jeremy Corbyn makes final referendum pitch to Labour voters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concerns of some voters on issues such as immigration - the key plank of the Vote Leave campaign - needed to be addressed.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 issues of poverty, they raise issues of housing, they raise issues of health; and yes they raise issues of immigration, all these issues are raised; but if you have a rational discussion with people, as I try to do, and don't do it with rancour, you don't do with personal abuse, then you get a hearing."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heading the final push for the Vote Leave campaign, insisted his side was "on the verge of victory".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voters to turn out in great numbers, he warned: "This will not come again."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number of voters are eligible to take part in the referendum, with the Electoral Commission putting the number at 46,499,537. Citizens of Gibraltar are also entitled to vote, with a recent poll there putting the proportion wanting to stay at 88%.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that turnout could be dampened by poor weather, with London and the south of England battered by storms and heavy rain overnight. The Met Office issued an amber weather warning for rain across Kent and East Sussex, saying "intense thundery downpours" could cause travel disruption and localised flooding. Weather across the rest of the country is expected to be fine.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City on Wednesday, there were rises for shares and the pound as confidence grew for a remain victory, although an afternoon Opinium survey - which gave  leave a one-point lead, 45% to 44% - did prompt a last-minute dip.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polls predicted remain to pull ahead, with ComRes for the Daily Mail and ITV News putting remain on 48%, leave on 42%. Excluding undecided voters, it found remain leading leave by 54% to 46%.</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gave remain a two-point cushion, ahead of leave by 51% to 49%. But a TNS poll gave the advantage to leave, on 43%, with remain on 41% and 16% not decided or not voting at all.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vote will be a crunch day for Ukip and its leader, Nigel Farage, for whom a divorce from the EU is a central tenet. Farage on Wednesday night missed what had been billed as his final pitch to voters on a Channel 4 television debate, citing family reasons.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open at 7am and close at 10pm on Thursday evening.</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229"/>
      </w:pPr>
    </w:p>
    <w:p>
      <w:pPr>
        <w:pStyle w:val="Normal229"/>
        <w:ind w:left="200"/>
        <w:sectPr>
          <w:type w:val="continuous"/>
          <w:pgMar w:top="840" w:right="1000" w:bottom="840" w:left="1000" w:header="400" w:footer="400"/>
          <w:pgNumType w:fmt="decimal"/>
          <w:cols w:space="720"/>
        </w:sectPr>
      </w:pPr>
      <w:r>
        <w:br/>
      </w:r>
      <w:r>
        <w:pict>
          <v:line id="_x0000_s1940"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941" type="#_x0000_t75" alt="LexisNexis®" style="width:147.75pt;height:30pt">
            <v:imagedata r:id="rId17" o:title=""/>
          </v:shape>
        </w:pict>
      </w:r>
      <w:r>
        <w:cr/>
      </w:r>
    </w:p>
    <w:p>
      <w:pPr>
        <w:pStyle w:val="Heading1228"/>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EU gives Greece one month to improve conditions for refugees; European commission issues Athens with list of instructions in hope of sending more asylum seekers back to country</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2016 Wednesday 3:04 PM GMT</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0"/>
        <w:keepNext w:val="0"/>
        <w:spacing w:before="120" w:after="0" w:line="220" w:lineRule="atLeast"/>
        <w:ind w:left="0" w:right="0" w:firstLine="0"/>
        <w:jc w:val="left"/>
      </w:pPr>
      <w:r>
        <w:br/>
      </w:r>
      <w:r>
        <w:pict>
          <v:shape id="_x0000_i1942" type="#_x0000_t75" style="width:167.98pt;height:30.75pt">
            <v:imagedata r:id="rId19"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43" style="position:absolute;z-index:252127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authorities have given Athens one month to improve conditions for asylum seekers in the hope of eventually sending more refugees back to Greece.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to overhaul Greece's migration and asylum system is part of the EU's effort to get to grips with the biggest refugee crisis since the second world war, amid apocalyptic warnings that the union is falling apart.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issued Athens with a list of instructions on Wednesday to bring Greece into line with EU norms on refugee policy, including improving living conditions for asylum seekers and overhauling judicial procedures so people denied leave to remain have the right to appeal. Reception centres must ensure adequate staffing, so Greek authorities can deal with more asylum cases, the commission said.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under huge pressure to stem the flow of refugees and migrants from Turkey, amid scepticism from other member states that it is able to police its maritime border, the longest in the EU. There has even been suggestion from some member states that it could be kicked out, at least temporarily, of the 26-country Schengen area.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has been given a month to make improvements before further checks in March.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Dublin system of migration rules, asylum seekers can be sent back to the first country they arrived in. But other EU member states have not been able to send asylum seekers back to Greece since the European court of human rights ruled in 2011 that conditions for refugees were so bad they were tantamount to "degrading treatment".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Dimitris Avramopoulos, the European commissioner in charge of migration policy, said it was time to bring Greece back into the EU's Dublin system, although he added that "migratory pressures" on Greece needed to be taken into account "not to put more burden" on the country.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still midway through a bruising austerity programme with unemployment rates touching 25%, has warned that it cannot cope with the influx of people. The prime minister, Alexis Tsipras, has warned against turning his country into a "black box" for refugees.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will discuss Europe's response to the refugee crisis at a summit on 18-19 February, but are not expected to take decisions.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are likely to complain that Turkey is not doing enough to control the numbers of refugees arriving in Greece.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flow of migrants arriving in Greece from Turkey is too high," states a draft version of the summit communique, which calls for unspecified "further decisive efforts".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 million asylum seekers are living in Turkey and the EU has promised (EURO)3bn (£2.3bn) in 2016 to help improve conditions for people living in refugee camps in the country. However, the money was only agreed last week, after three months of wrangling over contributions.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summit later this month EU countries will also be confronted with their failure to make a relocation scheme work. Although the EU adopted a plan calling for 160,000 asylum seekers to be resettled from Italy and Greece to other EU countries, the latest figures show that only 497 people have been moved.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Avramopoulos admitted the numbers were poor, but said it was unfair to blame the commission. "If all member states had done what they were supposed to do the situation would be very different today," he said.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more solidarity, if member states were to avoid returning to "the dark days" of the past.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commission warned that Greece had more to do, the commissioner hailed "spectacular" improvements in entry checks on refugees. The proportion of refugees in Greece being fingerprinted and included on an EU database rose to 78% in January, up from 8% in September 2015. In Italy the numbers hit 87% from 36% over the same period.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Avramopoulos said he hoped EU "hotspots" - special centres for registering migrants in Greece and Italy - would be up and running in 10 days' time.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reiterated a promise to publish proposals in March to reform the EU's Dublin migration and asylum rules. The system was effectively finished last summer when the German chancellor, Angela Merkel, threw open Germany's borders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2016</w:t>
      </w:r>
    </w:p>
    <w:p>
      <w:pPr>
        <w:pStyle w:val="Normal230"/>
      </w:pPr>
    </w:p>
    <w:p>
      <w:pPr>
        <w:pStyle w:val="Normal230"/>
        <w:ind w:left="200"/>
        <w:sectPr>
          <w:type w:val="continuous"/>
          <w:pgMar w:top="840" w:right="1000" w:bottom="840" w:left="1000" w:header="400" w:footer="400"/>
          <w:pgNumType w:fmt="decimal"/>
          <w:cols w:space="720"/>
        </w:sectPr>
      </w:pPr>
      <w:r>
        <w:br/>
      </w:r>
      <w:r>
        <w:pict>
          <v:line id="_x0000_s194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55"/>
          <w:headerReference w:type="default" r:id="rId1656"/>
          <w:footerReference w:type="even" r:id="rId1657"/>
          <w:footerReference w:type="default" r:id="rId1658"/>
          <w:headerReference w:type="first" r:id="rId1659"/>
          <w:footerReference w:type="first" r:id="rId1660"/>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945" type="#_x0000_t75" alt="LexisNexis®" style="width:147.75pt;height:30pt">
            <v:imagedata r:id="rId17" o:title=""/>
          </v:shape>
        </w:pict>
      </w:r>
      <w:r>
        <w:cr/>
      </w:r>
    </w:p>
    <w:p>
      <w:pPr>
        <w:pStyle w:val="Heading1229"/>
        <w:keepNext w:val="0"/>
        <w:spacing w:after="200" w:line="340" w:lineRule="atLeast"/>
        <w:ind w:left="0" w:right="0" w:firstLine="0"/>
        <w:jc w:val="center"/>
      </w:pPr>
      <w:hyperlink r:id="rId1661" w:history="1">
        <w:r>
          <w:rPr>
            <w:rFonts w:ascii="arial" w:eastAsia="arial" w:hAnsi="arial" w:cs="arial"/>
            <w:b/>
            <w:i/>
            <w:strike w:val="0"/>
            <w:color w:val="0077CC"/>
            <w:sz w:val="28"/>
            <w:u w:val="single"/>
            <w:vertAlign w:val="baseline"/>
          </w:rPr>
          <w:t>German minister suggests New Year's Eve assaults were coordinated; Justice minister Heiko Maas says violent and sexual attacks in Cologne blamed on foreigners could have been coordinated with others in Hamburg and elsewhere</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6:36 PM GMT</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1"/>
        <w:keepNext w:val="0"/>
        <w:spacing w:before="120" w:after="0" w:line="220" w:lineRule="atLeast"/>
        <w:ind w:left="0" w:right="0" w:firstLine="0"/>
        <w:jc w:val="left"/>
      </w:pPr>
      <w:r>
        <w:br/>
      </w:r>
      <w:r>
        <w:pict>
          <v:shape id="_x0000_i1946" type="#_x0000_t75" style="width:167.98pt;height:30.75pt">
            <v:imagedata r:id="rId19"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Cologne</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47" style="position:absolute;z-index:2521292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authorities need to find out urgently whether the New Year's Eve attacks across the country were linked to more than 500 mob assaults in Cologne that have largely been blamed on foreigners, including asylum seekers, the country's justice minister has said.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uproar in Germany since news of the attacks and the origins of some suspects emerged, days after the violence took place. It has been seized on by opponents of chancellor Angela Merkel's open-door refugee policy across the political spectrum.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'I've never experienced anything like that': Cologne in deep shock over attacks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has already made concessions, backing away for the first time from her "we will manage this" mantra to promise that any asylum seeker sentenced to jail will be deported. She vowed to reduce the numbers of refugees taken in next year, although she has not said how or set any limits.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anti-immigrant group Pegida held a rally in Cologne on Saturday that police estimated drew 1,700 people, including first-time supporters. Similar numbers gathered at two other demonstrations nearby, one an anti-fascist rally and the other protesting against sexual harassment.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 of the far-right meeting warned participants against bringing knives or alcohol before the first speaker took the stage, but the meeting descended at one point into violence with injuries to at least two people before police used water cannon to bring the crowd under control.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English Defence League leader Tommy Robinson was among the speakers, criticising the "UK media" for labelling the crowd far-right, before telling them, to frenzied applause, that Islam was "a cancer".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speeches were targeted at Merkel, one of the most powerful advocates for the new arrivals, and seen by critics and admirers as the architect of a German policy in which the country welcomed around 1.1 million asylum seekers last year.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may represent a turning point for Merkel herself. She has adopted a harsher tone since details of the attacks, police failures and media self-censorship began seeping out, days after the assaults themselves. "We must speak again about the cultural fundamentals of our co-existence," she was quoted as saying by Agence France Press.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attackers were among around 1,000 people, mostly men, gathered at Cologne's central station who broke into smaller groups to grope and rob women. Police have said they are now looking into more than 500 crimes, AFP reported.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of 31 suspects detained by police for questioning, 18 were asylum seekers, but there were also two Germans, an American and others, and none of them were accused specifically of committing sexual assaults.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 horde gathers in order to commit crimes, that appears in some form to be planned," the justice minister, Heiko Maas, told Bild, the Associate Press reported. "Nobody can tell me that this was not coordinated or prepared."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Hamburg are also investigating sexual assaults and thefts in the St Pauli district, similar to those in Cologne but on a smaller scale. Authorities in Sweden and Finland are also investigating similar incidents in their countries.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connections must be carefully checked," Maas said. "There is a suspicion that a particular date was chosen with expected crowds. That would then be a new dimension."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Germany's welcome for refugees has to survive the Cologne attacks | Doris Akrap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 they would welcome stricter checks on new arrivals. "There are so many people now from other countries buying fake papers, fake passports and pretending to be Syrian. They are taking advantage of Germany and making it harder for us who really need safety," said one woman who recently arrived in the country.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crisis is likely to deepen before it is resolved. Refugees are still arriving in large numbers, despite winter making the journey more dangerous and difficult, and no other European country has shown much intention of responding to its call to do more.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European countries with welcoming policies such as Sweden are warning that they are struggling to cope and many leaders in former eastern bloc countries are taking an even harsher tone. The Czech president, Milos Zeman, in December called the current refugee influx to Europe "an organised invasion".</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231"/>
      </w:pPr>
    </w:p>
    <w:p>
      <w:pPr>
        <w:pStyle w:val="Normal231"/>
        <w:ind w:left="200"/>
        <w:sectPr>
          <w:type w:val="continuous"/>
          <w:pgMar w:top="840" w:right="1000" w:bottom="840" w:left="1000" w:header="400" w:footer="400"/>
          <w:pgNumType w:fmt="decimal"/>
          <w:cols w:space="720"/>
        </w:sectPr>
      </w:pPr>
      <w:r>
        <w:br/>
      </w:r>
      <w:r>
        <w:pict>
          <v:line id="_x0000_s1948"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949" type="#_x0000_t75" alt="LexisNexis®" style="width:147.75pt;height:30pt">
            <v:imagedata r:id="rId17" o:title=""/>
          </v:shape>
        </w:pict>
      </w:r>
      <w:r>
        <w:cr/>
      </w:r>
    </w:p>
    <w:p>
      <w:pPr>
        <w:pStyle w:val="Heading1230"/>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Plan to change rule for refugees raises stakes in UK EU referendum; Formal scrapping of Dublin regulation, which obliges refugees to claim asylum in first country they arrive in, could leave UK more open to migration flows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 12:39 PM GMT</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2"/>
        <w:keepNext w:val="0"/>
        <w:spacing w:before="120" w:after="0" w:line="220" w:lineRule="atLeast"/>
        <w:ind w:left="0" w:right="0" w:firstLine="0"/>
        <w:jc w:val="left"/>
      </w:pPr>
      <w:r>
        <w:br/>
      </w:r>
      <w:r>
        <w:pict>
          <v:shape id="_x0000_i1950" type="#_x0000_t75" style="width:167.98pt;height:30.75pt">
            <v:imagedata r:id="rId19"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51" style="position:absolute;z-index:2521313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is preparing to scrap the rules obliging refugees to seek asylum in the first country in which they arrive, a move that is likely to raise the temperature of the UK EU referendum campaign.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UK is not a member of the EU's border-free travel Schengen zone, it does opt into some EU asylum policy, meaning the British government could find it more difficult to send refugees to other EU member states under the new proposals to be announced in March.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council said on Tuesday the EU had just two months to save its border-free travel zone. Donald Tusk, a former prime minister of Poland, who chairs EU leaders' meetings, said the EU must agree a new migration strategy at a summit in March.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European council [meeting of EU leaders] will be the last moment to see if our strategy works," he told members of the European parliament on Tuesday. "If it doesn't we will face grave consequences such as the collapse of Schengen."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governments have been putting up fences and re-establishing border controls across the continent, after more than 1 million refugees fleeing chaos and war in the Middle East and Africa landed on Europe's shores in 2015.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refugees have ended up in northern Europe, mainly Germany and Sweden, prompting these governments to push for mandatory quotas that would result in refugees and migrants being settled across the continent. But fewer than 300 refugees have been resettled under the plan, despite ambitions of finding 120,000 a new home.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remained outside the quota system because it is not in the Schengen zone, although it is signed up to the Dublin regulation, which obliges member states to take responsibility for refugees who arrive in their country first.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system has been under strain for years, and was in effect finished off last August when the German chancellor, Angela Merkel, said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eligible to seek shelter in Germany.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arriving in Greece every day at the peak of the crisis, the EU agreed last year to scrap a rule requiring refugees to seek asylum in the first country they arrive in. The EU is now moving to formalise the end of the so-called Dublin system and is expected to publish a legal text in March.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plans, Tusk also criticised EU member states for "a clear delivery deficit on many fronts", citing failure to find the money for a (EURO)3bn (£2.3bn) action plan agreed with Turkey last year in an attempt to keep more refugees in the region.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Philip Hammond, has also voiced his frustration at the EU's failure to find the funds promised to Turkey to obtain Ankara's help to tackle the refugee crisis.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disappointed and concerned that the (EURO)3bn that the EU agreed to provide Turkey to support their efforts in dealing with the influx of refugees has been held up," he said after a meeting of EU foreign ministers on Monday. "The UK made an early commitment to pay its share and I'll continue to push other member states to resolve this as quickly as possible."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struggle to preserve its border-free travel zone forms the backdrop to its negotiations with the UK, as the British government seeks to rewrite the terms of its EU membership. Officials are increasingly confident they can reach a deal with the UK in February, which Tusk described as "not easy but possible".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agreement in February would pave the way for a referendum in June, avoiding holding an autumn vote during the peak time for refugee arrivals. Either way, EU migration and asylum policy is certain to loom large in the campaign.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 leave the EU has seized on reports that the UK may have to take more refugees in future. "This change would appear to provide a further incentive for asylum seekers to get across the channel," a Vote Leave spokesperson said.</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232"/>
      </w:pPr>
    </w:p>
    <w:p>
      <w:pPr>
        <w:pStyle w:val="Normal232"/>
        <w:ind w:left="200"/>
        <w:sectPr>
          <w:type w:val="continuous"/>
          <w:pgMar w:top="840" w:right="1000" w:bottom="840" w:left="1000" w:header="400" w:footer="400"/>
          <w:pgNumType w:fmt="decimal"/>
          <w:cols w:space="720"/>
        </w:sectPr>
      </w:pPr>
      <w:r>
        <w:br/>
      </w:r>
      <w:r>
        <w:pict>
          <v:line id="_x0000_s195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69"/>
          <w:headerReference w:type="default" r:id="rId1670"/>
          <w:footerReference w:type="even" r:id="rId1671"/>
          <w:footerReference w:type="default" r:id="rId1672"/>
          <w:headerReference w:type="first" r:id="rId1673"/>
          <w:footerReference w:type="first" r:id="rId1674"/>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1953" type="#_x0000_t75" alt="LexisNexis®" style="width:147.75pt;height:30pt">
            <v:imagedata r:id="rId17" o:title=""/>
          </v:shape>
        </w:pict>
      </w:r>
      <w:r>
        <w:cr/>
      </w:r>
    </w:p>
    <w:p>
      <w:pPr>
        <w:pStyle w:val="Heading1231"/>
        <w:keepNext w:val="0"/>
        <w:spacing w:after="200" w:line="340" w:lineRule="atLeast"/>
        <w:ind w:left="0" w:right="0" w:firstLine="0"/>
        <w:jc w:val="center"/>
      </w:pPr>
      <w:hyperlink r:id="rId1675" w:history="1">
        <w:r>
          <w:rPr>
            <w:rFonts w:ascii="arial" w:eastAsia="arial" w:hAnsi="arial" w:cs="arial"/>
            <w:b/>
            <w:i/>
            <w:strike w:val="0"/>
            <w:color w:val="0077CC"/>
            <w:sz w:val="28"/>
            <w:u w:val="single"/>
            <w:vertAlign w:val="baseline"/>
          </w:rPr>
          <w:t>Athens given deadline as EU looks to send more refugees back to Greece; EU authorities want to reintroduce Greece to 'Dublin system', which lets governments send asylum seekers back to the first country they arrived in</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2016 Wednesday 3:32 PM GMT</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3"/>
        <w:keepNext w:val="0"/>
        <w:spacing w:before="120" w:after="0" w:line="220" w:lineRule="atLeast"/>
        <w:ind w:left="0" w:right="0" w:firstLine="0"/>
        <w:jc w:val="left"/>
      </w:pPr>
      <w:r>
        <w:br/>
      </w:r>
      <w:r>
        <w:pict>
          <v:shape id="_x0000_i1954" type="#_x0000_t75" style="width:167.98pt;height:30.75pt">
            <v:imagedata r:id="rId19"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55" style="position:absolute;z-index:2521333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authorities have given Athens one month to improve conditions for asylum seekers in the hope of eventually sending more refugees back to Greece.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to overhaul Greece's migration and asylum system is part of the EU's effort to get to grips with the biggest refugee crisis since the second world war, amid apocalyptic warnings that the union is falling apart.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issued Athens with a list of instructions on Wednesday to bring Greece into line with EU norms on refugee policy, including improving living conditions for asylum seekers and overhauling judicial procedures so people denied leave to remain have the right to appeal. Reception centres must ensure adequate staffing, so Greek authorities can deal with more asylum cases, the commission said.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under huge pressure to stem the flow of refugees and migrants from Turkey, amid scepticism from other member states that it is able to police its maritime border, the longest in the EU. There has even been suggestion from some member states that it could be kicked out, at least temporarily, of the 26-country Schengen area.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has been given a month to make improvements before further checks in March.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Dublin system of migration rules, asylum seekers can be sent back to the first country they arrived in. But other EU member states have not been able to send asylum seekers back to Greece since the European court of human rights ruled in 2011 that conditions for refugees were so bad they were tantamount to "degrading treatment".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Dimitris Avramopoulos, the European commissioner in charge of migration policy, said it was time to bring Greece back into the EU's Dublin system, although he added that "migratory pressures" on Greece needed to be taken into account "not to put more burden" on the country.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still midway through a bruising austerity programme with unemployment rates touching 25%, has warned that it cannot cope with the influx of people. The prime minister, Alexis Tsipras, has warned against turning his country into a "black box" for refugees.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will discuss Europe's response to the refugee crisis at a summit on 18-19 February, but are not expected to take decisions.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are likely to complain that Turkey is not doing enough to control the numbers of refugees arriving in Greece.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flow of migrants arriving in Greece from Turkey is too high," states a draft version of the summit communique, which calls for unspecified "further decisive efforts".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 million asylum seekers are living in Turkey and the EU has promised (EURO)3bn (£2.3bn) in 2016 to help improve conditions for people living in refugee camps in the country. However, the money was only agreed last week, after three months of wrangling over contributions.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summit later this month EU countries will also be confronted with their failure to make a relocation scheme work. Although the EU adopted a plan calling for 160,000 asylum seekers to be resettled from Italy and Greece to other EU countries, the latest figures show that only 497 people have been moved.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Avramopoulos admitted the numbers were poor, but said it was unfair to blame the commission. "If all member states had done what they were supposed to do the situation would be very different today," he said.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more solidarity, if member states were to avoid returning to "the dark days" of the past.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commission warned that Greece had more to do, the commissioner hailed "spectacular" improvements in entry checks on refugees. The proportion of refugees in Greece being fingerprinted and included on an EU database rose to 78% in January, up from 8% in September 2015. In Italy the numbers hit 87% from 36% over the same period.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Avramopoulos said he hoped EU "hotspots" - special centres for registering migrants in Greece and Italy - would be up and running in 10 days' time.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reiterated a promise to publish proposals in March to reform the EU's Dublin migration and asylum rules. The system was effectively finished last summer when the German chancellor, Angela Merkel, threw open Germany's borders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2016</w:t>
      </w:r>
    </w:p>
    <w:p>
      <w:pPr>
        <w:pStyle w:val="Normal233"/>
      </w:pPr>
    </w:p>
    <w:p>
      <w:pPr>
        <w:pStyle w:val="Normal233"/>
        <w:ind w:left="200"/>
        <w:sectPr>
          <w:type w:val="continuous"/>
          <w:pgMar w:top="840" w:right="1000" w:bottom="840" w:left="1000" w:header="400" w:footer="400"/>
          <w:pgNumType w:fmt="decimal"/>
          <w:cols w:space="720"/>
        </w:sectPr>
      </w:pPr>
      <w:r>
        <w:br/>
      </w:r>
      <w:r>
        <w:pict>
          <v:line id="_x0000_s195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76"/>
          <w:headerReference w:type="default" r:id="rId1677"/>
          <w:footerReference w:type="even" r:id="rId1678"/>
          <w:footerReference w:type="default" r:id="rId1679"/>
          <w:headerReference w:type="first" r:id="rId1680"/>
          <w:footerReference w:type="first" r:id="rId1681"/>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1957" type="#_x0000_t75" alt="LexisNexis®" style="width:147.75pt;height:30pt">
            <v:imagedata r:id="rId17" o:title=""/>
          </v:shape>
        </w:pict>
      </w:r>
      <w:r>
        <w:cr/>
      </w:r>
    </w:p>
    <w:p>
      <w:pPr>
        <w:pStyle w:val="Heading1232"/>
        <w:keepNext w:val="0"/>
        <w:spacing w:after="200" w:line="340" w:lineRule="atLeast"/>
        <w:ind w:left="0" w:right="0" w:firstLine="0"/>
        <w:jc w:val="center"/>
      </w:pPr>
      <w:hyperlink r:id="rId1682" w:history="1">
        <w:r>
          <w:rPr>
            <w:rFonts w:ascii="arial" w:eastAsia="arial" w:hAnsi="arial" w:cs="arial"/>
            <w:b/>
            <w:i/>
            <w:strike w:val="0"/>
            <w:color w:val="0077CC"/>
            <w:sz w:val="28"/>
            <w:u w:val="single"/>
            <w:vertAlign w:val="baseline"/>
          </w:rPr>
          <w:t>Spanish police arrest man suspected of arming Paris gunman; Antoine Denive suspected of supplying Amedy Coulibaly with weapons used in January 2015 attack that killed five people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2016 Wednesday 9:07 PM GMT</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4"/>
        <w:keepNext w:val="0"/>
        <w:spacing w:before="120" w:after="0" w:line="220" w:lineRule="atLeast"/>
        <w:ind w:left="0" w:right="0" w:firstLine="0"/>
        <w:jc w:val="left"/>
      </w:pPr>
      <w:r>
        <w:br/>
      </w:r>
      <w:r>
        <w:pict>
          <v:shape id="_x0000_i1958" type="#_x0000_t75" style="width:167.98pt;height:30.75pt">
            <v:imagedata r:id="rId1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Burgen in Barcelona and Reuters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59" style="position:absolute;z-index:2521354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Málaga in southern Spain have arrested a Frenchman suspected of supplying weapons used in the attack on a Jewish supermarket in Paris in January 2015 in which four people died.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authorities issued an international arrest warrant for Antoine Denive on charges of arms trafficking and specifically for supplying Amedy Coulibaly, the Kosher supermarket gunman and hostage-taker, with the weapons he used. Denive, 27, is also charged with belonging to a criminal organisation.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denies supplying arms to jihadis but said he was willing to face trial in France for the alleged offences.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town of Sainte Catherine, in the northern French département of Pas de Calais, Denive is thought to have left France several weeks after the attack and is suspected of having lived under a false identity in Rincón de la Victoria in Málaga.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two other individuals, a Serb and a Montenegrin, when they raided his home, a statement from Spain's interior ministry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suspect that the weapons may have been trafficked from the Balkans. False documents and a European passport not in Denive's name were found in his home.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remanded in custody by high court judge Eloy Velasco. The attorney general's office said it was not opposed to France's extradition request but first needed to ascertain if Denive was wanted for arms trafficking or other offences in Spain.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Coulibaly was shot dead by French security forces after he killed a policewoman in Montrouge and then four other people at the kosher supermarket on 9 January 2015, two days after the attacks on the satirical magazine Charlie Hebdo. He pledged allegiance to Islamic State in a video published online two days after his death.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and Brussels: the links between the attackers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police say Coulibaly had been in Spain on 2 January, a few days before the attack. He accompanied his wife and other relatives to Madrid airport where they boarded a flight to Istanbul.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Isis's online magazine, Dabiq, published obituaries of  the suicide bombers who killed 32 people last month in Brussels, confirming investigators' suspicions that one of them had also made explosives for November's Paris attacks, which hit the French capital 10 months after the attacks by Coulibaly and the Kouachi brothers.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issue of Dabiq also credited the other two, the Belgian El Bakraoui brothers, with a lead role in organising the November Paris attacks.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Najim Laachraoui, a 25-year-old Belgian who blew himself up at Brussels airport on 22 March, had "travelled the long road to France" after fighting in Syria since 2013, the magazine said.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Abu Idris who prepared the explosives for the two raids in Paris and Brussels," it added, using Laachraoui's nom de guerre and calling him "very intelligent".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Laachraoui's fingerprints were found on suicide vests used in Paris on 13 November and at a Brussels apartment where militants had made a homemade explosive known as TATP. It was from there that he and two other men took a taxi to the airport.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was the other airport suicide bomber, Brahim El Bakraoui, 29, an armed robber on parole. Dabiq said he had become a believer while in prison and on his release, with his brother Khalid, had bought weapons and made plans for an attack.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Brussels attackers meant to target France, says Belgian prosecutor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El Bakraoui, 27, who blew himself up on a metro train at Maelbeek station in Brussels' EU district, also took up the cause in prison, the article said, describing him as a "natural leader" who had a "vivid, life-changing dream" while jailed for a carjacking.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notes on the three suicide bombers, Dabiq published an account of Mohamed Belkaid, a 35-year-old Algerian who was shot dead by police on 15 March in a raid on an apartment in the Brussels suburb of Forest. That raid was the first in a chain of events that included the Brussels attacks and more arrests.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Belkaid had reached Europe from Syria with Laachraoui, the article said, confirming investigators' conclusions that the two men had travelled together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summer and were driven to Belgium by Salah Abdeslam, a prime suspect in the Paris attacks who was arrested three days after the Forest raid. </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234"/>
      </w:pPr>
    </w:p>
    <w:p>
      <w:pPr>
        <w:pStyle w:val="Normal234"/>
        <w:ind w:left="200"/>
        <w:sectPr>
          <w:type w:val="continuous"/>
          <w:pgMar w:top="840" w:right="1000" w:bottom="840" w:left="1000" w:header="400" w:footer="400"/>
          <w:pgNumType w:fmt="decimal"/>
          <w:cols w:space="720"/>
        </w:sectPr>
      </w:pPr>
      <w:r>
        <w:br/>
      </w:r>
      <w:r>
        <w:pict>
          <v:line id="_x0000_s1960"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1961" type="#_x0000_t75" alt="LexisNexis®" style="width:147.75pt;height:30pt">
            <v:imagedata r:id="rId17" o:title=""/>
          </v:shape>
        </w:pict>
      </w:r>
      <w:r>
        <w:cr/>
      </w:r>
    </w:p>
    <w:p>
      <w:pPr>
        <w:pStyle w:val="Heading1233"/>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Canadian party leader Thomas Mulcair calls Donald Trump a 'fascist'; Opposition New Democrats leader: 'Let's not beat around the bush'Mulcair attacks Justin Trudeau for not speaking out on Trump</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 11:00 PM GMT</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5"/>
        <w:keepNext w:val="0"/>
        <w:spacing w:before="120" w:after="0" w:line="220" w:lineRule="atLeast"/>
        <w:ind w:left="0" w:right="0" w:firstLine="0"/>
        <w:jc w:val="left"/>
      </w:pPr>
      <w:r>
        <w:br/>
      </w:r>
      <w:r>
        <w:pict>
          <v:shape id="_x0000_i1962" type="#_x0000_t75" style="width:167.98pt;height:30.75pt">
            <v:imagedata r:id="rId19"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in Toronto</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63" style="position:absolute;z-index:2521374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Mulcair, the leader of Canada's progressive New Democratic party, has called Republican frontrunner Donald Trump a "fascist", and taken aim at Justin Trudeau, the Canadian prime minister, for refusing to condemn Trump's candidacy.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a fascist," Mulcair said at an event last week. "Let's not kid ourselves, let's not beat around the bush."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Trump's proposals to temporarily ban Muslims from entering the country and build a wall along the Mexican border as examples of how the leader was appealing to what he called "the lowest feelings in human nature". The remarks surfaced this week after the NDP sent a videoclip of the remarks to media.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Mulcair also attacked Trudeau's reticence to speak frankly about Trump. "I will not hesitate to point out the fact that Mr Trudeau just shrugs his shoulders when he's asked about Donald Trump and says, 'Oh the relationship between Canada and the United States goes beyond any two individuals,'" he said. "I'm sorry, if a fascist becomes president of the United States, I want to be on record as having opposed it long before that election."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dubbed the anti-Trump by some in the US media, has shied away from offering his views on the possibility of Trump at the helm of Canada's largest trading partner in recent months. "I'm not going to pick a fight with Donald Trump right now. I'm not going to support him either, obviously," he said at a forum in early March.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hesitation was later probed in an interview with the Canadian Broadcasting Corporation. "I respect the American electoral process. I have faith in what [Abraham] Lincoln referred to as 'the better angels of American nature', and I am looking forward to who I am going to work with after 4 November," Trudeau demurred.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 should forget Mexico: Canada is the real threat to America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Trudeau's stance is a departure from his remarks on Trump's proposals in December. "Painting Isis and others with a broad brush that extends to all Muslims is not just ignorant, it's irresponsible," he said. But as Trump's chances of making it into the White House have grown, Trudeau has become increasingly tight-lipped on the issue.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cautioned Trudeau to stay quiet. "Trudeau, as prime minister, should refrain from commenting on candidates in US presidential elections," said Derek Burney, a former Canadian ambassador to the US. "He will deal with whomever the electorate chooses."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noted that Mulcair, who leads a party that placed third in the last election, has more latitude to speak out. The NDP leader's remarks also come as he's under fire over his leadership of the party.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should not just be wary of Trump retaliating if he becomes president, said Brett Bruen, a former director of global engagement at the White House. "This is a candidate who has demonstrated time and again that he's willing to go to any lengths to eviscerate those that he sees as a threat to his candidacy," he said, pointing to the considerable sway Trump has over his supporters. "And that could have economic consequences, that could have consequences just in terms of Canada's brand in the US and that's not something that I think is in either country's interest."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how to engage with Trump is one leaders around the world are wrestling with, said Bruen. He suggested actions rather than direct confrontation, such as Trudeau's greeting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airport, as an example. "That sends a very clear message but does not entangle him in a very dirty campaign in the US," said Bruen.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Mulcair isn't the only Canadian politician who has taken aim at Trump. When asked in December, Rona Ambrose, the interim leader of the Conservative party told the Canadian Press that Trump's views were not in line with Canada's conservative voices, despite a heated election last fall that saw her party promise a hotline to report "barbaric cultural practices" and talk up Canadian values.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off the spectrum, frankly," said Ambrose. "That's not a voice that we welcome in our party."</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235"/>
      </w:pPr>
    </w:p>
    <w:p>
      <w:pPr>
        <w:pStyle w:val="Normal235"/>
        <w:ind w:left="200"/>
        <w:sectPr>
          <w:type w:val="continuous"/>
          <w:pgMar w:top="840" w:right="1000" w:bottom="840" w:left="1000" w:header="400" w:footer="400"/>
          <w:pgNumType w:fmt="decimal"/>
          <w:cols w:space="720"/>
        </w:sectPr>
      </w:pPr>
      <w:r>
        <w:br/>
      </w:r>
      <w:r>
        <w:pict>
          <v:line id="_x0000_s196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1965" type="#_x0000_t75" alt="LexisNexis®" style="width:147.75pt;height:30pt">
            <v:imagedata r:id="rId17" o:title=""/>
          </v:shape>
        </w:pict>
      </w:r>
      <w:r>
        <w:cr/>
      </w:r>
    </w:p>
    <w:p>
      <w:pPr>
        <w:pStyle w:val="Heading1234"/>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We welcome President Obama's words in his mosque visit. Now we need actions; American Muslims need meaningful reform to rebuild broken bridges. This can start with ending racial profiling and surveillance of Muslim communities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12:17 PM GMT</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6"/>
        <w:keepNext w:val="0"/>
        <w:spacing w:before="120" w:after="0" w:line="220" w:lineRule="atLeast"/>
        <w:ind w:left="0" w:right="0" w:firstLine="0"/>
        <w:jc w:val="left"/>
      </w:pPr>
      <w:r>
        <w:br/>
      </w:r>
      <w:r>
        <w:pict>
          <v:shape id="_x0000_i1966" type="#_x0000_t75" style="width:167.98pt;height:30.75pt">
            <v:imagedata r:id="rId19"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Imam Khalid Latif and Linda Sarsour</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67" style="position:absolute;z-index:2521395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Americans have never stepped foot inside a mosque. Now, after seven years in office, President Barack Obama has finally visited one on US soil. We hope others will follow suit. And we hope, most importantly, that Obama's words will be followed by actions.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of us are proud New Yorkers, parents, non-profit leaders and Muslims. On Wednesday we drove down to Maryland to participate in the president's mosque visit. Obama has been absent from the Muslim community for many years. On the way down, we wondered what, if anything, he could do to make up for this and alleviate our concerns.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Muslims not only face bias, discrimination and acts of hate but also the impact of government policies that have continued to stigmatize our communities. In New York City, the reality of Islamophobia has risen above hateful rhetoric. Words have turned into violence.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Obama to make first presidential visit to American mosque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Brutal beatings of elderly Muslims; assaults on elementary schoolgirls wearing hijab; attacks on Muslim shopkeepers - these acts have become more frequent and have sent shockwaves throughout our communities.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carry the impact of unwarranted surveillance, pervasive screenings and questioning at US borders and lack of access to services, among other concerns. Our stories are reflective of Muslim communities across the country. We come with these complex emotions, thoughts and expectations.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do matter - and we welcome President Obama's visit and speech at the Islamic Society of Baltimore. As Obama noted, there has never been an America without Islam. "Generations of Muslims helped build our nation", he rightly said. Muslims have been on these shores before the founding of our country and our lineage as American Muslims runs deep.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Rubio criticizes Obama mosque speech for implying 'US discriminates against Muslims'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"Islam in America 101" crash course by the president is much needed in schools, congregations and neighborhoods across the country. We agreed with President Obama when he said: "We can't securitize our entire relationship with American Muslims", and when he said "Engagement with Muslims American communities must never be a cover for surveillance".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 American Muslim communities must be seen and treated as citizens of our country and not as suspects. We are also part of leading social justice movements calling for an end to police brutality, a pathway to citizenship for millions of undocumented immigrants, education reform and welcoming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providers of social services, free high quality medical services and on the streets of Flint distributing clean water. We are proud of our history, our contributions to the United States and our work and sacrifices to push our country to be the greatest nation in the world.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Barack Obama uses mosque visit to call for rounded Muslim characters on TV</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leaders in American Muslim communities, we know we are multi-dimensional, and the most diverse faith community in the country, representing every race, ethnicity and national origin. We are much bigger than a national security box that we have so long been limited to - yet our voices have been ignored on policy issues for too long.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work needs to be done to address these problems. So, while Obama's words do matter, actions matter more.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that this current administration uses their remaining months to strengthen existing federal guidance aimed at ending racial and religious profiling of American Muslims and other communities of color. We must eliminate policies and programs that result in the surveillance of mosques, Muslim schools and restaurants and put in place more robust policies that track, monitor and effectively address civil rights violations, discrimination and hate violence targeting our communities.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are stepping stones towards meaningful relationships with the communities we serve.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parents, we struggle every day to raise our children to love themselves and their faith. We will never stop fighting for the rights of our children to grow up in a nation that embraces them for who they are, what they believe and allows them to live their full potential. Our goal is not to prepare our children for this world, our goal is to prepare this world for our children.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36"/>
      </w:pPr>
    </w:p>
    <w:p>
      <w:pPr>
        <w:pStyle w:val="Normal236"/>
        <w:ind w:left="200"/>
        <w:sectPr>
          <w:type w:val="continuous"/>
          <w:pgMar w:top="840" w:right="1000" w:bottom="840" w:left="1000" w:header="400" w:footer="400"/>
          <w:pgNumType w:fmt="decimal"/>
          <w:cols w:space="720"/>
        </w:sectPr>
      </w:pPr>
      <w:r>
        <w:br/>
      </w:r>
      <w:r>
        <w:pict>
          <v:line id="_x0000_s196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1969" type="#_x0000_t75" alt="LexisNexis®" style="width:147.75pt;height:30pt">
            <v:imagedata r:id="rId17" o:title=""/>
          </v:shape>
        </w:pict>
      </w:r>
      <w:r>
        <w:cr/>
      </w:r>
    </w:p>
    <w:p>
      <w:pPr>
        <w:pStyle w:val="Heading1235"/>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This anti-refugee violence has revealed a dark, lawless Sweden that no one knows; While other countries procrastinated Sweden has accepted huge numbers of refugees from war zones. Now its reputation for tolerance seems irrevocably lost</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 2:32 PM GMT</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7"/>
        <w:keepNext w:val="0"/>
        <w:spacing w:before="120" w:after="0" w:line="220" w:lineRule="atLeast"/>
        <w:ind w:left="0" w:right="0" w:firstLine="0"/>
        <w:jc w:val="left"/>
      </w:pPr>
      <w:r>
        <w:br/>
      </w:r>
      <w:r>
        <w:pict>
          <v:shape id="_x0000_i1970" type="#_x0000_t75" style="width:167.98pt;height:30.75pt">
            <v:imagedata r:id="rId19"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Christensen</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71" style="position:absolute;z-index:2521415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sharper knife that tears at the fabric of society than the threat of physical violence on the basis of ethnicity, nationality, gender or political affiliation? The recent images of young men, wearing hoods and dressed in black, roaming the streets of central Stockholm looking for "north African street children" to "punish" for their mere existence reminded Sweden and the world of the worst elements of European history.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immediately took to social media to express their shock that this could happen in a country like Sweden. Or, to be more accurate, Sweden as they imagine it to be.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Masked men in Stockholm threaten to 'punish' refugee children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these are images the world is accustomed to seeing. But not from Sweden, a country with a global reputation for egalitarianism, the recognition of human rights and support for international justice. With the restriction on the intake of refugees in late 2015, the announcement that up to 80,000 asylum seekers could be returned to their countries of origin, and now the threat of street violence, the image of the country as a bastion of tolerance and progressive politics has been splattered with mud. It's unclear whether it can ever recover.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huge numbers of refuges and migrants braved the Mediterranean in search of a better life last year, Sweden took in nearly 200,000 of them. For a nation of 10 million this intake was massive, shaming many larger EU countries that claimed they were not able to help. This magnanimity was held up as a glowing example of the best of Swedish social democracy. While other countries made excuses and procrastinated, Sweden put its money where its mouth was.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wasn't the first time. After Iraq was bombed into the ground a decade ago, Sweden took in huge numbers of Iraqi refugees while the US accepted just a trickle from the country it had destroyed. After the US supported the overthrow of the democratically elected Salvador Allende in Chile in 1973, leading to the brutal Pinochet regime, it was Sweden that accepted political refugees from that country. The list goes 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memory of this history - and the feelgood afterglow of Sweden's recent humanitarian efforts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has quickly evaporated, replaced by the image of a country no different from its European fellows. That may not be entirely fair (Sweden is still one of the largest per capita foreign aid providers in the world), but - as with many countries - much of Sweden's image is a mixture of facts, half-truths and mythology.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Sweden and Denmark are not all warm welcomes and cuddly politics | Andrew Brown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far-right, anti-immigrant Sweden Democrats first entered parliament in 2010 with 5.7% of the vote, many discussed them as nothing more than a one-issue "protest party". Six years later, they sit at just over 18%, while the Social Democrats - the party of slain Prime Minister Olof Palme - languish at 23%, their lowest number since polls began. The thought that there would be just five percentage points between the two parties would once have seemed ridiculous.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existential social and political crisis for Sweden. While the number of gang members searching for "non-Swedes" to attack in Stockholm a few nights ago was only around 100, their actions reverberated around the country, and the world.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Vigilante street violence is disturbing at many levels. It is disturbing because it suggests that clusters of citizens have abandoned their belief in the efficacy of the democratic system, and have decided to take the law into their own hands.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disturbing because debate and argument have been abandoned in favour of brute force. And it is disturbing because it suggests the potential erosion of the social and ethical rules by which ordinary citizens operate on a daily basis, and by which large groups of people can live together in the usually tense but occasionally wonderful places we call cities.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Sweden the world knows. This is not the Sweden many Swedes know. This is a Sweden no one knows.</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2016</w:t>
      </w:r>
    </w:p>
    <w:p>
      <w:pPr>
        <w:pStyle w:val="Normal237"/>
      </w:pPr>
    </w:p>
    <w:p>
      <w:pPr>
        <w:pStyle w:val="Normal237"/>
        <w:ind w:left="200"/>
        <w:sectPr>
          <w:type w:val="continuous"/>
          <w:pgMar w:top="840" w:right="1000" w:bottom="840" w:left="1000" w:header="400" w:footer="400"/>
          <w:pgNumType w:fmt="decimal"/>
          <w:cols w:space="720"/>
        </w:sectPr>
      </w:pPr>
      <w:r>
        <w:br/>
      </w:r>
      <w:r>
        <w:pict>
          <v:line id="_x0000_s1972"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1973" type="#_x0000_t75" alt="LexisNexis®" style="width:147.75pt;height:30pt">
            <v:imagedata r:id="rId17" o:title=""/>
          </v:shape>
        </w:pict>
      </w:r>
      <w:r>
        <w:cr/>
      </w:r>
    </w:p>
    <w:p>
      <w:pPr>
        <w:pStyle w:val="Heading1236"/>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EU strikes deal with Turkey to send back refugees; Refugees arriving in Greece from Sunday to be sent back across Aegean in deal that 're-energises' talks on Turkish EU membership</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3:01 PM GMT</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8"/>
        <w:keepNext w:val="0"/>
        <w:spacing w:before="120" w:after="0" w:line="220" w:lineRule="atLeast"/>
        <w:ind w:left="0" w:right="0" w:firstLine="0"/>
        <w:jc w:val="left"/>
      </w:pPr>
      <w:r>
        <w:br/>
      </w:r>
      <w:r>
        <w:pict>
          <v:shape id="_x0000_i1974" type="#_x0000_t75" style="width:167.98pt;height:30.75pt">
            <v:imagedata r:id="rId19"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75" style="position:absolute;z-index:2521436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struck a deal with Turkey that would mean all refugees and migrants arriving in Europe from Sunday being sent back across the Aegean Sea.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president, Donald Tusk, cleared key sticking points with the Turkish prime minister, Ahmet Davutoglu, during talks on Friday morning. "The Turkey agreement has been approved," Finland's prime minister, Juha Sipilä, said on Twitter.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means that all refugees and migrants arriving in Greece from Sunday can expect to be returned to Turkey. The accord, which is expected to be formally signed off later on Friday, represents a climbdown by Turkey, which had been pushing to restart EU membership talks in five areas.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taking back refugees, Turkey can expect "re-energised" talks on its EU membership, with the promise of negotiations on one policy area to be opened before July.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also agreed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promised that all returned people will be treated in line with international law, including guarantees that they will not be returned to the countries they have fled from.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controversial one-for-one deal  remains intact: for every Syrian refugee the EU sends back across the Aegean, a Syrian in Turkey will be given a new home in Europe.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Syrians who can be rehoused in Europe from Turkey has been capped at 72,000, far short of the 108,000 a year recommended by international aid agencies, if the EU is to do its fair share. The EU's relocation scheme will be stopped once more than 72,000 people have been settled in Europe, amid concerns among some EU members of an open-ended commitment.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earlier criticised Europe's "shameful" record on refugees, as the two sides struggled to reach a deal aimed at stemming the flow of people to Greece.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45,000 people are trapped in Greece, including 14,000 who are living in squalid conditions near the Greek-Macedonian border at Idomeni, as they are barred from travelling onwards to central and northern Europe.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broad outlines of the deal were agreed ten days ago  between Turkey and Germany, the EU later rowed back on its offer to Turkey amid concern from other EU countries about giving too much away.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vowed to block any plan to restart Turkey's EU membership talks over the decades-long dispute about the divided island. As a result, the European side would only agree to re-start membership talks on one policy "chapter", on budget, not the five Ankara had demanded.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were also at pains to stress that Turkey cannot get visa-free travel for its citizens by its preferred June deadline, without following 73 stringent conditions, only half of which have been met.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common approach to Turkey talks was agreed last night, as were safeguards designed to ensure that mass return of refugees and migrant would be in line with international law.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20 March deadline brings huge practical challenges. EU member states have not been able to send asylum seekers back to Greece since a 2011 court ruling that found refugees suffered "degrading treatment" and faced inadequate processes that meant they were at risk of being sent back to countries, where they faced persecution.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the EU authorities will have to build a functioning asylum system in the Greece within less than 48 hours. Thousands of extra staff - judges, case officers, border guards and translators - will need to be sent to the Greek islands to ensure claims can be processed.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returns programme will not apply to the 45,000 refugees and migrants now in Greece, who can expect to be relocated to other countries in the EU.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claimed that member states were showing new interest in taking in refugees from Greece and Italy, in response to "the shame of Idomeni".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relocation scheme has had a painfully slow start: since the EU promised to place 160,000 refugees from Greece and Italy elsewhere in the bloc, only 937 people have been found a new home.</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197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1977" type="#_x0000_t75" alt="LexisNexis®" style="width:147.75pt;height:30pt">
            <v:imagedata r:id="rId17" o:title=""/>
          </v:shape>
        </w:pict>
      </w:r>
      <w:r>
        <w:cr/>
      </w:r>
    </w:p>
    <w:p>
      <w:pPr>
        <w:pStyle w:val="Heading1237"/>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Missouri senate passes controversial religion bill after 39-hour filibuster; Religious liberty resolution that would allow businesses and clergy members to refuse working with same-sex couple passes 23 to 9 after senators pull all-nighter</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6:29 PM GMT</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9"/>
        <w:keepNext w:val="0"/>
        <w:spacing w:before="120" w:after="0" w:line="220" w:lineRule="atLeast"/>
        <w:ind w:left="0" w:right="0" w:firstLine="0"/>
        <w:jc w:val="left"/>
      </w:pPr>
      <w:r>
        <w:br/>
      </w:r>
      <w:r>
        <w:pict>
          <v:shape id="_x0000_i1978" type="#_x0000_t75" style="width:167.98pt;height:30.75pt">
            <v:imagedata r:id="rId19"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Campbell in Jefferson City, Missouri</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79" style="position:absolute;z-index:2521456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assailed the amendment as hate masquerading as religious tolerance. Republicans took turns donning a "Beetlejuice"-style jacket on the senate floor. And both sides were invited to a midnight cupcake party.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more than 39 hours, the longest filibuster in recent Missouri history over a religious liberty bill came to an end on Wednesday morning.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Missouri senate Republicans halted debate on a proposed constitutional amendment that would allow businesses and clergy members to refuse working with same-sex couples. Senate Republicans voted 23 to 9 to pass the resolution and put the question on the state ballot later this year.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came via a parliamentary maneuver that Democratic senator Maria Chappelle-Nadal, who spoke for a total of 13 hours, said went against normal senate traditions and was "an absolute disgrace".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Chappelle-Nadal criticized Republicans for their refusal to negotiate, saying that many of them spent the filibuster sleeping in their offices or playing card games while Democrats debated the issues.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done a serious injury to the Senate," she said. "They are acting like house members."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amendment is similar to religious liberty proposals in several other states that give wedding vendors and other similar businesses the option to refuse service if they can cite religious opposition to same-sex marriage.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advocacy groups have condemned the proposed amendment, comparing it to similar legislation in Kentucky and Indiana.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Chappelle-Nadal called the amendment "filled with hate" and cloaked in a "smokescreen of religion".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Republicans framed the resolution not as an assault against the LGBT community, but rather a measure of protection for those whose religious views would prevent them from working with same-sex married couples.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large majorities held by Republicans in the Missouri legislature, senate Democrats felt compelled to filibuster in an attempt to derail the process.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halls of the capitol building were full of unusual scenes on Tuesday night, with children of staffers resting on hallway floors, and one state senator practicing "cupcake diplomacy" by inviting everyone back to her office for late night treats regardless of politics.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filibuster was by turns compelling and deeply monotonous, featuring passionate political stemwinders, oratorical flights of fancy, and repeated discussion about hot-button topics such as Ferguson.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themselves amused, Republicans on the senate floor began taking turns donning a so-called "Beetlejuice" jacket - so named due to its uncanny resemblance to the striped garb worn by Michael Keaton in the 1988 film.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meds may be making me hallucinate," said senator Gina Walsh, watching the scene unfold.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filibuster neared its thirtieth hour, senator Maria Chappelle-Nadal and senator Gina Walsh traded extended anecdotes about recent vacations on the senate floor. The gallery, by this time largely empty save for a few men in suits idly checking their smartphones, had no palpable reaction.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was the pattern, lighter matters soon turned serious. Chappelle-Nadal delivered a wide-ranging speech touching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legacy of American slavery, and people in her district suffering from debilitating illnesses from radioactive waste.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sitting here talking about wedding cakes and floral arrangements," senator Sam Sifton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"Pathetic, huh?" replied Chappelle-Nadal.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filibuster ended, senate president pro tem Ron Richard said the debate had simply run its course.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40 hours of long debate," he said. "I thought it was fair and open. We gave everyone a chance to speak their mind."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said Republicans decided to call a halt to the proceedings after the ongoing debate became less substantive and began to meander.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senate minority leader Joe Keaveny has told reporters he is unwilling to rule out use of the filibuster in upcoming legislative battles - some of which are expected to be fairly contentious.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the option to filibuster again when the resolution comes up once more for a final vote, and Chappelle-Nadal promised that Democrats would exercise that option again if Republicans choose not to end debate.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of my colleagues," she said, noting that while Democrats may have suffered a legislative reversal, they ultimately "made history".</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239"/>
      </w:pPr>
    </w:p>
    <w:p>
      <w:pPr>
        <w:pStyle w:val="Normal239"/>
        <w:ind w:left="200"/>
        <w:sectPr>
          <w:type w:val="continuous"/>
          <w:pgMar w:top="840" w:right="1000" w:bottom="840" w:left="1000" w:header="400" w:footer="400"/>
          <w:pgNumType w:fmt="decimal"/>
          <w:cols w:space="720"/>
        </w:sectPr>
      </w:pPr>
      <w:r>
        <w:br/>
      </w:r>
      <w:r>
        <w:pict>
          <v:line id="_x0000_s198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1981" type="#_x0000_t75" alt="LexisNexis®" style="width:147.75pt;height:30pt">
            <v:imagedata r:id="rId17" o:title=""/>
          </v:shape>
        </w:pict>
      </w:r>
      <w:r>
        <w:cr/>
      </w:r>
    </w:p>
    <w:p>
      <w:pPr>
        <w:pStyle w:val="Heading1238"/>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Plan to change rule for refugees raises stakes in UK EU referendum; Formal scrapping of Dublin regulation - which obliges refugees to claim asylum in the first country they arrive in - could leave UK more open to migration flows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 11:20 AM GMT</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0"/>
        <w:keepNext w:val="0"/>
        <w:spacing w:before="120" w:after="0" w:line="220" w:lineRule="atLeast"/>
        <w:ind w:left="0" w:right="0" w:firstLine="0"/>
        <w:jc w:val="left"/>
      </w:pPr>
      <w:r>
        <w:br/>
      </w:r>
      <w:r>
        <w:pict>
          <v:shape id="_x0000_i1982" type="#_x0000_t75" style="width:167.98pt;height:30.75pt">
            <v:imagedata r:id="rId19"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83" style="position:absolute;z-index:25214771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is preparing to scrap the rules obliging refugees to seek asylum in the first country in which they arrive, a move that is likely to raise the temperature of the UK EU referendum campaign.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UK is not a member of the EU's border-free travel Schengen zone, it does opt into some EU asylum policy, meaning the British government could find it more difficult to send refugees to other EU member states, under the new proposals to be unveiled in March.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European council, Donald Tusk, said on Tuesday that the EU had just two months to save its border-free travel zone.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a former prime minister of Poland, who chairs EU leaders' meetings, said the EU must agree a new migration strategy at a summit in March.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European council [meeting of EU leaders] will be the last moment to see if our strategy works," he told members of the European parliament on Tuesday. "If it doesn't we will face grave consequences such as the collapse of Schengen."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governments have been putting up fences and re-establishing border controls across the continent, after more than 1 million refugees fleeing chaos and war in the Middle East and Africa landed on Europe's shores in 2015.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refugees have ended up in northern Europe, mainly Germany and Sweden, prompting these governments to push for mandatory quotas that would result in refugees and migrants being settled across the continent. But so far fewer than 300 refugees have been resettled under the plan, despite ambitions of finding 120,000 a new home.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remained outside the quota system because it is not in the Schengen zone, although it is signed up to the Dublin regulation, which obliges member states to take responsibility for refugees who arrive in their country first.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system has been under strain for years, and was effectively finished off last August when the German chancellor, Angela Merkel, said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eligible to seek shelter in Germany.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arriving in Greece every day at the peak of the crisis, the EU agreed last year that it would scrap a rule requiring refugees to seek asylum in the first country they arrive in. The EU is now moving to formalise the end of the so-called Dublin system and is expected to publish a legal text in March.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plans, Tusk also criticised EU member states for "a clear delivery deficit on many fronts", citing failure to find the money for a (EURO)3bn (£2.3bn) action plan agreed with Turkey last year in an attempt to keep more refugees in the region.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Philip Hammond, has also voiced his frustration at the EU's failure to find the funds promised to Turkey to obtain Ankara's help to tackle the refugee crisis.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disappointed and concerned that the (EURO)3bn that the EU agreed to provide Turkey to support their efforts in dealing with the influx of refugees has been held up," he said after a meeting of EU foreign ministers on Monday. "The UK made an early commitment to pay its share and I'll continue to push other member states to resolve this as quickly as possible".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struggle to preserve its border-free travel zone forms the backdrop to its negotiations with the UK, as the British government seeks to rewrite the terms of its EU membership.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officials are increasingly confident they can reach a deal with the UK in February, which Tusk described as "not easy but possible".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agreement in February would pave the way for a referendum in June, avoiding holding an autumn vote during the peak time for refugee arrivals. Either way, EU migration and asylum policy is certain to loom large in the campaign.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 leave the EU has already seized on reports that the UK may have to take more refugees in future. "This change would appear to provide a further incentive for asylum seekers to get across the channel," a Vote Leave spokesperson said.</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240"/>
      </w:pPr>
    </w:p>
    <w:p>
      <w:pPr>
        <w:pStyle w:val="Normal240"/>
        <w:ind w:left="200"/>
        <w:sectPr>
          <w:type w:val="continuous"/>
          <w:pgMar w:top="840" w:right="1000" w:bottom="840" w:left="1000" w:header="400" w:footer="400"/>
          <w:pgNumType w:fmt="decimal"/>
          <w:cols w:space="720"/>
        </w:sectPr>
      </w:pPr>
      <w:r>
        <w:br/>
      </w:r>
      <w:r>
        <w:pict>
          <v:line id="_x0000_s198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1985" type="#_x0000_t75" alt="LexisNexis®" style="width:147.75pt;height:30pt">
            <v:imagedata r:id="rId17" o:title=""/>
          </v:shape>
        </w:pict>
      </w:r>
      <w:r>
        <w:cr/>
      </w:r>
    </w:p>
    <w:p>
      <w:pPr>
        <w:pStyle w:val="Heading1239"/>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Plan to change rule for refugees raises stakes in UK EU referendum; Formal scrapping of Dublin regulation,- which obliges refugees to claim asylum in first country they arrive in, could leave UK more open to migration flows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 12:04 PM GMT</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1"/>
        <w:keepNext w:val="0"/>
        <w:spacing w:before="120" w:after="0" w:line="220" w:lineRule="atLeast"/>
        <w:ind w:left="0" w:right="0" w:firstLine="0"/>
        <w:jc w:val="left"/>
      </w:pPr>
      <w:r>
        <w:br/>
      </w:r>
      <w:r>
        <w:pict>
          <v:shape id="_x0000_i1986" type="#_x0000_t75" style="width:167.98pt;height:30.75pt">
            <v:imagedata r:id="rId19"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87" style="position:absolute;z-index:25214976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is preparing to scrap the rules obliging refugees to seek asylum in the first country in which they arrive, a move that is likely to raise the temperature of the UK EU referendum campaign.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UK is not a member of the EU's border-free travel Schengen zone, it does opt into some EU asylum policy, meaning the British government could find it more difficult to send refugees to other EU member states under the new proposals to be announced in March.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council said on Tuesday the EU had just two months to save its border-free travel zone. Donald Tusk, a former prime minister of Poland, who chairs EU leaders' meetings, said the EU must agree a new migration strategy at a summit in March.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European council [meeting of EU leaders] will be the last moment to see if our strategy works," he told members of the European parliament on Tuesday. "If it doesn't we will face grave consequences such as the collapse of Schengen."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governments have been putting up fences and re-establishing border controls across the continent, after more than 1 million refugees fleeing chaos and war in the Middle East and Africa landed on Europe's shores in 2015.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refugees have ended up in northern Europe, mainly Germany and Sweden, prompting these governments to push for mandatory quotas that would result in refugees and migrants being settled across the continent. But fewer than 300 refugees have been resettled under the plan, despite ambitions of finding 120,000 a new home.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remained outside the quota system because it is not in the Schengen zone, although it is signed up to the Dublin regulation, which obliges member states to take responsibility for refugees who arrive in their country first.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system has been under strain for years, and was in effect finished off last August when the German chancellor, Angela Merkel, said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eligible to seek shelter in Germany.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arriving in Greece every day at the peak of the crisis, the EU agreed last year to scrap a rule requiring refugees to seek asylum in the first country they arrive in. The EU is now moving to formalise the end of the so-called Dublin system and is expected to publish a legal text in March.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plans, Tusk also criticised EU member states for "a clear delivery deficit on many fronts", citing failure to find the money for a (EURO)3bn (£2.3bn) action plan agreed with Turkey last year in an attempt to keep more refugees in the region.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Philip Hammond, has also voiced his frustration at the EU's failure to find the funds promised to Turkey to obtain Ankara's help to tackle the refugee crisis.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disappointed and concerned that the (EURO)3bn that the EU agreed to provide Turkey to support their efforts in dealing with the influx of refugees has been held up," he said after a meeting of EU foreign ministers on Monday. "The UK made an early commitment to pay its share and I'll continue to push other member states to resolve this as quickly as possible."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struggle to preserve its border-free travel zone forms the backdrop to its negotiations with the UK, as the British government seeks to rewrite the terms of its EU membership. Officials are increasingly confident they can reach a deal with the UK in February, which Tusk described as "not easy but possible".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agreement in February would pave the way for a referendum in June, avoiding holding an autumn vote during the peak time for refugee arrivals. Either way, EU migration and asylum policy is certain to loom large in the campaign.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 leave the EU has seized on reports that the UK may have to take more refugees in future. "This change would appear to provide a further incentive for asylum seekers to get across the channel," a Vote Leave spokesperson said.</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198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1989" type="#_x0000_t75" alt="LexisNexis®" style="width:147.75pt;height:30pt">
            <v:imagedata r:id="rId17" o:title=""/>
          </v:shape>
        </w:pict>
      </w:r>
      <w:r>
        <w:cr/>
      </w:r>
    </w:p>
    <w:p>
      <w:pPr>
        <w:pStyle w:val="Heading1240"/>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We welcome President Obama's words in his mosque visit. Now we need actions; American Muslims need meaningful reform to rebuild broken bridges. This can start with ending racial profiling and surveillance of Muslim communities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1:49 PM GMT</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2"/>
        <w:keepNext w:val="0"/>
        <w:spacing w:before="120" w:after="0" w:line="220" w:lineRule="atLeast"/>
        <w:ind w:left="0" w:right="0" w:firstLine="0"/>
        <w:jc w:val="left"/>
      </w:pPr>
      <w:r>
        <w:br/>
      </w:r>
      <w:r>
        <w:pict>
          <v:shape id="_x0000_i1990" type="#_x0000_t75" style="width:167.98pt;height:30.75pt">
            <v:imagedata r:id="rId19"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Imam Khalid Latif and Linda Sarsour</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91" style="position:absolute;z-index:25215180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Americans have never stepped foot inside a mosque. Now, after seven years in office, Barack Obama has finally visited one on US soil. We hope others will follow suit. And we hope, most importantly, that the president's words will be followed by actions.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of us are proud New Yorkers, parents, non-profit leaders and Muslims. On Wednesday we drove down to Maryland to participate in the president's mosque visit. Obama has been absent from the Muslim community for many years. On the way down, we wondered what, if anything, he could do to make up for this and alleviate our concerns.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Muslims not only face bias, discrimination and acts of hate but also the impact of government policies that have continued to stigmatize our communities. In New York City, the reality of Islamophobia has risen above hateful rhetoric. Words have turned into violence.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Brutal beatings of elderly Muslims; assaults on elementary schoolgirls wearing hijab; attacks on Muslim shopkeepers - these acts have become more frequent and have sent shockwaves throughout our communities.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carry the impact of unwarranted surveillance, pervasive screenings and questioning at US borders and lack of access to services, among other concerns. Our stories are reflective of Muslim communities across the country. We come with these complex emotions, thoughts and expectations.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Rubio criticizes Obama mosque speech for implying 'US discriminates against Muslims'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do matter - and we welcome President Obama's visit and speech at the Islamic Society of Baltimore. As Obama noted, there has never been an America without Islam. "Generations of Muslims helped build our nation," he rightly said. Muslims have been on these shores before the founding of our country and our lineage as American Muslims runs deep.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"Islam in America 101" crash course by the president is much needed in schools, congregations and neighborhoods across the country. We agreed with President Obama when he said: "We can't securitize our entire relationship with American Muslims," and when he said "Engagement with Muslims American communities must never be a cover for surveillance."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 American Muslim communities must be seen and treated as citizens of our country and not as suspects. We are also part of leading social justice movements calling for an end to police brutality, a pathway to citizenship for millions of undocumented immigrants, education reform and welcoming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providers of social services, free high quality medical services and on the streets of Flint distributing clean water. We are proud of our history, our contributions to the United States and our work and sacrifices to push our country to be the greatest nation in the world.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Barack Obama uses mosque visit to call for rounded Muslim characters on TV</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leaders in American Muslim communities, we know we are multi-dimensional, and the most diverse faith community in the country, representing every race, ethnicity and national origin. We are much bigger than a national security box that we have so long been limited to - yet our voices have been ignored on policy issues for too long.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work needs to be done to address these problems. So, while Obama's words do matter, actions matter more.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that this current administration uses their remaining months to strengthen existing federal guidance aimed at ending racial and religious profiling of American Muslims and other communities of color. We must eliminate policies and programs that result in the surveillance of mosques, Muslim schools and restaurants and put in place more robust policies that track, monitor and effectively address civil rights violations, discrimination and hate violence targeting our communities.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are stepping stones towards meaningful relationships with the communities we serve.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parents, we struggle every day to raise our children to love themselves and their faith. We will never stop fighting for the rights of our children to grow up in a nation that embraces them for who they are, what they believe and allows them to live their full potential. Our goal is not to prepare our children for this world, our goal is to prepare this world for our children.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42"/>
      </w:pPr>
    </w:p>
    <w:p>
      <w:pPr>
        <w:pStyle w:val="Normal242"/>
        <w:ind w:left="200"/>
        <w:sectPr>
          <w:type w:val="continuous"/>
          <w:pgMar w:top="840" w:right="1000" w:bottom="840" w:left="1000" w:header="400" w:footer="400"/>
          <w:pgNumType w:fmt="decimal"/>
          <w:cols w:space="720"/>
        </w:sectPr>
      </w:pPr>
      <w:r>
        <w:br/>
      </w:r>
      <w:r>
        <w:pict>
          <v:line id="_x0000_s19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1993" type="#_x0000_t75" alt="LexisNexis®" style="width:147.75pt;height:30pt">
            <v:imagedata r:id="rId17" o:title=""/>
          </v:shape>
        </w:pict>
      </w:r>
      <w:r>
        <w:cr/>
      </w:r>
    </w:p>
    <w:p>
      <w:pPr>
        <w:pStyle w:val="Heading1241"/>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Turkey is no 'safe haven' for refugees - it shoots them at the border; Shootings by border guards, illegal deportations and desperate conditions are all the result of the EU forcing Turkey to take so many fleeing Syrians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 2:36 PM GMT</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3"/>
        <w:keepNext w:val="0"/>
        <w:spacing w:before="120" w:after="0" w:line="220" w:lineRule="atLeast"/>
        <w:ind w:left="0" w:right="0" w:firstLine="0"/>
        <w:jc w:val="left"/>
      </w:pPr>
      <w:r>
        <w:br/>
      </w:r>
      <w:r>
        <w:pict>
          <v:shape id="_x0000_i1994" type="#_x0000_t75" style="width:167.98pt;height:30.75pt">
            <v:imagedata r:id="rId19"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95" style="position:absolute;z-index:25215385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beyond sad to read in the Times this week that Turkish border guards have allegedly shot dead Syrians trying to reach safety in Turkey. Sixteen refugees, including three children, have been killed trying to escape the battlegrounds of northern Syria in the past four months, according to the Syrian Observatory for Human Rights, a frequently cited watchdog.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shocking to think of people fleeing the combined atrocities of Islamic State and Bashar al-Assad being gunned down just as they make their bid for safety. But what is perhaps most shocking of all is that we observers are still shocked by this.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of Syrians on the border is not a new phenomenon. Refugees and rights groups have reported shootings of migrants on the Turkish-Syrian border since at least 2013. These abuses are well-documented, and the reports widely circulated. So why, in the months following a shady European deal that forces Turkey to shoulder the biggest burden of the refugee crisis, are we still so appalled when Turkey continues to use deadly violence to stop that burden getting any bigger?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the EU-Turkey deal: the victims will be its judges | Editorial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surge in border abuses is the logical result of a recent deal that sees the world's richest continent (population 500 million) corral a single Middle Eastern country (population 80 million) into caring for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the rest of the world combined. We shouldn't have expected any other outcome.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sadly, some did. And Europe's leaders - including David Cameron - apparently still do. Turkey is in the process of being designated by the EU as a "safe third country" for refugees - a sobriquet that gives Greece the right to send back almost all of those who land on its shores from Turkey.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including Cameron, have justified this with the claim that refugees are safe from mortal danger in Turkey. Border shootings show this is not always strictly true, as do well-substantiated allegations that Turkey has illegally returned some Syrians and Afghans to the danger of their home countries, even after they had safely settled on Turkish soil. An alarming new report by Amnesty International, released today, alleges that in recent weeks large groups of Syrians have been deported back to Syria from southern Turkey, as officials there attempt to reduce their refugee burden.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Cameron's favour, most refugees in Turkey are not at risk of death on a battlefield. But this is not what refugee advocates mean when they say that Turkey is an unsuitable place for refugees. Refugee rights extend far beyond the simple right to life: they include the right to education, to healthcare and to work. The point of giving people refugee status is to guarantee them all the opportunities that are extended to natural-born citizens of the country in which they now live.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its generosity in welcoming more refugees than any other country, Turkey does not offer such a guarantee. Take the right to work. EU politicians justified their deportation deal with the claim that a new Turkish law, introduced in January, has now given Syrians access to legal employment.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isn't actually the case. To qualify for a work permit, two things need to happen. First, a Syrian needs to have held a certain kind of ID card, known as a kimlik, for six months - and not everyone can get one. Second, an applicant's employer must give the Syrian a contract. Very few employers would ever want to do this, since the reason most Syrians find work on the black marker in the first place is precisely because they are illegal: they can be paid far less than the minimum wage, and work far longer than the legal daily limit. Many employers would rather fire a Syrian than pay him properly.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deportations of Syrians back to Turkey are set to begin on Monday. With little access to employment, the threat of deportation to Syria looming large and shootings on the border, we should be under no illusions that the deportees are being sent to safety.</w:t>
      </w:r>
    </w:p>
    <w:p>
      <w:pPr>
        <w:pStyle w:val="Normal243"/>
        <w:keepNext w:val="0"/>
        <w:numPr>
          <w:numId w:val="2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Patrick Kingsley's book about the refugee crisis, The New Odyssey, is released on 5 May, and can be ordered from the Guardian Bookshop.</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199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1997" type="#_x0000_t75" alt="LexisNexis®" style="width:147.75pt;height:30pt">
            <v:imagedata r:id="rId17" o:title=""/>
          </v:shape>
        </w:pict>
      </w:r>
      <w:r>
        <w:cr/>
      </w:r>
    </w:p>
    <w:p>
      <w:pPr>
        <w:pStyle w:val="Heading1242"/>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Refugee crisis: key aid agencies refuse any role in 'mass expulsion'; UNHCR and Médecins Sans Frontières say they will not be involved with EU-Turkey deal to send people back from Greece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 3:51 PM GMT</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4"/>
        <w:keepNext w:val="0"/>
        <w:spacing w:before="120" w:after="0" w:line="220" w:lineRule="atLeast"/>
        <w:ind w:left="0" w:right="0" w:firstLine="0"/>
        <w:jc w:val="left"/>
      </w:pPr>
      <w:r>
        <w:br/>
      </w:r>
      <w:r>
        <w:pict>
          <v:shape id="_x0000_i1998" type="#_x0000_t75" style="width:167.98pt;height:30.75pt">
            <v:imagedata r:id="rId19"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99" style="position:absolute;z-index:25215590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triple blow has been dealt to the EU-Turkey migration deal after four leading aid groups refused to work with Brussels on its implementation, a Turkish diplomat ruled out changing Turkish legislation to make the deal more palatable to rights campaigners, and a senior Greek official said nobody knew how the agreement was supposed to work.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said it was suspending most of its activities in refugee centres on the Greek islands because they were now being used as detention facilities for people due to be sent back to Turkey.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was later joined by Médecins Sans Frontières, the International Rescue Committee, and the Norwegian Refugee Council. All four said it did not want to be involved in the blanket expulsion of refugees because it contravened international law.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spokeswoman, Melissa Fleming, said : "UNHCR is not a party to the EU-Turkey deal, nor will we be involved in returns or detention. We will continue to assist the Greek authorities to develop an adequate reception capacity."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and stronger statement, Marie Elisabeth Ingres, MSF's head of mission in Greece, said: "We will not allow our assistance to be instrumentalised for a mass expulsion operation and we refuse to be part of a system that has no regard for the humanitarian or protection needs of asylum seekers and migrants."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around 1 million people have crossed the narrow straits between Turkey and Greece to try to claim asylum in Europe. In an attempt to stop this flow, the EU and Turkey reached a deal last week that would see almost all asylum seekers returned to Turkish soil.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in Turkey still sailing for Greece as new rules come in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this, the EU has deemed Turkey a safe country for refugees; a decision strongly contested by rights groups.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not a full signatory to the UN refugee convention, and while it has accepted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country, it has sometimes forcibly returned Syrian, Iraqi and Afghan asylum seekers to their countries of origin. Just hours after the EU deal was signed, Amnesty International reported that 30 Afghan refugees were sent back to Afghanistan - in a sign, Amnesty said, of what could be to come.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ink wasn't even dry on the EU-Turkey deal when several dozen Afghans were forced back to a country where their lives could be in danger,"  said John Dalhuisen, Amnesty's Europe and Central Asia director.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law introduced in January nominally allowed some Syrians to gain legal work, aid groups said they had not yet heard of any Syrian being granted a work permit under the law.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severe practical problems with the deal. Greece needs an extra 4,000 asylum officials from the rest of the EU in order to deport such a high number of people. These reinforcements have not yet arrived, and in the meantime the number of refugees in Greece has risen above 50,000.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said it believed Greece did not have the capacity to deal with so many people.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 said: "UNHCR is concerned that the EU-Turkey deal is being implemented before the required safeguards are in place in Greece. At present, Greece does not have sufficient capacity on the islands for assessing asylum claims, nor the proper conditions to accommodate people decently and safely pending an examination of their cases."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mayor of Lesbos, the island where most migrants land, said no Greek official knew exactly how the deportation process would work, nor what to do with the refugees while they waited.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the Guardian if he had received any concrete instructions about how refugees would be processed and returned to Turkey, Giorgos Kazanos said: "No, not yet."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Every five minutes, the orders change. So who knows. Maybe God knows. If you have any communication with God, you can ask him."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in Greece set himself alight on Tuesday in frustration at the bureaucratic chaos. He survived after being doused with water and taken to hospital.</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244"/>
      </w:pPr>
    </w:p>
    <w:p>
      <w:pPr>
        <w:pStyle w:val="Normal244"/>
        <w:ind w:left="200"/>
        <w:sectPr>
          <w:type w:val="continuous"/>
          <w:pgMar w:top="840" w:right="1000" w:bottom="840" w:left="1000" w:header="400" w:footer="400"/>
          <w:pgNumType w:fmt="decimal"/>
          <w:cols w:space="720"/>
        </w:sectPr>
      </w:pPr>
      <w:r>
        <w:br/>
      </w:r>
      <w:r>
        <w:pict>
          <v:line id="_x0000_s200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01" type="#_x0000_t75" alt="LexisNexis®" style="width:147.75pt;height:30pt">
            <v:imagedata r:id="rId17" o:title=""/>
          </v:shape>
        </w:pict>
      </w:r>
      <w:r>
        <w:cr/>
      </w:r>
    </w:p>
    <w:p>
      <w:pPr>
        <w:pStyle w:val="Heading1243"/>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German minister suggests New Year's Eve assaults were coordinated; Justice minister Heiko Maas says sexual attacks in Cologne blamed on foreigners could have been coordinated with others in Hamburg and elsewhere</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6:19 PM GMT</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5"/>
        <w:keepNext w:val="0"/>
        <w:spacing w:before="120" w:after="0" w:line="220" w:lineRule="atLeast"/>
        <w:ind w:left="0" w:right="0" w:firstLine="0"/>
        <w:jc w:val="left"/>
      </w:pPr>
      <w:r>
        <w:br/>
      </w:r>
      <w:r>
        <w:pict>
          <v:shape id="_x0000_i2002" type="#_x0000_t75" style="width:167.98pt;height:30.75pt">
            <v:imagedata r:id="rId19"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Cologne</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03" style="position:absolute;z-index:25215795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authorities need to find out urgently whether the New Year's Eve attacks across the country were linked to more than 500 mob assaults in Cologne that have largely been blamed on foreigners, including asylum seekers, the country's justice minister has said.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uproar in Germany since news of the attacks and the origins of some suspects emerged, days after the violence took place. It has been seized on by opponents of chancellor Angela Merkel's open-door refugee policy across the political spectrum.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'I've never experienced anything like that': Cologne in deep shock over attacks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has already made concessions, backing away for the first time from her "we will manage this" mantra to promise that any asylum seeker sentenced to jail will be deported. She vowed to reduce the numbers of refugees taken in next year, although she has not said how or set any limits.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anti-immigrant group Pegida held a rally in Cologne on Saturday that police estimated drew 1,700 people, including first-time supporters. Similar numbers gathered at two other demonstrations nearby, one an anti-fascist rally and the other protesting against sexual harassment.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 of the far-right meeting warned participants against bringing knives or alcohol before the first speaker took the stage, but the meeting descended at one point into violence with injuries to at least two people before police used water cannon to bring the crowd under control.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English Defence League leader Tommy Robinson was among the speakers, criticising the "UK media" for labelling the crowd far-right, before telling them, to frenzied applause, that Islam was "a cancer".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speeches were targeted at Merkel, one of the most powerful advocates for the new arrivals, and seen by critics and admirers as the architect of a German policy in which the country welcomed around 1.1 million asylum seekers last year.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may represent a turning point for Merkel herself. She has adopted a harsher tone since details of the attacks, police failures and media self-censorship began seeping out, days after the assaults themselves. "We must speak again about the cultural fundamentals of our co-existence," she was quoted as saying by Agence France Press.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attackers were among around 1,000 people, mostly men, gathered at Cologne's central station who broke into smaller groups to grope and rob women. Police have said they are now looking into more than 500 crimes, AFP reported.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of 31 suspects detained by police for questioning, 18 were asylum seekers, but there were also two Germans, an American and others, and none of them were accused specifically of committing sexual assaults.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 horde gathers in order to commit crimes, that appears in some form to be planned," the justice minister, Heiko Maas, told Bild, the Associate Press reported. "Nobody can tell me that this was not coordinated or prepared."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Hamburg are also investigating sexual assaults and thefts in the St Pauli district, similar to those in Cologne but on a smaller scale. Authorities in Sweden and Finland are also investigating similar incidents in their countries.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connections must be carefully checked," Maas said. "There is a suspicion that a particular date was chosen with expected crowds. That would then be a new dimension."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Germany's welcome for refugees has to survive the Cologne attacks | Doris Akrap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 they would welcome stricter checks on new arrivals. "There are so many people now from other countries buying fake papers, fake passports and pretending to be Syrian. They are taking advantage of Germany and making it harder for us who really need safety," said one woman who recently arrived in the country.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crisis is likely to deepen before it is resolved. Refugees are still arriving in large numbers, despite winter making the journey more dangerous and difficult, and no other European country has shown much intention of responding to its call to do more.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European countries with welcoming policies such as Sweden are warning that they are struggling to cope and many leaders in former eastern bloc countries are taking an even harsher tone. The Czech president, Milos Zeman, in December called the current refugee influx to Europe "an organised invasion".</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2004"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05" type="#_x0000_t75" alt="LexisNexis®" style="width:147.75pt;height:30pt">
            <v:imagedata r:id="rId17" o:title=""/>
          </v:shape>
        </w:pict>
      </w:r>
      <w:r>
        <w:cr/>
      </w:r>
    </w:p>
    <w:p>
      <w:pPr>
        <w:pStyle w:val="Heading1244"/>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German minister suggests New Year's Eve assaults nationwide were coordinated; Justice minister Heiko Maas says sexual attacks in Cologne blamed on foreigners could have been coordinated with others in Hamburg and elsewhere</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6:00 PM GMT</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6"/>
        <w:keepNext w:val="0"/>
        <w:spacing w:before="120" w:after="0" w:line="220" w:lineRule="atLeast"/>
        <w:ind w:left="0" w:right="0" w:firstLine="0"/>
        <w:jc w:val="left"/>
      </w:pPr>
      <w:r>
        <w:br/>
      </w:r>
      <w:r>
        <w:pict>
          <v:shape id="_x0000_i2006" type="#_x0000_t75" style="width:167.98pt;height:30.75pt">
            <v:imagedata r:id="rId19"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Cologne</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07" style="position:absolute;z-index:2521600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authorities need to find out urgently whether New Year's Eve attacks across the country were linked to more than 500 mob assaults in Cologne that have largely been blamed on foreigners, including asylum-seekers, the country's justice minister has said.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uproar in Germany since news of the attacks and the origins of some suspects emerged, days after the violence took place. It has been seized on by opponents of Chancellor Angela Merkel's open-door refugee policy, across the political spectrum.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'I've never experienced anything like that': Cologne in deep shock over attacks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has already made concessions, backing away for the first time from her "we will manage this" mantra to promise that any asylum-seeker sentenced to jail will be deported. She also vowed to reduce the numbers of refugees taken in next year, although she has not said how or set any limits.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anti-immigrant group Pegida held a rally in Cologne on Saturday that police estimated drew 1,700 people, including first-time supporters. Similar numbers gathered at two other demonstrations nearby, one an anti-fascist rally and the other protesting against sexual harassment.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 of the far-right meeting warned participants against bringing knives or alcohol before the first speaker took the stage, but it the meeting descended at one point into violence that injured at least two people before police used water cannon to bring the crowd under control.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English Defence League leader Tommy Robinson was among the speakers, criticising the "UK media" for labelling the crowd far-right, before telling them, to frenzied applause, that Islam was "a cancer".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speeches at the rally were targeted at Merkel, one of the most powerful advocates for the new arrivals, and seen by critics and admirers as the architect of a German policy in which the country welcomed around 1.1 million asylum-seekers last year.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Cologne may represent a turning point for Merkel herself. She has adopted a harsher tone since details of the attacks, police failures and media self-censorship began seeping out, days after the assaults themselves. "We must speak again about the cultural fundamentals of our co-existence," she was quoted saying by AFP.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attackers were among around 1,000 people, mostly men, gathered at Cologne's central station who broke into smaller groups to grope and rob women. Police have said they are now looking into more than 500 crimes, Agence France Press reported.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of 31 suspects detained by police for questioning, 18 were asylum-seekers, but there were also two Germans, an American and others, none of them were accused specifically of committing sexual assaults.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 horde gathers in order to commit crimes, that appears in some form to be planned," the justice minister, Heiko Maas, told Bild, the Associate Press reported. "Nobody can tell me that this was not coordinated or prepared."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Hamburg are also investigating sexual assaults and thefts in the St Pauli district, similar to those in Cologne but on a smaller scale. Authorities in Sweden and Finland are also investigating similar incidents in their countries.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connections must be carefully checked," Maas said. "There is a suspicion that a particular date was chosen with expected crowds. That would then be a new dimension."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Germany's welcome for refugees has to survive the Cologne attacks | Doris Akrap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also say they would welcome stricter checks on new arrivals. "There are so many people now from other countries buying fake papers, fake passports and pretending to be Syrian. They are taking advantage of Germany and making it harder for us who really need safety," said one woman who had recently arrived in the country.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crisis is likely to deepen before it is resolved. Refugees are still arriving in large numbers, despite winter making the journey more dangerous and difficult, and no other European country has shown much intention of responding to its call to do more.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European countries with welcoming policies like Sweden are warning that they are struggling to cope, and in former eastern bloc countries many leaders are taking an even harsher tone. The Czech president, Milos Zeman, in December called the current refugee influx to Europe "an organised invasion". </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246"/>
      </w:pPr>
    </w:p>
    <w:p>
      <w:pPr>
        <w:pStyle w:val="Normal246"/>
        <w:ind w:left="200"/>
        <w:sectPr>
          <w:type w:val="continuous"/>
          <w:pgMar w:top="840" w:right="1000" w:bottom="840" w:left="1000" w:header="400" w:footer="400"/>
          <w:pgNumType w:fmt="decimal"/>
          <w:cols w:space="720"/>
        </w:sectPr>
      </w:pPr>
      <w:r>
        <w:br/>
      </w:r>
      <w:r>
        <w:pict>
          <v:line id="_x0000_s200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009" type="#_x0000_t75" alt="LexisNexis®" style="width:147.75pt;height:30pt">
            <v:imagedata r:id="rId17" o:title=""/>
          </v:shape>
        </w:pict>
      </w:r>
      <w:r>
        <w:cr/>
      </w:r>
    </w:p>
    <w:p>
      <w:pPr>
        <w:pStyle w:val="Heading1245"/>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Norway criticised over deportation of asylum seekers to Russia; Bus carries 13 single men to Russian border, despite warnings that Norway may be breaching UN refugee convention</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 7:58 AM GMT</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7"/>
        <w:keepNext w:val="0"/>
        <w:spacing w:before="120" w:after="0" w:line="220" w:lineRule="atLeast"/>
        <w:ind w:left="0" w:right="0" w:firstLine="0"/>
        <w:jc w:val="left"/>
      </w:pPr>
      <w:r>
        <w:br/>
      </w:r>
      <w:r>
        <w:pict>
          <v:shape id="_x0000_i2010" type="#_x0000_t75" style="width:167.98pt;height:30.75pt">
            <v:imagedata r:id="rId19"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Crouch in Gothenburg</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11" style="position:absolute;z-index:2521620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has begun using buses to move asylum seekers across its Arctic border with Russia, despite criticism from the UN and temperatures approaching 30 degrees below zero.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police confirmed on Tuesday night that a bus carrying 13 single men left the reception centre at Kirkenes for the Russian border at around 6pm. Eight of the men had volunteered to go, police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Sylvi Listhaug said the refugees would be taken to the Russian towns of Nikel and Murmansk.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Norway is to have a fair asylum policy, we need to send back those who are not entitled to protection," Listhaug told parliament on Tuesday evening. Any refugee with a valid Russian visa would be deported, she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tough new asylum policy was adopted by a broad majority in parliament last year after more than 5,500 asylum seekers cycled to Norway from Russia through the border at Storskog - a safer and cheaper route than risking a rubber boat in the Mediterranean. Some 30,000 people claimed asylum in Norway in 2015.</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Bike shortage stems flow of refugees using Russian Arctic route to Europe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UN warned last week that Norway was likely to be in breach of the UN refugee convention.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end up in a no man's land where they risk freezing to death," Vincent Cochetel, the UN high commissioner for refugees' regional coordinator in Europe, said last week. "There are large cracks in the Russian asylum system. We believe Norway is wrong to regard Russia as a safe country for people who need protection."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unprecedented move by the authorities, refugees were told their applications for asylum had been rejected only a few hours before their planned deportations, giving them no chance to appeal, according to Halvor Frihagen, an asylum lawyer in Oslo.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of any similar deportations since the Nazi occupation of Norway during the war, when Jews were arrested and given no opportunity to appeal. It is the most serious situation since that time," Frihagen said, pointing out that Russia had a very poor record on asylum rights.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in Noway is divided. Some are afraid that too many refugees are coming to Norway, but others show "huge support for refugees", Frihagen said.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the populist right and conservatives wants to make a very clear stance that they do not want too many asylum seekers."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court of human rights rejected a last ditch appeal by Frihagen on Tuesday to halt the deportations. A spokesperson said the court did not give explanations for its decisions.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crackdown on asylum would create "a black market of paperless people", as refugees would get scared and go into hiding, said Ask Ebeltoft, an activist in Trondheim for the group Refugees Welcome in the Arctic.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now to seek asylum in Norway unless you swim here from the Middle East," Ebeltoft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Bicycles used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Norway from Russia to be destroyed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rights groups were particularly worried about people from Balochistan in Pakistan, he said. "It's a really dangerous area, we are very scared that the Russians will send them back and they will be killed."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awaiting deportation in Kirkenes on Tuesday were "very depressed and afraid, especially the Syrians", said Ahmed Isam, 26, a Sudanese student also expecting to be sent back to Russia imminently.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I was afraid, but if I am afraid I will not survive," Isam said, speaking from the immigration police reception centre in Kirkenese on Tuesday night. The police had picked him up from his accommodation in Trondheim at 5am on Monday morning and brought him here, he said.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Isam, an artist who was interviewed in Cairo by the Guardian in 2014, fled Khartoum because of his human rights activism, crossing the border with Norway by bicycle in November.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optimistic to come to Europe, nowhere else in the word is be better. But they gave me no hearing here, just rejection. I am very sad."</w:t>
      </w:r>
    </w:p>
    <w:p>
      <w:pPr>
        <w:pStyle w:val="Normal247"/>
        <w:keepNext w:val="0"/>
        <w:numPr>
          <w:numId w:val="2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20 January 2016 to correct Vincent Cochetel's role at the UNHCR.</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2012"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013" type="#_x0000_t75" alt="LexisNexis®" style="width:147.75pt;height:30pt">
            <v:imagedata r:id="rId17" o:title=""/>
          </v:shape>
        </w:pict>
      </w:r>
      <w:r>
        <w:cr/>
      </w:r>
    </w:p>
    <w:p>
      <w:pPr>
        <w:pStyle w:val="Heading1246"/>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Trudeau gives Canada first cabinet with equal number of men and women; Ethnically diverse ministers include 15 men and 15 women PM Justin Trudeau hails 'a cabinet that looks like Canada'</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2015 Thursday 10:18 AM GMT</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8"/>
        <w:keepNext w:val="0"/>
        <w:spacing w:before="120" w:after="0" w:line="220" w:lineRule="atLeast"/>
        <w:ind w:left="0" w:right="0" w:firstLine="0"/>
        <w:jc w:val="left"/>
      </w:pPr>
      <w:r>
        <w:br/>
      </w:r>
      <w:r>
        <w:pict>
          <v:shape id="_x0000_i2014" type="#_x0000_t75" style="width:167.98pt;height:30.75pt">
            <v:imagedata r:id="rId19"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Ottawa</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15" style="position:absolute;z-index:2521640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new prime minister Justin Trudeau has named a young and ethnically diverse cabinet, with a ministerial team that for the first time in the country's history is equally balanced between men and women.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- 15 women and 15 men - are mostly aged under 50, in a team marking both a generational change and a commitment to reflecting Canada's diversity.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be here before you today to present to Canada a cabinet that looks like Canada," Trudeau, 43, told reporters on Wednesday soon after he was officially sworn-in as the country's 23rd prime minister - the second-youngest in its history.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explain his gender parity promise, he answered: "Because it's 2015."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incoming female ministers have been given key roles, including former journalist Chrystia Freeland - now in charge of international trade - and Maryam Monsef, who fled Afghanistan as a refugee 20 years ago and will oversee the democratic reform portfolio.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cabinet also includes two aboriginal members of parliament and three Sikh politicians.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prime minister also included some of the Liberal party's old guard, putting former party leader Stéphane Dion in foreign affairs and giving one of his closest advisers, MP Dominic LeBlanc, the role of government leader in the House of Commons.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Justin Trudeau: Canada's new prime minister faces great expectations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is the son of Pierre Elliott Trudeau, one of Canada's most recognizable and longest serving prime ministers. But he said he wasn't reflecting on his father's legacy during Wednesday's swearing-in.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today - sorry Dad - aren't mostly on him, they're very much on my own kids and the kids across this country that we are going to work very, very hard for to ensure they have a better future," he said.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MP since 2008, Trudeau led the centrist Liberals to a resounding victory in October's federal election, replacing Stephen Harper's Conservatives, who held power for nine years.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mandate gives him the opportunity to undo some of the former prime minister's record, including amending sections of controversial anti-terror legislation and pulling Canadian forces out of the US-led coalition against Islamic State.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dig at his predecessor, Trudeau promised cabinet members would have significant independence with their files.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by cabinet is back," he said.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Harper was known for centralizing power around the prime minister's office during his tenure and dominating the policy decisions being implemented by his own ministers.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had repeatedly promised his government would be more open and transparent than the previous one.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promise extended to Wednesday's swearing-in, as hundreds of people took up the Liberals' open invitation to watch the ceremony on large screens set up on the grounds of Rideau Hall.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Eschewing the customary black cars that carry soon-to-be ministers to the doors of the official residence of Canada's governor-general, Trudeau and his family and the new cabinet arrived on the grounds in a bus.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later greeted the crowds and took selfies with fans lining the long driveway to the entrance of the governor general's official residence.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cheers from the crowd came in support of some of his cabinet picks, including for new justice minister Jody Wilson Raybould, a former Crown prosecutor and First Nations leader from British Columbia.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portfolios of a number of newly appointed cabinet ministers will demand immediate attention as the Liberals push to quickly follow through on their campaign commitments.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John McCallum will oversee the Liberal campaign promise to bring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Canada by the end of this year.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McKenna, a lawyer by training, will join Trudeau in Paris at the end of the month for the COP 21 conference as the new minister of environment and climate change.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indigenous affairs minister Carolyn Bennett, a longtime Liberal MP who has worked extensively on First Nations issues, will oversee the implementation of a national inquiry into the cases of hundreds of missing and murdered indigenous women.</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2015</w:t>
      </w:r>
    </w:p>
    <w:p>
      <w:pPr>
        <w:pStyle w:val="Normal248"/>
      </w:pPr>
    </w:p>
    <w:p>
      <w:pPr>
        <w:pStyle w:val="Normal248"/>
        <w:ind w:left="200"/>
        <w:sectPr>
          <w:type w:val="continuous"/>
          <w:pgMar w:top="840" w:right="1000" w:bottom="840" w:left="1000" w:header="400" w:footer="400"/>
          <w:pgNumType w:fmt="decimal"/>
          <w:cols w:space="720"/>
        </w:sectPr>
      </w:pPr>
      <w:r>
        <w:br/>
      </w:r>
      <w:r>
        <w:pict>
          <v:line id="_x0000_s2016"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017" type="#_x0000_t75" alt="LexisNexis®" style="width:147.75pt;height:30pt">
            <v:imagedata r:id="rId17" o:title=""/>
          </v:shape>
        </w:pict>
      </w:r>
      <w:r>
        <w:cr/>
      </w:r>
    </w:p>
    <w:p>
      <w:pPr>
        <w:pStyle w:val="Heading1247"/>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Turkish president's rule hangs in balance as country goes to polls; More than 10 years of Recep Tayyip Erdogan's autocratic government could end in election that was called when party lost majority in June</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 5:04 AM GMT</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9"/>
        <w:keepNext w:val="0"/>
        <w:spacing w:before="120" w:after="0" w:line="220" w:lineRule="atLeast"/>
        <w:ind w:left="0" w:right="0" w:firstLine="0"/>
        <w:jc w:val="left"/>
      </w:pPr>
      <w:r>
        <w:br/>
      </w:r>
      <w:r>
        <w:pict>
          <v:shape id="_x0000_i2018" type="#_x0000_t75" style="width:167.98pt;height:30.75pt">
            <v:imagedata r:id="rId19"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Safak Timur in Istanbul</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19" style="position:absolute;z-index:25216614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voters are going to the polls in parliamentary elections that could end more than a decade of single-party rule by the Justice and Development party (AKP).</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stations around the country opened on Sunday morning in the snap elections, which were called by the Turkish president, Recep Tayyip Erdogan, after negotiations to form a coalition with the opposition following an inconclusive vote in June fell apart.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divisive figure of Erdogan, accused by critics of authoritarianism, repression of his opponents and suppression of press freedom, is front and centre in polls that could put an end to what his critics say are ambitions to consolidate the power of his office and transform Turkey from a parliamentary system into a president-led republic.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person who calls the shots - President Recep Tayyip Erdogan," said one source in Istanbul with connections to various political parties. "He is not a rational player. His ambitions take precedence. He is in control of all the system and in full command of the party. This is the core of the problem."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 itself, may not be a problem for supporters of the AKP, some of whom see the attacks against Erdogan as even more reason to support him.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saying that tells you to watch for the enemy's arrows and the person they are targeting is a good man and a good leader," said Recep, a 46-year-old volunteer at an AKP election tent near the city's old spice bazaar. "Every arrow is against Erdogan."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Diyarbakir prepares to vote: 'There is no joy in the runup to these elections'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in Turkey are taking place against a backdrop of instability and renewed violence. Earlier this month, twin suicide bombings targeted a peace rally in the capital, Ankara, killing dozens of people in the worst ever terrorist attack on Turkish soil. Another attack in the town of Suruç near the Syrian border killed 32 people, mostly Kurdish activists.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has also cracked down on the outlawed Kurdistan Workers' party (PKK) in recent months, suspending a peace process that aimed to pacify the long-running insurgency. Critics also say the government's policy on Syria, which involves backing rebels fighting to overthrow the president, Bashar al-Assad, has contributed to instability.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whom go on to attempt dangerous passages across the Mediterranean seeking refuge in Europe.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election: ruling party loses majority as pro-Kurdish HDP gains seats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elections in June saw the ascendance of the pro-Kurdish Peoples' Democratic Party (HDP), which garnered 13% of the vote and robbed the AKP of its majority for the first time since 2002. Though it had won the largest share of the vote, the AKP had to try to form a coalition with its opponents. Talks foundered and Erdogan - who opponents say had hoped the success at the polls would aid his ambition of rewriting the constitution to establish himself as an all-powerful executive president - called fresh elections.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fear that if the AKP gains additional seats in the new election it will encourage Erdogan to further stall government formation and even to call for a third round of elections in an attempt to secure enough dominance over the legislature to form another single-party government.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AKP's strategy appears to be aimed at luring more nationalist heartland voters to its camp, a prospect bolstered by its crackdown on Kurdish militancy. Recent polls appear to show the only party likely to sustain significant losses in the elections is the nationalist MHP.</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 only care about their seats," said Hasan Demir, a 26-year-old textile worker who was handing out leaflets at an HDP election tent in Istanbul. "I'm voting HDP because they are acting on behalf of everyone, not just one group of people, religion or language."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pro-AKP voters said they would back the party because they felt it was the only one capable of maintaining stability, and because its infrastructure and social development projects had lifted them out of hardship and poverty.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my mother standing for so long in lines to get medicine," said Kadir Ulu, a 20-year-old university student when asked why he was going to vote for the AKP.</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249"/>
      </w:pPr>
    </w:p>
    <w:p>
      <w:pPr>
        <w:pStyle w:val="Normal249"/>
        <w:ind w:left="200"/>
        <w:sectPr>
          <w:type w:val="continuous"/>
          <w:pgMar w:top="840" w:right="1000" w:bottom="840" w:left="1000" w:header="400" w:footer="400"/>
          <w:pgNumType w:fmt="decimal"/>
          <w:cols w:space="720"/>
        </w:sectPr>
      </w:pPr>
      <w:r>
        <w:br/>
      </w:r>
      <w:r>
        <w:pict>
          <v:line id="_x0000_s2020"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88"/>
          <w:headerReference w:type="default" r:id="rId1789"/>
          <w:footerReference w:type="even" r:id="rId1790"/>
          <w:footerReference w:type="default" r:id="rId1791"/>
          <w:headerReference w:type="first" r:id="rId1792"/>
          <w:footerReference w:type="first" r:id="rId1793"/>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021" type="#_x0000_t75" alt="LexisNexis®" style="width:147.75pt;height:30pt">
            <v:imagedata r:id="rId17" o:title=""/>
          </v:shape>
        </w:pict>
      </w:r>
      <w:r>
        <w:cr/>
      </w:r>
    </w:p>
    <w:p>
      <w:pPr>
        <w:pStyle w:val="Heading1248"/>
        <w:keepNext w:val="0"/>
        <w:spacing w:after="200" w:line="340" w:lineRule="atLeast"/>
        <w:ind w:left="0" w:right="0" w:firstLine="0"/>
        <w:jc w:val="center"/>
      </w:pPr>
      <w:hyperlink r:id="rId1794" w:history="1">
        <w:r>
          <w:rPr>
            <w:rFonts w:ascii="arial" w:eastAsia="arial" w:hAnsi="arial" w:cs="arial"/>
            <w:b/>
            <w:i/>
            <w:strike w:val="0"/>
            <w:color w:val="0077CC"/>
            <w:sz w:val="28"/>
            <w:u w:val="single"/>
            <w:vertAlign w:val="baseline"/>
          </w:rPr>
          <w:t>We must not let Isis's crimes dictate how we address the refugee crisis - or privacy; Some want to exploit the Paris attacks in order to justify seizures of power to meet their own political ends. We should not let that happen</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7:04 PM GMT</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0"/>
        <w:keepNext w:val="0"/>
        <w:spacing w:before="120" w:after="0" w:line="220" w:lineRule="atLeast"/>
        <w:ind w:left="0" w:right="0" w:firstLine="0"/>
        <w:jc w:val="left"/>
      </w:pPr>
      <w:r>
        <w:br/>
      </w:r>
      <w:r>
        <w:pict>
          <v:shape id="_x0000_i2022" type="#_x0000_t75" style="width:167.98pt;height:30.75pt">
            <v:imagedata r:id="rId19"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Chelsea E Manning</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23" style="position:absolute;z-index:25216819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horrific attacks by Isis terrorists in Paris and Beirut, we have rapidly seen blatant pandering to xenophobia on a disturbing scale and scope. Leaders throughout the US and Europe have demanded that authorities stifle the flow of migrants seeking asylum, and to increase the size and depths of intelligence and law enforcement powers in the US and Europe.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all the answers - but I do know that blaming minority groups, refugees and immigrants, investing in gigantic surveillance platforms and calling for expansive legal authority and the creation of a neo-Gestapo and panopticon-style police state aren't one of them.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the weeks and months before the attacks, rightwing parties in Europe - most notably the National Front in France - have attempted to exploit a rising xenophobic sentiment following this year's influx of migrants seeking refuge from Syria, Iraq and other parts of the Middle East. Immediately following the attacks such fears have "gone viral" in a way that is disturbing and frightening.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Canada, the plans to exclude unaccompanied male refugees from resettlement make me fear - in addition to the broader problems of severing young people from their existing support systems - for those queer and transgender folk who are fleeing from being hunted down and murdered indiscriminately.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federal lawmakers and dozens of state governors have called for the US to stem the flow of those seeking asylum from Syria, culminating in the quick passage of legislation in the US House making the approval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administratively difficult, if not impossible - even though approvals of such refugees numbered less than 1,700 in 2014.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CIA director, James Brennan, described the ongoing controversy over the intelligence communities' mass surveillance and bulk record collection of US citizens and non-citizens as "a lot of hand-wringing over the government's role in the effort to try to uncover these terrorists".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what the intelligence community and law enforcement authorities in the United States and Europe failed to acknowledge is the fact that even before and following the attacks in Paris and Beirut, none of their agencies had lost any of the capabilities that they had previously or that the reformed USA Freedom Act had not even taken effect.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 for more power by the powerful were described by Naomi's Klein "Shock Doctrine" principle: people and organizations often exploit crises in order to justify seizures of power to meet their own political and economic ends. The inevitable xenophobic and pro-surveillance responses of the US, EU and Canadian governments were likely, as other analysts have pointed out, part of the strategy calculated by the very organization (Isis) that perpetrated the ghastly atrocities.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Isis are canny strategists with a solid understanding of the strengths and weaknesses of the west. They expect politicians and military leaders in the US and Europe - particularly in the case of France and the United Kingdom - to overreact in response to successful attacks in the US and Europe and territorial gains in Iraq and Syria, and they use those responses to recruit Europeans and Americans in their call to arms.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other attacks, the attacks in Paris were tragic, horrific and coldly calculated. They may or may not have been preventable - it's simply far too soon to know, assuming that we ever will. However, stoking the fears about a shadowy wave of terrorists coming from everywhere that there is warfare and strife is a disturbing, alienating and disproportionate response.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France were the ones who delivered the Statue of Liberty to the US nearly a century and a half ago. Beside the statue for many years was a massive immigration station on Ellis Island. Describing the site of the statue as it was erected, the American poet Emma Lazarus wrote that the statue silently demands: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 me your tired, your poor,  Your huddled masses yearning to breathe free, The wretched refuse of your teeming shore. Send these, the homeless, tempest-tost to me, I lift my lamp beside the golden door!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poem that defines America - and we and the EU would do well to remember it, especially in such turbulent times.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250"/>
      </w:pPr>
    </w:p>
    <w:p>
      <w:pPr>
        <w:pStyle w:val="Normal250"/>
        <w:ind w:left="200"/>
        <w:sectPr>
          <w:type w:val="continuous"/>
          <w:pgMar w:top="840" w:right="1000" w:bottom="840" w:left="1000" w:header="400" w:footer="400"/>
          <w:pgNumType w:fmt="decimal"/>
          <w:cols w:space="720"/>
        </w:sectPr>
      </w:pPr>
      <w:r>
        <w:br/>
      </w:r>
      <w:r>
        <w:pict>
          <v:line id="_x0000_s2024"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025" type="#_x0000_t75" alt="LexisNexis®" style="width:147.75pt;height:30pt">
            <v:imagedata r:id="rId17" o:title=""/>
          </v:shape>
        </w:pict>
      </w:r>
      <w:r>
        <w:cr/>
      </w:r>
    </w:p>
    <w:p>
      <w:pPr>
        <w:pStyle w:val="Heading1249"/>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UN suspends Syria peace talks until end of February; Mediator Staffan de Mistura says he will not 'talk for the sake of talking', citing opposition anger at Syrian government and Russian airstrikes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12:03 AM GMT</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51"/>
        <w:keepNext w:val="0"/>
        <w:spacing w:before="120" w:after="0" w:line="220" w:lineRule="atLeast"/>
        <w:ind w:left="0" w:right="0" w:firstLine="0"/>
        <w:jc w:val="left"/>
      </w:pPr>
      <w:r>
        <w:br/>
      </w:r>
      <w:r>
        <w:pict>
          <v:shape id="_x0000_i2026" type="#_x0000_t75" style="width:167.98pt;height:30.75pt">
            <v:imagedata r:id="rId19"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Middle East editor</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27" style="position:absolute;z-index:2521702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UN-brokered peace talks with the Syrian government and opposition have been suspended only three days after they began, highlighting the enormous difficulties of finding a political solution to the war and the world's worst humanitarian crisis.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opening of a major international donor conference for Syria in London, Staffan de Mistura, the UN envoy, announced in Geneva on Wednesday that he was suspending the fledgling process until 25 February because there was "more work to be done". It is unclear whether they will in fact resume.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Mistura told reporters that "it is not the end and it is not the failure of the talks". But he linked the move to mounting anger among the opposition that they are being pressured to negotiate while Syrian government and Russian air attacks on rebel areas continue and escalate. Bashar al-Assad's opponents say that UN resolution 2254, mandating the talks, requires an end to airstrikes and humanitarian relief for suffering civilians.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would not be meaningful if there is no benefit for the Syrian people," De Mistura said at an impromptu press conference outside the hotel where opposition negotiators are staying. He had spent the previous two hours talking to their chief, Riyad Hijab, a former Syrian prime minister who defected in 2012. De Mistura is thought to have consulted the UN secretary general Ban Ki-moon before making his surprise announcement.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concluded frankly that after the first week of preparatory talks there is more work to be done, not only by us but by the stakeholders," he said. "I have indicated from the first day that I won't talk for the sake of talking."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higher negotiations committee sounded more trenchant shortly afterwards when it announced that it would be leaving Geneva on Thursday "and not return until it sees progress on the ground".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suspension came after the Syrian army said that its forces had broken through rebel defences to reach two Shia villages in Aleppo province which had been under siege for three years. Rebels said the breakthrough came after hundreds of raids by Russian warplanes.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factions, reeling from what they called an "unprecedented" onslaught, issued an ultimatum to the opposition delegation in Geneva late on Tuesday, according to a source close to the talks. Earlier on Wednesday the team was described as being split down the middle over whether to carry 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"intra-Syrian" talks, as the UN optimistically calls them, were originally scheduled to have begun on 25 January but only got under way four days later. On Monday De Mistura declared that the process had officially begun but the opposition bridled at that statement and split over whether to carry on. The Syrian government team has met the envoy three times but no progress has been made.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calls for billions more in international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after opposition negotiators said for a second consecutive day that they would not enter into any discussion until their demands were met. Asked why the talks were going to resume, De Mistura said: "Why? They came and they stayed. Both sides insisted on the fact that they are interested in having a political process started."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al-Jaafari, Syria's ambassador to the UN and the head of its negotiating team, told Reuters: "It seems the first phase of preparations [for talks] will take a much longer time than expected. The official discussions did not take off yet unfortunately. We are still discussing how to proceed."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Sergei Lavrov, the Russian foreign minister, said his country had no intention of ending its campaign, which it claims is targeting Isis, but in fact has consistently struck mainstream rebel groups - backed by the west and Arab countries - that are fighting Assad. "Russian strikes will not cease until we really defeat terrorist organisations like [the al-Qaida-linked] Jabhat al-Nusra. And I don't see why these air strikes should be stopped," he said at a news conference in Muscat, capital of Oman.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called for "a strong show of solidarity" at the London conference. "We have at least 400,000 people stranded in besieged villages," he said, adding that only a tiny percentage were receiving aid. "It is very difficult for us, very dangerous."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51"/>
      </w:pPr>
    </w:p>
    <w:p>
      <w:pPr>
        <w:pStyle w:val="Normal251"/>
        <w:ind w:left="200"/>
        <w:sectPr>
          <w:type w:val="continuous"/>
          <w:pgMar w:top="840" w:right="1000" w:bottom="840" w:left="1000" w:header="400" w:footer="400"/>
          <w:pgNumType w:fmt="decimal"/>
          <w:cols w:space="720"/>
        </w:sectPr>
      </w:pPr>
      <w:r>
        <w:br/>
      </w:r>
      <w:r>
        <w:pict>
          <v:line id="_x0000_s2028"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029" type="#_x0000_t75" alt="LexisNexis®" style="width:147.75pt;height:30pt">
            <v:imagedata r:id="rId17" o:title=""/>
          </v:shape>
        </w:pict>
      </w:r>
      <w:r>
        <w:cr/>
      </w:r>
    </w:p>
    <w:p>
      <w:pPr>
        <w:pStyle w:val="Heading1250"/>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EU ministers to step up deportations in bid to deter refugees; Draft documents for meeting of EU interior ministers says member states must do more to return refused asylum seekers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10:08 PM GMT</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2"/>
        <w:keepNext w:val="0"/>
        <w:spacing w:before="120" w:after="0" w:line="220" w:lineRule="atLeast"/>
        <w:ind w:left="0" w:right="0" w:firstLine="0"/>
        <w:jc w:val="left"/>
      </w:pPr>
      <w:r>
        <w:br/>
      </w:r>
      <w:r>
        <w:pict>
          <v:shape id="_x0000_i2030" type="#_x0000_t75" style="width:167.98pt;height:30.75pt">
            <v:imagedata r:id="rId19"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31" style="position:absolute;z-index:252172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governments are to attempt to come up with a battery of policies aimed at sealing off "Fortress Europe" from unwanted migrants and stepping up the speed and volume of deportations for refused asylum seekers.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10 pages of draft decisions prepared for the session on Thursday, the European institutions and national governments are to make a show of deporting refused asylum seekers in what looks like a vain attempt to try to discourage others from making the journey.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document speaks of (EURO)800m (£587m) being earmarked between now and 2020 for deportation operations. There is to be greater recourse to pressuring source countries of migrants in Africa and the Middle East to take people back, using development aid, visa liberalisation and political leverage to secure compliance.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to be greater use of "reception centres" or refugee camps in third countries where refugees and migrants can be held while asylum applications are processed, and more resort to detention within Europe to prevent those who have their claims rejected disappearing within the EU.</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its worst migration crisis, the EU is desperate to come up with some quick fixes. However, senior diplomats in Brussels involved in preparing for the meeting of EU interior ministers in Luxembourg complain that their political bosses are demanding instant solutions that are not available.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launches operation targeting Libyan smugglers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document states: "The EU and its member states must do more in terms of return. Increased return rates should act as a deterrent to irregular migration." But it admits that EU regulations governing deportation from 2009 are more often broken than observed.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record in expelling migrants who fail to secure refugee status varies across its 28 countries, but on average at least 40% are not compelled to leave, according to European commission figures. Officials working on the present crisis estimate that the figure has risen to 50%.</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current emergency is complicating the response, say the officials. "The logistical problems in returning 200,000 people are immense," said one.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ambition to fund and build holding centres outside the EU where potential immigrants are penned in also faces big problems. Turkey, the biggest current source of arrivals into the EU via Greece, is a case in point.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and Berlin want Ankara to sign up to a scheme where asylum seekers would be held in camps while it is decided who qualifies for refugee status in the EU. But 80% of the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are not in camps, have a form of ID card and are relatively free to go where they like in Turkey.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put them in any kind of camp," said a senior Turkish official. "We're not going to have hotspots or reception centres. We've refused that."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Hotspots refers to a European commission proposal for centres where migrants are gathered, identified, registered and fingerprinted while their asylum applications are processed.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 needs Recep Tayyip ??Erdogan - but he will play hard-to-get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370,000 people have crossed from Turkey into Greece this year, more than half the total entering the EU. The Turkish president, Recep Tayyip Erdogan, visited Brussels this week for talks on how to cooperate on stemming the flow. The commission then published a joint EU-Turkish action plan.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contents of this are not agreed," said the Turkish official, who insisted the plan represented a European wishlist. "We see it differently from the EU. The EU is in a crisis and it wants things done very quickly. We don't have the same urgency. And it's basically money and nothing else that they are offering."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officials are in Ankara trying to hammer out a deal with the Turks, and the commission vice-president, Frans Timmermans, has signalled his eagerness to travel there to seal the pact before next week's summit.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chance of this happening. Ankara has also agreed to a separate bilateral working group on the issue with Berlin, which expects to take in up to one million newcomers this year. The German-Turkish negotiations are reckoned to have a greater chance of success.</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52"/>
      </w:pPr>
    </w:p>
    <w:p>
      <w:pPr>
        <w:pStyle w:val="Normal252"/>
        <w:ind w:left="200"/>
        <w:sectPr>
          <w:type w:val="continuous"/>
          <w:pgMar w:top="840" w:right="1000" w:bottom="840" w:left="1000" w:header="400" w:footer="400"/>
          <w:pgNumType w:fmt="decimal"/>
          <w:cols w:space="720"/>
        </w:sectPr>
      </w:pPr>
      <w:r>
        <w:br/>
      </w:r>
      <w:r>
        <w:pict>
          <v:line id="_x0000_s20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033" type="#_x0000_t75" alt="LexisNexis®" style="width:147.75pt;height:30pt">
            <v:imagedata r:id="rId17" o:title=""/>
          </v:shape>
        </w:pict>
      </w:r>
      <w:r>
        <w:cr/>
      </w:r>
    </w:p>
    <w:p>
      <w:pPr>
        <w:pStyle w:val="Heading1251"/>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Governments aim to deter unwanted migrants from Europe; Draft documents of Thursday session of EU interior ministers highlights (EURO)800m earmarked for deportation operations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7:30 PM GMT</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3"/>
        <w:keepNext w:val="0"/>
        <w:spacing w:before="120" w:after="0" w:line="220" w:lineRule="atLeast"/>
        <w:ind w:left="0" w:right="0" w:firstLine="0"/>
        <w:jc w:val="left"/>
      </w:pPr>
      <w:r>
        <w:br/>
      </w:r>
      <w:r>
        <w:pict>
          <v:shape id="_x0000_i2034" type="#_x0000_t75" style="width:167.98pt;height:30.75pt">
            <v:imagedata r:id="rId19"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35" style="position:absolute;z-index:252174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governments are to attempt to come up with a battery of policies aimed at sealing "Fortress Europe" off from unwanted migrants and stepping up the speed and volume of deportations for failed asylum-seekers.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10 pages of draft decisions prepared for the session on Thursday, the European institutions and national governments are to make a show of deporting failed asylum-seekers in what looks like a vain attempt to try to discourage others from making the journey.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document speaks of (EURO)800m being earmarked between now and 2020 on deportation operations. There is to be greater recourse to pressuring source countries of migrants in Africa and the Middle East to take people back, using development aid, visa liberalisation policies, and political leverage to secure compliance with EU rules and policies.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its worst migration crisis, the EU is desperate to come up with some quick fixes to the mass influx of people mainly from the Middle East. However, senior diplomats in Brussels involved in preparing a meeting of EU interior ministers in Luxembourg complain that their political bosses are demanding instant solutions that are not available.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to be greater use of "reception centres" or refugee camps in third countries where refugees and migrants can be held while asylum applications can be processed and more resort to detention within Europe to prevent those who have their claims rejected disappearing within the EU.</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launches operation targeting Libyan smugglers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EU governments are in a hurry to produce results, especially for leaders to proclaim at a Brussels summit next week, the problems are immense.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its member states must do more in terms of return. Increased return rates should act as a deterrent to irregular migration," says the document. But it admits that EU regulations governing deportation from 2009 are more often broken than observed.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record in expelling migrants who fail to secure refugee status varies across the 28 EU countries, but at least 40% of those are not compelled to leave on average, according to European Commission figures. Officials working on the present crisis estimate that figure has risen to 50%.</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current emergency is complicating the response, say the officials. "The logistical problems in returning 200,000 people are immense," said one.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ambition to fund and build holding centres outside the EU where potential immigrants are penned-in also faces big problems. Turkey, the biggest current source of arrivals into the EU via Greece, is a case in point.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and Berlin want Ankara to sign up to a scheme where asylum-seekers would be held in camps while it is decided who qualifies for refugee status in the EU. But some 80% of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are not in camps, have a form of ID card, and are relatively free to go where they like in Turkey.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put them in any kind of camp," said a senior Turkish official. "We're not going to have hotspots or reception centres. We've refused that."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Hotspots refers to a European commission proposal for centres where migrants are gathered, identified, registered and fingerprinted while their asylum applications are processed.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 needs Recep Tayyip ??Erdogan - but he will play hard-to-get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370,000 people have crossed from Turkey into Greece this year, more than half the total entering the EU. President Recep Tayyip Erdogan of Turkey visited Brussels this week for talks on how to cooperate on stemming the flow. The commission then published a joint EU-Turkish "action plan" on concerted policies.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contents of this are not agreed," said the Turkish official who insisted the plan represented purely a European wishlist.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it differently from the EU. The EU is in a crisis and it wants things done very quickly. We don't have the same urgency. And it's basically money and nothing else that they are offering."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officials are currently in Ankara trying to hammer out a deal with the Turks and the commission vice-president, Frans Timmermans, has signalled his eagerness to travel there to seal the pact before next week's summit.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chance of this happening. Ankara has also agreed to a separate bilateral working group on the issue with Berlin, which expects to take in up to one million newcomers this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German-Turkish negotiations are reckoned to have a greater chance of success.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53"/>
      </w:pPr>
    </w:p>
    <w:p>
      <w:pPr>
        <w:pStyle w:val="Normal253"/>
        <w:ind w:left="200"/>
        <w:sectPr>
          <w:type w:val="continuous"/>
          <w:pgMar w:top="840" w:right="1000" w:bottom="840" w:left="1000" w:header="400" w:footer="400"/>
          <w:pgNumType w:fmt="decimal"/>
          <w:cols w:space="720"/>
        </w:sectPr>
      </w:pPr>
      <w:r>
        <w:br/>
      </w:r>
      <w:r>
        <w:pict>
          <v:line id="_x0000_s2036"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16"/>
          <w:headerReference w:type="default" r:id="rId1817"/>
          <w:footerReference w:type="even" r:id="rId1818"/>
          <w:footerReference w:type="default" r:id="rId1819"/>
          <w:headerReference w:type="first" r:id="rId1820"/>
          <w:footerReference w:type="first" r:id="rId1821"/>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037" type="#_x0000_t75" alt="LexisNexis®" style="width:147.75pt;height:30pt">
            <v:imagedata r:id="rId17" o:title=""/>
          </v:shape>
        </w:pict>
      </w:r>
      <w:r>
        <w:cr/>
      </w:r>
    </w:p>
    <w:p>
      <w:pPr>
        <w:pStyle w:val="Heading1252"/>
        <w:keepNext w:val="0"/>
        <w:spacing w:after="200" w:line="340" w:lineRule="atLeast"/>
        <w:ind w:left="0" w:right="0" w:firstLine="0"/>
        <w:jc w:val="center"/>
      </w:pPr>
      <w:hyperlink r:id="rId1822" w:history="1">
        <w:r>
          <w:rPr>
            <w:rFonts w:ascii="arial" w:eastAsia="arial" w:hAnsi="arial" w:cs="arial"/>
            <w:b/>
            <w:i/>
            <w:strike w:val="0"/>
            <w:color w:val="0077CC"/>
            <w:sz w:val="28"/>
            <w:u w:val="single"/>
            <w:vertAlign w:val="baseline"/>
          </w:rPr>
          <w:t>Turkish president's rule hangs in balance as country goes to polls; More than 10 years of Recep Tayyip Erdogan's autocratic government could end in election that was called when party lost majority in June</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 10:31 AM GMT</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4"/>
        <w:keepNext w:val="0"/>
        <w:spacing w:before="120" w:after="0" w:line="220" w:lineRule="atLeast"/>
        <w:ind w:left="0" w:right="0" w:firstLine="0"/>
        <w:jc w:val="left"/>
      </w:pPr>
      <w:r>
        <w:br/>
      </w:r>
      <w:r>
        <w:pict>
          <v:shape id="_x0000_i2038" type="#_x0000_t75" style="width:167.98pt;height:30.75pt">
            <v:imagedata r:id="rId19"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Safak Timur in Istanbul</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39" style="position:absolute;z-index:2521763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voters are going to the polls in parliamentary elections that could end more than a decade of single-party rule by the Justice and Development party (AKP).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stations around the country opened on Sunday morning in the snap elections, which were called by the Turkish president, Recep Tayyip Erdogan, after negotiations to form a coalition with the opposition following an inconclusive vote in June fell apart.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election 2015: are you voting?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divisive figure of Erdogan, accused by critics of authoritarianism, repression of his opponents and suppression of press freedom, is front and centre in polls that could put an end to what his critics say are ambitions to consolidate the power of his office and transform Turkey from a parliamentary system into a president-led republic.</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all have to show respect to the national will," said Erdogan on Sunday after voting in Istanbul. "Turkey has made great strides in democracy and this stride will be strengthened with today's election."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starkly different message came from Selahattin Demirtas, the leader of the pro-Kurdish Peoples' Democratic Party (HDP), which garnered 13% of the vote in June's election and robbed the AKP of its majority for the first time since 2002.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 was a difficult and troubled period of election campaigning," he said, after casting his vote. "Lives were lost. My wish is that a great hope for peace and calm emerges (from the election)."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elections in Turkey are taking place against a backdrop of instability and renewed violence. Last month, twin suicide bombings targeted a peace rally in the capital, Ankara, killing dozens of people in the worst ever terrorist attack on Turkish soil. Another attack in the town of Suruç near the Syrian border killed 32 people, mostly Kurdish activists.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Diyarbakir prepares to vote: 'There is no joy in the runup to these elections'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has also cracked down on the outlawed Kurdistan Workers' party (PKK) in recent months, suspending a peace process that aimed to pacify the long-running insurgency. Critics also say the government's policy on Syria, which involves backing rebels fighting to overthrow the president, Bashar al-Assad, has contributed to instability.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whom go on to attempt dangerous passages across the Mediterranean seeking refuge in Europe.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elections in June saw the ascendance of the HDP. Though it had won the largest share of the vote, the AKP had to try to form a coalition with its opponents. Talks foundered and Erdogan - who opponents say had hoped the success at the polls would aid his ambition of rewriting the constitution to establish himself as an all-powerful executive president - called fresh elections.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fear that if the AKP gains additional seats in the new election it will encourage Erdogan to further stall government formation and even to call for a third round of elections in an attempt to secure enough dominance over the legislature to form another single-party government.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AKP's strategy appears to be aimed at luring more nationalist heartland voters to its camp, a prospect bolstered by its crackdown on Kurdish militancy. Recent polls appear to show the only party likely to sustain significant losses in the elections is the nationalist MHP.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election: ruling party loses majority as pro-Kurdish HDP gains seats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 only care about their seats," said Hasan Demir, a 26-year-old textile worker who was handing out leaflets at an HDP election tent in Istanbul. "I'm voting HDP because they are acting on behalf of everyone, not just one group of people, religion or language."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pro-AKP voters said they would back the party because they felt it was the only one capable of maintaining stability, and because its infrastructure and social development projects had lifted them out of hardship and poverty.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my mother standing for so long in lines to get medicine," said Kadir Ulu, a 20-year-old university student when asked why he was going to vote for the AKP.</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204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041" type="#_x0000_t75" alt="LexisNexis®" style="width:147.75pt;height:30pt">
            <v:imagedata r:id="rId17" o:title=""/>
          </v:shape>
        </w:pict>
      </w:r>
      <w:r>
        <w:cr/>
      </w:r>
    </w:p>
    <w:p>
      <w:pPr>
        <w:pStyle w:val="Heading1253"/>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Before we negotiate with Assad, he has to stop the atrocities against Syrian civilians; Ending Assad's systematic attacks on his people is imperative - and key to any realistic strategy for containing Isis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 2:09 PM GMT</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5"/>
        <w:keepNext w:val="0"/>
        <w:spacing w:before="120" w:after="0" w:line="220" w:lineRule="atLeast"/>
        <w:ind w:left="0" w:right="0" w:firstLine="0"/>
        <w:jc w:val="left"/>
      </w:pPr>
      <w:r>
        <w:br/>
      </w:r>
      <w:r>
        <w:pict>
          <v:shape id="_x0000_i2042" type="#_x0000_t75" style="width:167.98pt;height:30.75pt">
            <v:imagedata r:id="rId19"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Roth</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43" style="position:absolute;z-index:2521784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negotiate with leaders as unsavoury as Syria's Bashar al-Assad is an unfortunate reality of diplomacy. But western leaders should be careful not to confuse that necessity with the idea promoted by Russia that the Syrian crisis can be resolved only if Assad stays in power. Nor should they believe that Assad's ongoing rule is the only way to prevent the collapse of the Syrian state and protect Syria's diverse communities.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has long sought to portray Assad as a bulwark against the self-declared Islamic State. But far from a stabilising factor or a solution to the Isis threat to basic rights, Assad is a major reason for the rise of extremist groups in Syria. In the early days of Syria's uprising, between July and October 2011, Assad released from prison a number of jihadists who had fought in Iraq, many of whom went on to play leading roles in militant Islamist groups. These releases were part of broader amnesties, but Assad kept in prison those who backed the peaceful uprising.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Cameron must include Assad in any strategy to defeat Isis in Syria | Avi Shlaim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releases helped to change the complexion of the Syrian rebellion from one with largely democratic aims, to one dominated by jihadists. That transformation has enabled Assad to refocus the narrative from his vicious rule to his claimed indispensability in the fight against Isis.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Isis became a significant force following its takeover of Raqqa in 2013, Assad's military largely avoided confronting it. Conflict between the two has increased since the summer of 2014, but for many critical months, Assad largely left Isis alone, allowing it to consolidate its "caliphate". Instead, Assad focused his firepower on other elements of the armed opposition.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Assad's systematic attacks on civilians is key to any realistic strategy for containing Isis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important, Assad's atrocities have been a recruitment bonanza for Isis and other extremist groups. The Syrian war has been so extraordinarily ugly because Assad has chosen to fight it not by simply targeting opposing combatants - the essence of wars fought in compliance with the Geneva Conventions - but by conducting indiscriminate attacks against civilians in opposition-held territory. His tools have ranged from denying civilians food and medical care to his notorious barrel bombs. The result has been the utter devastation of broad swaths of Ghouta, Aleppo, Idlib, Daraa and other areas held by the opposition. This warfare against civilians is a central reason for the flight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since it means that many can find no safe place within their country.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evident rationale behind Assad's strategy of war crimes has been to depopulate opposition-held areas, and to signal to other Syrians that they too will be attacked if the opposition prevails in their neighbourhoods. The chaos and vacuum left behind made it easier for Isis and other extremist groups to recruit fighters by arguing that they alone are actively opposing these mass atrocities. The hatred for Assad was evident in the difficulty the United States had trying to recruit people to fight only Isis.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four questions we need to answer before bombing Isis or Assad | Paul Mason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rage generated by Assad's method of fighting the war is probably the greatest threat to the Syrian state. The governing structures of the state are distinct from the Assad regime that now controls them, but the longer Assad and his cohorts use state power to slaughter civilians, the fewer the people who will make that distinction. The collapse of the state, as opposed to an orderly transition of the ruling regime, would be catastrophic.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Assad's systematic attacks on civilians is key to any realistic strategy for containing Isis, rebuilding the social fabric that is essential to countering extremism and preserving a functioning Syrian state. Given the animosity that these attacks generate, curbing them is probably also a prerequisite to any successful peace talks.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Russia and Iran, the principal proponents of engaging with Assad, have generated no visible pressure to stop this slaughter. On the contrary, Russia has opposed stepped-up efforts at the UN security council to curb Assad's use of barrel bombs.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stop closing our eyes to these horrific crimes. Halting Assad's atrocities, as well as those by other groups, should be the first item on the agenda for any negotiation.</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255"/>
      </w:pPr>
    </w:p>
    <w:p>
      <w:pPr>
        <w:pStyle w:val="Normal255"/>
        <w:ind w:left="200"/>
        <w:sectPr>
          <w:type w:val="continuous"/>
          <w:pgMar w:top="840" w:right="1000" w:bottom="840" w:left="1000" w:header="400" w:footer="400"/>
          <w:pgNumType w:fmt="decimal"/>
          <w:cols w:space="720"/>
        </w:sectPr>
      </w:pPr>
      <w:r>
        <w:br/>
      </w:r>
      <w:r>
        <w:pict>
          <v:line id="_x0000_s204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30"/>
          <w:headerReference w:type="default" r:id="rId1831"/>
          <w:footerReference w:type="even" r:id="rId1832"/>
          <w:footerReference w:type="default" r:id="rId1833"/>
          <w:headerReference w:type="first" r:id="rId1834"/>
          <w:footerReference w:type="first" r:id="rId1835"/>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045" type="#_x0000_t75" alt="LexisNexis®" style="width:147.75pt;height:30pt">
            <v:imagedata r:id="rId17" o:title=""/>
          </v:shape>
        </w:pict>
      </w:r>
      <w:r>
        <w:cr/>
      </w:r>
    </w:p>
    <w:p>
      <w:pPr>
        <w:pStyle w:val="Heading1254"/>
        <w:keepNext w:val="0"/>
        <w:spacing w:after="200" w:line="340" w:lineRule="atLeast"/>
        <w:ind w:left="0" w:right="0" w:firstLine="0"/>
        <w:jc w:val="center"/>
      </w:pPr>
      <w:hyperlink r:id="rId1836" w:history="1">
        <w:r>
          <w:rPr>
            <w:rFonts w:ascii="arial" w:eastAsia="arial" w:hAnsi="arial" w:cs="arial"/>
            <w:b/>
            <w:i/>
            <w:strike w:val="0"/>
            <w:color w:val="0077CC"/>
            <w:sz w:val="28"/>
            <w:u w:val="single"/>
            <w:vertAlign w:val="baseline"/>
          </w:rPr>
          <w:t>Turkish president's rule hangs in balance as country goes to polls; More than 10 years of Recep Tayyip Erdogan's autocratic government could end in election that was called when party lost majority in June</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 6:49 AM GMT</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6"/>
        <w:keepNext w:val="0"/>
        <w:spacing w:before="120" w:after="0" w:line="220" w:lineRule="atLeast"/>
        <w:ind w:left="0" w:right="0" w:firstLine="0"/>
        <w:jc w:val="left"/>
      </w:pPr>
      <w:r>
        <w:br/>
      </w:r>
      <w:r>
        <w:pict>
          <v:shape id="_x0000_i2046" type="#_x0000_t75" style="width:167.98pt;height:30.75pt">
            <v:imagedata r:id="rId19"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Safak Timur in Istanbul</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47" style="position:absolute;z-index:2521804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voters are going to the polls in parliamentary elections that could end more than a decade of single-party rule by the Justice and Development party (AKP).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stations around the country opened on Sunday morning in the snap elections, which were called by the Turkish president, Recep Tayyip Erdogan, after negotiations to form a coalition with the opposition following an inconclusive vote in June fell apart.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election 2015: are you voting?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divisive figure of Erdogan, accused by critics of authoritarianism, repression of his opponents and suppression of press freedom, is front and centre in polls that could put an end to what his critics say are ambitions to consolidate the power of his office and transform Turkey from a parliamentary system into a president-led republic.</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person who calls the shots - President Recep Tayyip Erdogan," said one source in Istanbul with connections to various political parties. "He is not a rational player. His ambitions take precedence. He is in control of all the system and in full command of the party. This is the core of the problem."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 itself, may not be a problem for supporters of the AKP, some of whom see the attacks against Erdogan as even more reason to support him.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saying that tells you to watch for the enemy's arrows and the person they are targeting is a good man and a good leader," said Recep, a 46-year-old volunteer at an AKP election tent near the city's old spice bazaar. "Every arrow is against Erdogan."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Diyarbakir prepares to vote: 'There is no joy in the runup to these elections'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in Turkey are taking place against a backdrop of instability and renewed violence. Earlier this month, twin suicide bombings targeted a peace rally in the capital, Ankara, killing dozens of people in the worst ever terrorist attack on Turkish soil. Another attack in the town of Suruç near the Syrian border killed 32 people, mostly Kurdish activists.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has also cracked down on the outlawed Kurdistan Workers' party (PKK) in recent months, suspending a peace process that aimed to pacify the long-running insurgency. Critics also say the government's policy on Syria, which involves backing rebels fighting to overthrow the president, Bashar al-Assad, has contributed to instability.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whom go on to attempt dangerous passages across the Mediterranean seeking refuge in Europe.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elections in June saw the ascendance of the pro-Kurdish Peoples' Democratic Party (HDP), which garnered 13% of the vote and robbed the AKP of its majority for the first time since 2002. Though it had won the largest share of the vote, the AKP had to try to form a coalition with its opponents. Talks foundered and Erdogan - who opponents say had hoped the success at the polls would aid his ambition of rewriting the constitution to establish himself as an all-powerful executive president - called fresh elections.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election: ruling party loses majority as pro-Kurdish HDP gains seats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fear that if the AKP gains additional seats in the new election it will encourage Erdogan to further stall government formation and even to call for a third round of elections in an attempt to secure enough dominance over the legislature to form another single-party government.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AKP's strategy appears to be aimed at luring more nationalist heartland voters to its camp, a prospect bolstered by its crackdown on Kurdish militancy. Recent polls appear to show the only party likely to sustain significant losses in the elections is the nationalist MHP.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 only care about their seats," said Hasan Demir, a 26-year-old textile worker who was handing out leaflets at an HDP election tent in Istanbul. "I'm voting HDP because they are acting on behalf of everyone, not just one group of people, religion or language."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pro-AKP voters said they would back the party because they felt it was the only one capable of maintaining stability, and because its infrastructure and social development projects had lifted them out of hardship and poverty.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my mother standing for so long in lines to get medicine," said Kadir Ulu, a 20-year-old university student when asked why he was going to vote for the AKP.</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256"/>
      </w:pPr>
    </w:p>
    <w:p>
      <w:pPr>
        <w:pStyle w:val="Normal256"/>
        <w:ind w:left="200"/>
        <w:sectPr>
          <w:type w:val="continuous"/>
          <w:pgMar w:top="840" w:right="1000" w:bottom="840" w:left="1000" w:header="400" w:footer="400"/>
          <w:pgNumType w:fmt="decimal"/>
          <w:cols w:space="720"/>
        </w:sectPr>
      </w:pPr>
      <w:r>
        <w:br/>
      </w:r>
      <w:r>
        <w:pict>
          <v:line id="_x0000_s2048"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049" type="#_x0000_t75" alt="LexisNexis®" style="width:147.75pt;height:30pt">
            <v:imagedata r:id="rId17" o:title=""/>
          </v:shape>
        </w:pict>
      </w:r>
      <w:r>
        <w:cr/>
      </w:r>
    </w:p>
    <w:p>
      <w:pPr>
        <w:pStyle w:val="Heading1255"/>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Trudeau gives Canada first cabinet with equal number of men and women; Ethnically diverse ministers include 15 men and 15 women PM Justin Trudeau hails 'a cabinet that looks like Canada'</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 12:36 AM GMT</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7"/>
        <w:keepNext w:val="0"/>
        <w:spacing w:before="120" w:after="0" w:line="220" w:lineRule="atLeast"/>
        <w:ind w:left="0" w:right="0" w:firstLine="0"/>
        <w:jc w:val="left"/>
      </w:pPr>
      <w:r>
        <w:br/>
      </w:r>
      <w:r>
        <w:pict>
          <v:shape id="_x0000_i2050" type="#_x0000_t75" style="width:167.98pt;height:30.75pt">
            <v:imagedata r:id="rId19"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Ottawa</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51" style="position:absolute;z-index:25218252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new prime minister Justin Trudeau has named a young and ethnically diverse cabinet, with a ministerial team that for the first time in the country's history is equally balanced between men and women.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- 15 women and 15 men - are mostly aged under 50, in a team marking both a generational change and a commitment to reflecting Canada's diversity.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be here before you today to present to Canada a cabinet that looks like Canada," Trudeau, 43, told reporters on Wednesday soon after he was officially sworn-in as the country's 23rd prime minister - the second-youngest in its history.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explain his gender parity promise, he answered: "Because it's 2015."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An astronaut, a 'badass' colonel - and women: inside Canada's new cabinet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incoming female ministers have been given key roles, including former journalist Chrystia Freeland - now in charge of international trade - and Maryam Monsef, who fled Afghanistan as a refugee 20 years ago and will oversee the democratic reform portfolio.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cabinet also includes two aboriginal members of parliament and three Sikh politicians.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prime minister also included some of the Liberal party's old guard, putting former party leader Stéphane Dion in foreign affairs and giving one of his closest advisers, MP Dominic LeBlanc, the role of government leader in the House of Commons.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is the son of Pierre Elliott Trudeau, one of Canada's most recognizable and longest serving prime ministers. But he said he wasn't reflecting on his father's legacy during Wednesday's swearing-in.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today - sorry Dad - aren't mostly on him, they're very much on my own kids and the kids across this country that we are going to work very, very hard for to ensure they have a better future," he said.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MP since 2008, Trudeau led the centrist Liberals to a resounding victory in October's federal election, replacing Stephen Harper's Conservatives, who held power for nine years.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mandate gives him the opportunity to undo some of the former prime minister's record, including amending sections of controversial anti-terror legislation and pulling Canadian forces out of the US-led coalition against Islamic State.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dig at his predecessor, Trudeau promised cabinet members would have significant independence with their files.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by cabinet is back," he said.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Harper was known for centralizing power around the prime minister's office during his tenure and dominating the policy decisions being implemented by his own ministers.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had repeatedly promised his government would be more open and transparent than the previous one.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promise extended to Wednesday's swearing-in, as hundreds of people took up the Liberals' open invitation to watch the ceremony on large screens set up on the grounds of Rideau Hall.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Eschewing the customary black cars that carry soon-to-be ministers to the doors of the official residence of Canada's governor-general, Trudeau and his family and the new cabinet arrived on the grounds in a bus.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later greeted the crowds and took selfies with fans lining the long driveway to the entrance of the governor general's official residence.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cheers from the crowd came in support of some of his cabinet picks, including for new justice minister Jody Wilson Raybould, a former Crown prosecutor and First Nations leader from British Columbia.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portfolios of a number of newly appointed cabinet ministers will demand immediate attention as the Liberals push to quickly follow through on their campaign commitments.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John McCallum will oversee the Liberal campaign promise to bring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Canada by the end of this year.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McKenna, a lawyer by training, will join Trudeau in Paris at the end of the month for the COP 21 conference as the new minister of environment and climate change.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indigenous affairs minister Carolyn Bennett, a longtime Liberal MP who has worked extensively on First Nations issues, will oversee the implementation of a national inquiry into the cases of hundreds of missing and murdered indigenous women.</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257"/>
      </w:pPr>
    </w:p>
    <w:p>
      <w:pPr>
        <w:pStyle w:val="Normal257"/>
        <w:ind w:left="200"/>
        <w:sectPr>
          <w:type w:val="continuous"/>
          <w:pgMar w:top="840" w:right="1000" w:bottom="840" w:left="1000" w:header="400" w:footer="400"/>
          <w:pgNumType w:fmt="decimal"/>
          <w:cols w:space="720"/>
        </w:sectPr>
      </w:pPr>
      <w:r>
        <w:br/>
      </w:r>
      <w:r>
        <w:pict>
          <v:line id="_x0000_s2052"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053" type="#_x0000_t75" alt="LexisNexis®" style="width:147.75pt;height:30pt">
            <v:imagedata r:id="rId17" o:title=""/>
          </v:shape>
        </w:pict>
      </w:r>
      <w:r>
        <w:cr/>
      </w:r>
    </w:p>
    <w:p>
      <w:pPr>
        <w:pStyle w:val="Heading1256"/>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Trudeau gives Canada first cabinet with equal number of men and women; Ethnically diverse ministers include 15 men and 15 women PM Justin Trudeau hails 'a cabinet that looks like Canada'</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2015 Wednesday 9:56 PM GMT</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8"/>
        <w:keepNext w:val="0"/>
        <w:spacing w:before="120" w:after="0" w:line="220" w:lineRule="atLeast"/>
        <w:ind w:left="0" w:right="0" w:firstLine="0"/>
        <w:jc w:val="left"/>
      </w:pPr>
      <w:r>
        <w:br/>
      </w:r>
      <w:r>
        <w:pict>
          <v:shape id="_x0000_i2054" type="#_x0000_t75" style="width:167.98pt;height:30.75pt">
            <v:imagedata r:id="rId19"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Ottawa</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55" style="position:absolute;z-index:2521845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new prime minister Justin Trudeau has named a young and ethnically diverse cabinet, with a ministerial team that for the first time in the country's history is equally balanced between men and women.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- 15 women and 15 men - are mostly aged under 50, in a team marking both a generational change and a commitment to reflecting Canada's diversity.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be here before you today to present to Canada a cabinet that looks like Canada," Trudeau, 43, told reporters on Wednesday soon after he was officially sworn-in as the country's 23rd prime minister - the second-youngest in its history.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explain his gender parity promise, he answered: "Because it's 2015."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incoming female ministers have been given key roles, including former journalist Chrystia Freeland - now in charge of international trade - and Maryam Monsef, who fled Afghanistan as a refugee 20 years ago and will oversee the democratic reform portfolio.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cabinet also includes two aboriginal members of parliament and three Sikh politicians.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prime minister also included some of the Liberal party's old guard, putting former party leader Stéphane Dion in foreign affairs and giving one of his closest advisers, MP Dominic LeBlanc, the role of government leader in the House of Commons.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Justin Trudeau: Canada's new prime minister faces great expectations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is the son of Pierre Elliott Trudeau, one of Canada's most recognizable and longest serving prime ministers. But he said he wasn't reflecting on his father's legacy during Wednesday's swearing-in.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today - sorry Dad - aren't mostly on him, they're very much on my own kids and the kids across this country that we are going to work very, very hard for to ensure they have a better future," he said.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MP since 2008, Trudeau led the centrist Liberals to a resounding victory in October's federal election, replacing Stephen Harper's Conservatives, who held power for nine years.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mandate gives him the opportunity to undo some of the former prime minister's record, including amending sections of controversial anti-terror legislation and pulling Canadian forces out of the US-led coalition against Islamic State.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dig at his predecessor, Trudeau promised cabinet members would have significant independence with their files.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by cabinet is back," he said.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Harper was known for centralizing power around the prime minister's office during his tenure and dominating the policy decisions being implemented by his own ministers.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had repeatedly promised his government would be more open and transparent than the previous one.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promise extended to Wednesday's swearing-in, as hundreds of people took up the Liberals' open invitation to watch the ceremony on large screens set up on the grounds of Rideau Hall.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Eschewing the customary black cars that carry soon-to-be ministers to the doors of the official residence of Canada's governor-general, Trudeau and his family and the new cabinet arrived on the grounds in a bus.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later greeted the crowds and took selfies with fans lining the long driveway to the entrance of the governor general's official residence.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cheers from the crowd came in support of some of his cabinet picks, including for new justice minister Jody Wilson Raybould, a former Crown prosecutor and First Nations leader from British Columbia.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portfolios of a number of newly appointed cabinet ministers will demand immediate attention as the Liberals push to quickly follow through on their campaign commitments.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John McCallum will oversee the Liberal campaign promise to bring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Canada by the end of this year.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McKenna, a lawyer by training, will join Trudeau in Paris at the end of the month for the COP 21 conference as the new minister of environment and climate change.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indigenous affairs minister Carolyn Bennett, a longtime Liberal MP who has worked extensively on First Nations issues, will oversee the implementation of a national inquiry into the cases of hundreds of missing and murdered indigenous women.</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2015</w:t>
      </w:r>
    </w:p>
    <w:p>
      <w:pPr>
        <w:pStyle w:val="Normal258"/>
      </w:pPr>
    </w:p>
    <w:p>
      <w:pPr>
        <w:pStyle w:val="Normal258"/>
        <w:ind w:left="200"/>
        <w:sectPr>
          <w:type w:val="continuous"/>
          <w:pgMar w:top="840" w:right="1000" w:bottom="840" w:left="1000" w:header="400" w:footer="400"/>
          <w:pgNumType w:fmt="decimal"/>
          <w:cols w:space="720"/>
        </w:sectPr>
      </w:pPr>
      <w:r>
        <w:br/>
      </w:r>
      <w:r>
        <w:pict>
          <v:line id="_x0000_s205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057" type="#_x0000_t75" alt="LexisNexis®" style="width:147.75pt;height:30pt">
            <v:imagedata r:id="rId17" o:title=""/>
          </v:shape>
        </w:pict>
      </w:r>
      <w:r>
        <w:cr/>
      </w:r>
    </w:p>
    <w:p>
      <w:pPr>
        <w:pStyle w:val="Heading1257"/>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A Syrian Love Story review - a searing insight into a marriage under fire; This unmissable documentary uncovers the heartbreaking story of a couple whose relationship disintegrates as they flee the horrors of Syria</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 4:01 PM GMT</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9"/>
        <w:keepNext w:val="0"/>
        <w:spacing w:before="120" w:after="0" w:line="220" w:lineRule="atLeast"/>
        <w:ind w:left="0" w:right="0" w:firstLine="0"/>
        <w:jc w:val="left"/>
      </w:pPr>
      <w:r>
        <w:br/>
      </w:r>
      <w:r>
        <w:pict>
          <v:shape id="_x0000_i2058" type="#_x0000_t75" style="width:167.98pt;height:30.75pt">
            <v:imagedata r:id="rId19"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Bradshaw</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59" style="position:absolute;z-index:25218662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5 stars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McAllister's documentary about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would be compelling at any time. Now it is unmissable. This is about love, but it could as well be called A Syrian Rage Story or A Syrian Despair Story. It is the tragic portrait of a disintegrating marriage; the story of two people whose love has been hammered by fate, history and each other.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refugees as we are encouraged to understand them by the nightly news: nameless poor people to whom the prosperous west can respond with pity or guilt. These refugees don't want to be passive recipients of compassion, but active participants in their own destiny. Above all, they are angry. Their anger floods the screen.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begins his story in 2009, when Syria was being marketed to westerners as a glamorous, cosmopolitan new tourist destination with ancient culture and monuments as important as anything in Greece and Turkey. And so McAllister begins his movie with a brutal twist of irony, a subliminal flash-forward to a later reality in which our certainties about the Arab spring have been overtaken by the existence of Islamic State. In the capital Damascus, McAllister meets Amer Douad, a Palestinian activist from thea coastal town of Tartus who has a heart-rending story to tell. While in prison, Amer fell in love with a fellow inmate, Ragdha Hassan, a beautiful leftwing Syrian activist against the Assad regime. Now they have three children: Shadi, Kaka and Bob, but she is back in prison and Amer must raise them on his own. McAllister is present with his camera as day by day, week by week, Amer and the children lavish their love on the idea of an absent wife and mother. When Ragdha is finally freed, their joy is overwhelming.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day of school in Syria: 'With what pupils have seen, aggression is common'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McAllister is briefly imprisoned by the regime; his friendship makes Amer and Ragdha's position in Syria untenable. They move, first to the Palestinian enclave of Yarmouk camp, outside Damascus, then to Lebanon, and finally to Paris, having been granted refugee status by the French government. But their marriage is coming apart and McAllister records its breakdown from 2009 to the present.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Raghda is suffering from post-traumatic stress at her brutal jail treatment; she is pierced with guilt at having effectively deserted her comrades' struggle against Assad, and at becoming an irrelevance herself, washed up on a far shore away from a battle she considers crucial to her identity. Ragdha becomes filled with resentment and depression, and McAllister's camera captures the way her face, once alight with beauty and fun, becomes clouded and pained. Amer's face, too, becomes older: hunted, almost furtive, a man with secrets. The film allows us to consider the awful thought that the couple were happiest apart, when they had only the tragically exalted idea of each other. Love depended on prison. Now he accuses her of being impossible to live with, of being arrogant and simply nettled at her own loss of status. Amer's love curdles into machismo as he demands Ragdha attend to the duties of motherhood. There are walkouts from the family home, suicide attempts and accusations of infidelity.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McAllister was there for a great deal of this. The scenes look real enough. It takes its toll on the children, although their son Kaka emerges as exceptionally perceptive and smart. As a little boy in Syria, he is asked by McAllister about the Assad tyranny: "Does it make you want to leave? Live somewhere else?" He replies: "No, fight." His views as a teenager in Paris are very different. As for Amer, he begins by speaking to McAllister about Ragdha like this: "She is a strong woman; I am a very weak man."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has foretold their destiny. But the heartwrenching thing is that her strength and his weakness - as he perceives it - might not have been a problem, had they been able to stay in Syria. Who can tell? It could have been the agony of Syria that destroyed their relationship, or it might have fallen apart in any case. McAllister and his camera might have accelerated the breakdown, though it is just as likely he provided valuable therapy. Even at the end, Amer and Ragdha clearly have feelings for each other. This is love among the ruins.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259"/>
      </w:pPr>
    </w:p>
    <w:p>
      <w:pPr>
        <w:pStyle w:val="Normal259"/>
        <w:ind w:left="200"/>
        <w:sectPr>
          <w:type w:val="continuous"/>
          <w:pgMar w:top="840" w:right="1000" w:bottom="840" w:left="1000" w:header="400" w:footer="400"/>
          <w:pgNumType w:fmt="decimal"/>
          <w:cols w:space="720"/>
        </w:sectPr>
      </w:pPr>
      <w:r>
        <w:br/>
      </w:r>
      <w:r>
        <w:pict>
          <v:line id="_x0000_s2060"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061" type="#_x0000_t75" alt="LexisNexis®" style="width:147.75pt;height:30pt">
            <v:imagedata r:id="rId17" o:title=""/>
          </v:shape>
        </w:pict>
      </w:r>
      <w:r>
        <w:cr/>
      </w:r>
    </w:p>
    <w:p>
      <w:pPr>
        <w:pStyle w:val="Heading1258"/>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EU ministers to step up deportations in bid to deter refugees; Draft documents for meeting of EU interior ministers says member states must do more to return refused asylum seekers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8:03 PM GMT</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0"/>
        <w:keepNext w:val="0"/>
        <w:spacing w:before="120" w:after="0" w:line="220" w:lineRule="atLeast"/>
        <w:ind w:left="0" w:right="0" w:firstLine="0"/>
        <w:jc w:val="left"/>
      </w:pPr>
      <w:r>
        <w:br/>
      </w:r>
      <w:r>
        <w:pict>
          <v:shape id="_x0000_i2062" type="#_x0000_t75" style="width:167.98pt;height:30.75pt">
            <v:imagedata r:id="rId19"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63" style="position:absolute;z-index:25218867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governments are to attempt to come up with a battery of policies aimed at sealing off "Fortress Europe" from unwanted migrants and stepping up the speed and volume of deportations for refused asylum seekers.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10 pages of draft decisions prepared for the session on Thursday, the European institutions and national governments are to make a show of deporting refused asylum seekers in what looks like a vain attempt to try to discourage others from making the journey.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document speaks of (EURO)800m (£587m) being earmarked between now and 2020 for deportation operations. There is to be greater recourse to pressuring source countries of migrants in Africa and the Middle East to take people back, using development aid, visa liberalisation and political leverage to secure compliance.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to be greater use of "reception centres" or refugee camps in third countries where refugees and migrants can be held while asylum applications are processed, and more resort to detention within Europe to prevent those who have their claims rejected disappearing within the EU.</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its worst migration crisis, the EU is desperate to come up with some quick fixes. However, senior diplomats in Brussels involved in preparing for the meeting of EU interior ministers in Luxembourg complain that their political bosses are demanding instant solutions that are not available.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launches operation targeting Libyan smugglers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document states: "The EU and its member states must do more in terms of return. Increased return rates should act as a deterrent to irregular migration." But it admits that EU regulations governing deportation from 2009 are more often broken than observed.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record in expelling migrants who fail to secure refugee status varies across its 28 countries, but on average at least 40% are not compelled to leave, according to European commission figures. Officials working on the present crisis estimate that the figure has risen to 50%.</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current emergency is complicating the response, say the officials. "The logistical problems in returning 200,000 people are immense," said one.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ambition to fund and build holding centres outside the EU where potential immigrants are penned in also faces big problems. Turkey, the biggest current source of arrivals into the EU via Greece, is a case in point.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and Berlin want Ankara to sign up to a scheme where asylum seekers would be held in camps while it is decided who qualifies for refugee status in the EU. But 80% of the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are not in camps, have a form of ID card and are relatively free to go where they like in Turkey.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put them in any kind of camp," said a senior Turkish official. "We're not going to have hotspots or reception centres. We've refused that."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Hotspots refers to a European commission proposal for centres where migrants are gathered, identified, registered and fingerprinted while their asylum applications are processed.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 needs Recep Tayyip ??Erdogan - but he will play hard-to-get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370,000 people have crossed from Turkey into Greece this year, more than half the total entering the EU. The Turkish president, Recep Tayyip Erdogan, visited Brussels this week for talks on how to cooperate on stemming the flow. The commission then published a joint EU-Turkish action plan.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contents of this are not agreed," said the Turkish official, who insisted the plan represented a European wishlist. "We see it differently from the EU. The EU is in a crisis and it wants things done very quickly. We don't have the same urgency. And it's basically money and nothing else that they are offering."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officials are in Ankara trying to hammer out a deal with the Turks, and the commission vice-president, Frans Timmermans, has signalled his eagerness to travel there to seal the pact before next week's summit.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chance of this happening. Ankara has also agreed to a separate bilateral working group on the issue with Berlin, which expects to take in up to one million newcomers this year. The German-Turkish negotiations are reckoned to have a greater chance of success.</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60"/>
      </w:pPr>
    </w:p>
    <w:p>
      <w:pPr>
        <w:pStyle w:val="Normal260"/>
        <w:ind w:left="200"/>
        <w:sectPr>
          <w:type w:val="continuous"/>
          <w:pgMar w:top="840" w:right="1000" w:bottom="840" w:left="1000" w:header="400" w:footer="400"/>
          <w:pgNumType w:fmt="decimal"/>
          <w:cols w:space="720"/>
        </w:sectPr>
      </w:pPr>
      <w:r>
        <w:br/>
      </w:r>
      <w:r>
        <w:pict>
          <v:line id="_x0000_s2064"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065" type="#_x0000_t75" alt="LexisNexis®" style="width:147.75pt;height:30pt">
            <v:imagedata r:id="rId17" o:title=""/>
          </v:shape>
        </w:pict>
      </w:r>
      <w:r>
        <w:cr/>
      </w:r>
    </w:p>
    <w:p>
      <w:pPr>
        <w:pStyle w:val="Heading1259"/>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Turkish president's rule hangs in balance as country goes to polls; More than 10 years of Recep Tayyip Erdogan's autocratic government could end in election that was called when party lost majority in June</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 7:27 AM GMT</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1"/>
        <w:keepNext w:val="0"/>
        <w:spacing w:before="120" w:after="0" w:line="220" w:lineRule="atLeast"/>
        <w:ind w:left="0" w:right="0" w:firstLine="0"/>
        <w:jc w:val="left"/>
      </w:pPr>
      <w:r>
        <w:br/>
      </w:r>
      <w:r>
        <w:pict>
          <v:shape id="_x0000_i2066" type="#_x0000_t75" style="width:167.98pt;height:30.75pt">
            <v:imagedata r:id="rId19"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Safak Timur in Istanbul</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67" style="position:absolute;z-index:25219072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voters are going to the polls in parliamentary elections that could end more than a decade of single-party rule by the Justice and Development party (AKP).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stations around the country opened on Sunday morning in the snap elections, which were called by the Turkish president, Recep Tayyip Erdogan, after negotiations to form a coalition with the opposition following an inconclusive vote in June fell apart.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election 2015: are you voting?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divisive figure of Erdogan, accused by critics of authoritarianism, repression of his opponents and suppression of press freedom, is front and centre in polls that could put an end to what his critics say are ambitions to consolidate the power of his office and transform Turkey from a parliamentary system into a president-led republic.</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only one person who calls the shots - President Recep Tayyip Erdogan," said one source in Istanbul with connections to various political parties. "He is not a rational player. His ambitions take precedence. He is in control of all the system and in full command of the party. This is the core of the problem."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 itself, may not be a problem for supporters of the AKP, some of whom see the attacks against Erdogan as even more reason to support him.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saying that tells you to watch for the enemy's arrows and the person they are targeting is a good man and a good leader," said Recep, a 46-year-old volunteer at an AKP election tent near the city's old spice bazaar. "Every arrow is against Erdogan."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Diyarbakir prepares to vote: 'There is no joy in the runup to these elections'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in Turkey are taking place against a backdrop of instability and renewed violence. Last month, twin suicide bombings targeted a peace rally in the capital, Ankara, killing dozens of people in the worst ever terrorist attack on Turkish soil. Another attack in the town of Suruç near the Syrian border killed 32 people, mostly Kurdish activists.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has also cracked down on the outlawed Kurdistan Workers' party (PKK) in recent months, suspending a peace process that aimed to pacify the long-running insurgency. Critics also say the government's policy on Syria, which involves backing rebels fighting to overthrow the president, Bashar al-Assad, has contributed to instability.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whom go on to attempt dangerous passages across the Mediterranean seeking refuge in Europe.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elections in June saw the ascendance of the pro-Kurdish Peoples' Democratic Party (HDP), which garnered 13% of the vote and robbed the AKP of its majority for the first time since 2002. Though it had won the largest share of the vote, the AKP had to try to form a coalition with its opponents. Talks foundered and Erdogan - who opponents say had hoped the success at the polls would aid his ambition of rewriting the constitution to establish himself as an all-powerful executive president - called fresh elections.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election: ruling party loses majority as pro-Kurdish HDP gains seats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fear that if the AKP gains additional seats in the new election it will encourage Erdogan to further stall government formation and even to call for a third round of elections in an attempt to secure enough dominance over the legislature to form another single-party government.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AKP's strategy appears to be aimed at luring more nationalist heartland voters to its camp, a prospect bolstered by its crackdown on Kurdish militancy. Recent polls appear to show the only party likely to sustain significant losses in the elections is the nationalist MHP.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AKP only care about their seats," said Hasan Demir, a 26-year-old textile worker who was handing out leaflets at an HDP election tent in Istanbul. "I'm voting HDP because they are acting on behalf of everyone, not just one group of people, religion or language."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pro-AKP voters said they would back the party because they felt it was the only one capable of maintaining stability, and because its infrastructure and social development projects had lifted them out of hardship and poverty.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my mother standing for so long in lines to get medicine," said Kadir Ulu, a 20-year-old university student when asked why he was going to vote for the AKP.</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261"/>
      </w:pPr>
    </w:p>
    <w:p>
      <w:pPr>
        <w:pStyle w:val="Normal261"/>
        <w:ind w:left="200"/>
        <w:sectPr>
          <w:type w:val="continuous"/>
          <w:pgMar w:top="840" w:right="1000" w:bottom="840" w:left="1000" w:header="400" w:footer="400"/>
          <w:pgNumType w:fmt="decimal"/>
          <w:cols w:space="720"/>
        </w:sectPr>
      </w:pPr>
      <w:r>
        <w:br/>
      </w:r>
      <w:r>
        <w:pict>
          <v:line id="_x0000_s206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069" type="#_x0000_t75" alt="LexisNexis®" style="width:147.75pt;height:30pt">
            <v:imagedata r:id="rId17" o:title=""/>
          </v:shape>
        </w:pict>
      </w:r>
      <w:r>
        <w:cr/>
      </w:r>
    </w:p>
    <w:p>
      <w:pPr>
        <w:pStyle w:val="Heading1260"/>
        <w:keepNext w:val="0"/>
        <w:spacing w:after="200" w:line="340" w:lineRule="atLeast"/>
        <w:ind w:left="0" w:right="0" w:firstLine="0"/>
        <w:jc w:val="center"/>
      </w:pPr>
      <w:hyperlink r:id="rId1878" w:history="1">
        <w:r>
          <w:rPr>
            <w:rFonts w:ascii="arial" w:eastAsia="arial" w:hAnsi="arial" w:cs="arial"/>
            <w:b/>
            <w:i/>
            <w:strike w:val="0"/>
            <w:color w:val="0077CC"/>
            <w:sz w:val="28"/>
            <w:u w:val="single"/>
            <w:vertAlign w:val="baseline"/>
          </w:rPr>
          <w:t>Trudeau gives Canada first cabinet with equal number of men and women; Ethnically diverse ministers include 15 men and 15 women PM Justin Trudeau hails 'a cabinet that looks like Canada'</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2015 Thursday 1:41 AM GMT</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2"/>
        <w:keepNext w:val="0"/>
        <w:spacing w:before="120" w:after="0" w:line="220" w:lineRule="atLeast"/>
        <w:ind w:left="0" w:right="0" w:firstLine="0"/>
        <w:jc w:val="left"/>
      </w:pPr>
      <w:r>
        <w:br/>
      </w:r>
      <w:r>
        <w:pict>
          <v:shape id="_x0000_i2070" type="#_x0000_t75" style="width:167.98pt;height:30.75pt">
            <v:imagedata r:id="rId19"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Ottawa</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71" style="position:absolute;z-index:25219276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new prime minister Justin Trudeau has named a young and ethnically diverse cabinet, with a ministerial team that for the first time in the country's history is equally balanced between men and women.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- 15 women and 15 men - are mostly aged under 50, in a team marking both a generational change and a commitment to reflecting Canada's diversity.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be here before you today to present to Canada a cabinet that looks like Canada," Trudeau, 43, told reporters on Wednesday soon after he was officially sworn-in as the country's 23rd prime minister - the second-youngest in its history.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explain his gender parity promise, he answered: "Because it's 2015."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incoming female ministers have been given key roles, including former journalist Chrystia Freeland - now in charge of international trade - and Maryam Monsef, who fled Afghanistan as a refugee 20 years ago and will oversee the democratic reform portfolio.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cabinet also includes two aboriginal members of parliament and three Sikh politicians.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prime minister also included some of the Liberal party's old guard, putting former party leader Stéphane Dion in foreign affairs and giving one of his closest advisers, MP Dominic LeBlanc, the role of government leader in the House of Commons.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Justin Trudeau: Canada's new prime minister faces great expectations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is the son of Pierre Elliott Trudeau, one of Canada's most recognizable and longest serving prime ministers. But he said he wasn't reflecting on his father's legacy during Wednesday's swearing-in.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today - sorry Dad - aren't mostly on him, they're very much on my own kids and the kids across this country that we are going to work very, very hard for to ensure they have a better future," he said.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MP since 2008, Trudeau led the centrist Liberals to a resounding victory in October's federal election, replacing Stephen Harper's Conservatives, who held power for nine years.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mandate gives him the opportunity to undo some of the former prime minister's record, including amending sections of controversial anti-terror legislation and pulling Canadian forces out of the US-led coalition against Islamic State.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dig at his predecessor, Trudeau promised cabinet members would have significant independence with their files.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by cabinet is back," he said.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Harper was known for centralizing power around the prime minister's office during his tenure and dominating the policy decisions being implemented by his own ministers.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had repeatedly promised his government would be more open and transparent than the previous one.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promise extended to Wednesday's swearing-in, as hundreds of people took up the Liberals' open invitation to watch the ceremony on large screens set up on the grounds of Rideau Hall.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Eschewing the customary black cars that carry soon-to-be ministers to the doors of the official residence of Canada's governor-general, Trudeau and his family and the new cabinet arrived on the grounds in a bus.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later greeted the crowds and took selfies with fans lining the long driveway to the entrance of the governor general's official residence.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cheers from the crowd came in support of some of his cabinet picks, including for new justice minister Jody Wilson Raybould, a former Crown prosecutor and First Nations leader from British Columbia.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portfolios of a number of newly appointed cabinet ministers will demand immediate attention as the Liberals push to quickly follow through on their campaign commitments.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John McCallum will oversee the Liberal campaign promise to bring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Canada by the end of this year.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McKenna, a lawyer by training, will join Trudeau in Paris at the end of the month for the COP 21 conference as the new minister of environment and climate change.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indigenous affairs minister Carolyn Bennett, a longtime Liberal MP who has worked extensively on First Nations issues, will oversee the implementation of a national inquiry into the cases of hundreds of missing and murdered indigenous women.</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2015</w:t>
      </w:r>
    </w:p>
    <w:p>
      <w:pPr>
        <w:pStyle w:val="Normal262"/>
      </w:pPr>
    </w:p>
    <w:p>
      <w:pPr>
        <w:pStyle w:val="Normal262"/>
        <w:ind w:left="200"/>
        <w:sectPr>
          <w:type w:val="continuous"/>
          <w:pgMar w:top="840" w:right="1000" w:bottom="840" w:left="1000" w:header="400" w:footer="400"/>
          <w:pgNumType w:fmt="decimal"/>
          <w:cols w:space="720"/>
        </w:sectPr>
      </w:pPr>
      <w:r>
        <w:br/>
      </w:r>
      <w:r>
        <w:pict>
          <v:line id="_x0000_s2072"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79"/>
          <w:headerReference w:type="default" r:id="rId1880"/>
          <w:footerReference w:type="even" r:id="rId1881"/>
          <w:footerReference w:type="default" r:id="rId1882"/>
          <w:headerReference w:type="first" r:id="rId1883"/>
          <w:footerReference w:type="first" r:id="rId1884"/>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073" type="#_x0000_t75" alt="LexisNexis®" style="width:147.75pt;height:30pt">
            <v:imagedata r:id="rId17" o:title=""/>
          </v:shape>
        </w:pict>
      </w:r>
      <w:r>
        <w:cr/>
      </w:r>
    </w:p>
    <w:p>
      <w:pPr>
        <w:pStyle w:val="Heading1261"/>
        <w:keepNext w:val="0"/>
        <w:spacing w:after="200" w:line="340" w:lineRule="atLeast"/>
        <w:ind w:left="0" w:right="0" w:firstLine="0"/>
        <w:jc w:val="center"/>
      </w:pPr>
      <w:hyperlink r:id="rId1885" w:history="1">
        <w:r>
          <w:rPr>
            <w:rFonts w:ascii="arial" w:eastAsia="arial" w:hAnsi="arial" w:cs="arial"/>
            <w:b/>
            <w:i/>
            <w:strike w:val="0"/>
            <w:color w:val="0077CC"/>
            <w:sz w:val="28"/>
            <w:u w:val="single"/>
            <w:vertAlign w:val="baseline"/>
          </w:rPr>
          <w:t>Nepal children in jeopardy, World Bank criticised, and praise for the Philippines; Earthquake puts children at risk of being trafficked; UN official troubled by World Bank approach to human rights; UN hails Philippines' typhoon responseIf you are viewing this on the web and would prefer to get it in your inbox every two weeks, register for the email edition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 3:13 PM GMT</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3"/>
        <w:keepNext w:val="0"/>
        <w:spacing w:before="120" w:after="0" w:line="220" w:lineRule="atLeast"/>
        <w:ind w:left="0" w:right="0" w:firstLine="0"/>
        <w:jc w:val="left"/>
      </w:pPr>
      <w:r>
        <w:br/>
      </w:r>
      <w:r>
        <w:pict>
          <v:shape id="_x0000_i2074" type="#_x0000_t75" style="width:167.98pt;height:30.75pt">
            <v:imagedata r:id="rId19"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Kweifio-Okai</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75" style="position:absolute;z-index:25219481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after an earthquake devastated Nepal, the emotional and financial repercussions for survivors continue. There is fear of a surge in child trafficking as struggling families are left vulnerable. According to estimates, between 12,000 and 15,000 girls are trafficked from Nepal each year, with the majority ending up in Indian brothels. Many others are trafficked to orphanages in Kathmandu. Global development correspondent Sam Jones reports from Sindhupalchowk.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Bank's approach to human rights is disingenuous, outdated and "deeply troubling", according to Professor Philip Alston, the UN special rapporteur on extreme poverty and human rights. Alston said the Bank's view that development financing can be kept separate from human rights was troubling. Read what he had to say, complete with the World Bank's response.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UN has hailed the Philippines' rapid response to Typhoon Koppu. The death toll has risen to more than 50, but aid agencies say the country saved lives thanks to applying the lessons learned from super typhoon Haiyan, which struck in November 2013.</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Elsewhere on the site</w:t>
      </w:r>
    </w:p>
    <w:p>
      <w:pPr>
        <w:pStyle w:val="Normal263"/>
        <w:keepNext w:val="0"/>
        <w:numPr>
          <w:numId w:val="2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Solar power to light the way for Africa as low-carbon campaign launches</w:t>
      </w:r>
    </w:p>
    <w:p>
      <w:pPr>
        <w:pStyle w:val="Normal263"/>
        <w:keepNext w:val="0"/>
        <w:numPr>
          <w:numId w:val="2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Two-thirds of world's illiterate adults are women, report finds</w:t>
      </w:r>
    </w:p>
    <w:p>
      <w:pPr>
        <w:pStyle w:val="Normal263"/>
        <w:keepNext w:val="0"/>
        <w:numPr>
          <w:numId w:val="2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Cambodia's battle against malaria put at risk as expenses row holds up funds</w:t>
      </w:r>
    </w:p>
    <w:p>
      <w:pPr>
        <w:pStyle w:val="Normal263"/>
        <w:keepNext w:val="0"/>
        <w:numPr>
          <w:numId w:val="2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Uzbekistan accused of brutal crackdown on activists investigating forced labour</w:t>
      </w:r>
    </w:p>
    <w:p>
      <w:pPr>
        <w:pStyle w:val="Normal263"/>
        <w:keepNext w:val="0"/>
        <w:numPr>
          <w:numId w:val="2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Sudan faces 'concrete' famine risk and needs urgent help, warn experts</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Opinion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possible to achieve peace without justice? Will Bennett and Thomas Wheeler, conflict and security advisers at Saferworld, argue that the two are inextricably linked. "Separating peacebuilding from the promotion of justice undermines both," they write.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Oscar Pistorius' move into house arrest after serving 11 months of his sentence for shooting and killing his partner Reeva Steenkamp, Womankind Worldwide's Bethan Cansfield reminds us the case is only unusual in the profile of the perpetrator. "Behind every statistic are individual women and girls whose names and stories will never be mentioned by the media or spark a public outcry," she writes.</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Multimedia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Daredevil doctors: medical care on the humanitarian frontline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Boom town: Abidjan flourishing as Ivory Coast heads to polls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darkness in a derelict factory in Lebanon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Interactive: Portraits of lives in flux: Nick Danziger journey across four continents</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Take part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discussions on the sustainable development goals move to how they will be implemented, how will wealthy countries take them on board? If you're a student, we'd like to hear your views on the role rich nations should play in delivering the goals. Submit a response of up to 250 words and we'll publish the best. Read more about the challenge and how you can contribute.</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you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piece Tanzania sugar project leaves bitter taste for farmers caught up in land disputes, rojorojo  wrote: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 agree more. Africa's agriculture has hardly moved from the age of the wooden ploughs. Innovations, mechanisation, improved farming methods, irrigation and so on which have changed global agricultural output virtually everywhere else, seem to have bypassed most of sub-Saharan Africa. Instead of embracing new technology, which today can be tailored to be least harmful to the environment while increasing productivity by a sizeable factor, the continent seems paralysed by all sorts of negative fears. Instead we get conference after conference, report after report on the long-awaited African green revolution while whole swathes of land turn brown and useless through desertification. The only real progress in output and therefore incomes and quality of life for smallholders has come from private firms who are putting their money where their mouths are and instead of talking endlessly about 'modernising' agriculture in Africa, are actually doing so. </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 from the blogosphere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institute for environment and development: Climate negotiations-the last stop before Paris</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 finally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matters will return in two weeks with another roundup of the latest news and comment. In the meantime, keep up to date on the Global Development website. Follow @gdndevelopment and the team - @swajones, @LizFordGuardian, @MarkC_Anderson and @CarlaOkai - on Twitter, and join Guardian Global Development on Facebook.</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263"/>
      </w:pPr>
    </w:p>
    <w:p>
      <w:pPr>
        <w:pStyle w:val="Normal263"/>
        <w:ind w:left="200"/>
        <w:sectPr>
          <w:type w:val="continuous"/>
          <w:pgMar w:top="840" w:right="1000" w:bottom="840" w:left="1000" w:header="400" w:footer="400"/>
          <w:pgNumType w:fmt="decimal"/>
          <w:cols w:space="720"/>
        </w:sectPr>
      </w:pPr>
      <w:r>
        <w:br/>
      </w:r>
      <w:r>
        <w:pict>
          <v:line id="_x0000_s2076"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077" type="#_x0000_t75" alt="LexisNexis®" style="width:147.75pt;height:30pt">
            <v:imagedata r:id="rId17" o:title=""/>
          </v:shape>
        </w:pict>
      </w:r>
      <w:r>
        <w:cr/>
      </w:r>
    </w:p>
    <w:p>
      <w:pPr>
        <w:pStyle w:val="Heading1262"/>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Canning byelection: Tony Abbott says Liberals will win, despite negative poll; Asked if he would step down over a Coalition loss, PM says 'well we're not going to lose', despite a new poll showing a 10% swing away from the Liberals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 4:24 AM GMT</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4"/>
        <w:keepNext w:val="0"/>
        <w:spacing w:before="120" w:after="0" w:line="220" w:lineRule="atLeast"/>
        <w:ind w:left="0" w:right="0" w:firstLine="0"/>
        <w:jc w:val="left"/>
      </w:pPr>
      <w:r>
        <w:br/>
      </w:r>
      <w:r>
        <w:pict>
          <v:shape id="_x0000_i2078" type="#_x0000_t75" style="width:167.98pt;height:30.75pt">
            <v:imagedata r:id="rId19"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Chan</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79" style="position:absolute;z-index:25219686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Abbott has predicted the Coalition will win the Canning byelection, dismissing suggestions that his leadership is in trouble.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Canning byelection: Abbott asked about leadership and Dutton's 'lame joke'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step down as leader if the Coalition lost Canning, Abbott said "well we're not going to lose the Canning byelection".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an outstanding candidate, we have run a strong campaign and I think that the people of Canning are going to ask themselves who is going to look after them."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Abbott was opening the final section of the grand gateway road project in Perth as reports persisted that his leadership was in trouble.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Galaxy poll reported in the Sunday Telegraph suggested a 10% swing away from the Liberal candidate Andrew Hastie. The Coalition currently holds the seat by 11.8%.</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Unsourced reports regarding leadership tensions have persisted from late last week with the communications minister, Malcolm Turnbull, as the leading candidate but the prime minister would not countenance what he described as "Canberra insider gossip".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us to have a very strong result [in Canning]," Abbott said, when asked about it on Sunday. "I'm just not going to get into this kind of what would be a good result, what would not."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would not say whether he would go back to the electorate before the vote.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get into travel schedule predictions, if you'll excuse me, but certainly you can be confident that over the next few days I will be beaming as much goodwill and support that I can this way."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Peter Dutton, also predicted the government would build momentum to beat Labor at the next general election off the back of a win in Canning.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tight race all the way up to election day but I do believe very strongly that we can defeat the Labor party and I believe that we will," Dutton said Sky News.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Canning byelection: the complete (and completely unofficial) guide to the candidates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start to focus on that after the Canning byelection, once we are successful there. As I say byelections are always difficult. There will be a swing but we will win Canning with a very good candidate, we will continue to build momentum from there until the next election. If we do that, then we can defeat Labor.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refused to answer questions about Abbott's support in the Coalition party room.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I would say is the prime minister has the strong support of the party," said Dutton on Sky News. "He does that because he is a better man than Bill Shorten.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parliament resumes this week, Australian government officials will travel to the Middle East to begin the process of taking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"persecuted minorities". Officials will meet the UN high commissioner for refugees as part of that process.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was forced to apologise for joking about the effects of climate change on Pacific island nations in a week when Tony Abbott was urged to back stronger targets to address climate change at the Pacific Islands Forum.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deputy leader, Tanya Plibersek, said Dutton's explanation that it was a private conversation was not good enough.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Peter Dutton apologises for 'water lapping at your door' jibe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should have to account for is that the prime minister is just back from the Pacific Islands Forum where Pacific leaders were saying they face an existential threat right now," Plibersek told the ABC.</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worried about what climate change will do to their nations in the future, they're worried about the fact that the storm surges are eating away at their nations, that they can't grow crops, that they can't get fresh water, that we're seeing climate change refugees leave their homelands. That's what's worrying about these comments.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Dutton thinks that's a joke and Tony Abbott laughs along with it. Not the fact that they were caught, that's not the problem. The problem is that they don't care that these Pacific island nations are facing an existential threat."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264"/>
      </w:pPr>
    </w:p>
    <w:p>
      <w:pPr>
        <w:pStyle w:val="Normal264"/>
        <w:ind w:left="200"/>
        <w:sectPr>
          <w:type w:val="continuous"/>
          <w:pgMar w:top="840" w:right="1000" w:bottom="840" w:left="1000" w:header="400" w:footer="400"/>
          <w:pgNumType w:fmt="decimal"/>
          <w:cols w:space="720"/>
        </w:sectPr>
      </w:pPr>
      <w:r>
        <w:br/>
      </w:r>
      <w:r>
        <w:pict>
          <v:line id="_x0000_s2080"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081" type="#_x0000_t75" alt="LexisNexis®" style="width:147.75pt;height:30pt">
            <v:imagedata r:id="rId17" o:title=""/>
          </v:shape>
        </w:pict>
      </w:r>
      <w:r>
        <w:cr/>
      </w:r>
    </w:p>
    <w:p>
      <w:pPr>
        <w:pStyle w:val="Heading1263"/>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We'll have to find refugees as big a space in our schools as our hearts; How many parents signing up to help refugees would willingly give up their own child's top school place for them?</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1:04 PM GMT</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5"/>
        <w:keepNext w:val="0"/>
        <w:spacing w:before="120" w:after="0" w:line="220" w:lineRule="atLeast"/>
        <w:ind w:left="0" w:right="0" w:firstLine="0"/>
        <w:jc w:val="left"/>
      </w:pPr>
      <w:r>
        <w:br/>
      </w:r>
      <w:r>
        <w:pict>
          <v:shape id="_x0000_i2082" type="#_x0000_t75" style="width:167.98pt;height:30.75pt">
            <v:imagedata r:id="rId19"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McInerney</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83" style="position:absolute;z-index:25219891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images of desperate families fleeing war-torn countries, it is natural to want to help. People with spare rooms and spare seats at the dinner table have signed up in their thousands to share their homes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offers became ever more sincere once they saw how many children were involved.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many of those signing up would be willing to give up their own child's place in a top-quality school to make way for a refugee child?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Humans are often selfish. In the 70s when US schools were ordered to desegregate, sociologists found that, contrary to expectation, racial attitudes actually hardened among white people who were aggrieved at the loss of places in their preferred schools. Sharing resources is wonderful, it seems, until people think they are losing out.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school resources are not currently in abundance. Budgets are frozen. The historically high number of infants means places are squeezed. The historically low number of people in their early 20s, plus stagnating wages, mean it is harder to coax graduates into teaching, and a shortage is on the cards.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leaves a problem. If 20,000 refugees are accepted into Britain, many of them children, can we school them?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answer is that we must. It would be a terrible thing to let people believe they would find safety for their child on our shores, only to have that child's education wrested away. We have to find as big a space in our schools as we will in our homes, and as we have in our hearts.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sacrifice to do so. Not really. I recently spoke to a young man who escaped Albania with his parents during the war in the late 90s and landed in a British inner-city comprehensive. He now has a fancy job in the City. He made the point that children whose parents have fled another country understand the sacrifices made on their behalf, and typically don't want to throw them away. "Knowing that my parents put me on a dinghy during the dead of the night in the Adriatic just to offer me the prospect of a better life left no place for slacking," he said. "It is a choice between a chance at life, or death."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occasion, a child I taught lingered in the doorway at the end of a lesson where we had been discussing the Rwandan genocide. I had failed to consider that she had been there; aged just three she had cowered in a church toilet with her brother while people were murdered outside. She apologised for not speaking up in class but said she wanted to let everyone else learn about it for themselves and not distract from the discussion. "It's very important we all understand things," she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will stop the cries when, inevitably, some parent doesn't get their preferred school and they loudly blame it on a refugee. Earlier this year Ukip was campaigning for children of migrant parents to be barred from state schools for five years. Education academic Alan Smithers commented last year about the cost of educating children who don't speak English and that parents he knew had moved their children to avoid being in school with pupils "from abroad".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refugee crisis will hit the UK's working class areas hardest | Lisa Mckenzie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won't be easy for schools, which are no longer receiving cash to support children who don't speak English and whose welfare services have been eroded.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worth remembering this: 12 years ago London schools were in trouble. European expansion meant an influx of new children at a time when the city was suffering a teacher shortage. Parents with enough cash bailed out to the commuter suburbs. And what happened? Teachers dug deeper and worked harder. And migrant children - it turns out - are among the highest achievers. Now the capital's schools are the best in the country.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complaints begin, struggling schools can overcome the odds. Refugee children can become City traders. Daisies can grow through concrete. But it will take a school community ready to do its part. Perhaps we should start a petition for that.</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265"/>
      </w:pPr>
    </w:p>
    <w:p>
      <w:pPr>
        <w:pStyle w:val="Normal265"/>
        <w:ind w:left="200"/>
        <w:sectPr>
          <w:type w:val="continuous"/>
          <w:pgMar w:top="840" w:right="1000" w:bottom="840" w:left="1000" w:header="400" w:footer="400"/>
          <w:pgNumType w:fmt="decimal"/>
          <w:cols w:space="720"/>
        </w:sectPr>
      </w:pPr>
      <w:r>
        <w:br/>
      </w:r>
      <w:r>
        <w:pict>
          <v:line id="_x0000_s2084"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085" type="#_x0000_t75" alt="LexisNexis®" style="width:147.75pt;height:30pt">
            <v:imagedata r:id="rId17" o:title=""/>
          </v:shape>
        </w:pict>
      </w:r>
      <w:r>
        <w:cr/>
      </w:r>
    </w:p>
    <w:p>
      <w:pPr>
        <w:pStyle w:val="Heading1264"/>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Aylan Kurdi - and six other shots that shook the world; Tank Man, Migrant Mother, and a young Syrian boy are proof that photographs can be the most almighty call to actionWarning: this article contains images some readers may find distressing</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1:52 PM GMT</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6"/>
        <w:keepNext w:val="0"/>
        <w:spacing w:before="120" w:after="0" w:line="220" w:lineRule="atLeast"/>
        <w:ind w:left="0" w:right="0" w:firstLine="0"/>
        <w:jc w:val="left"/>
      </w:pPr>
      <w:r>
        <w:br/>
      </w:r>
      <w:r>
        <w:pict>
          <v:shape id="_x0000_i2086" type="#_x0000_t75" style="width:167.98pt;height:30.75pt">
            <v:imagedata r:id="rId19"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Homa Khaleeli</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87" style="position:absolute;z-index:25220096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could be sleeping. Dangling from his fragile legs, his velcro-fastened trainers hint that he is too young to even have learnt how to tie his own shoelaces. Cradled in the policeman's arms, his pose is that of any overtired toddler being taken up to bed. Looking at this picture, it's impossible not to imagine your own child - or any child you love - in the image of the dead three-year-old.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stories of people drowning at sea as they flee to Europe has been a staple of news reporting this summer, it is this heartbreaking picture that has shocked the country into action. Charities have seen donations soar, petitions have been signed and marches planned since it was published - while, in the face of mounting pressure, David Cameron has finally agreed to taking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this is not the first time a photograph has changed the course of world events.</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Phan Thi Kim Ph ú c</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horrors of war can be distilled into one image, it might be the 1972 picture of nine-year-old Kim Phúc, screaming as she flees the napalm explosion that has burnt the clothes from her body. Nick Ut's black-and-white photograph swayed US public opinion against the war, and helped to bring it to an end within six months of publication. After taking the shot, Ut threw a raincoat over Phúc and drove her to hospital, saving her life.</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Tank Man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what happened to the solitary man who stood before the tanks of Tiananmen Square, but his image, taken by Jeff Widener, broadcasted the brutal massacre by the Chinese army. Around a million protesters were said to have joined the call for economic and political reform in China in 1989, with student demonstrators occupying Beijing's famous square. But on 3 June, the military opened fire on those who had gathered, rolling over others with their tanks. The government branded the demonstrators rioters and banned this image. But outside China, it has endured, ensuring that the courage of the unarmed protestors will not be forgotten.</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Abu Ghraib</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world-changing pictures, these are not beautifully composed, arresting photographs taken by professionals, but grainy spur-of-the-moment snaps. Capturing the degrading torture and humiliation of Iraqis by the American soldiers who took the pictures as "trophies", their publication severely damaged the credibility of US troops. The abuse uncovered after they were published fuelled anti-US anger and undermined Washington's claims to be bringing freedom and democracy to the Middle East.</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Vulture stalking child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Carter's 1993 photograph of a starving Sudanese child being stalked by a vulture caused mass uproar. The macabre picture highlighted the despair and severity of the famine, but criticism centred on Carter. He was vilified for not going to the child's aid - despite the fact that journalists were told not to touch famine victims for fear of spreading disease. Carter won a Pulitzer prize for the image, but killed himself just months later.</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Little Rock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Eckford was 15 and painfully shy when she became one of nine black schoolchildren in Arkansas to be enrolled in Little Rock Central High School in 1957 following a ruling that ended the segregation of schools in the US. On the first day of school, Eckford arrived to find the doors barred to her by soldiers of the National Guard, and a mob of classmates and parents screaming at her. The teenagers were eventually accompanied inside the school by the soldiers, but not before they had endured physical attacks and even death threats. This was the image that made sure desegregation went ahead.</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Migrant Mother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1936, Florence Thompson was 32, a widow and worked as a farm labourer. Her husband had died of tuberculosis, and she was the sole provider for her seven children. When her car broke down, she ended up out of work with other labourers on a pea-picking farm, selling her tyres to buy food. Her children were killing birds to survive, and eating frozen vegetables dug from the nearby field. Photographer Dorothea Lange asked to take her picture to illustrate the plight of the pea-pickers. The picture became a symbol of the human suffering in the Great Depression, and the federal government sent 20,000lb of food to California migrant workers.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66"/>
      </w:pPr>
    </w:p>
    <w:p>
      <w:pPr>
        <w:pStyle w:val="Normal266"/>
        <w:ind w:left="200"/>
        <w:sectPr>
          <w:type w:val="continuous"/>
          <w:pgMar w:top="840" w:right="1000" w:bottom="840" w:left="1000" w:header="400" w:footer="400"/>
          <w:pgNumType w:fmt="decimal"/>
          <w:cols w:space="720"/>
        </w:sectPr>
      </w:pPr>
      <w:r>
        <w:br/>
      </w:r>
      <w:r>
        <w:pict>
          <v:line id="_x0000_s2088"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07"/>
          <w:headerReference w:type="default" r:id="rId1908"/>
          <w:footerReference w:type="even" r:id="rId1909"/>
          <w:footerReference w:type="default" r:id="rId1910"/>
          <w:headerReference w:type="first" r:id="rId1911"/>
          <w:footerReference w:type="first" r:id="rId1912"/>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089" type="#_x0000_t75" alt="LexisNexis®" style="width:147.75pt;height:30pt">
            <v:imagedata r:id="rId17" o:title=""/>
          </v:shape>
        </w:pict>
      </w:r>
      <w:r>
        <w:cr/>
      </w:r>
    </w:p>
    <w:p>
      <w:pPr>
        <w:pStyle w:val="Heading1265"/>
        <w:keepNext w:val="0"/>
        <w:spacing w:after="200" w:line="340" w:lineRule="atLeast"/>
        <w:ind w:left="0" w:right="0" w:firstLine="0"/>
        <w:jc w:val="center"/>
      </w:pPr>
      <w:hyperlink r:id="rId1913" w:history="1">
        <w:r>
          <w:rPr>
            <w:rFonts w:ascii="arial" w:eastAsia="arial" w:hAnsi="arial" w:cs="arial"/>
            <w:b/>
            <w:i/>
            <w:strike w:val="0"/>
            <w:color w:val="0077CC"/>
            <w:sz w:val="28"/>
            <w:u w:val="single"/>
            <w:vertAlign w:val="baseline"/>
          </w:rPr>
          <w:t>EU braces for turbulent summit after divisive deal on refugee quotas; Brussels meeting to focus on faster screening of migrants and helping countries in Balkans and Middle East to stop people heading to EU</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4:39 PM GMT</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7"/>
        <w:keepNext w:val="0"/>
        <w:spacing w:before="120" w:after="0" w:line="220" w:lineRule="atLeast"/>
        <w:ind w:left="0" w:right="0" w:firstLine="0"/>
        <w:jc w:val="left"/>
      </w:pPr>
      <w:r>
        <w:br/>
      </w:r>
      <w:r>
        <w:pict>
          <v:shape id="_x0000_i2090" type="#_x0000_t75" style="width:167.98pt;height:30.75pt">
            <v:imagedata r:id="rId19"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and agencies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91" style="position:absolute;z-index:25220300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preparing for a tense summit in Brussels dedicated to the continent's migration crisis, a day after European governments forced through a divisive deal to impose refugee quotas.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did not want their emergency summit on Wednesday evening to be hijacked by an unseemly squabble over quotas and ordered interior ministers to strike a deal in which member states will share 120,000 people between them.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will focus on the faster screening and fingerprinting of people arriving on the EU's southern borders and helping neighbouring countries in the Balkans and the Middle East, notably Turkey, to stop people heading for the EU.</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EU summit amid resentment over quota deal - live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presuppose substantial increases in staffing and resources for EU police and border agencies and the ceding of national authority over borders to the same EU agencies, none of which is proceeding quickly. Any summit decision must be unanimous under EU rules, unlike decisions taken at the ministerial level.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president of the European council, who is hosting the summit, said it was vital that European countries ended their squabbling and agreed on a concrete plan "in place of the arguments and the chaos we have witnessed".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Hungary, Romania and Slovakia voted against a mandatory quota on Tuesday, while Poland deserted its regional allies to side with a decision pushed by Germany and France.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defeated four countries expressed resentment at what they perceive as western - and especially German - bullying. Slovakian and Czech politicians reacted with anger to a move they claim will alter the fabric of European society, though on Wednesday the Czech government said it was not likely to challenge the quotas.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Slovakian prime minister, Robert Fico, however, vowed to bring a legal complaint at an EU court in Luxembourg. "We won't implement this decision because we think it can't work," Fico said. "We always rejected it as nonsense."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commission vice-president, Frans Timmermans, urged the dissenting member states to respect the EU's decision. "In the European Union, a treaty-based organisation, a decision is a decision regardless of the way you voted," he said. "The decision is legal, it's valid and it binds all members."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Orbán, said he wants the whole world to share the burden of housing refugees and migrants. Orbán said worldwide quotas would be among six proposals he will present to his fellow EU leaders in Brussels.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summit, the European commission announced a financial package to tackle the crisis, including (EURO)1bn of aid to Turkey and (EURO)17m for Serbia.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president, Jean-Claude Juncker, said the EU needed to go further than the binding quota plan : "It is time for further, bold, determined and concerted action by the European Union, by its institutions and by all its member states. Under the commission's plans, member states will be able to request "rapid border intervention teams" to protect Europe's borders.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a single, narrow border crossing between Serbia and Croatia was opened for passenger traffic, but cargo trucks remained blocked in a deepening dispute between the former Yugoslav republics over the flow of migrants across their joint frontier.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had set a midnight deadline for Croatia to lift a blockade on cargo traffic from Serbia, imposed on Monday in retaliation for Serbia directing the flow of migrants and refugees across the Croatian border.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 had already closed seven of eight border crossings to traffic, and late on Tuesday the eighth was closed by protesting truck drivers.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30,000 migrants, many of them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have entered Croatia from Serbia since Tuesday last week, when Hungary barred their entry to the EU by sealing its southern border with Serbia with a metal fence.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bussed by Serbia directly to the Croatian border, having entered from Macedonia and trekked through fields beyond the official border crossings. Croatia says it cannot cope with the numbers, saying Serbia should also send people to Hungary and Romania.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almost 480,000 people have arrived by boat in Europe so far this year.</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67"/>
      </w:pPr>
    </w:p>
    <w:p>
      <w:pPr>
        <w:pStyle w:val="Normal267"/>
        <w:ind w:left="200"/>
        <w:sectPr>
          <w:type w:val="continuous"/>
          <w:pgMar w:top="840" w:right="1000" w:bottom="840" w:left="1000" w:header="400" w:footer="400"/>
          <w:pgNumType w:fmt="decimal"/>
          <w:cols w:space="720"/>
        </w:sectPr>
      </w:pPr>
      <w:r>
        <w:br/>
      </w:r>
      <w:r>
        <w:pict>
          <v:line id="_x0000_s2092"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093" type="#_x0000_t75" alt="LexisNexis®" style="width:147.75pt;height:30pt">
            <v:imagedata r:id="rId17" o:title=""/>
          </v:shape>
        </w:pict>
      </w:r>
      <w:r>
        <w:cr/>
      </w:r>
    </w:p>
    <w:p>
      <w:pPr>
        <w:pStyle w:val="Heading1266"/>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Aaah September, when political whirlwinds bite and blather and boom; From Julie Bishop's sotto voce brickbat at Tanya Plibersek, to Ray Hadley laying it on Joe Hockey, it's the season to be prepared for anything - even reshuffles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8:42 AM GMT</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8"/>
        <w:keepNext w:val="0"/>
        <w:spacing w:before="120" w:after="0" w:line="220" w:lineRule="atLeast"/>
        <w:ind w:left="0" w:right="0" w:firstLine="0"/>
        <w:jc w:val="left"/>
      </w:pPr>
      <w:r>
        <w:br/>
      </w:r>
      <w:r>
        <w:pict>
          <v:shape id="_x0000_i2094" type="#_x0000_t75" style="width:167.98pt;height:30.75pt">
            <v:imagedata r:id="rId19"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Murphy Deputy political editor</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95" style="position:absolute;z-index:25220505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in Canberra started with a bitch, swerved into blather, then escalated to a boom.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dawned with reports the foreign affairs minister, Julie Bishop, had, sotto voce of course, called her opposite number, Tanya Plibersek, a bitch in parliament. Or was it a snitch, or, dare we suggest, a witch?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Tony Abbott tosses off reports of cabinet 'dead wood' reshuffle as 'insider gossip'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had time to fathom the allegation, the treasurer, Joe Hockey, was being asked by Sydney radio host Ray Hadley whether he could "take one for the team without blueing or screaming".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had, of course, read the Daily Telegraph. The government gazette had revealed (not for the first time, or possibly for the last time) that the prime minister was pondering a "radical reshuffle" - which didn't actually include Hockey, although Hadley evidently thought it should.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Hadley: "Let me say to you this. You know I like you as a person, I genuinely like you. I've known you for a long time. I warm to you ...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 "Oh no, here comes the killer blow ...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Hadley: "However, for some particular reason since you've come to government, I'm talking about you individually as opposed to the collective group of people that you share government with, the gloss has gone off you. I don't know why."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imponderable, delivered by the insufferable, Hockey ventured the theory that his colleagues didn't like him because he'd cut their budgets. It's always something, isn't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here comes the killer blow...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treasurer, Joe Hockey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reshuffle, the prime minister stopped to deliver a line to the journalists intent on chasing him into a meeting. "Reports of end-of-year reshuffles are absolutely a dime a dozen," Tony Abbott noted sagely to his pursuers.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observation is quite true, at least as true as the reshuffles themselves, which turn up with monotonous regularity late in the year before a federal election, particularly in circumstances when the voters are inclined to conclude the government reeks.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somewhere, a hopeful someone, always feels the rearrangement of deck chairs will help with the cursed street appeal. Politics is very often the triumph of hope over experience. Where are we now? September?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went on to note the reshuffle reportage was just "insider gossip" of the type the government was always very keen to avoid. Work to do, and all that jazz hands. Viewed in that context, it really was generous of him to stop to make a special remark about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it would be unproductive to have the alleged losers milling about pondering the precise expression of their umbrage when they are all so happy in the service.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Abbott could have done what the trade minister, Andrew Robb ,did in the House of Representatives on Thursday: just roar at the naysayers to "shut up". As it turned out, Abbott had already done the berating.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Abbott didn't yell shut up, not with cameras present.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just got drawn into a convivial little chat about Pacific time in front of many of his closest media friends, armed with phones, voice recorders and cameras - and, as the social services minister, Scott Morrison, eventually noted with an upward glance and a terrifying closed-teeth smile - a boom microphone.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minister, Peter Dutton, doubtless mildly jetlagged from having to fly to Geneva to have a conversation he could have presumably conducted over the telephone, observed to Abbott that Friday's meeting with community groups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running on "Cape York time".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bit of that up in Port Moresby," Abbott noted of his regional colleagues at this week's Pacific Island forum, followed by one of his sardonic chortles.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somewhat ambiguously: "Time doesn't mean anything when you're about to have water lapping at your door." Perhaps he was making a pitch for the environment portfolio in the Canberra "insider gossip" reshuffle? A climate change warrior hidden in the suit of a head-kicker.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that point in the conversation Morrison directed their collective attention to the presence of the boom microphone directly over their heads. It was a significant move of the eyebrows.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Helpful, that Scott. Very, very helpful.</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268"/>
      </w:pPr>
    </w:p>
    <w:p>
      <w:pPr>
        <w:pStyle w:val="Normal268"/>
        <w:ind w:left="200"/>
        <w:sectPr>
          <w:type w:val="continuous"/>
          <w:pgMar w:top="840" w:right="1000" w:bottom="840" w:left="1000" w:header="400" w:footer="400"/>
          <w:pgNumType w:fmt="decimal"/>
          <w:cols w:space="720"/>
        </w:sectPr>
      </w:pPr>
      <w:r>
        <w:br/>
      </w:r>
      <w:r>
        <w:pict>
          <v:line id="_x0000_s209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097" type="#_x0000_t75" alt="LexisNexis®" style="width:147.75pt;height:30pt">
            <v:imagedata r:id="rId17" o:title=""/>
          </v:shape>
        </w:pict>
      </w:r>
      <w:r>
        <w:cr/>
      </w:r>
    </w:p>
    <w:p>
      <w:pPr>
        <w:pStyle w:val="Heading1267"/>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How many refugees should Britain take?; Yvette Cooper's call for 10,000 more places for people fleeing the Middle East is welcome, but the UK has the infrastructure and experience to take many more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4:59 PM GMT</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9"/>
        <w:keepNext w:val="0"/>
        <w:spacing w:before="120" w:after="0" w:line="220" w:lineRule="atLeast"/>
        <w:ind w:left="0" w:right="0" w:firstLine="0"/>
        <w:jc w:val="left"/>
      </w:pPr>
      <w:r>
        <w:br/>
      </w:r>
      <w:r>
        <w:pict>
          <v:shape id="_x0000_i2098" type="#_x0000_t75" style="width:167.98pt;height:30.75pt">
            <v:imagedata r:id="rId19"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99" style="position:absolute;z-index:252207104"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is said to have "broken a political taboo" by calling - rightfully - for every city and borough in Britain to take 10 families from among the four million refugees who have so far fled from Syria.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she argued, would make 10,000 more places for vulnerable refugees available within a month. The government has so far allowed 200 to be resettled.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Thousands of refugees stranded at Budapest train station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Cooper's proposal is a start. But Britain has done far more in the recent past, and the infrastructure and experience exists to take many more than this modest beginning. The last time there was a major refugee crisis on the doorstep of Europe, in the aftermath of the breakup of Yugoslavia, Britain took in more than 75,000 asylum seekers each year over three years, reaching a peak of 84,000 in 2002. Over the past 12 months the UK has taken 25,000 asylum seekers.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system that offered housing and support for those fleeing the breakup of the Balkans is still in place. In 1999 the Home Office took over the provision of housing for asylum seekers from local authorities whose political welcome fluctuated wildly between a warm reception and outright hostility.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 decision was taken to disperse new asylum seekers in areas outside London and the south-east, which were then housing more than 100,000 asylum seekers - more than 90% of the total. Those contracts with private sector housing providers have not had the happiest history but are still in place with G4S, Serco and Clearel, at a cost of about £150m a year. They currently house about 23,000 destitute asylum seekers.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asylum seekers return to London or opt to find their own accommodation in the south-east to be close to existing communities, but the Home Office laid down a formula to ensure no town or city outside London found itself taking a disproportionate number of asylum seekers.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official formula still stands at one asylum seeker for every 200 residents. It seems a useful benchmark when trying to answer the question of how many refugees Britain should be prepared to take now. Applying that same formula to the UK population of 64 million would imply we could take somewhere in the region of 320,000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significant number but a long way short of the 800,000 asylum seekers Germany expects to receive this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as difficult as it may seem at first glance. Some refugees have means of their own and, unlike asylum seekers, are legally allowed to work, so could be expected to provide their own accommodation after an initial reception period. In 2002 the arrival of asylum seekers provoked a political backlash especially in some specific areas.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factor that is different now is the emergence of the City of Sanctuary movement to try to ensure asylum seekers are welcomed. This has been officially backed by Sheffield and Birmingham city councils.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Miliband: failure to take in refugees 'an abandonment of UK's humanitarian traditions'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point in pretending that there will not be a strong political reaction to a government and home secretary that decided to scale up Britain's contribution to 50,000-80,000 a year. This could at least be a preliminary target that the UK could offer to Angela Merkel when Europe meets in two weeks to respond to the migration crisis.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it to individual local authorities to say how many they will take leaves their commitment vulnerable to a local hostile reaction, but a central decision by the Home Office, and with funding by them in these straitened times to include education, health and social services, could make it work. As Cooper pointed out, Britain did it in the second world war with the Kindertransport, but we also have a more recent record of humanitarian protection that deserves to be renewed.</w:t>
      </w:r>
    </w:p>
    <w:p>
      <w:pPr>
        <w:pStyle w:val="Normal269"/>
        <w:keepNext w:val="0"/>
        <w:numPr>
          <w:numId w:val="2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4 September 2015. An earlier version said Germany had taken 800,000 asylum seekers so far this year, and referred to the City of Sanctuary movement as "faith-based"; the organisation says it is a movement "of all faiths and none".</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2100"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28"/>
          <w:headerReference w:type="default" r:id="rId1929"/>
          <w:footerReference w:type="even" r:id="rId1930"/>
          <w:footerReference w:type="default" r:id="rId1931"/>
          <w:headerReference w:type="first" r:id="rId1932"/>
          <w:footerReference w:type="first" r:id="rId1933"/>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101" type="#_x0000_t75" alt="LexisNexis®" style="width:147.75pt;height:30pt">
            <v:imagedata r:id="rId17" o:title=""/>
          </v:shape>
        </w:pict>
      </w:r>
      <w:r>
        <w:cr/>
      </w:r>
    </w:p>
    <w:p>
      <w:pPr>
        <w:pStyle w:val="Heading1268"/>
        <w:keepNext w:val="0"/>
        <w:spacing w:after="200" w:line="340" w:lineRule="atLeast"/>
        <w:ind w:left="0" w:right="0" w:firstLine="0"/>
        <w:jc w:val="center"/>
      </w:pPr>
      <w:hyperlink r:id="rId1934" w:history="1">
        <w:r>
          <w:rPr>
            <w:rFonts w:ascii="arial" w:eastAsia="arial" w:hAnsi="arial" w:cs="arial"/>
            <w:b/>
            <w:i/>
            <w:strike w:val="0"/>
            <w:color w:val="0077CC"/>
            <w:sz w:val="28"/>
            <w:u w:val="single"/>
            <w:vertAlign w:val="baseline"/>
          </w:rPr>
          <w:t>What will $32bn do to solve the world's problems?; Saudi Arabia's Prince Alwaleed bin Talal has made global headlines after announcing he will donate his fortune to charity. But what could his $32bn achieve? We look at some of the possibilities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2015 Friday 5:02 PM GMT</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0"/>
        <w:keepNext w:val="0"/>
        <w:spacing w:before="120" w:after="0" w:line="220" w:lineRule="atLeast"/>
        <w:ind w:left="0" w:right="0" w:firstLine="0"/>
        <w:jc w:val="left"/>
      </w:pPr>
      <w:r>
        <w:br/>
      </w:r>
      <w:r>
        <w:pict>
          <v:shape id="_x0000_i2102" type="#_x0000_t75" style="width:167.98pt;height:30.75pt">
            <v:imagedata r:id="rId19"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03" style="position:absolute;z-index:25220915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Saudi Arabian billionaire, Prince Alwaleed bin Talal, announced he would donate his $32bn (£20bn) fortune to charity over the coming years. The decision, he said, had been motivated by his life-long commitment to helping to build a "more peaceful, equitable and sustainable world for generations to come".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money were split equally among the eight programmes the prince suggested - with $4bn going to each - what might it achieve? Here are some of the options.</w:t>
      </w: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Modernisation and infrastructure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$4bn investment would buy 600km of standard gauge railway between Nairobi and Mombasa. Alternatively, it would cover two 600 megawatt hydropower stations on the Nile in Uganda.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$32bn, meanwhile, could take energy supplies to more than half the places off the grid in Africa (source: Overseas Development Institute ).</w:t>
      </w: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Poverty alleviation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$4bn windfall would go about 80% of the way to ensuring every person in the Democratic Republic of the Congo - one of the poorest countries on the planet - has access to basic services such as health and education (source: ONE campaign ).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sum would cover the funding gap for essential health and education services for everyone in Tanzania, Zambia and Liberia (source: ONE campaign).</w:t>
      </w: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Disaster relief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$4bn would cover the total bill to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to nearby countries, providing essentials like clean water, adequate shelter and food assistance (source: Oxfam ).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$4bn injection would fully fund roughly 20% of the current worldwide humanitarian needs. Or, more specifically, it would just about cover the gap in funding for the entire Syrian regional refugee response and the funding gap on South Sudan combined (source: Care International).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sum would almost cover the funding gap for 12 other ongoing humanitarian crises around the world (source: Care International). </w:t>
      </w: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Education and empowering children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support worth $4bn, the 58 million children left behind by the millennium development goal on education would be able to go to primary school (source: Care International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$500,000 could enable 1,000 schools in Pakistan to use the latest technology to plan, prepare and manage against the risk of attacks, enabling children to attend school more safely. The sum would cover the creation of school safety strategies using analytical software, and working with communities to implement them (source: Unicef ).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$1,000,000 investment would enable 10,000 nomadic children in Eritrea to go to school. This could include establishing new nomadic learning centres, expanding existing ones, and training teachers to enable the most marginalised children to access their right to a quality education for the long term (source: Unicef).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$3.2bn would feed the 66 million school-aged children who go hungry. Being well-nourished would give poorer children a far greater chance of getting an education and bringing themselves out of poverty through better paid work (source: Oxfam ).</w:t>
      </w: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Promotion of health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$4bn, more than 12 million people could be provided with antiretroviral drugs - more than the total number of people living with HIV/Aids across the least developed countries. Alternatively, the money would pay for 190 million children to be fully vaccinated, saving more than 6 million lives (source: One campaign).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Spending $4bn on water and sanitation services would also go a long way to relieving a health crisis that kills 1,400 children every day (source: WaterAid ).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$4bn investment would also build 666m basic pit latrines, or 111m improved latrines - which include a ventilation pipe and mesh to reduce odours - to serve 555 million people (source: WaterAid).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$4bn, it would also be possible to reach as many as 167 million of the 179 million people living in the 17 countries worst off for access to clean water. Assuming there were no other obstacles, that means every person who right now lives without water in Angola, Chad, DRC, Guinea, Eritrea, Ethiopia, Haiti, Madagascar, Mauritania, Mozambique, Niger, Tanzania and Papua New Guinea (source: WaterAid).</w:t>
      </w: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Empowering women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median income of women's rights organisations worldwide is $20,000 a year, $4bn would fund 10,000 women's rights organisations for 20 years (source: Mama Cash ).</w:t>
      </w:r>
    </w:p>
    <w:p>
      <w:pPr>
        <w:pStyle w:val="Normal2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Eradicating disease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$4bn injection would buy a four-year supply of the 11 World Health Organisation recommended-vaccines for use in 73 countries (source: Gavi, the vaccine alliance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2015</w:t>
      </w:r>
    </w:p>
    <w:p>
      <w:pPr>
        <w:pStyle w:val="Normal270"/>
      </w:pPr>
    </w:p>
    <w:p>
      <w:pPr>
        <w:pStyle w:val="Normal270"/>
        <w:ind w:left="200"/>
        <w:sectPr>
          <w:type w:val="continuous"/>
          <w:pgMar w:top="840" w:right="1000" w:bottom="840" w:left="1000" w:header="400" w:footer="400"/>
          <w:pgNumType w:fmt="decimal"/>
          <w:cols w:space="720"/>
        </w:sectPr>
      </w:pPr>
      <w:r>
        <w:br/>
      </w:r>
      <w:r>
        <w:pict>
          <v:line id="_x0000_s2104"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35"/>
          <w:headerReference w:type="default" r:id="rId1936"/>
          <w:footerReference w:type="even" r:id="rId1937"/>
          <w:footerReference w:type="default" r:id="rId1938"/>
          <w:headerReference w:type="first" r:id="rId1939"/>
          <w:footerReference w:type="first" r:id="rId1940"/>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105" type="#_x0000_t75" alt="LexisNexis®" style="width:147.75pt;height:30pt">
            <v:imagedata r:id="rId17" o:title=""/>
          </v:shape>
        </w:pict>
      </w:r>
      <w:r>
        <w:cr/>
      </w:r>
    </w:p>
    <w:p>
      <w:pPr>
        <w:pStyle w:val="Heading1269"/>
        <w:keepNext w:val="0"/>
        <w:spacing w:after="200" w:line="340" w:lineRule="atLeast"/>
        <w:ind w:left="0" w:right="0" w:firstLine="0"/>
        <w:jc w:val="center"/>
      </w:pPr>
      <w:hyperlink r:id="rId1941" w:history="1">
        <w:r>
          <w:rPr>
            <w:rFonts w:ascii="arial" w:eastAsia="arial" w:hAnsi="arial" w:cs="arial"/>
            <w:b/>
            <w:i/>
            <w:strike w:val="0"/>
            <w:color w:val="0077CC"/>
            <w:sz w:val="28"/>
            <w:u w:val="single"/>
            <w:vertAlign w:val="baseline"/>
          </w:rPr>
          <w:t>If clinging to an aeroplane is someone's best hope of reaching safety, they'll take it; It might seem unbelievable that someone would stow away on a flight from Johannesburg to London, but it reflects the desperation that so many feel</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2015 Monday 2:06 PM GMT</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1"/>
        <w:keepNext w:val="0"/>
        <w:spacing w:before="120" w:after="0" w:line="220" w:lineRule="atLeast"/>
        <w:ind w:left="0" w:right="0" w:firstLine="0"/>
        <w:jc w:val="left"/>
      </w:pPr>
      <w:r>
        <w:br/>
      </w:r>
      <w:r>
        <w:pict>
          <v:shape id="_x0000_i2106" type="#_x0000_t75" style="width:167.98pt;height:30.75pt">
            <v:imagedata r:id="rId19"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07" style="position:absolute;z-index:25221120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flee conflict zones in search of a safe haven run because they want no part in the violence that has destroyed their communities. It is for this reason that they are prepared to embark on "back door" routes that carry a high risk of death.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lengths people will go to, just to stay alive, are vividly demonstrated in the case of a dead man discovered on the roof of a west London office building last week. He is thought to have plunged to his death after falling from the undercarriage of a British Airways plane flying from Johannesburg to Heathrow. A second man was discovered in a critical condition clinging to the undercarriage of the plane. If the suspicion about how the dead man came to be sprawled on the roof is correct, it is inconceivable that he would not have been aware of the exceptionally dangerous journey ahead of him, nor of the horrible death that awaited him if it all went wrong.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plan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northern Europe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these two men thought to have stowed away under the plane, tens of thousands of people are desperate enough to board unseaworthy boats which could toss them overboard at any time. To do so they pay smugglers far more than it would cost a wealthy person from a safe country to book a berth on a luxury cruise liner.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of those trying to cross the Mediterranean by boat has been unacceptably high. But it is not the only method refugees are using to flee, with the UN estimating 60 million people are currently displaced by war and conflict. Some manage to obtain false documents enabling them to leave their countries by plane, others travel by lorry or on foot. Their journeys have attracted fewer headlines but can be no less deadly. The double whammy of the dangers back home combined with the determination of governments like ours to keep out as many people as possible, acts as a particularly sinister form of population control.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in 2014 86% of refugees fled to poorer and less developed countries. These countries don't seem to complain as loudly as we do about those arriving on their shores. Missing from the statistics are those who die while trying to flee and never reach their destinations. Not only those who drown in the Mediterranean or fall horrifically from the undercarriage of planes, but others who escape from prisons or tiptoe through forests and back roads, only to be caught, arrested, and sometimes killed before they have even managed to cross the border out of their home country.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survival instinct is tattooed into our DNA and no human being can claim a greater right to life than another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measures we take to barricade ourselves in with the message "Sorry, we're full", there will still be people who are determined enough to find a gap in our increasingly sophisticated fences. The survival instinct is tattooed into our DNA and no human being can claim a greater right to life than another. Those fleeing poor, war-torn areas have exactly the same yearning for life as we in richer and more peaceful regions have.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conflict and persecution has all too often become a deadly game of Russian roulette. It is time for safe countries all over the world, both rich and poor, to work more pro-actively with UNHCR and other refugee agencies that bear witness to the situation on the ground in conflict zones; they can provide authoritative testimony to the Home Office and its counterparts abroad about who is or is not in genuine danger.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shoulder some responsibility for some of the conflicts raging across the globe, and therefore have an obligation under international law to provide a percentage of those whose lives are at risk with safe passage. Refugees should be divided up among nations in a fair and orderly fashion and escorted to safety through the front door, rather than being forced to risk their lives by embarking on highly dangerous journeys. And, as refugees from Kosovo and the former Yugoslavia have shown, as soon as peace is restored, many will return home.</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2015</w:t>
      </w:r>
    </w:p>
    <w:p>
      <w:pPr>
        <w:pStyle w:val="Normal271"/>
      </w:pPr>
    </w:p>
    <w:p>
      <w:pPr>
        <w:pStyle w:val="Normal271"/>
        <w:ind w:left="200"/>
        <w:sectPr>
          <w:type w:val="continuous"/>
          <w:pgMar w:top="840" w:right="1000" w:bottom="840" w:left="1000" w:header="400" w:footer="400"/>
          <w:pgNumType w:fmt="decimal"/>
          <w:cols w:space="720"/>
        </w:sectPr>
      </w:pPr>
      <w:r>
        <w:br/>
      </w:r>
      <w:r>
        <w:pict>
          <v:line id="_x0000_s210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42"/>
          <w:headerReference w:type="default" r:id="rId1943"/>
          <w:footerReference w:type="even" r:id="rId1944"/>
          <w:footerReference w:type="default" r:id="rId1945"/>
          <w:headerReference w:type="first" r:id="rId1946"/>
          <w:footerReference w:type="first" r:id="rId1947"/>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109" type="#_x0000_t75" alt="LexisNexis®" style="width:147.75pt;height:30pt">
            <v:imagedata r:id="rId17" o:title=""/>
          </v:shape>
        </w:pict>
      </w:r>
      <w:r>
        <w:cr/>
      </w:r>
    </w:p>
    <w:p>
      <w:pPr>
        <w:pStyle w:val="Heading1270"/>
        <w:keepNext w:val="0"/>
        <w:spacing w:after="200" w:line="340" w:lineRule="atLeast"/>
        <w:ind w:left="0" w:right="0" w:firstLine="0"/>
        <w:jc w:val="center"/>
      </w:pPr>
      <w:hyperlink r:id="rId1948" w:history="1">
        <w:r>
          <w:rPr>
            <w:rFonts w:ascii="arial" w:eastAsia="arial" w:hAnsi="arial" w:cs="arial"/>
            <w:b/>
            <w:i/>
            <w:strike w:val="0"/>
            <w:color w:val="0077CC"/>
            <w:sz w:val="28"/>
            <w:u w:val="single"/>
            <w:vertAlign w:val="baseline"/>
          </w:rPr>
          <w:t>Middle East conflict 'drastically altered' air pollution levels in region - study; Rise of Isis led to substantial decrease in NO2 emissions in Baghdad and central Iraq since 2013, say researchers, with similar trends seen in Egypt and Syria</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2015 Monday 11:05 AM GMT</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2"/>
        <w:keepNext w:val="0"/>
        <w:spacing w:before="120" w:after="0" w:line="220" w:lineRule="atLeast"/>
        <w:ind w:left="0" w:right="0" w:firstLine="0"/>
        <w:jc w:val="left"/>
      </w:pPr>
      <w:r>
        <w:br/>
      </w:r>
      <w:r>
        <w:pict>
          <v:shape id="_x0000_i2110" type="#_x0000_t75" style="width:167.98pt;height:30.75pt">
            <v:imagedata r:id="rId19"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Howard</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11" style="position:absolute;z-index:25221324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humanitarian catastrophe and economic crises in the Middle East have drastically altered air pollution levels in the region, according to a new study.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major cities across Syria, Iraq, Palestine and Egypt, the levels of nitrogen oxides have dropped by 20-50% since 2010, researchers told the Guardian. Satellite observations show that before 2010, levels had been on a steady and marked rise since the mid 1990s, when monitoring of pollution in the region from space began.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in the journal Science Advances, argues that the decline is "tragically" linked to political and social upheaval since the time of the Arab spring. It says the dramatic trend reversal is unique to the Middle East.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that geopolitics and armed conflict in the Middle East have really drastically altered air pollution emissions," said Prof Jos Lelieveld, director at the Max Planck Institute for Chemistry in Germany and lead author on the report.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2005-10 the Middle East has been one of the regions with the fastest growing air pollution emissions. This also occurred in East Asia, but especially in the Middle East. This was related to economic growth in many countries. However it's the only region in the world where this upward trend of pollution was interrupted around 2010 and then followed by very strong decline."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Islamic State destroys 5th-century monastery in central Syria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Nitrogen oxides are released into the atmosphere, produced by the burning of fossil fuels and to a lesser extent biofuels and agriculture. These have been shown to have a significant impact on air quality and climate change.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Islamic State has led to a substantial decrease in nitrogen dioxide (NO2) emissions in Baghdad and central Iraq since 2013, with a downward trend beginning two years earlier, the report says. A similar trend reversal is identified in Egypt around the time of the government's overthrow in 2011. But it attributes drops in other parts of the region, such as Saudi Arabia, Kuwait and the United Arab Emirates, to the introduction of air quality controls.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Syria, NO2 over Damascus and Aleppo has decreased by 40-50% since 2011, coinciding with the uprising of that year which triggered a bloody civil war that is ongoing. In sharp contrast, the report found a 20-30% increase in NO2 levels over Lebanon in 2014, which it links to the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have moved into the country, where they make up at least one-fifth of the population.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stretched as far as Greece, where NO2 levels have been in gradual decline for two decades, but the report shows the trend has accelerated as the economy has declined, citing a drop of 40% over Athens since 2008.</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focused their analysis on data collected by high resolution satellites on cities between 2005 and 2014. They then compared this data to development statistics gathered by the World Bank.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Lelieveld added that the observations have unexpectedly contradicted existing predictions, and that there should be further investment in the use of satellites to monitor the impacts of environmental measures, migration and economic crises. In the Middle East, there are no air quality networks on the ground.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findings could not have been predicted and for this reason disagree with emissions scenarios used in the projections of air pollution and climate change in the future. Often these emissions are linked to energy use and CO2 but we find these are simply not good predictors for trends, at least not in the Middle East,"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pollution is becoming an increasingly political problem in fast developing countries such as India and China, where the Chinese premier, Li Keqiang, recently vowed to "fight it with all our might". Physicists believe that air pollutants are killing 4,000 people a day in the country, as a result of heart, lung and stroke problems.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"Unfortunately, the Middle East is not the only region in the world affected by economic recession and upheaval owing to war, although geopolitical changes appear to be more drastic than elsewhere. It is tragic that some of the observed recent negative NO2 trends are associated with humanitarian catastrophes."</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2015</w:t>
      </w:r>
    </w:p>
    <w:p>
      <w:pPr>
        <w:pStyle w:val="Normal272"/>
      </w:pPr>
    </w:p>
    <w:p>
      <w:pPr>
        <w:pStyle w:val="Normal272"/>
        <w:ind w:left="200"/>
        <w:sectPr>
          <w:type w:val="continuous"/>
          <w:pgMar w:top="840" w:right="1000" w:bottom="840" w:left="1000" w:header="400" w:footer="400"/>
          <w:pgNumType w:fmt="decimal"/>
          <w:cols w:space="720"/>
        </w:sectPr>
      </w:pPr>
      <w:r>
        <w:br/>
      </w:r>
      <w:r>
        <w:pict>
          <v:line id="_x0000_s2112"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49"/>
          <w:headerReference w:type="default" r:id="rId1950"/>
          <w:footerReference w:type="even" r:id="rId1951"/>
          <w:footerReference w:type="default" r:id="rId1952"/>
          <w:headerReference w:type="first" r:id="rId1953"/>
          <w:footerReference w:type="first" r:id="rId1954"/>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113" type="#_x0000_t75" alt="LexisNexis®" style="width:147.75pt;height:30pt">
            <v:imagedata r:id="rId17" o:title=""/>
          </v:shape>
        </w:pict>
      </w:r>
      <w:r>
        <w:cr/>
      </w:r>
    </w:p>
    <w:p>
      <w:pPr>
        <w:pStyle w:val="Heading1271"/>
        <w:keepNext w:val="0"/>
        <w:spacing w:after="200" w:line="340" w:lineRule="atLeast"/>
        <w:ind w:left="0" w:right="0" w:firstLine="0"/>
        <w:jc w:val="center"/>
      </w:pPr>
      <w:hyperlink r:id="rId1955" w:history="1">
        <w:r>
          <w:rPr>
            <w:rFonts w:ascii="arial" w:eastAsia="arial" w:hAnsi="arial" w:cs="arial"/>
            <w:b/>
            <w:i/>
            <w:strike w:val="0"/>
            <w:color w:val="0077CC"/>
            <w:sz w:val="28"/>
            <w:u w:val="single"/>
            <w:vertAlign w:val="baseline"/>
          </w:rPr>
          <w:t>EU needs 25-year plan to deal with migrants, says UN envoy; UN special rapporteur on human rights of migrants says no quick solutions to problem - increasing aid to stabilise turbulent countries would not stem flow</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2015 Friday 4:24 PM GMT</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3"/>
        <w:keepNext w:val="0"/>
        <w:spacing w:before="120" w:after="0" w:line="220" w:lineRule="atLeast"/>
        <w:ind w:left="0" w:right="0" w:firstLine="0"/>
        <w:jc w:val="left"/>
      </w:pPr>
      <w:r>
        <w:br/>
      </w:r>
      <w:r>
        <w:pict>
          <v:shape id="_x0000_i2114" type="#_x0000_t75" style="width:167.98pt;height:30.75pt">
            <v:imagedata r:id="rId19"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15" style="position:absolute;z-index:2522152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needs to plan 25 years ahead as it seeks a strategy for dealing with the increasing numbers of refugees and migrants who are risking their lives to reach the continent, a senior UN migration expert has warned.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François Crépeau, the UN special rapporteur on the human rights of migrants, described last week's EU migration agreement as "baby steps" towards a proper resettlement plan and said that there were no quick fixes when it came to large-scale migration.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Crépeau, who recently suggested that wealthy countries should agree on a comprehensive plan to take 1 million refugees from Syria, dismissed the notion that increasing aid spending to help stabilise turbulent countries would immediately help stem the flow of migrants and refugees.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Escaping Eritrea: 'If I die at sea, it's not a problem - at least I won't be tortured'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itself takes time and changing migration patterns also takes time. It may take less time today than it used to, but it will still take 10, 15, 20 years," he said. "Migration is generational and we can't have quick fixes. That's why it's important for the EU to immediately make plans for the coming 10, 20, 25 years."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he added, development should not and could not be seen as an expedient way to check the human flow. "You can certainly have reducing emigration as part of your plans, but the main objective is to make sure that the population can find - inside Eritrea or inside Syria or elsewhere - the means to sustain the new generations coming into the labour market by creating new job opportunities and innovation."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the British government hinted that more aid money could be used to tackle the migration crisis. On 21 June the defence secretary, Michael Fallon, told the BBC : "Well-focused aid should be used to help stabilise these countries, to prevent conflict, to discourage mass migration, so that we don't have to fish people out of the Mediterranean later 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Crépeau said that trying to use aid to halt migration could actually backfire and increase the number of people leaving their homelands for Europe. "Development doesn't mean less migration in a generational time - it's almost the contrary," he said. "If you develop a country, suddenly the generation that has been craving going abroad has the money to do it, so emigration will continue for a generation."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Italian emigration to North America - which boomed during the continuous Italian development that took place from 1945 to 1975 - adding that profound economic and social change takes decades.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see more and more unaccompanied children on migrant boats' | Chiara Montaldo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special rapporteur did stress that development initiatives could pay dividends for everyone if they were properly planned and not driven by fleeting political concerns. "If we do development in order to reduce migration in the short term, we will be disappointed; if we take this immigration trend as a booster for a better organised and more persuasive development programme, then it's a good thing and we should do a lot more development," he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Crépeau renewed his call for richer countries to take in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arguing that a well-managed, multi-agency resettlement programme would put the people smugglers out of business and ensure that the refugees ended up where they were most likely to prosper and integrate well.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biggest stumbling block to finding a solution to the Mediterranean crisis, he said, was the fact that migrants themselves are never involved in drawing up migration policies.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trying to make policies about women without consulting women," he said. "The policies that we made before women got the right to vote were policies based on fantasies - the fantasies that we men had about women. That's the problem today: most of our immigration policies are based on this nationalist, populist discourse which has been prevailing in Europe and elsewhere now for the past 30, 40 years."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Crépeau said progress was likely to remain elusive as long as politicians lacked the courage to challenge old and discredited myths about migrants taking jobs, carrying diseases and being terrorists. "No one contradicts it because mainstream parties cannot gain any votes by saying anything good about migrants, so they won't risk votes - and that's the problem."</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2015</w:t>
      </w:r>
    </w:p>
    <w:p>
      <w:pPr>
        <w:pStyle w:val="Normal273"/>
      </w:pPr>
    </w:p>
    <w:p>
      <w:pPr>
        <w:pStyle w:val="Normal273"/>
        <w:ind w:left="200"/>
        <w:sectPr>
          <w:type w:val="continuous"/>
          <w:pgMar w:top="840" w:right="1000" w:bottom="840" w:left="1000" w:header="400" w:footer="400"/>
          <w:pgNumType w:fmt="decimal"/>
          <w:cols w:space="720"/>
        </w:sectPr>
      </w:pPr>
      <w:r>
        <w:br/>
      </w:r>
      <w:r>
        <w:pict>
          <v:line id="_x0000_s2116"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117" type="#_x0000_t75" alt="LexisNexis®" style="width:147.75pt;height:30pt">
            <v:imagedata r:id="rId17" o:title=""/>
          </v:shape>
        </w:pict>
      </w:r>
      <w:r>
        <w:cr/>
      </w:r>
    </w:p>
    <w:p>
      <w:pPr>
        <w:pStyle w:val="Heading1272"/>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Greece sees huge increase in migrants arriving by boat; Two-thirds of last year's total have come in first four months of 2015, even though peak people-smuggling season has not yet started</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2015 Thursday 4:07 PM GMT</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4"/>
        <w:keepNext w:val="0"/>
        <w:spacing w:before="120" w:after="0" w:line="220" w:lineRule="atLeast"/>
        <w:ind w:left="0" w:right="0" w:firstLine="0"/>
        <w:jc w:val="left"/>
      </w:pPr>
      <w:r>
        <w:br/>
      </w:r>
      <w:r>
        <w:pict>
          <v:shape id="_x0000_i2118" type="#_x0000_t75" style="width:167.98pt;height:30.75pt">
            <v:imagedata r:id="rId19"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19" style="position:absolute;z-index:25221734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mass migration across the Mediterranean has been revealed by new figures showing that record numbers of migrants are now arriving by boat in Greece as well as Italy.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months into the year, the number of arrivals in Greece is already two-thirds as high as last year's total, highlighting the volume of migration in not just the central Mediterranean, between Libya and Italy, but also at its eastern fringes. Even as the UN security council mulls using military force against smugglers in Libya, the figures suggest migrants are increasingly using other routes to break into Fortress Europe.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four months of the year, at least 21,745 migrants arrived in Greece by boat, compared with 33,951 in all of 2014, according to figures provided to the Guardian by the International Organisation for Migration, and compiled by the Greek coastguard.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even higher than estimates released earlier in the year, and show almost as many migrants are arriving in Greece as in Italy. At least 26,228 have reached Italy since the start of 2015, fractionally down on last year's equivalent level.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in the Greek islands, where most migrants travelling by sea arrive from Turkey, say the rises are all the more surprising because the peak smuggling season has not yet started.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Europe's worsening migrant crisis - the Guardian briefing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Stathis Kyroussis, head of mission in Greece for Médecins sans Frontières, which provides support to migrants, said: "It's not just an increase, it's an explosive increase. It's already five times up on last year. In one island - the biggest, Kos - last year we had 72 entries in all of April. This year we had 2,110. In Leros last April we had zero. This year we had 900."</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Kyroussis said the increase in arrivals in Greece seemed to have been caused in part by a rise in Syrians making the trip. "There is a higher percentage of Syrians travelling to the Greek islands: last year it was 60%, this year it is 80%," said Kyroussis. "So part of the increase is a change in the route of the Syrians. Instead of Italy, they're coming through Greece."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analysis appears to be corroborated by further IOM statistics, which show that Syrians account for only 8% of arrivals in Italy this year, compared with 25% in 2014. Theories for the rise include the civil war in Libya, which may have put Syrians off travelling there; and the worsening situation in Syria, which has persuaded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that there is no longer point in waiting for Syria's chaos to be resolved.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Saeed, a 38-year-old Syrian planning to sail to Greece from the Turkish port of Mersin next week, said he was leaving because he had given up hope of a return home. "This thing in Syria seems to be only beginning," he said. "I have no hope in a solution, and I want to carry on my life and bring up my daughters somewhere safe and dignified."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 boat crisis: the story of the Greek hero on the beach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Saeed added that concerns over the future of EU asylum policy were prompting Syrians to act while there was still time. "We keep hearing rumours about EU countries changing their asylum policies," he said. "I want to make it there before this actually happens."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pressures on the Turkey-Greece route could also have been caused by restrictive new visa policies in Algeria, where Syrians used to fly before travelling onwards to the Libyan coast. Kyroussis also reported that new arrivals to Greece had spoken of a reduction in smuggling operations between Turkey and Italy, leaving Greece as the only possible destination.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wanted to go to Italy," said Kyroussis. "But the smugglers said: forget these vessels, they don't go any more, and the coastguard is cracking down on them."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Turkey's coastguard rescued more than 600 people trying to cross the eastern Mediterranean to Greece. At least 400 of the 636 migrants were Syrian.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Mowaffaq Safadi and Manu Abdo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2015</w:t>
      </w:r>
    </w:p>
    <w:p>
      <w:pPr>
        <w:pStyle w:val="Normal274"/>
      </w:pPr>
    </w:p>
    <w:p>
      <w:pPr>
        <w:pStyle w:val="Normal274"/>
        <w:ind w:left="200"/>
        <w:sectPr>
          <w:type w:val="continuous"/>
          <w:pgMar w:top="840" w:right="1000" w:bottom="840" w:left="1000" w:header="400" w:footer="400"/>
          <w:pgNumType w:fmt="decimal"/>
          <w:cols w:space="720"/>
        </w:sectPr>
      </w:pPr>
      <w:r>
        <w:br/>
      </w:r>
      <w:r>
        <w:pict>
          <v:line id="_x0000_s212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121" type="#_x0000_t75" alt="LexisNexis®" style="width:147.75pt;height:30pt">
            <v:imagedata r:id="rId17" o:title=""/>
          </v:shape>
        </w:pict>
      </w:r>
      <w:r>
        <w:cr/>
      </w:r>
    </w:p>
    <w:p>
      <w:pPr>
        <w:pStyle w:val="Heading1273"/>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It is our antipathy towards migrants that kills in the Mediterranean; Despite thousands of tragic drownings, European politicians will struggle to navigate past anti-immigration status quo</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2015 Monday 1:43 AM GMT</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5"/>
        <w:keepNext w:val="0"/>
        <w:spacing w:before="120" w:after="0" w:line="220" w:lineRule="atLeast"/>
        <w:ind w:left="0" w:right="0" w:firstLine="0"/>
        <w:jc w:val="left"/>
      </w:pPr>
      <w:r>
        <w:br/>
      </w:r>
      <w:r>
        <w:pict>
          <v:shape id="_x0000_i2122" type="#_x0000_t75" style="width:167.98pt;height:30.75pt">
            <v:imagedata r:id="rId19"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Rice-Oxley</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23" style="position:absolute;z-index:25221939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day, another death trap in the Mediterranean. We thought 2014 was bad: a record death toll, a surge in arrivals on European shores - and notably record numbers saved by the Italian search-and-rescue mission that plied 30,000 square miles of sea, fishing hundreds out of the water every 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Italian PM calls for emergency summit as up to 700 migrants drown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Europe is bracing for worse. Far worse. The Italian mercy mission disbanded last October, arguing that no one else in Europe was helping, least of all with the cost of saving lives which amounted to around (EURO)9m (£6.5m) a month. In its place, a far more limited EU force popped up, with one-third of the budget, fewer vessels and manpower, and crucially a mission statement that does not extend to search-and-rescue. The upshot: a 50-fold increase in deaths so far this year. Last year more than 3,000 died. This year more than 1,500 have already perished. And the summer migration "season" has barely begun.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causes are complex. The numbers of people - men, women and children - desperate to move north has risen drastically over the past 10 years, as war carves its way through countries such as Syria, Iraq, Central African Republic and South Sudan, and economic atrophy grips the sclerotic Mediterranean rim and troubled states further south such as Eritrea. More than 120,000 Syrians have arrived in Europe since 2011. Almost 30,000 Eritreans entered Italy in 2014.</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routes to supposed safety have forked and forked again: you can try your luck from Turkey into Greece and up into the Balkans, around to northern Egypt or, as the vast majority do, through the lawless funnel that Libya has become. But no matter where you start, most itineraries require a sea passage. And the people who facilitate this are ruthless traffickers who don't even expect to get their boats back, still less provide a crew or skipper.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fishing vessel of the type that sank at the weekend might cost $10,000 (£6,700). But 600 passengers squashed into space for perhaps 200, each of them paying a minimum of $1,000 provides a handsome earnings multiple - a return on investment of almost 6,000%.</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operating model used to involve overpacking the boats, leaving them bobbing on the water with no crew in the hope the Italians would pick them up. Without the Italians, that model is fatally flawed.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survivors are ferried to the relative safety of islands such as Lampedusa and Sicily, and victims disappear for ever, the impact of these tragedies will reverberate as far as Brussels, where the EU stands accused of dereliction of duty. The United Nations has repeatedly urged Europe to be more active in its response to the huge displacements of people on its southern flank, instead of responding with a drawbridge-like mentality. Only Germany and Sweden, for instance, have taken significant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displaced by that country's war.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as a whole tends to prefer floating controversial ideas such as putting the onus for dealing with migrants - on land and at sea - on the north African countries through which they pass.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is a toxic issue in just about every European country. Privately, some officials fear that an enhanced search-and-rescue operation in the Mediterranean will not just deplete threadbare budgets, but act as a "pull factor" that will encourage and facilitate record levels of migrant arrivals on to a continent that has made it clear it wants no more boat people.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steady drip-drip of death, the Mediterranean story has yet to resonate with a European public short on empathy: Guardian stories on migration on our website consistently attract very low numbers of readers.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2015 be the year that this changes? EU leaders will come under intense pressure this week to change tack, do something, perhaps reinstate search and rescue, certainly explain more what is meant by "working with third countries", as a European commission statement said on Sunday.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sad fact remains that until public opinion cares more about children drowning at sea than it does about immigrants settling next door, politicians will be loth to take a lead.</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2015</w:t>
      </w:r>
    </w:p>
    <w:p>
      <w:pPr>
        <w:pStyle w:val="Normal275"/>
      </w:pPr>
    </w:p>
    <w:p>
      <w:pPr>
        <w:pStyle w:val="Normal275"/>
        <w:ind w:left="200"/>
        <w:sectPr>
          <w:type w:val="continuous"/>
          <w:pgMar w:top="840" w:right="1000" w:bottom="840" w:left="1000" w:header="400" w:footer="400"/>
          <w:pgNumType w:fmt="decimal"/>
          <w:cols w:space="720"/>
        </w:sectPr>
      </w:pPr>
      <w:r>
        <w:br/>
      </w:r>
      <w:r>
        <w:pict>
          <v:line id="_x0000_s2124"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125" type="#_x0000_t75" alt="LexisNexis®" style="width:147.75pt;height:30pt">
            <v:imagedata r:id="rId17" o:title=""/>
          </v:shape>
        </w:pict>
      </w:r>
      <w:r>
        <w:cr/>
      </w:r>
    </w:p>
    <w:p>
      <w:pPr>
        <w:pStyle w:val="Heading1274"/>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The Guardian view on the refugee crisis: Europe must meet this moral challenge; There are practical steps that can be taken to help thousands of desperate people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2014 Tuesday 7:19 PM GMT</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276"/>
        <w:keepNext w:val="0"/>
        <w:spacing w:before="120" w:after="0" w:line="220" w:lineRule="atLeast"/>
        <w:ind w:left="0" w:right="0" w:firstLine="0"/>
        <w:jc w:val="left"/>
      </w:pPr>
      <w:r>
        <w:br/>
      </w:r>
      <w:r>
        <w:pict>
          <v:shape id="_x0000_i2126" type="#_x0000_t75" style="width:167.98pt;height:30.75pt">
            <v:imagedata r:id="rId19"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27" style="position:absolute;z-index:25222144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government's refusal to support search and rescue missions to save refugees in the Mediterranean is an outrageous and immoral act. It suggests a government so alarmed by Ukip that it has lost all sense of proportion. The Italian-funded Mare Nostrum exercise, mobilised after 300 refugees drowned off Lampedusa a year ago, has saved thousands of lives. When it ends at the weekend, it will be replaced by Operation Triton, managed by the European Union border agency, Frontex, and working only in coastal waters, with no remit to rescue refugees. Britain is to provide just one officer to monitor refugee movements. The home secretary, Theresa May, argues that saving lives operates - unintentionally, she acknowledges - as a "pull factor". What a grotesque betrayal of the founding principles of the EU, an organisation built on the promise of peace, prosperity and asylum for the desperate. What an indictment of timid politicians.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refugee crisis is not a uniquely European problem. But the swift and serial collapse of states across the Middle East and north Africa, from Iraq to Eritrea, has precipitated a mass flight that the secretary general of the Norwegian refugee council, Jan Egeland, believes is the worst since 1945. According to data gathered by the European University in Florence, in the eight months to August this year, 25,000 people from Syria arrived by sea in Italy. As many again are coming from Eritrea. Thousands more have fled Iraq, Nigeria and Somalia. They do not only head north to Europe. Impoverished Syrians are begging in Mauritania. Libya, Jordan and Lebanon have hundreds of thousands of refugees, preparing for another winter in barely adequate camps, with little education and no work. And of them all, Turkey carries by far the biggest burden. The number who are prepared to risk everything by crossing the Mediterranean is only a tiny proportion of the numbers forced from their homes.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this challenge has simply not been recognised by a Europe in the grip of economic austerity and frightened by rising xenophobia. Only Sweden and Germany - which together, according to the Florence research, offered asylum to 42,000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year - emerge with credit. On the latest Home Office figures, Britain has resettled just 4,000. The scheme to offer help to the most vulnerable in refugee camps has so far brought in just 50 people.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reasons for the surge in people prepared to pay preposterous amounts to smugglers for the uncertain prospect of reaching safety in Italy is that land routes into Europe are virtually closed. Europe's failure to build a burden-sharing scheme to protect the cost to the poorest member countries like Greece and Bulgaria will have cost many refugee lives.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naive not to recognise that this great moral challenge is also a fraught political challenge. In the context of the rise of an anti-migrant right across the EU, it is understandable that the main political parties recognise and try to respond to voters' anxieties. But that is not the same as adopting the policies of the xenophobes. The most absurd news this week is that the fencing used to protect world leaders at the Nato summit at Newport earlier this year is being re-erected as a barrier in Calais. How high does the government suppose the walls will need to be?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sensible and achievable alternatives. The coalition can rightfully boast of its protection of the aid budget, but more - and more sophisticated - help is needed in, for example, Nigeria, where there are now 3 million internally displaced people as the Boko Haram insurgency in the north spreads towards the capital. Second, in Jordan, Lebanon and Iraq, where many Syrians have fled, both the refugee camps and the governments need more support. There is a real fear that the presence of so many displaced people could jeopardise stability. Third, the slow progress in Europe to negotiating a formula for burden-sharing must be accelerated, while avoiding panic measures. The latest research suggests that Sweden, Austria and Belgium take up to twice as many refugees as their economies justify, while the UK takes about 8% fewer. This is not Britain's problem alone, but we should be leading the effort to solve it humanely.</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2014</w:t>
      </w:r>
    </w:p>
    <w:p>
      <w:pPr>
        <w:pStyle w:val="Normal276"/>
      </w:pPr>
    </w:p>
    <w:p>
      <w:pPr>
        <w:pStyle w:val="Normal276"/>
        <w:ind w:left="200"/>
        <w:sectPr>
          <w:type w:val="continuous"/>
          <w:pgMar w:top="840" w:right="1000" w:bottom="840" w:left="1000" w:header="400" w:footer="400"/>
          <w:pgNumType w:fmt="decimal"/>
          <w:cols w:space="720"/>
        </w:sectPr>
      </w:pPr>
      <w:r>
        <w:br/>
      </w:r>
      <w:r>
        <w:pict>
          <v:line id="_x0000_s212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77"/>
          <w:headerReference w:type="default" r:id="rId1978"/>
          <w:footerReference w:type="even" r:id="rId1979"/>
          <w:footerReference w:type="default" r:id="rId1980"/>
          <w:headerReference w:type="first" r:id="rId1981"/>
          <w:footerReference w:type="first" r:id="rId1982"/>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129" type="#_x0000_t75" alt="LexisNexis®" style="width:147.75pt;height:30pt">
            <v:imagedata r:id="rId17" o:title=""/>
          </v:shape>
        </w:pict>
      </w:r>
      <w:r>
        <w:cr/>
      </w:r>
    </w:p>
    <w:p>
      <w:pPr>
        <w:pStyle w:val="Heading1275"/>
        <w:keepNext w:val="0"/>
        <w:spacing w:after="200" w:line="340" w:lineRule="atLeast"/>
        <w:ind w:left="0" w:right="0" w:firstLine="0"/>
        <w:jc w:val="center"/>
      </w:pPr>
      <w:hyperlink r:id="rId1983" w:history="1">
        <w:r>
          <w:rPr>
            <w:rFonts w:ascii="arial" w:eastAsia="arial" w:hAnsi="arial" w:cs="arial"/>
            <w:b/>
            <w:i/>
            <w:strike w:val="0"/>
            <w:color w:val="0077CC"/>
            <w:sz w:val="28"/>
            <w:u w:val="single"/>
            <w:vertAlign w:val="baseline"/>
          </w:rPr>
          <w:t>Net migration surge squashes Tory targets, but shows Britain's got talent; Drill down into latest migration rise and you see those entering Britain are highly skilled, educated, and fuelling the economy · UK net migration rises above 2010 level</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2014 Thursday 2:26 PM GMT</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277"/>
        <w:keepNext w:val="0"/>
        <w:spacing w:before="120" w:after="0" w:line="220" w:lineRule="atLeast"/>
        <w:ind w:left="0" w:right="0" w:firstLine="0"/>
        <w:jc w:val="left"/>
      </w:pPr>
      <w:r>
        <w:br/>
      </w:r>
      <w:r>
        <w:pict>
          <v:shape id="_x0000_i2130" type="#_x0000_t75" style="width:167.98pt;height:30.75pt">
            <v:imagedata r:id="rId19"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31" style="position:absolute;z-index:25222348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set of net migration figures showing a surge to 260,000 will be remembered as the day that David Cameron's "no ifs, no buts" pledge to reduce it below 100,000 was finally dead and buried.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prime minister prepares to announce yet another onslaught on the EU's freedom of movement, he should perhaps consider that the figures are also confirmation of what is rapidly becoming the new normal - Britain's ability to attract the most highly skilled workers on the planet.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net migration to Britain has been above 200,000 every year for a decade now and is an indication of the increasing rate of labour mobility within Europe.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intensity of political rhetoric over immigration the level of labour mobility within Europe is still only about 25% of the rate in the United States.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10 years now since Britain officially closed the door to unskilled migrants from outside of the EU. Legal migration from outside the EU has only been possible for skilled workers, students, family reunion and refugee purposes.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pursuit of her arbitrary net migration target, Theresa May, the home secretary, put a strong squeeze on those coming to study, particularly in further education, and those who come for family reasons. Her claim to have cut non-EU migration back to the levels of the 1990s rests largely on diverting overseas students to other markets, keeping families separate and refusing to provide a safe haven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 down into the detail of the latest rise in migration from outside Europe and it soon becomes apparent that these are not immigrants in the old-style 1970s sense. They are not poor, often large, families from Commonwealth countries such as India, Pakistan and Nigeria. Their numbers have actually gone down.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those that are now coming are entering Britain through the highly skilled tier two route or by way of "intra-company transfers" which are exempt from the cap on non-EU workers.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from countries such as China and the USA and going to work in information and communications sectors (22, 275 up 15% in past year), in finance and insurance (6,255 up 8%), health and social work (2,868 up 51%) and in professional and scientific jobs (9,824 up 19%). They are not coming to work in coffee shops. As the recent UCL study showed this trend is also reflected in migrants from within the EU. That revealed that 60% of recent migrants from southern and western Europe arrived here with a university degree.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cheap labour to undercut British workers they are using their undoubted skills and education to help fuel the growth of the British economy and as the recent UCL study shows there has been a net worth £20bn over a 10-year period from European migrants alone.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latest labour force survey underlined more than two-thirds of the growth in employment in Britain in the past year has gone to British workers. Only 230,000 of the 692,000 extra people in jobs are foreign nationals.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 normal it is essential that the impact of this high level of net migration is managed, whether it is on public services such as schools, housing or GPs. But it is also important to understand that much of it is a reflection of an increasingly mobile workforce, including Brits working abroad, which is less interested in long-term settlement than in working abroad for a while and then going home.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going to last as long as the British economy is in better shape than many others and many economists warn that the present boom is unsustainable. As a point of comparison it is well worth knowing that the level of net migration in the only other flourishing European economy, Germany, was 480,000 last year - far higher than Britain's 260,000 - and yet attitudes to migration are far more liberal there than in the UK.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Tories' net migration target is now dead and buried perhaps it is time to leave behind the 1970s style language of the immigration debate as well.</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2014</w:t>
      </w:r>
    </w:p>
    <w:p>
      <w:pPr>
        <w:pStyle w:val="Normal277"/>
      </w:pPr>
    </w:p>
    <w:p>
      <w:pPr>
        <w:pStyle w:val="Normal277"/>
        <w:ind w:left="200"/>
        <w:sectPr>
          <w:type w:val="continuous"/>
          <w:pgMar w:top="840" w:right="1000" w:bottom="840" w:left="1000" w:header="400" w:footer="400"/>
          <w:pgNumType w:fmt="decimal"/>
          <w:cols w:space="720"/>
        </w:sectPr>
      </w:pPr>
      <w:r>
        <w:br/>
      </w:r>
      <w:r>
        <w:pict>
          <v:line id="_x0000_s2132"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84"/>
          <w:headerReference w:type="default" r:id="rId1985"/>
          <w:footerReference w:type="even" r:id="rId1986"/>
          <w:footerReference w:type="default" r:id="rId1987"/>
          <w:headerReference w:type="first" r:id="rId1988"/>
          <w:footerReference w:type="first" r:id="rId1989"/>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133" type="#_x0000_t75" alt="LexisNexis®" style="width:147.75pt;height:30pt">
            <v:imagedata r:id="rId17" o:title=""/>
          </v:shape>
        </w:pict>
      </w:r>
      <w:r>
        <w:cr/>
      </w:r>
    </w:p>
    <w:p>
      <w:pPr>
        <w:pStyle w:val="Heading1276"/>
        <w:keepNext w:val="0"/>
        <w:spacing w:after="200" w:line="340" w:lineRule="atLeast"/>
        <w:ind w:left="0" w:right="0" w:firstLine="0"/>
        <w:jc w:val="center"/>
      </w:pPr>
      <w:hyperlink r:id="rId1990" w:history="1">
        <w:r>
          <w:rPr>
            <w:rFonts w:ascii="arial" w:eastAsia="arial" w:hAnsi="arial" w:cs="arial"/>
            <w:b/>
            <w:i/>
            <w:strike w:val="0"/>
            <w:color w:val="0077CC"/>
            <w:sz w:val="28"/>
            <w:u w:val="single"/>
            <w:vertAlign w:val="baseline"/>
          </w:rPr>
          <w:t>Kerry leads diplomatic drive to boost Arab support in fight against Isis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278"/>
        <w:keepNext w:val="0"/>
        <w:spacing w:before="120" w:after="0" w:line="220" w:lineRule="atLeast"/>
        <w:ind w:left="0" w:right="0" w:firstLine="0"/>
        <w:jc w:val="left"/>
      </w:pPr>
      <w:r>
        <w:br/>
      </w:r>
      <w:r>
        <w:pict>
          <v:shape id="_x0000_i2134" type="#_x0000_t75" style="width:167.98pt;height:30.75pt">
            <v:imagedata r:id="rId19"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2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Ian Black, </w:t>
      </w:r>
      <w:hyperlink r:id="rId602" w:history="1">
        <w:r>
          <w:rPr>
            <w:rFonts w:ascii="arial" w:eastAsia="arial" w:hAnsi="arial" w:cs="arial"/>
            <w:b w:val="0"/>
            <w:i/>
            <w:strike w:val="0"/>
            <w:noProof w:val="0"/>
            <w:color w:val="0077CC"/>
            <w:position w:val="0"/>
            <w:sz w:val="20"/>
            <w:u w:val="single"/>
            <w:vertAlign w:val="baseline"/>
          </w:rPr>
          <w:t>theguardian.com</w:t>
        </w:r>
      </w:hyperlink>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35" style="position:absolute;z-index:252225536" from="0,2pt" to="512pt,2pt" strokecolor="#009ddb" strokeweight="2pt">
            <v:stroke linestyle="single"/>
            <w10:wrap type="topAndBottom"/>
          </v:line>
        </w:pict>
      </w:r>
    </w:p>
    <w:p>
      <w:pPr>
        <w:pStyle w:val="Normal278"/>
      </w:pPr>
    </w:p>
    <w:p>
      <w:pPr>
        <w:pStyle w:val="Normal2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made ahead of Barack Obama's announcement of new strategy to fight extremist group</w:t>
      </w:r>
    </w:p>
    <w:p>
      <w:pPr>
        <w:pStyle w:val="Normal2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efforts to galvanise Arab support to fight the threat from the Islamic State (Isis) are intensifying with a diplomatic drive led by John Kerry, the US secretary of state, in advance of President Barack Obama's announcement of a new strategy to fight the extremist group.</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was on his way to Jordan on Tuesday amid signs the pro-western kingdom would likely play a leading if discreet role in the anti-jihadi coalition. Isis fighters in Rutba, in southern Syria, are uncomfortably close to the border of a nervous Hashemite kingdom, which is already playing host to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war next door.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Kerry is to attend talks in the Saudi city of Jeddah along with foreign minsters from Egypt, Jordan and the six Gulf Arab states as well as Iraq.</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and western officials say they hope that the </w:t>
      </w:r>
      <w:hyperlink r:id="rId1991" w:history="1">
        <w:r>
          <w:rPr>
            <w:rFonts w:ascii="arial" w:eastAsia="arial" w:hAnsi="arial" w:cs="arial"/>
            <w:b w:val="0"/>
            <w:i/>
            <w:strike w:val="0"/>
            <w:noProof w:val="0"/>
            <w:color w:val="0077CC"/>
            <w:position w:val="0"/>
            <w:sz w:val="20"/>
            <w:u w:val="single"/>
            <w:vertAlign w:val="baseline"/>
          </w:rPr>
          <w:t>formation of a new more inclusive government</w:t>
        </w:r>
      </w:hyperlink>
      <w:r>
        <w:rPr>
          <w:rFonts w:ascii="arial" w:eastAsia="arial" w:hAnsi="arial" w:cs="arial"/>
          <w:b w:val="0"/>
          <w:i w:val="0"/>
          <w:strike w:val="0"/>
          <w:noProof w:val="0"/>
          <w:color w:val="000000"/>
          <w:position w:val="0"/>
          <w:sz w:val="20"/>
          <w:u w:val="none"/>
          <w:vertAlign w:val="baseline"/>
        </w:rPr>
        <w:t xml:space="preserve"> in Baghdad under prime minister Haider al-Abadi will help rally Sunni opposition to Isis and bolster wider Arab efforts to help Iraq. Kerry called it "a major milestone".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Arab League endorsed action by Nato's "core coaltion" and pledged to take individual and collective measures to fight Isis, but it did not explicitly support western military moves.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in Kerry's words, has pledged to build "the broadest possible coalition of partners around the globe to confront, degrade and ultimately defeat Isis. Almost every single country has a role to play in eliminating the threat and the evil that it represents."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say Arab partners will be asked to contribute what they can. US officials have played down suggestions of military involvement - though even symbolic participation by the Saudis and Emiratis, who both have state-of-the art air forces, would make a useful point about the responsibility of Sunni Arab states to fight Sunni Arab extremism.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Saudis, Emiratis, Kuwaitis and Qataris - all sworn enemies of President Bashar al-Assad of Syria - are being asked to crack down hard on the movement of money and men to join Isis. The Saudis in particular have been advertising arrests of suspected terrorists in recent weeks. Kerry is likely to press them for funds for Sunni fighters - initially in Iraq - who can take on the jihadis. Backing for "authorised" Syrian rebels is also likely to be discussed if only because the crisis in the two neighbouring countries has now merged into one. Saudi Arabia and Jordan both have close links to Sunni tribes that span the borders of Syria and Iraq.</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the legality of military action is likely to be one immediate hurdle. AFP quoted a senior Egyptian foreign ministry official as saying that Cairo would take part in security measures only "under a UN mandate and in the framework of a security council resolution".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looks set to emerge as a key partner, with officials signalling a readiness to use its intelligence and special forces in support of the anti-Isis campaign. Former minister Mohamad Haliqa told an Amman radio station on Tuesday that Jordan's role would be "more than coordination and less than boots on ground".</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reported from Washington meanwhile, that the CIA has approached a retired agency official with close ties to King Abdullah II about setting up a task force to help Jordan deal with the threat from Isis. The king met Obama and David Cameron at last week's </w:t>
      </w:r>
      <w:hyperlink r:id="rId1992" w:history="1">
        <w:r>
          <w:rPr>
            <w:rFonts w:ascii="arial" w:eastAsia="arial" w:hAnsi="arial" w:cs="arial"/>
            <w:b w:val="0"/>
            <w:i/>
            <w:strike w:val="0"/>
            <w:noProof w:val="0"/>
            <w:color w:val="0077CC"/>
            <w:position w:val="0"/>
            <w:sz w:val="20"/>
            <w:u w:val="single"/>
            <w:vertAlign w:val="baseline"/>
          </w:rPr>
          <w:t>Nato summit</w:t>
        </w:r>
      </w:hyperlink>
      <w:r>
        <w:rPr>
          <w:rFonts w:ascii="arial" w:eastAsia="arial" w:hAnsi="arial" w:cs="arial"/>
          <w:b w:val="0"/>
          <w:i w:val="0"/>
          <w:strike w:val="0"/>
          <w:noProof w:val="0"/>
          <w:color w:val="000000"/>
          <w:position w:val="0"/>
          <w:sz w:val="20"/>
          <w:u w:val="none"/>
          <w:vertAlign w:val="baseline"/>
        </w:rPr>
        <w:t>. Jordanian intelligence is known to have worked with the CIA in Afghanistan.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also in close contact with Turkey about its role in the coalition. The defence secretary, Chuck Hagel, held talks in Ankara on Monday. Turkey signed up for Obama's "core coalition" at the Nato summit. But its leaders fear that too overt a role could endanger 49 Turkish citizens being held by Isis in Iraq and would prefer to keep a low profile in any action.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has been flying unarmed surveillance drones over Iraq from Incirlik air base in Turkey but has flown combat missions against Isis from most of the Gulf states.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2014</w:t>
      </w:r>
    </w:p>
    <w:p>
      <w:pPr>
        <w:pStyle w:val="Normal278"/>
      </w:pPr>
    </w:p>
    <w:p>
      <w:pPr>
        <w:pStyle w:val="Normal278"/>
        <w:ind w:left="200"/>
        <w:sectPr>
          <w:type w:val="continuous"/>
          <w:pgMar w:top="840" w:right="1000" w:bottom="840" w:left="1000" w:header="400" w:footer="400"/>
          <w:pgNumType w:fmt="decimal"/>
          <w:cols w:space="720"/>
        </w:sectPr>
      </w:pPr>
      <w:r>
        <w:br/>
      </w:r>
      <w:r>
        <w:pict>
          <v:line id="_x0000_s2136"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93"/>
          <w:headerReference w:type="default" r:id="rId1994"/>
          <w:footerReference w:type="even" r:id="rId1995"/>
          <w:footerReference w:type="default" r:id="rId1996"/>
          <w:headerReference w:type="first" r:id="rId1997"/>
          <w:footerReference w:type="first" r:id="rId1998"/>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137" type="#_x0000_t75" alt="LexisNexis®" style="width:147.75pt;height:30pt">
            <v:imagedata r:id="rId17" o:title=""/>
          </v:shape>
        </w:pict>
      </w:r>
      <w:r>
        <w:cr/>
      </w:r>
    </w:p>
    <w:p>
      <w:pPr>
        <w:pStyle w:val="Heading1277"/>
        <w:keepNext w:val="0"/>
        <w:spacing w:after="200" w:line="340" w:lineRule="atLeast"/>
        <w:ind w:left="0" w:right="0" w:firstLine="0"/>
        <w:jc w:val="center"/>
      </w:pPr>
      <w:hyperlink r:id="rId1999" w:history="1">
        <w:r>
          <w:rPr>
            <w:rFonts w:ascii="arial" w:eastAsia="arial" w:hAnsi="arial" w:cs="arial"/>
            <w:b/>
            <w:i/>
            <w:strike w:val="0"/>
            <w:color w:val="0077CC"/>
            <w:sz w:val="28"/>
            <w:u w:val="single"/>
            <w:vertAlign w:val="baseline"/>
          </w:rPr>
          <w:t>10 ways philanthropists are changing the world; From transparency to pooling resources - Rachel Wharton looks at how organisations do things differently around the globePhilanthropy: reclaiming the 'P-word' for a modern worldRamadan philanthropy shows new sources of funding for charitiesWhy you don't have to have wealth to be a philanthropist</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2014 Monday 7:00 AM GMT</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279"/>
        <w:keepNext w:val="0"/>
        <w:spacing w:before="120" w:after="0" w:line="220" w:lineRule="atLeast"/>
        <w:ind w:left="0" w:right="0" w:firstLine="0"/>
        <w:jc w:val="left"/>
      </w:pPr>
      <w:r>
        <w:br/>
      </w:r>
      <w:r>
        <w:pict>
          <v:shape id="_x0000_i2138" type="#_x0000_t75" style="width:167.98pt;height:30.75pt">
            <v:imagedata r:id="rId19"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VOLUNTARY SECTOR NETWORK</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Wharton</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39" style="position:absolute;z-index:25222758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giving in the UK is already worth around £9bn each year. With a bit of creativity, this can go up and the way that money is spent can deliver a greater impact on the ground. As NPC suggested in its report last week, it's time to look around the world for trends and innovations in philanthropy that have the potential to change the world. We can start with these 10.</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Share your data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philanthropists share and compare their data, they can better learn what interventions work and which don't. Yet remarkably few do this, despite the great example set by Canadian not-for-profit PoweredByData. More open data can help philanthropists make an impact in an increasingly complex world.</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Pool your resources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Washfunders.org is an online portal for anyone interested in funding solutions to water, sanitation and hygiene (Wash) crises around the world. With so much information in one place, philanthropists, charities and governments can make sense of the sector and use data to decide where to put their money.</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 transparent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Glasspockets supports philanthropic foundations in the US to embrace greater openness. Evaluations, case studies and research can all be made available, so that philanthropists act less as rivals and more as collaborators working to solve problems around the world.</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Learn from failure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Shell Foundation tries to prove the wisdom of the old proverb, "if at first you don't succeed, try, try again." They have been brave enough to publish a report detailing the failures as well as the successes of its funding decisions-a public acknowledgment of mistakes which has already helped ensure that the same mistakes aren't repeated.</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Think like a start-up</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Knight Prototype Fund has helped US charities get great ideas get off the ground by providing capital to organisations that want to experiment and take a few risks works before further capital is invested. "Lean philanthropy" is a great approach for testing out new ideas in the sector.</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Work with like-minded friends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circles" have been around for a while: a small group of philanthropists, with an interest in the same social issues, team up to work together on research and strategy before funding charities to take action. The Indian non-profit Dasra leads the way on introducing this way of giving.</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Get beneficiaries involved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philanthropists are worried about the power they wield in the sector-no matter how honourable the intentions, philanthropy has long suffered from a top-down power dynamic. Edge Fund, here in the UK, tries to address this by operating as a membership body, so that the Fund's grantees can bring their expert knowledge to future strategic decisions.</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Adopt different funding models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Australia's largest provider of childcare went into administration. Nearly 700 childcare centres were at risk. So four organisations formed the social enterprise Goodstart Consortium, which secured a range of funding sources, from bank debt and government loans to social investment. They even created a whole new financial instrument, the "social capital note", to persuade individuals to invest their cash.</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Embrace impact investing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 Felicitas Foundation in the US is leading the way on impact investing. Instead of distributing a small percentage of assets to social projects, as most foundations do, it is dedicated to investing 100% of the endowment to support its social mission. Similar action from top foundations in the UK could free up billions of pounds.</w:t>
      </w: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Find beneficiaries online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giving markets - platforms where philanthropists can either invest or give directly to projects-have been around for years, and are evolving all the time. The German betterplace.org website is one of the most innovative, where philanthropists and potential grantees can communicate directly on everything from cash to fund a friend's medical treatment to assisting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Wharton is a researcher at                                            New Philanthropy Capital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charity money hub is funded by CAF. All content is editorially independent except for pieces labelled advertisement feature. Find out more                                            here.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work in the charity sector, you might like to                                            join our free network                                          for charity professionals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2014</w:t>
      </w:r>
    </w:p>
    <w:p>
      <w:pPr>
        <w:pStyle w:val="Normal279"/>
      </w:pPr>
    </w:p>
    <w:p>
      <w:pPr>
        <w:pStyle w:val="Normal279"/>
        <w:ind w:left="200"/>
        <w:sectPr>
          <w:type w:val="continuous"/>
          <w:pgMar w:top="840" w:right="1000" w:bottom="840" w:left="1000" w:header="400" w:footer="400"/>
          <w:pgNumType w:fmt="decimal"/>
          <w:cols w:space="720"/>
        </w:sectPr>
      </w:pPr>
      <w:r>
        <w:br/>
      </w:r>
      <w:r>
        <w:pict>
          <v:line id="_x0000_s214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141" type="#_x0000_t75" alt="LexisNexis®" style="width:147.75pt;height:30pt">
            <v:imagedata r:id="rId17" o:title=""/>
          </v:shape>
        </w:pict>
      </w:r>
      <w:r>
        <w:cr/>
      </w:r>
    </w:p>
    <w:p>
      <w:pPr>
        <w:pStyle w:val="Heading1278"/>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Asylum seekers in standoff with police at Berlin protest</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2014 Monday</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280"/>
        <w:keepNext w:val="0"/>
        <w:spacing w:before="120" w:after="0" w:line="220" w:lineRule="atLeast"/>
        <w:ind w:left="0" w:right="0" w:firstLine="0"/>
        <w:jc w:val="left"/>
      </w:pPr>
      <w:r>
        <w:br/>
      </w:r>
      <w:r>
        <w:pict>
          <v:shape id="_x0000_i2142" type="#_x0000_t75" style="width:167.98pt;height:30.75pt">
            <v:imagedata r:id="rId19"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Philip Oltermann, </w:t>
      </w:r>
      <w:hyperlink r:id="rId602" w:history="1">
        <w:r>
          <w:rPr>
            <w:rFonts w:ascii="arial" w:eastAsia="arial" w:hAnsi="arial" w:cs="arial"/>
            <w:b w:val="0"/>
            <w:i/>
            <w:strike w:val="0"/>
            <w:noProof w:val="0"/>
            <w:color w:val="0077CC"/>
            <w:position w:val="0"/>
            <w:sz w:val="20"/>
            <w:u w:val="single"/>
            <w:vertAlign w:val="baseline"/>
          </w:rPr>
          <w:t>theguardian.com</w:t>
        </w:r>
      </w:hyperlink>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43" style="position:absolute;z-index:252229632" from="0,2pt" to="512pt,2pt" strokecolor="#009ddb" strokeweight="2pt">
            <v:stroke linestyle="single"/>
            <w10:wrap type="topAndBottom"/>
          </v:line>
        </w:pict>
      </w:r>
    </w:p>
    <w:p>
      <w:pPr>
        <w:pStyle w:val="Normal280"/>
      </w:pPr>
    </w:p>
    <w:p>
      <w:pPr>
        <w:pStyle w:val="Normal2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surround a building in Kreuzberg where a group of asylum seekers are protesting against their treatment in Germany</w:t>
      </w:r>
    </w:p>
    <w:p>
      <w:pPr>
        <w:pStyle w:val="Normal2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Kreuzberg, the heart of countercultural Berlin, is no stranger to protests. But a tense standoff between police and protesters over the past six days has set a new standard.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Wednesday, hundreds of police officers have been surrounding a former school building in which a group of mainly African asylum seekers are protesting against their treatment in Germany.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around 20 officers lined up behind barricades on the junction of Ohlauer and Reichenberger Strasse, some of them deep in conversation with locals who wanted to get trolleys full of food and medicine through to the protesters.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are refused entry to the school building, allegedly because of a fire hazard.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local politicians are trying to negotiate an agreement that would allow the asylum seekers to permanently remain in the building while their cases are being processed, Germany's police union is advocating an evacuation of the building.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from the roof of the building, a 32-year-old Sudanese refugee who would only give his name as Adam said: "The police try to give the impression that we are criminals and crazy people, but we only want to fight for our rights."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rumours that the protesters were threatening to set fire to the building, but said that some of the approximately 50 protesters on the roof - who include refugees from Ghana, Nigeria and Syria as well as German activists - would rather risk their lives than leave the building.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people here who have been waiting in centres around Europe for years only to have their asylum request rejected. They stand to lose everything - they'd rather jump off the building than get caught."</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Mediterranean sea off the Sicilian coast has borne witness to </w:t>
      </w:r>
      <w:hyperlink r:id="rId2007" w:history="1">
        <w:r>
          <w:rPr>
            <w:rFonts w:ascii="arial" w:eastAsia="arial" w:hAnsi="arial" w:cs="arial"/>
            <w:b w:val="0"/>
            <w:i/>
            <w:strike w:val="0"/>
            <w:noProof w:val="0"/>
            <w:color w:val="0077CC"/>
            <w:position w:val="0"/>
            <w:sz w:val="20"/>
            <w:u w:val="single"/>
            <w:vertAlign w:val="baseline"/>
          </w:rPr>
          <w:t>one human tragedy after another</w:t>
        </w:r>
      </w:hyperlink>
      <w:r>
        <w:rPr>
          <w:rFonts w:ascii="arial" w:eastAsia="arial" w:hAnsi="arial" w:cs="arial"/>
          <w:b w:val="0"/>
          <w:i w:val="0"/>
          <w:strike w:val="0"/>
          <w:noProof w:val="0"/>
          <w:color w:val="000000"/>
          <w:position w:val="0"/>
          <w:sz w:val="20"/>
          <w:u w:val="none"/>
          <w:vertAlign w:val="baseline"/>
        </w:rPr>
        <w:t>, the interior of Europe has largely been sheltered from the global refugee crisis triggered by conflicts in Eritrea, Libya, Somalia and Syria.</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other country in Europe received </w:t>
      </w:r>
      <w:hyperlink r:id="rId2008" w:history="1">
        <w:r>
          <w:rPr>
            <w:rFonts w:ascii="arial" w:eastAsia="arial" w:hAnsi="arial" w:cs="arial"/>
            <w:b w:val="0"/>
            <w:i/>
            <w:strike w:val="0"/>
            <w:noProof w:val="0"/>
            <w:color w:val="0077CC"/>
            <w:position w:val="0"/>
            <w:sz w:val="20"/>
            <w:u w:val="single"/>
            <w:vertAlign w:val="baseline"/>
          </w:rPr>
          <w:t>more asylum applications in 2013 than Germany</w:t>
        </w:r>
      </w:hyperlink>
      <w:r>
        <w:rPr>
          <w:rFonts w:ascii="arial" w:eastAsia="arial" w:hAnsi="arial" w:cs="arial"/>
          <w:b w:val="0"/>
          <w:i w:val="0"/>
          <w:strike w:val="0"/>
          <w:noProof w:val="0"/>
          <w:color w:val="000000"/>
          <w:position w:val="0"/>
          <w:sz w:val="20"/>
          <w:u w:val="none"/>
          <w:vertAlign w:val="baseline"/>
        </w:rPr>
        <w:t xml:space="preserve">, but while the country has </w:t>
      </w:r>
      <w:hyperlink r:id="rId2009" w:history="1">
        <w:r>
          <w:rPr>
            <w:rFonts w:ascii="arial" w:eastAsia="arial" w:hAnsi="arial" w:cs="arial"/>
            <w:b w:val="0"/>
            <w:i/>
            <w:strike w:val="0"/>
            <w:noProof w:val="0"/>
            <w:color w:val="0077CC"/>
            <w:position w:val="0"/>
            <w:sz w:val="20"/>
            <w:u w:val="single"/>
            <w:vertAlign w:val="baseline"/>
          </w:rPr>
          <w:t xml:space="preserve">shown more willingness to take on </w:t>
        </w:r>
      </w:hyperlink>
      <w:hyperlink r:id="rId2009" w:history="1">
        <w:r>
          <w:rPr>
            <w:rFonts w:ascii="arial" w:eastAsia="arial" w:hAnsi="arial" w:cs="arial"/>
            <w:b/>
            <w:i/>
            <w:strike w:val="0"/>
            <w:noProof w:val="0"/>
            <w:color w:val="0077CC"/>
            <w:position w:val="0"/>
            <w:sz w:val="20"/>
            <w:u w:val="single"/>
            <w:vertAlign w:val="baseline"/>
          </w:rPr>
          <w:t>Syrian</w:t>
        </w:r>
      </w:hyperlink>
      <w:hyperlink r:id="rId2009" w:history="1">
        <w:r>
          <w:rPr>
            <w:rFonts w:ascii="arial" w:eastAsia="arial" w:hAnsi="arial" w:cs="arial"/>
            <w:b w:val="0"/>
            <w:i/>
            <w:strike w:val="0"/>
            <w:noProof w:val="0"/>
            <w:color w:val="0077CC"/>
            <w:position w:val="0"/>
            <w:sz w:val="20"/>
            <w:u w:val="single"/>
            <w:vertAlign w:val="baseline"/>
          </w:rPr>
          <w:t xml:space="preserve"> </w:t>
        </w:r>
      </w:hyperlink>
      <w:hyperlink r:id="rId2009" w:history="1">
        <w:r>
          <w:rPr>
            <w:rFonts w:ascii="arial" w:eastAsia="arial" w:hAnsi="arial" w:cs="arial"/>
            <w:b/>
            <w:i/>
            <w:strike w:val="0"/>
            <w:noProof w:val="0"/>
            <w:color w:val="0077CC"/>
            <w:position w:val="0"/>
            <w:sz w:val="20"/>
            <w:u w:val="single"/>
            <w:vertAlign w:val="baseline"/>
          </w:rPr>
          <w:t>refugees</w:t>
        </w:r>
      </w:hyperlink>
      <w:hyperlink r:id="rId2009" w:history="1">
        <w:r>
          <w:rPr>
            <w:rFonts w:ascii="arial" w:eastAsia="arial" w:hAnsi="arial" w:cs="arial"/>
            <w:b w:val="0"/>
            <w:i/>
            <w:strike w:val="0"/>
            <w:noProof w:val="0"/>
            <w:color w:val="0077CC"/>
            <w:position w:val="0"/>
            <w:sz w:val="20"/>
            <w:u w:val="single"/>
            <w:vertAlign w:val="baseline"/>
          </w:rPr>
          <w:t xml:space="preserve"> than others</w:t>
        </w:r>
      </w:hyperlink>
      <w:r>
        <w:rPr>
          <w:rFonts w:ascii="arial" w:eastAsia="arial" w:hAnsi="arial" w:cs="arial"/>
          <w:b w:val="0"/>
          <w:i w:val="0"/>
          <w:strike w:val="0"/>
          <w:noProof w:val="0"/>
          <w:color w:val="000000"/>
          <w:position w:val="0"/>
          <w:sz w:val="20"/>
          <w:u w:val="none"/>
          <w:vertAlign w:val="baseline"/>
        </w:rPr>
        <w:t xml:space="preserve">, some researchers claim it fails to pull its weight in the processing of applications. According to Germany's Foundation for Science and Politics, the country has been letting in </w:t>
      </w:r>
      <w:hyperlink r:id="rId2010" w:history="1">
        <w:r>
          <w:rPr>
            <w:rFonts w:ascii="arial" w:eastAsia="arial" w:hAnsi="arial" w:cs="arial"/>
            <w:b w:val="0"/>
            <w:i/>
            <w:strike w:val="0"/>
            <w:noProof w:val="0"/>
            <w:color w:val="0077CC"/>
            <w:position w:val="0"/>
            <w:sz w:val="20"/>
            <w:u w:val="single"/>
            <w:vertAlign w:val="baseline"/>
          </w:rPr>
          <w:t>2% fewer refugees than its economy and demographics would allow</w:t>
        </w:r>
      </w:hyperlink>
      <w:r>
        <w:rPr>
          <w:rFonts w:ascii="arial" w:eastAsia="arial" w:hAnsi="arial" w:cs="arial"/>
          <w:b w:val="0"/>
          <w:i w:val="0"/>
          <w:strike w:val="0"/>
          <w:noProof w:val="0"/>
          <w:color w:val="000000"/>
          <w:position w:val="0"/>
          <w:sz w:val="20"/>
          <w:u w:val="none"/>
          <w:vertAlign w:val="baseline"/>
        </w:rPr>
        <w:t>.</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in other parts of Europe, refugees in Germany are often confined to camps and cannot move freely around the country, in effect leaving them in limbo while the </w:t>
      </w:r>
      <w:hyperlink r:id="rId2011" w:history="1">
        <w:r>
          <w:rPr>
            <w:rFonts w:ascii="arial" w:eastAsia="arial" w:hAnsi="arial" w:cs="arial"/>
            <w:b w:val="0"/>
            <w:i/>
            <w:strike w:val="0"/>
            <w:noProof w:val="0"/>
            <w:color w:val="0077CC"/>
            <w:position w:val="0"/>
            <w:sz w:val="20"/>
            <w:u w:val="single"/>
            <w:vertAlign w:val="baseline"/>
          </w:rPr>
          <w:t>government works through a backlog of cases</w:t>
        </w:r>
      </w:hyperlink>
      <w:r>
        <w:rPr>
          <w:rFonts w:ascii="arial" w:eastAsia="arial" w:hAnsi="arial" w:cs="arial"/>
          <w:b w:val="0"/>
          <w:i w:val="0"/>
          <w:strike w:val="0"/>
          <w:noProof w:val="0"/>
          <w:color w:val="000000"/>
          <w:position w:val="0"/>
          <w:sz w:val="20"/>
          <w:u w:val="none"/>
          <w:vertAlign w:val="baseline"/>
        </w:rPr>
        <w: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2012, 50 asylum seekers tried to bring the refugee crisis from the periphery to the heart of Europe, and organised a 500km protest march from Würzburg in Bavaria to Berlin. In the capital, some of them set up a tent camp on Kreuzberg's Oranienplatz, while others started squatting in the empty building of the Gerhart Hauptmann school on Ohlauer Strasse. The tent camp was cleared in April, but remaining protesters in the school are refusing to move - partly because they say the government has failed to stick to its promises.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promised we would get a fair hearing," said Hakim Bello,a Nigerian refugee who was based at the school until last Wednesday's raid. "But four months later many of us are still waiting in a queue and are running out of hope." He said the demands of the protesters inside the school were consistent with those of the old protest on Oranienplatz: to close the camps, stop deportation and abolish the mandatory residence permits that inhibit their movement.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in Germany think we want to invade their country, but we only want an opportunity to contribute to society: to work and to pay our taxes," said Bello, a trained tailor.</w:t>
      </w:r>
    </w:p>
    <w:p>
      <w:pPr>
        <w:pStyle w:val="Normal2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in Berlin say the causes behind Europe's refugee crisis lie elsewhere, such as in the </w:t>
      </w:r>
      <w:hyperlink r:id="rId2012" w:history="1">
        <w:r>
          <w:rPr>
            <w:rFonts w:ascii="arial" w:eastAsia="arial" w:hAnsi="arial" w:cs="arial"/>
            <w:b w:val="0"/>
            <w:i/>
            <w:strike w:val="0"/>
            <w:noProof w:val="0"/>
            <w:color w:val="0077CC"/>
            <w:position w:val="0"/>
            <w:sz w:val="20"/>
            <w:u w:val="single"/>
            <w:vertAlign w:val="baseline"/>
          </w:rPr>
          <w:t>"Dublin" regulation</w:t>
        </w:r>
      </w:hyperlink>
      <w:r>
        <w:rPr>
          <w:rFonts w:ascii="arial" w:eastAsia="arial" w:hAnsi="arial" w:cs="arial"/>
          <w:b w:val="0"/>
          <w:i w:val="0"/>
          <w:strike w:val="0"/>
          <w:noProof w:val="0"/>
          <w:color w:val="000000"/>
          <w:position w:val="0"/>
          <w:sz w:val="20"/>
          <w:u w:val="none"/>
          <w:vertAlign w:val="baseline"/>
        </w:rPr>
        <w:t xml:space="preserve"> blamed for creating buffer zones around the edges of the EU.</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Berenice Böhlo, an asylum lawyer who works with many of the protesters, said that there was plenty of room for governments to interpret the law in their own way. "There is nothing that would prevent Germany from not returning refugees to Italy, where many of them can't find work."</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2014</w:t>
      </w:r>
    </w:p>
    <w:p>
      <w:pPr>
        <w:pStyle w:val="Normal280"/>
      </w:pPr>
    </w:p>
    <w:p>
      <w:pPr>
        <w:pStyle w:val="Normal280"/>
        <w:ind w:left="200"/>
        <w:sectPr>
          <w:type w:val="continuous"/>
          <w:pgMar w:top="840" w:right="1000" w:bottom="840" w:left="1000" w:header="400" w:footer="400"/>
          <w:pgNumType w:fmt="decimal"/>
          <w:cols w:space="720"/>
        </w:sectPr>
      </w:pPr>
      <w:r>
        <w:br/>
      </w:r>
      <w:r>
        <w:pict>
          <v:line id="_x0000_s2144"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145" type="#_x0000_t75" alt="LexisNexis®" style="width:147.75pt;height:30pt">
            <v:imagedata r:id="rId17" o:title=""/>
          </v:shape>
        </w:pict>
      </w:r>
      <w:r>
        <w:cr/>
      </w:r>
    </w:p>
    <w:p>
      <w:pPr>
        <w:pStyle w:val="Heading1279"/>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Ukip wants a five-year ban on new migrants, says Nigel Farage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2014 Tuesday</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281"/>
        <w:keepNext w:val="0"/>
        <w:spacing w:before="120" w:after="0" w:line="220" w:lineRule="atLeast"/>
        <w:ind w:left="0" w:right="0" w:firstLine="0"/>
        <w:jc w:val="left"/>
      </w:pPr>
      <w:r>
        <w:br/>
      </w:r>
      <w:r>
        <w:pict>
          <v:shape id="_x0000_i2146" type="#_x0000_t75" style="width:167.98pt;height:30.75pt">
            <v:imagedata r:id="rId19"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Patrick Wintour, </w:t>
      </w:r>
      <w:hyperlink r:id="rId602" w:history="1">
        <w:r>
          <w:rPr>
            <w:rFonts w:ascii="arial" w:eastAsia="arial" w:hAnsi="arial" w:cs="arial"/>
            <w:b w:val="0"/>
            <w:i/>
            <w:strike w:val="0"/>
            <w:noProof w:val="0"/>
            <w:color w:val="0077CC"/>
            <w:position w:val="0"/>
            <w:sz w:val="20"/>
            <w:u w:val="single"/>
            <w:vertAlign w:val="baseline"/>
          </w:rPr>
          <w:t>theguardian.com</w:t>
        </w:r>
      </w:hyperlink>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47" style="position:absolute;z-index:252231680" from="0,2pt" to="512pt,2pt" strokecolor="#009ddb" strokeweight="2pt">
            <v:stroke linestyle="single"/>
            <w10:wrap type="topAndBottom"/>
          </v:line>
        </w:pict>
      </w:r>
    </w:p>
    <w:p>
      <w:pPr>
        <w:pStyle w:val="Normal281"/>
      </w:pPr>
    </w:p>
    <w:p>
      <w:pPr>
        <w:pStyle w:val="Normal2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executive meets to work out revised immigration policy, including application to remain for EU citizens settled in UK</w:t>
      </w:r>
    </w:p>
    <w:p>
      <w:pPr>
        <w:pStyle w:val="Normal2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2m EU citizens who are settled in the UK would have to apply to remain in the country under Ukip's immigration policies, it emerged on Tuesday.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the Ukip leader, revealed that his party executive met on Monday to work out a policy solution to immigration, but his aides refused to discuss the details of a private discussion. He said the party's immigration policy was difficult to resolve because of the mess left behind by the Labour government.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also confirmed his party would not allow any migrants who want to settle to come to the UK for five years while immigration policy is sorted out.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states its revised immigration policy will be based on the principle that "EU citizens who have been established in the UK for seven years or more will, depending on their circumstances, be able to apply for permanent leave to remain (provided they are eligible to apply for work permits)".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as many as 2m EU citizens live in the UK, raising the prospect that Ukip would require hundreds of thousands of EU citizens to leave the UK.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said his party was working on how to set out detailed criteria on how skilled workers would be allowed to enter the UK on short-term work permits. It also needs a policy on how to deal with the 1m to 2m illegal migrants in the UK.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speaking to BBC Radio 4's Today programme, challenged claims that a ban on new migrants settling would damage the economy, but said he would put the needs of cohesive communities ahead of pure market economics. He said rather than be "slightly richer", he would prefer to have "united communities" where "young unemployed British people" could get a job.</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said: "In terms of immigration, in terms of people coming to settle, I would suggest that for up to a five-year period we don't have people coming to settle until we sort out the mess." Ukip also believes immigrants should not be able to apply for public housing or benefits until they had paid tax in the UK for five years.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was joined by the London mayor, Boris Johnson, who said that EU citizens should not have access to benefits for two years. Johnson also said he supported Tory plans to withdraw the payment of child benefit to EU migrants in the UK if their child still lives on the mainland of the EU.</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there are 40,000 children in EU countries who receive UK child benefit, of which 26,5000 are in Poland and 2,600 in the Republic of Ireland.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ambassador to the United Kingdom, Witold Sobków, defended the right of eastern Europeans to settle in Britain and warned David Cameron not to "stigmatise" his countrymen as benefit cheats.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"There is no need to single out, to stigmatise Poles" who come to Britain "to work hard, not to abuse the system or grab the benefits.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discuss immigration, let us not talk about numbers and nationalities; let us concentrate on solving the problems together, on assimilation and integration, on preventing uneasiness in neighbourhoods where there is a significant increase in population, on showing the benefits for the UK."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 victim of your success," he said. "Why do foreigners come to the UK and want to work and settle down here? It is precisely because you are a great country."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deputy prime minister, Nick Clegg, said that the UK has accepted around 1,500 asylum seekers from Syria. Clegg said the asylum seekers had been admitted under the country's international asylum obligations.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Clegg told MPs in the House of Commons: "We have accepted about 1,500 asylum seekers. It is a fact that we have accepted hundreds upon hundreds of individual asylum seekers from Syria under our international asylum obligations."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from the Home Office, showed Britain has in fact granted asylum to more than 2,000 Syrians since the uprising against President Bashar al-Assad began in March 2011 - 1,500 of them since last January.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attacked last month by Farage, who criticised it for apparently refusing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2014</w:t>
      </w:r>
    </w:p>
    <w:p>
      <w:pPr>
        <w:pStyle w:val="Normal281"/>
      </w:pPr>
    </w:p>
    <w:p>
      <w:pPr>
        <w:pStyle w:val="Normal281"/>
        <w:ind w:left="200"/>
        <w:sectPr>
          <w:type w:val="continuous"/>
          <w:pgMar w:top="840" w:right="1000" w:bottom="840" w:left="1000" w:header="400" w:footer="400"/>
          <w:pgNumType w:fmt="decimal"/>
          <w:cols w:space="720"/>
        </w:sectPr>
      </w:pPr>
      <w:r>
        <w:br/>
      </w:r>
      <w:r>
        <w:pict>
          <v:line id="_x0000_s214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149" type="#_x0000_t75" alt="LexisNexis®" style="width:147.75pt;height:30pt">
            <v:imagedata r:id="rId17" o:title=""/>
          </v:shape>
        </w:pict>
      </w:r>
      <w:r>
        <w:cr/>
      </w:r>
    </w:p>
    <w:p>
      <w:pPr>
        <w:pStyle w:val="Heading1280"/>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The Orchestra of Syrian Musicians: 'When there is violence, you have to make music'; With war ravaging their homeland, the Orchestra of Syrian Musicians has been scattered across the globe. But five years since the violence erupted, the group are reuniting for a cathartic tour - and opening Glastonbury</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 8:13 PM GMT</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82"/>
        <w:keepNext w:val="0"/>
        <w:spacing w:before="120" w:after="0" w:line="220" w:lineRule="atLeast"/>
        <w:ind w:left="0" w:right="0" w:firstLine="0"/>
        <w:jc w:val="left"/>
      </w:pPr>
      <w:r>
        <w:br/>
      </w:r>
      <w:r>
        <w:pict>
          <v:shape id="_x0000_i2150" type="#_x0000_t75" style="width:167.98pt;height:30.75pt">
            <v:imagedata r:id="rId19"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1586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Homa Khaleeli</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51" style="position:absolute;z-index:25223372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the 90-strong Syrian National Orchestra for Arabic Music drew stars from Plácido Domingo to Gorillaz to perform with them at their home in Damascus Opera House. Today, with the bitter civil war still raging, its musicians are scattered across the globe. Some former performers of the prestigious orchestra and the choirs that accompany it are refugees in the Middle East, Europe and the US, while others are still struggling to live and perform in the conflict-torn country.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these days, is like a painkiller," says Raneem Barakat, a singer in the orchestra's choir. The 24-year-old regularly braves bombs and snipers on the roads on her two-hour journey to Damascus to study and perform. "You have to take the risk. When I sing it hypnotises me; I leave reality."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reveal their heartache through music</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the war began, former and present members of the SNOAM have been reunited by Damon Albarn's music collective, Africa Express. Alongside guest stars such as Paul Weller and Bassekou Kouyaté, they will play a series of concerts across Europe, opening the Glastonbury festival and performing on 25 June at the Southbank Centre at a concert which will be also be live-streamed around the world, including in Syria and the Zataari refugee camp in Jordan.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to prayer when you are on the top of the mountain in the early morning in Damascus just leaves you speechless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Damon Albarn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ambitious project, and when I arrive in Amsterdam to watch the first day of rehearsals it's already hit a problem; the violin bows are moving in perfect unison, but the conductor is missing. Issam Rafea, who led the orchestra in Syria, and with Damon Albarn came up with the reunion idea, cannot leave the US, where he is applying for refugee status.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predicament typifies the logistical problems the organisers have faced. Trying to get visas for 50 Syrian musicians almost sunk the project before it began; just a week before rehearsals were due to start, it still wasn't clear they could get the Schengen visas needed to book the performers' flights. Africa Express co-founder Ian Birrell tells me they have hired a Boeing 737 to transport all the musicians and I hear dark rumours about desperate calls to British officials.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Rafea's absence also highlights the emotional temperature of the performances. The conductor's brother is one of the orchestral musicians and his sisters sing in the choir; this was their first chance to see their sibling since he left Syria in 2013.</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Albarn's own relationship with Syria began eight years ago when he was introduced to Eslam Jawaad, a Syrian Lebanese rapper who had worked with Wu-Tang Clan. The pair hit it off: Jawaad performed for the track Mr Whippy on Albarn's concept album the Good, the Bad and the Queen, then toured with Gorillaz - and finally took Albarn to visit Syria.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fell in love with the country overnight. "It blew me away," Albarn tells me, enthusing about everything from a drunken meeting with a Bedouin Sheik ("I'd had a lot of arak") to motorbiking around the Acropolis in Palmyra in the moonlight. "Young people would start their evening in Damascus, go to Beirut for the night and then come back to Damascus to chill out," he says. "The call to prayer when you are on the top of the mountain in the early morning in Damascus just leaves you speechless."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Albarn met Rafea the conductor and recorded with the Syrian National Orchestra for the Gorillaz album Plastic Beach. A year later in 2010, Gorillaz, along with guest stars including Bobby Womack and Mick Jones, joined the orchestra for a concert in the 1,000-year-old Damascus citadel. When Albarn's group toured Europe, members of the orchestra - including Rafea - went with them.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burgeoning relationship ended abruptly with the uprisings of 2011. As the conflict has taken hold, Albarn says he has watched with horror the 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cast as a "homogenous shadow from the Middle East moving slowly towards us". "I just felt: 'What can I do?" And so he decided to get the Syrian National Orchestra back together, "Blues Brothers style".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who see these concerts to experience the humanity of this homogenous shadow which they feel so threatened by." he says.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links the attitude towards refugees with the rise of the right, pointing to the way that Brexit campaigners have sought to exploit the crises. ("Honestly, hand on heart, I will consider leaving the country if we leave," he says). But he has tears in his eyes as he talks about how much Syrians have lost and his hope that the concerts will show people how important it is to support them.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rehearsals begin, Albarn wanders around joking with musicians - at one point rushing out to rustle up baklava, dates and tea. And, while he seems relaxed, he is mentally marking the pieces that work, and where he and other collaborators - from Tunisian singer Mounir Troudi to Mauritanian singer and harpist Noura Mint Seymali - will fit in to the live show.</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a string section (violins and double bass) there are more classical Arab instruments: the ney, a flute, a qanun, a zither. For the performers themselves, listening to the energetic rhythms and voices from their homeland is particularly affecting. Oud player Maher Mahmood tells me how touching it is to be once more with his colleagues and friends from the orchestra. The 30-year old fled the country in 2012, to avoid conscription, but did not escape all the violence.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will tell you of moments where there was an explosion in front of you and you are lucky to be alive; this happened to me twice," he says. "But the worst thing was seeing Syrians dying in the street."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musicians have endured kidnappings, or being hit by shrapnel, he says, and everyone has lost family members and friends. But living as a refugee brings its own challenges. "The worst thing for me was leaving my parents, brothers and friends. I had a good job, a good life. It was a challenge to learn to live without everything; a human being is not just a person, we are our connections too," says Mahmood.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struggling to earn enough money with his music in Jordan, Mahmood was invited to perform in Denmark. He claimed asylum there, but then had to spend five months in a refugee centre, waiting to hear if his claim would be approved.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helped me not to go crazy," he says. "Even in the centre I would practise for hours. My teacher and I would sit on Skype, playing to each together, discussing technical points and new things."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my university bus. Another friend got her head blown off. Some of my friends were kidnapped, 'disappeared'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Munir Bu Kolthoum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Twenty-five-year-old Munir Bu Kolthoum, a Sufi-inspired hip-hop artist - and graphic designer - echoes Mahmood's words. A guest star for the tour, Kolthoum left Syria for Jordan after suffering from post-traumatic stress disorder.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losing my mind," he says. "I had to get away. They blew up eight tonnes of TNT close to where I live; if it wasn't for a red traffic light, I would have been dead.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my university bus. Another friend got her head blown off. Some of my friends were kidnapped, 'disappeared'; we still don't know what happened to them."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Unwilling to take medication for his panic attacks and hallucinations, and unable to afford counselling in Jordan, Kolthoum says "music was my only therapy". He has told his stories through his music which has brought him a wider audience among displaced Syrians around the world. "Half my fan base are refugees now," he says. "I am mad proud of my people. They are surviving all these odds and proving how talented and brave they are.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rehearsals in a baseball cap and a baggy shirt, Kolthoum says he is thrilled to be performing with the orchestra. "As kids they were our musical heroes.""The media tries to show us as savages. As terrorists. But there are different sides to every country in the world; there is the musician and the graphic designer and the coffee-shop worker. We need to show the normal side."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musicians begin a soaring western-influenced piece they move in perfect rhythm. But politically the orchestra is divided, with some performers supportive of Bashar Al Assad's regime and the stability and prosperity they say it once provided. Others who have fled the country are opposed to it. How can they play together?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Violinist Sousan Eskandar, who now lives in Germany, is adamant they will make it work. "It doesn't matter if we all have different opinions, we have to find a way to bring them together. Maybe you make good points, maybe I do; [but] we can become one.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violence in the world, you have to make more beautiful music, and make it more intensely."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rehearsals come to a close with a rousing love song to Damascus the choir take celebratory selfies and start to dance. For Mahmood, it is a homecoming, of sorts.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[the orchestra's] big sound again it is strange and touching," he says. "It takes you back to Damascus, to our memories of this sound ... in some moments, as we were playing, I could smell Damascus."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Orchestra of Syrian Musicians with Damon Albarn &amp; Guests are at the Royal Festival Hall, SE1, 25 June, live-streamed at YouTube/AfricaExpress.                     Presented                     by Africa Express, co-commissioned                     by Holland Festival and 14-18 NOW.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282"/>
      </w:pPr>
    </w:p>
    <w:p>
      <w:pPr>
        <w:pStyle w:val="Normal282"/>
        <w:ind w:left="200"/>
        <w:sectPr>
          <w:type w:val="continuous"/>
          <w:pgMar w:top="840" w:right="1000" w:bottom="840" w:left="1000" w:header="400" w:footer="400"/>
          <w:pgNumType w:fmt="decimal"/>
          <w:cols w:space="720"/>
        </w:sectPr>
      </w:pPr>
      <w:r>
        <w:br/>
      </w:r>
      <w:r>
        <w:pict>
          <v:line id="_x0000_s215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153" type="#_x0000_t75" alt="LexisNexis®" style="width:147.75pt;height:30pt">
            <v:imagedata r:id="rId17" o:title=""/>
          </v:shape>
        </w:pict>
      </w:r>
      <w:r>
        <w:cr/>
      </w:r>
    </w:p>
    <w:p>
      <w:pPr>
        <w:pStyle w:val="Heading1281"/>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Turkish marriage law a blow to women's rights, say activists; Bill allowing Muslim clerics to conduct civil marriages passed despite protests amid fears it could lead to more child brides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2017 Tuesday 9:51 AM GMT</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83"/>
        <w:keepNext w:val="0"/>
        <w:spacing w:before="120" w:after="0" w:line="220" w:lineRule="atLeast"/>
        <w:ind w:left="0" w:right="0" w:firstLine="0"/>
        <w:jc w:val="left"/>
      </w:pPr>
      <w:r>
        <w:br/>
      </w:r>
      <w:r>
        <w:pict>
          <v:shape id="_x0000_i2154" type="#_x0000_t75" style="width:167.98pt;height:30.75pt">
            <v:imagedata r:id="rId19"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Gokce Saracoglu in Istanbul</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55" style="position:absolute;z-index:25223577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and opposition politicians in Turkey have rounded on a law that allows Muslim clerics to conduct civil marriages, describing it as a blow to women's rights and secularism and part of an ongoing effort to impose religious values on a polarised society.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allowing "mufti" marriages was passed by parliament and President Recep Tayyip Erdogan then published in the country's official gazette on Friday, despite protests by civil society activists and opposition lawmakers. Last month Erdogan declared that the bill would be passed "whether you like it or not".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rights are going to decline," said Nazan Moroglu, an expert on gender law and a lecturer at Yeditepe University. "Everything that has been pushed on to women in this land has been done in the name of religion."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Muftis are clerics empowered with issuing religious opinions on matters of day-to-day life. Previously, only state officers in branches of the family affairs directorate were able to conduct marriages.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requirement has also been added that prohibits individuals who carried out "immoral acts" before marriage from becoming Turkish citizens. Many people in Turkey, a Muslim-majority country, conduct religious ceremonies in addition to civil marriages, as do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tie the knot in the country, and see it as a religious obligation. Other Middle Eastern countries do not allow civil marriages because of religious restrictions on Muslim women marrying non-Muslim men, but often recognise marriages performed abroad. Many couples in the region often travel to Cyprus or Turkey to conduct such marriages. Supporters of the law point out that it does not change the requirements for a legal civil marriage. They say it does not create a loophole that allows child marriages or polygamy, and simply makes it more convenient for citizens who are religiously observant. Opponents contend that the law is an unnecessary distraction in a country still reeling from the aftermath of a coup attempt last year and enduring an ongoing crackdown on dissidents under a 16-month long state of emergency. They say it is part of a broader campaign by the government to impose conservative Islamic values on a divided society. Critics point to other recent changes that they say are indicative of an attempt to establish the dominance of Sunni Islam in a republic created on secular principles. They cite changes to the school curriculum that have ended the practice of teaching evolution in high school and introduced a state-sponsored explanation of the concept of jihad.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fear the government is turning a blind eye to other dangerous trends that are harmful to women's rights, such as child marriage. The Turkish legal system sets the minimum marriage age at 17, with some exceptions for girls aged 16, with an estimated 232,000 such marriages conducted in the past four years. Women's rights campaigners estimate that a third of all marriages in Turkey include girls under the age of 18. "From the way this draft law was prepared without the participation of sides who will be affected, such as muftis or women's groups, it is a sign of an enforcement of an idea," said Selina Dogan, an opposition MP in Istanbul, who pointed out that women campaigning against the law in front of parliament were pepper sprayed. "One man [Erdogan] has the power and a change to a political Islamist regime is planned."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Ongoing efforts to change long-established family legal principles in Turkey have emerged as a lightning rod in the battle between Islamists and secularists. A parliamentary commission established in 2016 by the ruling Justice and Development (AK) party to study the causes for high divorce rates introduced a series of recommendations last year that were seen as a backward step on women's equality and an attempt to impose conservative family values. Among the recommendations was a widely condemned proposal that would have granted amnesty to some men convicted of child sex assault if they marry their victims. The recommendation was tabled as a bill late last year then withdrawn after widespread protests.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proposals included introducing mediation by religious scholars in divorce cases and changes to the penal code that would decriminalise the practice of couples living in a religious marriage without a civil one registered with the state. "This is another trick by Erdogan to polarise society and consolidate his 50% base and nothing else," said Engin Altay, a politician with the largest opposition party. "While Turkey is burning with mountains of problems they are bringing this up just to separate his base [from his opponents] with unfounded discussion."</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2017</w:t>
      </w:r>
    </w:p>
    <w:p>
      <w:pPr>
        <w:pStyle w:val="Normal283"/>
      </w:pPr>
    </w:p>
    <w:p>
      <w:pPr>
        <w:pStyle w:val="Normal283"/>
        <w:ind w:left="200"/>
        <w:sectPr>
          <w:type w:val="continuous"/>
          <w:pgMar w:top="840" w:right="1000" w:bottom="840" w:left="1000" w:header="400" w:footer="400"/>
          <w:pgNumType w:fmt="decimal"/>
          <w:cols w:space="720"/>
        </w:sectPr>
      </w:pPr>
      <w:r>
        <w:br/>
      </w:r>
      <w:r>
        <w:pict>
          <v:line id="_x0000_s2156"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157" type="#_x0000_t75" alt="LexisNexis®" style="width:147.75pt;height:30pt">
            <v:imagedata r:id="rId17" o:title=""/>
          </v:shape>
        </w:pict>
      </w:r>
      <w:r>
        <w:cr/>
      </w:r>
    </w:p>
    <w:p>
      <w:pPr>
        <w:pStyle w:val="Heading1282"/>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German coalition talks collapse after deadlock on migration and energy; Chancellor Angela Merkel left facing prospect of forming minority government - or fresh elections - after FDP quits negotiations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2017 Sunday 7:10 PM GMT</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84"/>
        <w:keepNext w:val="0"/>
        <w:spacing w:before="120" w:after="0" w:line="220" w:lineRule="atLeast"/>
        <w:ind w:left="0" w:right="0" w:firstLine="0"/>
        <w:jc w:val="left"/>
      </w:pPr>
      <w:r>
        <w:br/>
      </w:r>
      <w:r>
        <w:pict>
          <v:shape id="_x0000_i2158" type="#_x0000_t75" style="width:167.98pt;height:30.75pt">
            <v:imagedata r:id="rId19"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in Berlin</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59" style="position:absolute;z-index:25223782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Exploratory talks to form Germany's next coalition government collapsed shortly before midnight on Sunday when the pro-business Free Democratic Party (FDP) walked out of marathon negotiations.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discussion partners have no common vision for modernisation of the country or common basis of trust," the FDP leader, Christian Lindner, announced after the four parties involved missed several self-prescribed deadlines to resolve differences on migration and energy policy. "It is better not to govern than to govern badly."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slid in early Asian trade thanks to the uncertainty in Europe's powerhouse nation. Against the yen, the euro was down 0.4% on the day and the same amount against the US dollar. It was down 0.34% against the pound at (EURO)1.124.</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has been trying to forge a coalition between her Christian Democratic Union (CDU), its Bavarian sister party the Christian Social Union (CSU), the pro-business FDP and the Green party, following federal elections at the end of September.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collapse of talks as an "almost historic day", Angela Merkel on Sunday night insisted that the parties would have been capable of reaching a compromise even in spite of their polarised views on migrations, and described the FDP's walk-out as "regrettable".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so-called "Jamaica" coalition - so nicknamed because the parties' traditional colours mirror those of the Jamaican flag - represents new ground even for Germany's experienced leader and has only previously been tested at regional level.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month of talks, Merkel has often cut a passive figure as party representatives found themselves at loggerheads over issues such as the question of how many of the migrants who found their way to Germany in 2015 and 2016 would be allowed to be reunited with their families.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Migration emerged as a contentious political issue in Germany following the refugee crisis, when 1.2 million migrants entered the country in 2015-16. The backlash against Merkel's decision to keep open Germany's borders has resulted in a far-right party, the anti-refugee Alternative für Deutschland, entering the German parliament for the first time in more than 50 years.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coalition talks in Berlin, the CDU, the CSU and the FDP have, at times, worked to outdo each other on calling for a harder line on migration controls.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miss my family. Angelika's like an aunt.' The older Germans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in German media, the Green party suggested a compromise over the weekend whereby they would agree to limit Germany's annual intake of migrants to a benchmark figure of 200,000 - as long as other parties did not rule out allowing migrants with "subsidiary protection" status to be reunited with their families.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parties have struggled to find a common ground on climate change, with the Greens calling for a reduction in coal-generated power of 8-10 gigawatts while its potential coalition partners have expressed concerns about job losses in the energy and manufacturing sectors.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weekend, the FDP leader, Christian Lindner, announced a deadline for the exploratory talks. "If we don't work it out by 6pm on Sunday, the whole thing is dead," his deputy, Wolfgang Kubicki, said. Yet the talks went on past that deadline.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parties had come to an agreement, negotiations would have moved to the next stage, in which a document with fundamental agreements provides the basis for the carving up of ministerial roles.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talks now seemingly over, Merkel could seek to form a minority government, either with the FDP or the Greens, and gather support from other parties on individual policy votes.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Democrat leader, Martin Schulz, whose party has played junior partner to Merkel in the German government for the past four years, ruled out the possibility of another grand coalition under his leadership. "The voter has rejected the grand coalition," Schulz said at a party conference in Nuremberg on Sunday.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all other options are exhausted, Germany's president, Frank-Walter Steinmeier, could dissolve the current parliament and call fresh elections. To get there, however, Steinmeier would need first to set into motion a complicated process that would involve a parliamentary vote on Merkel's role as interim chancellor.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debate in Germany over the past few weeks has mainly focused on policy differences between the parties, it is likely to soon shift to the chancellor, and the question of whether or not she still commands sufficient power to hold together a strong government.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2017</w:t>
      </w:r>
    </w:p>
    <w:p>
      <w:pPr>
        <w:pStyle w:val="Normal284"/>
      </w:pPr>
    </w:p>
    <w:p>
      <w:pPr>
        <w:pStyle w:val="Normal284"/>
        <w:ind w:left="200"/>
        <w:sectPr>
          <w:type w:val="continuous"/>
          <w:pgMar w:top="840" w:right="1000" w:bottom="840" w:left="1000" w:header="400" w:footer="400"/>
          <w:pgNumType w:fmt="decimal"/>
          <w:cols w:space="720"/>
        </w:sectPr>
      </w:pPr>
      <w:r>
        <w:br/>
      </w:r>
      <w:r>
        <w:pict>
          <v:line id="_x0000_s216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161" type="#_x0000_t75" alt="LexisNexis®" style="width:147.75pt;height:30pt">
            <v:imagedata r:id="rId17" o:title=""/>
          </v:shape>
        </w:pict>
      </w:r>
      <w:r>
        <w:cr/>
      </w:r>
    </w:p>
    <w:p>
      <w:pPr>
        <w:pStyle w:val="Heading1283"/>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Help Is Coming: how the single for refugees came together; How do you go from watching the news to releasing a single to help the victims of the refugee crisis in just a week? This is the story of Help Is Coming</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 12:58 PM GMT</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5"/>
        <w:keepNext w:val="0"/>
        <w:spacing w:before="120" w:after="0" w:line="220" w:lineRule="atLeast"/>
        <w:ind w:left="0" w:right="0" w:firstLine="0"/>
        <w:jc w:val="left"/>
      </w:pPr>
      <w:r>
        <w:br/>
      </w:r>
      <w:r>
        <w:pict>
          <v:shape id="_x0000_i2162" type="#_x0000_t75" style="width:167.98pt;height:30.75pt">
            <v:imagedata r:id="rId19"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2331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Paphides</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63" style="position:absolute;z-index:25223987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naive at times, but I'm not that naive. Why would I imagine that, in seven days, an idea that only exists in my head will have mutated into the worldwide release of a single to raise money and awareness of the exodus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Europe? How on earth could that happen? From conception to execution in a week? As I said, I'm not that naive.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going to be a seven-inch single. Just a limited run of 1,000. Our kids had gone to bed and my wife - Caitlin Moran - and I were watching footage of Syrian families alighting what looked like a large, overcrowded dinghy in Kos, with no idea of what reception awaited them, or what would ultimately be their new home. In this howling void of uncertainly, all that kept these people going was the primal, universal compulsion to find a safe place for their families. And among this ticker tape flurry of appalling images, one song faded up in my head. At that moment, it felt like the only song that had ever come close to evoking something of what these people must be going through.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Crowded House's Neil Finn, "Help Is Coming was always a song about refugees, even if, at the time, I was thinking about people arriving from Europe on ships to Ellis Island, seeking a better life for their families in America. In the words of the poem inscribed on the Statue of Liberty, that extraordinary statement of intent for the development of a great nation, 'Give me your tired, your poor / Your huddled masses yearning to break free.'"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song sounded like what we were watching. So, what now? I found it on my iTunes browser and played it to Caitlin, who was sitting next to me on the sofa. "That's exactly it, isn't it?" she said. "How weird that a song recorded 20 years ago should fit so perfectly."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song was still in my head when I woke up the following morning, to newspaper images of three-year-old Aylan Kurdi, his life ended by a journey he shouldn't have had to make. And even then, I didn't do much about it. I think I was hoping that someone else might magically come to the same realisation, but Help Is Coming is one of the most obscure songs in Crowded House's catalogue, but in 2015, this hushed, heartbreaking hymn to the human spirit in times of unrest sounded like it could do some useful work.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sent a speculative email to a friend at The Vinyl Factory - the Soho-based record label arm of the old EMI pressing plant in Hayes - and asked about the possibility of getting 1,000 7in singles made. Would they be up for waiving their manufacturing costs if I could get Neil, the publishers and the licensing label to waive their royalties? Within half an hour Sean at The Vinyl Factory and Neil had both responded to say they would love to be involved.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What a beautiful word that is. I've heard the word "yes" so many times this week, when really it would have been so much easier for people to say "no". That will always stay with me. There needed to be so many yeses for this to work. But at the end of last week, I had no clear idea of how many people I would be asking and what I would even be asking them for. At the end of Thursday 3 September, this was just an idea for a limited release of record - and contingent on a conversation with the label that owned the song. The next problem was finding out who did own the song. In this case, Help Is Coming was subject to the complicated fallout of EMI's buyout at the hands of Universal in America and Warners in this country. I had friends at Universal but not at Warners, so I called them and told them what I was doing. Mike Smith, the head of their Mercury imprint, copied in the label's managing director and suggested I come in on Monday morning. Perhaps we could iron this out then?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ultimately, was this? How much money can 1,000 records raise? Ten grand perhaps? Fifteen if you charge a bit more? Some sort of film was needed to go with it. Caitlin took to Facebook late that Thursday night and asked if anyone knew any film-makers or video editors who could put something together. Film producer Alison Owen was in America on the promo trail with Suffragette. She replied straight away, offering facilities, suggesting names. Many other people offered their services too. But it would be really good to have a film for Monday. With the right film, we could surely push for the rush-release of a download. Maybe iTunes could get involved? With the right film, the wheels might really get moving.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an insane thing to wish for. At 6pm on Friday, we still didn't have anyone. I got a call from a close friend, Chris, who runs online content for Glastonbury and Coldplay. He could put me in touch with Mat Whitecross, who directed several Coldplay videos and co-directed The Road to Guantanamo. But Mat had a five week-old baby and was already in the process of editing a film.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so happens though, that Mat had been watching the same footage as us two nights previously. Mat is married to an Iranian refugee. He is the son of Argentinian refugees. He had wanted to get involved, but didn't quite know how. We sent him a song. Not for the first time, we got a response marvelling at the eerie topicality of Neil Finn's words. As Mat got to work on his impossible deadline, we alerted Save the Children and asked them if they would be happy to serve as beneficiaries of any money raised by the song. The more people started to get involved, the scarier it felt. Through a friend who had recently started working for Apple in Los Angeles, I attempted to relay a message to the elusive upper echelon of people at iTunes who have the clout to authorise waiving their profits from downloads. Normally it takes about two months to get a response from these people. I was advised not to hold my breath.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Help is Coming: how I chose a forgotten Crowded House song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incredible what power the combination of music, words and images can unlock. Up until last Sunday, I hadn't quite stopped to realise just how incredible that is. But that afternoon, Mat sent us a rough copy of what he had been working on. In the time available, I was expecting a simple montage of affecting images from the tragedy. But somehow, in four minutes, the combination of Neil's song and Mat's film managed to convey the awful narrative that had driven these families on the long, hard march away from home, possibly never to return. With every viewing, a different detail would reduce me to tears: the eyes of the man at the beginning, asking, "Where is humanity?"; the exhausted children asleep on the shoulders of exhausted parents; the endless walking; the heart-stopping vastness of the ocean; a small boy ruminating on the strangeness of the word "refugee"; and the crowds of good, good people at Frankfurt station, loaded with bags of shopping, and banners that read, "REFUGEES WELCOME." A reminder that it's the duty of every human being to vindicate the faith shown in them by other human beings.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by the end of Sunday, it felt like there was a forward momentum that I could barely try and steer let alone stop. I went to sleep shaking. Surely, this can't be the only song? Surely, I'll wake up and read that Simon Cowell or Ed Sheeran or Taylor Swift or someone, anyone, is organising a song, something which acts as the awareness-raising expedient by which people can gather and contribute? I know it's crass, but that's the way it works in a post-Band Aid world, right? With every humanitarian disaster, there's a song that exists to do this work. Surely this can't be the song?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morning, there was still no song. I awoke to a DropBox email containing artwork for the release by Nick Seymour, bassist with Crowded House, who had created the artwork for all of their previous records: a simple but elegant depiction of the song title, painted on a wooden block. My friend at Apple also responded to a link to the video which I sent her the previous evening. She had forwarded it to Jay Liepis, Head of US and Artist Relations at iTunes with the words, "I'm bawling here". Now Jay had promised to contact me at some point. This offered a glimmer of hope. Two days previously, the guy at iTunes in Britain emailed me to tell me that this was far too short notice for them to get involved.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 a spirit of blind bravado than anything correlating to how the real world works, I was telling everyone that we were moving towards a Tuesday launch. But it was becoming apparent that even Friday would be little short of a miracle. In the office of Mike Smith at Universal, I typed in the URL on his computer and turned the screen around so we could all watch. I thought I might be getting desensitised to those images, but as Help Is Coming boomed out of Mike's speakers, I started to go again. Men are odd at times like these. We all looked straight ahead, somehow instinctively conscious of not wanting to catch each other's eyes. When the video finished, almost in unison, both of them said, "What can we do?"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a Friday release date for the download, with a simultaneous launch for the video across all the usual online platforms. They looked at each other and agreed that it was almost impossible. "But then, it has to be now, doesn't it?" said Mike, almost rhetorically. By the time, I cycled back home, it seemed like the entire label had been thrown into this. We already got the assurance that Universal would waive their royalties. I already had a message from John Kennedy, the entertainment lawyer who oversaw the logistics of the three official Band Aid singles, pledging to do whatever he could to help expedite the release of Help Is Coming this week. Did I want to pop in and see him tomorrow?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thereon in, the week accelerated into a surreal blur. On holiday in Greece, Neil Finn was as much a bemused bystander to what was happening as anyone else. He diverted some of his energy into finishing the vocal on a song that could be used for the B-side of the vinyl version of the single. Hearing about the song, Stella Creasy MP raised the issue in the House of Commons on Tuesday afternoon, completing an impassioned address about the refugee crisis by asking Theresa May if the government would remove waive VAT from sales of the track. The first I heard about it was as I was scanning my texts upon leaving John Kennedy's house, along with news that our PR friend Julian - who volunteered to work on the release with immediate effect - had secured a Thursday night premiere of the film on Newsnight. Five minutes previously, John Kennedy had told me he would be sending the video to Bob Geldof, adding "He's seeing George Osborne at the GQ Awards tonight. Maybe he could mention removing the VAT."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I returned home, Sir Bob had emailed back to say that he found Mat's film "heartbreaking" and Caitlin had persuaded Benedict Cumberbatch to film an intro for the video. How soon could we get a film crew to The Barbican? Mat Whitecross managed to rustle on up within an hour. It had to be that quick because another 30 minutes and Benedict would be going on stage at The Barbican. In his address, Benedict quoted a poem called Home by Warsan Shire, which manages to convey something of the terror experienced by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indeed, all refugees - in chillingly stark economy. As Benedict was being filmed, Caitlin was at home, on the phone to The Poetry Society, exclaiming, "Help! I have a poetry emergency!" We needed to locate Warsan Shire - if, for whatever reason, she wasn't happy with the way her words were being used, then we wouldn't be able to use Benedict's film. Four hours later, we heard back from her. Another green light in what was becoming a record breaking run of them. We just needed one more now.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iTunes guy, Jay Liepis, sounded tired in a trying-not-to-sound-tired way when he called me. At some point, it had become clear to them that this song and this film were going to be launched on Friday whatever happened. "iTunes is going to donate all of its royalties for the song," he assured me, adding that they would give it a prominent placing on its home page. But even then, this was contingent upon redelivery of the audio master and a super hi-resolution image of the sleeve art. "These things don't magically appear," he said, trying his best to sound to sound as reasonable and upbeat as anyone can when his company is 24 hours away from a massive product launch of its own. I'll spare you the details, but releasing a song at less than 72 hours notice is more complicated than any of us had imagined.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be complicated, but it is possible. Just about. I'm sitting at my kitchen table on Friday afternoon, just over a week after sending those first two emails to Neil Finn and The Vinyl Factory. With hours to spare, helpiscoming.org was completed. An email exchange between about 20 people - Universal people, Save the Children people, graphic designers and a video director who was up all the previous night making final edits to the film, as well as gifs and Instagram videos - hammered out the last-minute technicalities well into the small hours. It's been a strange sort of relief to see that people around the world have clicked on the link and found themselves struggling to find adequate words for the plight of the people whose story Mat relays so empathetically. In the space of a few hours Help Is Coming has leapt out of nowhere into iTunes' top 30; Coldplay exhorted their 37m Facebook followers to download it; George Osborne has promised to remove VAT from sales of the song and - as well as playing the song over the speakers in their match against Stoke City this weekend - Arsenal have pledged to donate £1 for every spectator in attendance.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it happened. There wasn't another song. This was the song. Please visit helpiscoming.org. Crowded House: Help Is Coming is available to buy from iTunes. All proceeds to Save The Children. Text GIVE to 61144 to donate £5.</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285"/>
      </w:pPr>
    </w:p>
    <w:p>
      <w:pPr>
        <w:pStyle w:val="Normal285"/>
        <w:ind w:left="200"/>
        <w:sectPr>
          <w:type w:val="continuous"/>
          <w:pgMar w:top="840" w:right="1000" w:bottom="840" w:left="1000" w:header="400" w:footer="400"/>
          <w:pgNumType w:fmt="decimal"/>
          <w:cols w:space="720"/>
        </w:sectPr>
      </w:pPr>
      <w:r>
        <w:br/>
      </w:r>
      <w:r>
        <w:pict>
          <v:line id="_x0000_s216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165" type="#_x0000_t75" alt="LexisNexis®" style="width:147.75pt;height:30pt">
            <v:imagedata r:id="rId17" o:title=""/>
          </v:shape>
        </w:pict>
      </w:r>
      <w:r>
        <w:cr/>
      </w:r>
    </w:p>
    <w:p>
      <w:pPr>
        <w:pStyle w:val="Heading1284"/>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Syrian National Orchestra: 'When there is violence, you have to make music'; With war ravaging their homeland, the Syrian National Orchestra have been scattered across the globe. But five years since the violence erupted, the group are reuniting for a cathartic tour - and opening Glastonbury</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 6:41 PM GMT</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86"/>
        <w:keepNext w:val="0"/>
        <w:spacing w:before="120" w:after="0" w:line="220" w:lineRule="atLeast"/>
        <w:ind w:left="0" w:right="0" w:firstLine="0"/>
        <w:jc w:val="left"/>
      </w:pPr>
      <w:r>
        <w:br/>
      </w:r>
      <w:r>
        <w:pict>
          <v:shape id="_x0000_i2166" type="#_x0000_t75" style="width:167.98pt;height:30.75pt">
            <v:imagedata r:id="rId19"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1586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Homa Khaleeli</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67" style="position:absolute;z-index:25224192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the 90-strong Syrian National Orchestra for Arabic Music drew stars from Plácido Domingo to Gorillaz to perform with them at their home in Damascus Opera House. Today, with the bitter civil war still raging, its musicians are scattered across the globe. Some former performers of the prestigious orchestra and the choirs that accompany it are refugees in the Middle East, Europe and the US, while others are still struggling to live and perform in the conflict-torn country.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these days, is like a painkiller," says Raneem Barakat, a singer in the orchestra's choir. The 24-year-old regularly braves bombs and snipers on the roads on her two-hour journey to Damascus to study and perform. "You have to take the risk. When I sing it hypnotises me; I leave reality."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reveal their heartache through music</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the war began, former and present members of the SNOAM have been reunited by Damon Albarn's music collective, Africa Express. Alongside guest stars such as Paul Weller and Bassekou Kouyaté, they will play a series of concerts across Europe, opening the Glastonbury festival and performing on 25 June at the Southbank Centre at a concert which will be also be live-streamed around the world, including in Syria and the Zataari refugee camp in Jordan.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to prayer when you are on the top of the mountain in the early morning in Damascus just leaves you speechless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Damon Albarn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ambitious project, and when I arrive in Amsterdam to watch the first day of rehearsals it's already hit a problem; the violin bows are moving in perfect unison, but the conductor is missing. Issam Rafea, who led the orchestra in Syria, and with Damon Albarn came up with the reunion idea, cannot leave the US, where he is applying for refugee status.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predicament typifies the logistical problems the organisers have faced. Trying to get visas for 50 Syrian musicians almost sunk the project before it began; just a week before rehearsals were due to start, it still wasn't clear they could get the Schengen visas needed to book the performers' flights. Africa Express co-founder Ian Birrell tells me they have hired a Boeing 737 to transport all the musicians and I hear dark rumours about desperate calls to British officials.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Rafea's absence also highlights the emotional temperature of the performances. The conductor's brother is one of the orchestral musicians and his sisters sing in the choir; this was their first chance to see their sibling since he left Syria in 2013.</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Albarn's own relationship with Syria began eight years ago when he was introduced to Eslam Jawaad, a Syrian Lebanese rapper who had worked with Wu-Tang Clan. The pair hit it off: Jawaad performed for the track Mr Whippy on Albarn's concept album the Good, the Bad and the Queen, then toured with Gorillaz - and finally took Albarn to visit Syria.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fell in love with the country overnight. "It blew me away," Albarn tells me, enthusing about everything from a drunken meeting with a Bedouin Sheik ("I'd had a lot of arak") to motorbiking around the Acropolis in Palmyra in the moonlight. "Young people would start their evening in Damascus, go to Beirut for the night and then come back to Damascus to chill out," he says. "The call to prayer when you are on the top of the mountain in the early morning in Damascus just leaves you speechless."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Albarn met Rafea the conductor and recorded with the Syrian National Orchestra for the Gorillaz album Plastic Beach. A year later in 2010, Gorillaz, along with guest stars including Bobby Womack and Mick Jones, joined the orchestra for a concert in the 1,000-year-old Damascus citadel. When Albarn's group toured Europe, members of the orchestra - including Rafea - went with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burgeoning relationship ended abruptly with the uprisings of 2011. As the conflict has taken hold, Albarn says he has watched with horror the 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cast as a "homogenous shadow from the Middle East moving slowly towards us". "I just felt: 'What can I do?" And so he decided to get the Syrian National Orchestra back together, "Blues Brothers style".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who see these concerts to experience the humanity of this homogenous shadow which they feel so threatened by." he says.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links the attitude towards refugees with the rise of the right, pointing to the way that Brexit campaigners have sought to exploit the crises. ("Honestly, hand on heart, I will consider leaving the country if we leave," he says). But he has tears in his eyes as he talks about how much Syrians have lost and his hope that the concerts will show people how important it is to support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rehearsals begin, Albarn wanders around joking with musicians - at one point rushing out to rustle up baklava, dates and tea. And, while he seems relaxed, he is mentally marking the pieces that work, and where he and other collaborators - from Tunisian singer Mounir Troudi to Mauritanian singer and harpist Noura Mint Seymali - will fit in to the live show.</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a string section (violins and double bass) there are more classical Arab instruments: the ney, a flute, a qanun, a zither. For the performers themselves, listening to the energetic rhythms and voices from their homeland is particularly affecting. Oud player Maher Mahmood tells me how touching it is to be once more with his colleagues and friends from the orchestra. The 30-year old fled the country in 2012, to avoid conscription, but did not escape all the violence.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will tell you of moments where there was an explosion in front of you and you are lucky to be alive; this happened to me twice," he says. "But the worst thing was seeing Syrians dying in the street."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musicians have endured kidnappings, or being hit by shrapnel, he says, and everyone has lost family members and friends. But living as a refugee brings its own challenges. "The worst thing for me was leaving my parents, brothers and friends. I had a good job, a good life. It was a challenge to learn to live without everything; a human being is not just a person, we are our connections too," says Mahmood.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struggling to earn enough money with his music in Jordan, Mahmood was invited to perform in Denmark. He claimed asylum there, but then had to spend five months in a refugee centre, waiting to hear if his claim would be approved.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helped me not to go crazy," he says. "Even in the centre I would practise for hours. My teacher and I would sit on Skype, playing to each together, discussing technical points and new things."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my university bus. Another friend got her head blown off. Some of my friends were kidnapped, 'disappeared'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Munir Bu Kolthoum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Twenty-five-year-old Munir Bu Kolthoum, a Sufi-inspired hip-hop artist - and graphic designer - echoes Mahmood's words. A guest star for the tour, Kolthoum left Syria for Jordan after suffering from post-traumatic stress disorder.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losing my mind," he says. "I had to get away. They blew up eight tonnes of TNT close to where I live; if it wasn't for a red traffic light, I would have been dead.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my university bus. Another friend got her head blown off. Some of my friends were kidnapped, 'disappeared'; we still don't know what happened to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Unwilling to take medication for his panic attacks and hallucinations, and unable to afford counselling in Jordan, Kolthoum says "music was my only therapy". He has told his stories through his music which has brought him a wider audience among displaced Syrians around the world. "Half my fan base are refugees now," he says. "I am mad proud of my people. They are surviving all these odds and proving how talented and brave they are.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rehearsals in a baseball cap and a baggy shirt, Kolthoum says he is thrilled to be performing with the orchestra. "As kids they were our musical heroes.""The media tries to show us as savages. As terrorists. But there are different sides to every country in the world; there is the musician and the graphic designer and the coffee-shop worker. We need to show the normal side."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musicians begin a soaring western-influenced piece they move in perfect rhythm. But politically the orchestra is divided, with some performers supportive of Bashar Al Assad's regime and the stability and prosperity they say it once provided. Others who have fled the country are opposed to it. How can they play together?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Violinist Sousan Eskandar, who now lives in Germany, is adamant they will make it work. "It doesn't matter if we all have different opinions, we have to find a way to bring them together. Maybe you make good points, maybe I do; [but] we can become one.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violence in the world, you have to make more beautiful music, and make it more intensely."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rehearsals come to a close with a rousing love song to Damascus the choir take celebratory selfies and start to dance. For Mahmood, it is a homecoming, of sorts.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[the orchestra's] big sound again it is strange and touching," he says. "It takes you back to Damascus, to our memories of this sound ... in some moments, as we were playing, I could smell Damascus."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Orchestra of Syrian Musicians with Damon Albarn &amp; Guests are at the Royal Festival Hall, SE1, 25 June, live-streamed at YouTube/AfricaExpress.                     Presented                     by Africa Express, co-commissioned                     by Holland Festival and 14-18 NOW.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286"/>
      </w:pPr>
    </w:p>
    <w:p>
      <w:pPr>
        <w:pStyle w:val="Normal286"/>
        <w:ind w:left="200"/>
        <w:sectPr>
          <w:type w:val="continuous"/>
          <w:pgMar w:top="840" w:right="1000" w:bottom="840" w:left="1000" w:header="400" w:footer="400"/>
          <w:pgNumType w:fmt="decimal"/>
          <w:cols w:space="720"/>
        </w:sectPr>
      </w:pPr>
      <w:r>
        <w:br/>
      </w:r>
      <w:r>
        <w:pict>
          <v:line id="_x0000_s2168"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169" type="#_x0000_t75" alt="LexisNexis®" style="width:147.75pt;height:30pt">
            <v:imagedata r:id="rId17" o:title=""/>
          </v:shape>
        </w:pict>
      </w:r>
      <w:r>
        <w:cr/>
      </w:r>
    </w:p>
    <w:p>
      <w:pPr>
        <w:pStyle w:val="Heading1285"/>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The Orchestra of Syrian Musicians: 'When there is violence, you have to make music'; With war ravaging their homeland, the Orchestra of Syrian Musicians has been scattered across the globe. But five years since the violence erupted, the group are reuniting for a cathartic tour - and opening Glastonbury</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 10:18 AM GMT</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87"/>
        <w:keepNext w:val="0"/>
        <w:spacing w:before="120" w:after="0" w:line="220" w:lineRule="atLeast"/>
        <w:ind w:left="0" w:right="0" w:firstLine="0"/>
        <w:jc w:val="left"/>
      </w:pPr>
      <w:r>
        <w:br/>
      </w:r>
      <w:r>
        <w:pict>
          <v:shape id="_x0000_i2170" type="#_x0000_t75" style="width:167.98pt;height:30.75pt">
            <v:imagedata r:id="rId19"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1586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Homa Khaleeli</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71" style="position:absolute;z-index:25224396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the 90-strong Syrian National Orchestra for Arabic Music drew stars from Plácido Domingo to Gorillaz to perform with them at their home in Damascus Opera House. Today, with the bitter civil war still raging, its musicians are scattered across the globe. Some former performers of the prestigious orchestra and the choirs that accompany it are refugees in the Middle East, Europe and the US, while others are still struggling to live and perform in the conflict-torn country.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these days, is like a painkiller," says Raneem Barakat, a singer in the orchestra's choir. The 24-year-old regularly braves bombs and snipers on the roads on her two-hour journey to Damascus to study and perform. "You have to take the risk. When I sing it hypnotises me; I leave reality."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reveal their heartache through music</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the war began, former and present members of the SNOAM have been reunited by Damon Albarn's music collective, Africa Express. Alongside guest stars such as Paul Weller and Bassekou Kouyaté, they will play a series of concerts across Europe, opening the Glastonbury festival and performing on 25 June at the Southbank Centre at a concert which will be also be live-streamed around the world, including in Syria and the Zataari refugee camp in Jordan.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to prayer when you are on the top of the mountain in the early morning in Damascus just leaves you speechless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Damon Albarn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ambitious project, and when I arrive in Amsterdam to watch the first day of rehearsals it's already hit a problem; the violin bows are moving in perfect unison, but the conductor is missing. Issam Rafea, who led the orchestra in Syria, and with Damon Albarn came up with the reunion idea, cannot leave the US, where he is applying for refugee status.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predicament typifies the logistical problems the organisers have faced. Trying to get visas for 50 Syrian musicians almost sunk the project before it began; just a week before rehearsals were due to start, it still wasn't clear they could get the Schengen visas needed to book the performers' flights. Africa Express co-founder Ian Birrell tells me they have hired a Boeing 737 to transport all the musicians and I hear dark rumours about desperate calls to British officials.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Rafea's absence also highlights the emotional temperature of the performances. The conductor's brother is one of the orchestral musicians and his sisters sing in the choir; this was their first chance to see their sibling since he left Syria in 2013.</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Albarn's own relationship with Syria began eight years ago when he was introduced to Eslam Jawaad, a Syrian Lebanese rapper who had worked with Wu-Tang Clan. The pair hit it off: Jawaad performed for the track Mr Whippy on Albarn's concept album the Good, the Bad and the Queen, then toured with Gorillaz - and finally took Albarn to visit Syria.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fell in love with the country overnight. "It blew me away," Albarn tells me, enthusing about everything from a drunken meeting with a Bedouin Sheik ("I'd had a lot of arak") to motorbiking around the Acropolis in Palmyra in the moonlight. "Young people would start their evening in Damascus, go to Beirut for the night and then come back to Damascus to chill out," he says. "The call to prayer when you are on the top of the mountain in the early morning in Damascus just leaves you speechless."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Albarn met Rafea the conductor and recorded with the Syrian National Orchestra for the Gorillaz album Plastic Beach. A year later in 2010, Gorillaz, along with guest stars including Bobby Womack and Mick Jones, joined the orchestra for a concert in the 1,000-year-old Damascus citadel. When Albarn's group toured Europe, members of the orchestra - including Rafea - went with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burgeoning relationship ended abruptly with the uprisings of 2011. As the conflict has taken hold, Albarn says he has watched with horror the 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cast as a "homogenous shadow from the Middle East moving slowly towards us". "I just felt: 'What can I do?" And so he decided to get the Syrian National Orchestra back together, "Blues Brothers style".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who see these concerts to experience the humanity of this homogenous shadow which they feel so threatened by." he says.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links the attitude towards refugees with the rise of the right, pointing to the way that Brexit campaigners have sought to exploit the crises. ("Honestly, hand on heart, I will consider leaving the country if we leave," he says). But he has tears in his eyes as he talks about how much Syrians have lost and his hope that the concerts will show people how important it is to support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rehearsals begin, Albarn wanders around joking with musicians - at one point rushing out to rustle up baklava, dates and tea. And, while he seems relaxed, he is mentally marking the pieces that work, and where he and other collaborators - from Tunisian singer Mounir Troudi to Mauritanian singer and harpist Noura Mint Seymali - will fit in to the live show.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a string section (violins and double bass) there are more classical Arab instruments: the ney, a flute, a qanun, a zither. For the performers themselves, listening to the energetic rhythms and voices from their homeland is particularly affecting. Oud player Maher Mahmood tells me how touching it is to be once more with his colleagues and friends from the orchestra. The 30-year old fled the country in 2012, to avoid conscription, but did not escape all the violence.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will tell you of moments where there was an explosion in front of you and you are lucky to be alive; this happened to me twice," he says. "But the worst thing was seeing Syrians dying in the street."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musicians have endured kidnappings, or being hit by shrapnel, he says, and everyone has lost family members and friends. But living as a refugee brings its own challenges. "The worst thing for me was leaving my parents, brothers and friends. I had a good job, a good life. It was a challenge to learn to live without everything; a human being is not just a person, we are our connections too," says Mahmood.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struggling to earn enough money with his music in Jordan, Mahmood was invited to perform in Denmark. He claimed asylum there, but then had to spend five months in a refugee centre, waiting to hear if his claim would be approved.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helped me not to go crazy," he says. "Even in the centre I would practise for hours. My teacher and I would sit on Skype, playing to each together, discussing technical points and new things."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my university bus. Another friend got her head blown off. Some of my friends were kidnapped, 'disappeared'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Munir Bu Kolthoum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Twenty-five-year-old Munir Bu Kolthoum, a Sufi-inspired hip-hop artist - and graphic designer - echoes Mahmood's words. A guest star for the tour, Kolthoum left Syria for Jordan after suffering from post-traumatic stress disorder.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losing my mind," he says. "I had to get away. They blew up eight tonnes of TNT close to where I live; if it wasn't for a red traffic light, I would have been dead.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my university bus. Another friend got her head blown off. Some of my friends were kidnapped, 'disappeared'; we still don't know what happened to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Unwilling to take medication for his panic attacks and hallucinations, and unable to afford counselling in Jordan, Kolthoum says "music was my only therapy". He has told his stories through his music which has brought him a wider audience among displaced Syrians around the world. "Half my fan base are refugees now," he says. "I am mad proud of my people. They are surviving all these odds and proving how talented and brave they are.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rehearsals in a baseball cap and a baggy shirt, Kolthoum says he is thrilled to be performing with the orchestra. "As kids they were our musical heroes.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tries to show us as savages. As terrorists. But there are different sides to every country in the world; there is the musician and the graphic designer and the coffee-shop worker. We need to show the normal side."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musicians begin a soaring western-influenced piece they move in perfect rhythm. But politically the orchestra is divided, with some performers supportive of Bashar Al Assad's regime and the stability and prosperity they say it once provided. Others who have fled the country are opposed to it. How can they play together?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Violinist Sousan Eskandar, who now lives in Germany, is adamant they will make it work. "It doesn't matter if we all have different opinions, we have to find a way to bring them together. Maybe you make good points, maybe I do; [but] we can become 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violence in the world, you have to make more beautiful music, and make it more intensely."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rehearsals come to a close with a rousing love song to Damascus the choir take celebratory selfies and start to dance. For Mahmood, it is a homecoming, of sorts.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[the orchestra's] big sound again it is strange and touching," he says. "It takes you back to Damascus, to our memories of this sound ... in some moments, as we were playing, I could smell Damascus."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Orchestra of Syrian Musicians with Damon Albarn &amp; Guests are at the Royal Festival Hall, SE1, 25 June, live-streamed at YouTube/AfricaExpress.                     Presented                     by Africa Express, co-commissioned                     by Holland Festival and 14-18 NOW.                   </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287"/>
      </w:pPr>
    </w:p>
    <w:p>
      <w:pPr>
        <w:pStyle w:val="Normal287"/>
        <w:ind w:left="200"/>
        <w:sectPr>
          <w:type w:val="continuous"/>
          <w:pgMar w:top="840" w:right="1000" w:bottom="840" w:left="1000" w:header="400" w:footer="400"/>
          <w:pgNumType w:fmt="decimal"/>
          <w:cols w:space="720"/>
        </w:sectPr>
      </w:pPr>
      <w:r>
        <w:br/>
      </w:r>
      <w:r>
        <w:pict>
          <v:line id="_x0000_s217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173" type="#_x0000_t75" alt="LexisNexis®" style="width:147.75pt;height:30pt">
            <v:imagedata r:id="rId17" o:title=""/>
          </v:shape>
        </w:pict>
      </w:r>
      <w:r>
        <w:cr/>
      </w:r>
    </w:p>
    <w:p>
      <w:pPr>
        <w:pStyle w:val="Heading1286"/>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Ignoring immigration doesn't work. Here are five reforms remain can sign up to; This angry debate is damaging, whichever way the EU vote goes. We must build on the common ground, and restore public confidence in the system</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2016 Tuesday 7:08 PM GMT</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88"/>
        <w:keepNext w:val="0"/>
        <w:spacing w:before="120" w:after="0" w:line="220" w:lineRule="atLeast"/>
        <w:ind w:left="0" w:right="0" w:firstLine="0"/>
        <w:jc w:val="left"/>
      </w:pPr>
      <w:r>
        <w:br/>
      </w:r>
      <w:r>
        <w:pict>
          <v:shape id="_x0000_i2174" type="#_x0000_t75" style="width:167.98pt;height:30.75pt">
            <v:imagedata r:id="rId19"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Yvette Cooper</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75" style="position:absolute;z-index:25224601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on immigration during this EU referendum campaign cannot end up as just sirens on one side and silence on the other. Those leading the leave campaign are being deliberately dishonest to inflame public concern. Vile leave posters linking Europe with the Orlando attack are designed to inflame fear and anger. So too are the hype and lies about Turkey joining the EU.</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Immigration could overwhelm Britain, says pro-Brexit minister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of us who believe strongly that we need to remain can't ignore the issue. The home secretary, Theresa May, has said nothing about immigration at all in this campaign. Much as David Cameron would like to talk only about the economy and jobs, it isn't enough. Much as Labour needs to argue strongly for staying in to protect workers' rights, we also have to respond to concerns on immigration too.</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centuries Britain has benefited from the dynamism and hard work of those who have come here from abroad, and we need international talent and ideas. But that's why it is so important that there is public confidence in the system - and that it is controlled and managed so it is fair.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concern has grown in countries across the world as international migration has risen. Responding to this is a challenge for our generation, as communities worry about the pace and scale of change. Workers, especially the low paid, worry about the impact on their jobs and pay.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Ignoring the problem doesn't work. People get frustrated that legitimate concerns aren't heard, and populists end up having free rein to scream, shout and exploit people's fears. We cannot let that happen in the final days of this referendum campaign. The leave campaign needs to be challenged on its lies. Brexit needs to be exposed as a false promise. But as remain campaigners we should also show there is a sensible way forward with more reform.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and Boris Johnson are being deliberately dishonest and divisive. Turkey isn't joining the EU. A million people aren't coming; 76 million people aren't coming. They meet one out of 35 criteria they need to join. Cyprus will veto them. So will Greece - and Britain would have a veto in future too. The NHS crisis is the fault of the Tory government, not immigration. Indeed, pulling out would hit growth and mean less money for the NHS, not more, as our economy is hit.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Europe would make it harder, not easier, to tackle the serious problem of illegal immigration. We depend on the French to keep our border checks in Calais and on Europol to stop the smuggler gangs. At the same time we need to cooperate 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help those fleeing persecution and conflict. That crisis won't go away if we pull out, and no country can respond alone.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Brexit likely to lead to big cuts in legal migration either. Over half of migration comes from outside the EU. Johnson has promised access to the single market and a good trade deal - so given Europe's current rules, we are most likely to end up like Norway or Switzerland, with little change to immigration after all. Because if they don't do a good trade deal, the impact on jobs and growth would be disastrous.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and Boris Johnson are being deliberately dishonest and divisive. Turkey isn't joining the EU</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exposing the leave arguments isn't enough. We also need to show that voting remain doesn't mean voting for the status quo.</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David Cameron's renegotiation in Europe he got the benefit rules changed so people coming to Britain have to pay in before they claim. That's a start. But here's five more reforms remain campaigners could sign up to now - part of a national plan to build a new sensible consensus on immigration instead of the current damaging polarisation.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New employment rules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immigration being used to undercut local terms and conditions. That includes Jeremy Corbyn's call for us to strengthen the posted workers directive.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A proper migration impact fund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Labour MP Jo Cox has argued, EU citizens working in Britain have paid in £20bn more than they've taken out in public services the last 10 years. Let's put some of that money into a fund for public services and integration in areas where migration has increased, as Gordon Brown has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Stronger border controls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border force needs more investment, not less, to deal with illegal migration. We need a new plan with Europol to stop the people smugglers crossing the Channel. And proper exit checks to count people in and out.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Reforms to free movement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Britain takes the presidency of the EU next year we should use it to build an agreement from the inside, rather than the last-minute special pleading David Cameron tried before: to change the rules for new countries; to get the rest of Europe to change Schengen so they bring back border checks to stop people trafficking; to get all countries to do more to help refugees, but to develop new kinds of controls and brakes to manage economic migration.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make false promises, nor should we be afraid of rolling up our sleeves in Europe and arguing for reform. When I called six months ago for the restoration of border controls in the Schengen zone to stop trafficking gangs, everyone said it could never happen. Now many countries are restoring border checks. And our best chance of keeping both single market access for our economy and getting sustainable immigration reform is by staying in and working for it, not by pulling out.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Build a new national consensus on immigration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angry debate is damaging, whether we are in or out. For three years before the last election I went to public and community meetings on immigration all over the country, and there is more common ground than you would think.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believe we should pull up the drawbridge, most think immigration should be better managed and controlled. Most people like the freedom to travel, but they want more safeguards in place. Most people think we should do more to help refugees, and that we benefit from international students, but they are angry about illegal immigration and worried about the scale of low-skilled migration affecting jobs.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countless hard-headed reasons for staying in Europe - jobs, public services, workers rights and co-operation which helps keep our country safe. There are inspiring reasons too - standing with our closest neighbours as we have done since the second world war, using debate and diplomacy to work out our differences instead of weapons and war.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danger is all these powerful reasons don't get heard because of the immigration debate. So let's not duck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leave this to the Brexit campaign we will not only end up outside of Europe, divided from our international allies, we will also end up with deep division across our own country as well.</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2016</w:t>
      </w:r>
    </w:p>
    <w:p>
      <w:pPr>
        <w:pStyle w:val="Normal288"/>
      </w:pPr>
    </w:p>
    <w:p>
      <w:pPr>
        <w:pStyle w:val="Normal288"/>
        <w:ind w:left="200"/>
        <w:sectPr>
          <w:type w:val="continuous"/>
          <w:pgMar w:top="840" w:right="1000" w:bottom="840" w:left="1000" w:header="400" w:footer="400"/>
          <w:pgNumType w:fmt="decimal"/>
          <w:cols w:space="720"/>
        </w:sectPr>
      </w:pPr>
      <w:r>
        <w:br/>
      </w:r>
      <w:r>
        <w:pict>
          <v:line id="_x0000_s2176"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177" type="#_x0000_t75" alt="LexisNexis®" style="width:147.75pt;height:30pt">
            <v:imagedata r:id="rId17" o:title=""/>
          </v:shape>
        </w:pict>
      </w:r>
      <w:r>
        <w:cr/>
      </w:r>
    </w:p>
    <w:p>
      <w:pPr>
        <w:pStyle w:val="Heading1287"/>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Hiding in plain sight: inside the world of Turkey's people smugglers; Thousands of refugees are continuing to board boats to Europe everyday despite the worsening winter weather</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7:37 AM GMT</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89"/>
        <w:keepNext w:val="0"/>
        <w:spacing w:before="120" w:after="0" w:line="220" w:lineRule="atLeast"/>
        <w:ind w:left="0" w:right="0" w:firstLine="0"/>
        <w:jc w:val="left"/>
      </w:pPr>
      <w:r>
        <w:br/>
      </w:r>
      <w:r>
        <w:pict>
          <v:shape id="_x0000_i2178" type="#_x0000_t75" style="width:167.98pt;height:30.75pt">
            <v:imagedata r:id="rId19"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1645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Izmir</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79" style="position:absolute;z-index:25224806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Emre's boat shop in central Izmir, one of Turkey's main ports, you can't turn around without bumping into a pile of inflatable rubber boats. On this day there are 16 stacked in beige boxes, all numbered with the same inscrutable code, SK-800PLY, and all newly delivered from China. If Emre's maths is right, all of them will be discarded on a Greek beach within a couple of days. For Emre's shop is where you can buy boats that take refugees to Europe - and where they are still being sold at a rate of nearly a dozen a day.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we were selling more," Emre tells a potential Syrian customer. "But right now we're still selling six of the cheaper boats every day, and five of the more expensive ones. How many do you want?"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putting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serious risk of human rights abuse'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officials met with their Turkish counterparts on Sunday, in a bid to persuade Turkey to do more to stem Europe's greatest wave of mass migration since the second world war. Despite the worsening weather, another 125,000 asylum seekers have arrived in Greece from Turkey in November - about four times as many as during the whole of 2014. And the biggest proportion probably passed through this quarter of Izmir.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happens in plain sight here - leave Emre's shop, turn right up Fevzi Pasa boulevard, one of Izmir's main drags, and the signs of the smuggling economy are everywhere. "On the left are the hotels where the smugglers house their clients," says Abu Khalil, a smuggler who wanders down the street with the Guardian. "And on the right are the insurance shops." This is where the passengers deposit their fees, which are then released to the smugglers when word comes that they have reached the Greek coast.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vendors sit on the pavement, selling party balloons to refugees - not to celebrate with, but to act as watertight cases during the sea crossing. Many shops on the street now sell lifejackets, at least as a sideline. One kebab shop has a dozen for sale, including little ones for children, and there are even a couple in a shop that specialises in police uniforms. But it is the shoe and clothes shops that are really cashing in, with some now pushing lifejackets as their main product.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sell two or three pairs of shoes a day," says one shop assistant on Fevzi Pasa boulevard. "But we're still selling between 100 and 300 lifejackets. In the summer sometimes it was a thousand - the factories couldn't keep up."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blatant nature of the smuggling trade in Izmir has led the perception that Turkey turns a blind eye to illegal departures from its western shoreline. Turkey not only bars most Syrians from legal work, giving them little incentive to remain in the country, but officials appear to do little to stop their movement. The hotels and shops near Fevzi Pasa boulevard are squeezed between two police stations that lie less than a kilometre apart - and yet police only sporadically respond to a phenomenon that occurs close to their doorstep.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similar sense of permissiveness in Çesme, the coastal town west of Izmir that acts as the springboard for smuggling trips to the Greek island of Chios. Taxi drivers in Çesme are wary of taking passengers to the departure points themselves, for fear of being arrested for smuggling, but on the approach to the beaches concerned the Guardian found they were unguarded and accessible to all.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rejects these criticisms. It says police have arrested more than 200 major smugglers since 2014 and have turned back nearly 80,000 of their passengers - even as the country hosts about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than any other nation in the world. "At this point, we are doing everything in our power to stop the flow of refugees and prevent additional casualties," said a Turkish government spokesman, in an email to the Guardian. "In our experience, however, the main issue is that refugees are willing to try again and again if they are caught."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bear out this last point. The flow of refugees has fallen since October, when up to 10,000 were leaving for Greece every 24 hours, but it still remains high. After a few days' lull due to bad weather, the daily departure rate almost hit the 5,000 mark again last week, according to Greek government data.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Smugglers say this is down to two things. "The main reason is the explosion of the war," says Abu Khalil, the smuggler in Izmir, who is a Syrian Kurd. Like many others, he argues that recent Russian airstrikes in rebel-held parts of Syria have made the situation even less liveable.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factor is that those affected now also find it cheaper to leave. Two smugglers said the cost of a seat on an inflatable boat to Greece has fallen from $1,200 in September to $900 a fortnight ago, and finally $800 in recent days. "People who didn't have the money before, they can come now," says Abu Khalil, an Arabic pseudonym that means "Khalil's father".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passengers, like the family of Alan Kurdi, start from Bodrum, a smaller Turkish resort town to the south, best known in Europe for its hotels and beaches. Others are driven all the way from Istanbul but it's simpler to start from Izmir and Bodrum, which involve shorter drives to the places where the smugglers launch their boats. The beaches nearest Bodrum are the gateways to the Greek islands of Kos, Leros and Kalymnos. Those who end up in Chios, Samos and Lesbos - the choice is left to the smuggler, rather than the passenger - will have left from Istanbul or Izmir.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city is no stranger to refugees. In 1922, thousands of Izmir's Greek residents fled to the harbour, after Turkish troops re-took the previously Greek-held city and a week-long fire burnt much of it down. For days, western ships moored just off the shore refused to rescue them.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people find it far easier to leave the city. The warren of streets that surrounds Fevzi Pasa boulevard is full of brokers sidling up to scared Syrians, easily identifiable by their backpacks and apprehension, and offering them trips to Greece. Once a deal is struck, they are hustled into shabby hotels that the smugglers often block-book for this purpose. Late at night, the smugglers arrange for trucks and buses to drive them for a few hours through the darkness to the relevant shore. Sometimes this is a hellish trip that sees people squashed into former cattle trucks. Sometimes the process is far less arduous and they just take public transport.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 smugglers describe different working practices, but each network operates in broadly the same way. There are the brokers, like Abu Khalil, who must find the 40 or 50 passengers needed to fill each boat and keep them entertained in the hotels until it is time to go. Then there are the drivers who bring them to the shore, and the workmen who deliver the rubber boats and engines and assemble them at the departure points.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Libya's people smugglers: inside the trade that sells refugees hopes of a better life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network smuggles mainly Syrian passengers, then the network will likely be staffed by Syrians, usually working for a Syrian boss. But that boss will also need Turkish partners, such as the landowners who control the beaches from which the boats leave. Typically, these landowners will work with several networks and will take a significant cut of their profits. Their complicity is crucial to the smugglers' success.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leave from any place, so I would say the Turkish guy is the major player in the process," says Abu Khalil. "Without him, the trips would not take place."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smuggler from another crew says his group rents beaches from several different landlords, to give themselves the options of sending people to several different Greek islands or changing locations at the last minute if the police suddenly arrive. "We keep an eye on the points, and once we see one is clear, we use it," says Mohamad, a Syrian smuggler. "Nothing is haphazard and everything is planned."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network makes vast profits, although their accounting differs from group to group. Mohamad sets out his accounts as follows: in peak season, a boat of 40 passengers paying $1,200 per person brought in a turnover of $48,000. The brokers would take between $75 and $300 of each payment, leaving at least $36,000 for the rest of the group. During the September peak, the most expensive boat cost $8,500 and the engines cost $4,000, although prices have since fallen. The mechanics and the driver collectively need another $4,000, while hotel rooms for the refugees collectively cost about $500 a night. The beach owners are paid in different ways but often charge a 15% levy on every passenger's fee - meaning that they pocket about $6,000 per boat.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Trading in souls: inside the world of the people smugglers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the lead smuggler is left with at least $13,000. If he undercuts his brokers and also squeezes onboard another 10 passengers, he could end up doubling his profit, so many cram in 50 passengers rather than the promised 40, and send the boats out without enough fuel. Migrants who get cold feet on the beach sometimes report that they are forced onboard at gunpoint.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people keep coming. Despite the worsening weather, and despite the fallout from the Paris attacks, at least one of which is thought to have involved someone who took a boat from Turkey, thousands are still leaving shores near Izmir every day.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Abu Khalil, it is obvious why. Most Syrians cannot work legally in Turkey, while the war is getting worse in Syria. "We know about what happened in Paris but we are desperate," he says. "And we have no other option."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Khalil would know. In the coming days, he will finally try to get to Europe himself.</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Abdulsalam Dallal. Emre's name has been changed.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89"/>
      </w:pPr>
    </w:p>
    <w:p>
      <w:pPr>
        <w:pStyle w:val="Normal289"/>
        <w:ind w:left="200"/>
        <w:sectPr>
          <w:type w:val="continuous"/>
          <w:pgMar w:top="840" w:right="1000" w:bottom="840" w:left="1000" w:header="400" w:footer="400"/>
          <w:pgNumType w:fmt="decimal"/>
          <w:cols w:space="720"/>
        </w:sectPr>
      </w:pPr>
      <w:r>
        <w:br/>
      </w:r>
      <w:r>
        <w:pict>
          <v:line id="_x0000_s2180"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181" type="#_x0000_t75" alt="LexisNexis®" style="width:147.75pt;height:30pt">
            <v:imagedata r:id="rId17" o:title=""/>
          </v:shape>
        </w:pict>
      </w:r>
      <w:r>
        <w:cr/>
      </w:r>
    </w:p>
    <w:p>
      <w:pPr>
        <w:pStyle w:val="Heading1288"/>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Leave campaign will be buoyed by EU deal that offers precious little; The next two weeks will be critical not just for David Cameron but also for the Conservative party and Europe</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2016 Tuesday 9:24 AM GMT</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0"/>
        <w:keepNext w:val="0"/>
        <w:spacing w:before="120" w:after="0" w:line="220" w:lineRule="atLeast"/>
        <w:ind w:left="0" w:right="0" w:firstLine="0"/>
        <w:jc w:val="left"/>
      </w:pPr>
      <w:r>
        <w:br/>
      </w:r>
      <w:r>
        <w:pict>
          <v:shape id="_x0000_i2182" type="#_x0000_t75" style="width:167.98pt;height:30.75pt">
            <v:imagedata r:id="rId19"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83" style="position:absolute;z-index:25225011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Callaghan once described the idea of an EU referendum as "a little rubber life raft into which the whole party may one day have to climb".</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initially sharply divided Conservative response, the little rubber life raft constructed by David Cameron and Donald Tusk, the EU council president, does not look very seaworthy.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pessimistic mood among Tory Eurosceptics has visibly perked up, as for the first time they look at the deal designed to change the relationship between the UK and the EU, and frankly scoff, because Brussels has conceded precious little..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can claim through an "emergency brake" he has fulfilled his manifesto promise to ensure EU migrants will not receive access to UK benefits for up to four years. But the commitment is heavily qualified. It is not known precisely how long the ban on benefits would survive, and the future criteria that would allow the UK to put on the brake is extremely imprecise and not quantified.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is also not complete. It is graduated from "an initial complete exclusion but gradually increasing access to such benefits to take account of the growing connection of the worker with the labour market". That suggests workers will start to receive some tax credits well within four years.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also makes clear the member state has to apply to the commission and to other EU council members to apply the emergency brake, and it is for the EU council, acting on a qualified majority vote, to decide how long the brake should apply.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critically Cameron can point to the fact that the commission has agreed that current level of EU migrations into the UK warrants applying the brake. The UK government said the ban would take six months to be imposed after a UK application.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basis many other EU countries, notably Germany, could seek to apply the benefit brake, a point that is likely to unnerve the Polish and Bulgarian governments.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Iain Duncan Smith, the work and pensions secretary, will be a pivotal figure.He will for the moment keep quiet on the value of this deal - in line with the agreement to abide by collective cabinet responsibility until the final deal is agreed probably in Brussels on 18 February.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weeks he and his department have been consulted on the EU's floated proposals as Downing Street picks them up from Brussels and Berlin, and has been left unimpressed. For a start, the deal does not stop any EU citizen coming to the UK, his friends point out.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Smith thinks if the UK minimum wage reaches the £9.40 an hour in 2020 - the level planned by the Treasury - migrants from eastern Europe will disregard any relatively small loss of tax credits and make the calculation that it is the level of wages, not benefits that makes the UK an attractive place to come. His ministerial deputy, Priti Patel, is likely to take a similar view, and the duo have access to a battery of DWP statistics, and apparently the support of the Office for Budget Responsibility, to make this point.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if Cameron or the home secretary, Theresa May, will specify how much they think this emergency brake will reduce the flow of EU migrants and whether the Conservative manifesto target of cutting net immigration to below 100,000 is now achievable.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Cameron has not got what he initially wanted on EU migrants sending child benefit to their children abroad. He wanted an outright ban but instead benefits will be index-linked to where the child is based.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has also not made huge progress on the relationship between euro ins and outs. There are various statements in the Tusk document asserting the rights of outs must be protected, including the right not to pay costs of a euro member states' bailout, but the mechanism for protecting the rights of the euro-outs is left unclear.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aware of French objections, says the objections of the outs cannot constitute a veto or impose unnecessary delays. This suggests the Treasury will get a three-month cooling off period which is unlikely to reassure the City of London that its key strategic interests have been definitely preserved.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card", trumpeted on Monday night by the hardworking Downing Street spin machine, is hardly a game changer. It requires 16 national parliaments to agree to it, and at the end the EU council is required to consider the objection. This is the equivalent of a football referee showing a player the red card, but it is for the player to decide whether his foul was so egregious he will choose to leave the pitch.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likelihood that the commission will table a directive that provokes more than half of the national parliaments of the EU to object is difficult to imagine. It is hardly an issue in the real world.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measures on exempting the UK from ever-closer union, or increasing competitiveness in the EU are largely rhetorical. Few commission officials believe they are working to undermine EU competitiveness.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Cameron is the most gifted of salesmen. He will hope the debate will slowly shift from the entrails of treaty opt-outs and vetoes to the bigger choice of whether Britain wants to leave the EU or instead take the risk of a cold lonely life away from its main trading partner.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won two electoral contests using fear: the Scottish referendum and the 2015 general election. There is no reason to think he will try something different this time.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clearly pushing for a June poll perhaps in the belief that the campaigns for Britain to leave the EU are in such internal disarray,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so unpredictable, that it is best to act before the leave campaign gets its act together.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rows between the two leave camps are often portrayed as being about personalities. But the mainstream leave campaign simply believes it cannot win on immigration alone, and believes its rivals are influenced by the belief that Ukip will benefit from a vote to stay in the EU.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leave campaign knows it needs to take the risk out of a vote for Brexit. As a result it talks about the possibility of a second referendum once the final terms of a UK departure are negotiated. That means a first vote to leave the EU would be the equivalent of handing your negotiators their bargaining hand, but the issue of a final rupture could be reconsidered at a later date.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leave campaign also knows it badly needs bigger names to support them than a relatively small group of Eurosceptic MPs and businessmen.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leave campaign holds out the metaphor of nervous sceptics - in newspapers, business and politics - holding hands and taking the leap together. But Leave UK, has not given up the hope that one or two prominent political or media figures will look at this deal's details, pluck up the courage and desert Cameron.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what has been negotiated in the past six months, it is still possible that one or two may yet take the plunge, so upsetting Cameron's bobbing dinghy. The next two weeks will be critical not just for Cameron, but also for the Conservative party and Europe.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290"/>
      </w:pPr>
    </w:p>
    <w:p>
      <w:pPr>
        <w:pStyle w:val="Normal290"/>
        <w:ind w:left="200"/>
        <w:sectPr>
          <w:type w:val="continuous"/>
          <w:pgMar w:top="840" w:right="1000" w:bottom="840" w:left="1000" w:header="400" w:footer="400"/>
          <w:pgNumType w:fmt="decimal"/>
          <w:cols w:space="720"/>
        </w:sectPr>
      </w:pPr>
      <w:r>
        <w:br/>
      </w:r>
      <w:r>
        <w:pict>
          <v:line id="_x0000_s2184"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185" type="#_x0000_t75" alt="LexisNexis®" style="width:147.75pt;height:30pt">
            <v:imagedata r:id="rId17" o:title=""/>
          </v:shape>
        </w:pict>
      </w:r>
      <w:r>
        <w:cr/>
      </w:r>
    </w:p>
    <w:p>
      <w:pPr>
        <w:pStyle w:val="Heading1289"/>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'Nobody wants to stay in Lebanon. It's a miserable life'; Syrians may be taking refuge in this tiny country, but corruption, unemployment and poverty mean many of its own young people are desperate to get away</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1"/>
        <w:keepNext w:val="0"/>
        <w:spacing w:before="120" w:after="0" w:line="220" w:lineRule="atLeast"/>
        <w:ind w:left="0" w:right="0" w:firstLine="0"/>
        <w:jc w:val="left"/>
      </w:pPr>
      <w:r>
        <w:br/>
      </w:r>
      <w:r>
        <w:pict>
          <v:shape id="_x0000_i2186" type="#_x0000_t75" style="width:167.98pt;height:30.75pt">
            <v:imagedata r:id="rId19"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87" style="position:absolute;z-index:25225216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window of his childhood home in the southern suburbs of Beirut, Mohammad Safwan gazed at a Mediterranean that two weeks earlier had claimed the lives of his father, mother, three sisters and sister-in-law. The last froze to death in the sea a month before she was due to give birth.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God decreed. What will we gain if we weep and weep and weep?" asked Safwan. "But I hate the sight of the sea now."</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giving us whatever money they have and telling us to just get them out of here ... they never come back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 agent in Tripoli, Lebanon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hatred is not shared by everyone. In Lebanon's northern capital, Tripoli, a colourful local singer in the city's Mina district smiled as he played a WhatsApp voice message from his four-year-old granddaughter, who had arrived that morning on a Greek island.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"Grandad, I miss you! The water came over me and I threw up! The water came into the boat," the girl said excitedly. "Tell grandad goodbye, sweetheart," her father could be heard saying in the background.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Lebanese families, not Syrians, but they are also now braving the high seas in the thousands in a phenomenon that local officials predict will only grow this year.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years after the end of Lebanon's civil war and the mass migration it sparked to the west, Latin America and Africa, Lebanon's youth are fleeing once again. Their movement is now fuelled by endemic corruption, political dysfunction and rising unemployment, inequality and poverty.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facade of stability has so far spared this tiny Levantine nation with 18 official sects the upheaval that has destroyed other countries in the Middle East and redrawn the region's borders.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my son is in Europe," said a driver from Tripoli, whose son travelled to Greece by boat and ultimately reached Sweden after a two-week journey. "Maybe if he gets citizenship he can take us to him. What do we have to keep us here? There are many stories like this. Nobody wants to stay in Lebanon. It's a miserable life."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relatives, travel agents and local officials outlined the paths that Lebanese migrants take in order to reach Europe - and the reasons why they seek out the perilous journey in the first place. It is unclear how they will be affected by a recent deal struck between Turkey and the EU to return refugees who fled the war in Syria.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interviews were conducted prior to the signing of the deal.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Love and war in Lebanon: how theatre is turning rival fighters into friends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Lebanese tend to first travel to Turkey legally by ferry or plane from Tripoli and Beirut as they do not require visas. They then connect with local smugglers in port cities such as Izmir, sometimes paying for a forged Syrian passport, and then paying $1,000-$2,000 to take small boats to the nearest Greek island, before jumping out a short distance away and swimming to shore.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make their way to Athens and onwards to Germany or Sweden along established refugee trails, often by train or walking. Palestinians from both Lebanon and Syria often attempt a direct route from Tripoli to Europe, since they have greater difficulties obtaining visas to Turkey, and are often arrested by local authorities, though Palestinian officials here say thousands have died at sea.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so many are fleeing from a country that has been largely spared the region's traumatic disintegration is widely seen as an indictment of Lebanon's political class, which has achieved almost tragicomic levels of dysfunction.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been without a president since May of last year, as rival factions backed by regional heavyweights Iran and Saudi Arabia failed to agree on a consensus candidate, another symptom of what many see as a regional cold war. Parliament has extended its own term twice, forgoing elections amid a political vacuum in a process that has tested Lebanon's claim to being a democracy.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Saudi-backed and mostly Sunni Future Movement is under self-imposed exile for security reasons, while the Iranian-backed Hezbollah essentially sets Lebanon's defence and foreign policy, having intervened in the Syrian quagmire alongside President Bashar al-Assad, saving his regime from collapse and prolonging the civil war.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vacuum, the government has failed to deal with key issues such 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displaced Syrians have no camps and now represent one in five people in Lebanon, bringing the country near its previously projected population levels for 2050. The authorities even failed for months to collect garbage in a dispute over new landfills.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Lebanon's rubbish crisis is a chance to clean up the polluted political system | Jamil Mouawad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are obvious: unemployment and poverty which has prompted people to migrate on this road of death," said Abdullah al-Bakka, a mokhtar or local mayor in Tripoli, who said 2,000 people in his own district alone had left between August and October. "But people we've asked say to us: we might as well be dead here, too.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dereliction of duty by the state and the political leaders," he added. "They don't provide the people with enough because they want them to remain servants begging at their doorsteps. This is Lebanon: the politicians will never serve the people they are supposed to be representing."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Tripoli is especially hard-hit - long neglect by the state has left Lebanon's northern areas poverty-stricken, compounding the breakdown in infrastructure and the periodic stints of violence linked to the Syrian war. Despite being chastened by the deaths at sea, especially by the widely reported news of the death of Safwan's family, many are still attempting the journey.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of demand," said the manager of a local travel agency in Tripoli. "They are giving us whatever money they have and telling us to just get them out of here."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summer and early autumn, the travel agent said ferries carrying about 400 travellers, both Lebanese and Syrian, were leaving six days a week from Tripoli's port. The numbers have dropped to three per week with the onset of winter, but he expects them to pick up again in the spring. "Nobody comes back," 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spring, the migration will increase exponentially," said Bakka, the local mayor, who estimates overall unemployment among Tripoli's youth at over 50%. "But honestly, even I want to follow them with my family. It is unbearable."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person who has decided not to brave the high seas is Safwan. "What reaction can you have when you lose your entire family in a single moment?" he said, sitting by the window overlooking the water. "We were born here and grew up here, and they went and died in the sea. The house is empty."</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188"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189" type="#_x0000_t75" alt="LexisNexis®" style="width:147.75pt;height:30pt">
            <v:imagedata r:id="rId17" o:title=""/>
          </v:shape>
        </w:pict>
      </w:r>
      <w:r>
        <w:cr/>
      </w:r>
    </w:p>
    <w:p>
      <w:pPr>
        <w:pStyle w:val="Heading1290"/>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My Arab Spring: 'I envisioned a new Syria, but it never materialised'; Ahmad al-Rashid was studying at a university in Aleppo when unrest swept across the Middle East in 2011. This is his story of the Arab Spring in Syria</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2"/>
        <w:keepNext w:val="0"/>
        <w:spacing w:before="120" w:after="0" w:line="220" w:lineRule="atLeast"/>
        <w:ind w:left="0" w:right="0" w:firstLine="0"/>
        <w:jc w:val="left"/>
      </w:pPr>
      <w:r>
        <w:br/>
      </w:r>
      <w:r>
        <w:pict>
          <v:shape id="_x0000_i2190" type="#_x0000_t75" style="width:167.98pt;height:30.75pt">
            <v:imagedata r:id="rId19"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Ahmad al-Rashid</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91" style="position:absolute;z-index:25225420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Syrian Kurd, and like so many young people in Syria, I was taken by surprise by the beginning of the uprising in 2011. It was something that we never thought would happen. I was among those young, enthusiastic people looking for a peaceful change and a more open, pluralistic and inclusive form of governance. But after what started as a peaceful uprising turned into endless violence, in 2013 I fled both the regime and the radicals.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winds of the Arab Spring blew eastwards from Tunisia, across Libya and then through Egypt, we in Syria were watching with surprise. The removal of the Tunisian president, Zine El Abidine Ben Ali, had a huge impact on young people and some of us began to think about the direction of those winds.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 March 2011, I came back home from university and saw some live footage of a protest taking place in an old market in Damascus - it was the first time I had seen protests in Syria since the unrest led by Kurds in al-Qamishli in 2004. That day, I felt the winds of the Arab Spring arrive in Syria.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revolution - a real revolution at that time - and it was led by the most admirable and courageous people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took to the streets demanding economic and political reforms, and protesters asked the government to curb the powers of the secret services. It was a revolution - a real revolution at that time - and it was led by the most admirable and courageous people. Doctors, students, workers, farmers... people from all walks of life were all united under slogans like "reform", "integrity", "pluralism" and "the rule of law".</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days of the uprising, white flags were flown everywhere. We believed that what the Tunisians had been able to achieve within a few days, we could achieve in weeks. But we were wrong. The government claimed that the protesters were armed, that they were targeting the police and the army - a claim most protesters refuted.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started to change: more protesters were shot dead or injured, allegedly by the army and riot police. The regime denied targeting protesters. The uprising spread across the whole country but the more it spread, the more casualties it caused.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cared about the news before but I became a news addict. I spent most of the time watching live protests and analysis on Al Jazeera and Al Arabiya. Some of the analysts said it was only a matter of time before President Bashar al-Assad fell, but others said that he would never go.</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the day had come when Syria would become a country where all people are treated equally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the events unfolding, I thought the day had come when Syria would become a country where all people are treated equally, where all people have the same rights and obligations regardless of their political views, religion or ethnicity. I envisioned a new Syria, a place where I could speak my mother language (Kurdish) without being afraid, a place where I could read, write, and practice my beliefs and traditions without fear of being discriminated, arrested, or tortured. This was the vision, but it never materialised.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into the Syria uprising, a new level of violence unfolded. Thousands of people were killed and tens of thousands started to flee their homes during aerial bombardments. People were shocked by this new level of brutality and bloodshed. It was painful for people to see that their own government and army, who were supposed to protect them, had turned against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flags disappeared from protests and main squares. Secular slogans and chants turned into religious ones. People started becoming more radicalised by the amount of violence they witnessed.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2013 was one of the most violent in Syria. In my town, Aleppo, we started to see new fighters with long beards and strange clothes. There were rumours that these fighters came from Afghanistan, Chechnya, Libya, Yemen and other parts of the world to fight against Assad. People felt uneasy towards these new strangers who had suddenly shown up to help us solve our problem with our government.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fighters claimed they had come to help because the international community had not responded. But these strangers brought their own flags with them - black flags. They warned people against secularism and democracy, they asked people to never trust the west and their empty promises, and they urged people to join them and follow their path. Some people did, others rejected them and asked them to go back to where they came from. Months later, these people showed their real colours and removed their masks - they were Isis and Al-Qaida.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Kidnapped by Isis at 15: 'I never thought I'd see the day when I was free'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same people who claimed to have come to help us get rid of Assad turned into more monstrous killers. They killed and beheaded every person who flew a white flag and practised a secular chant.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I realised that if I stayed in Aleppo any longer I would be in big trouble. The regime wanted me to serve in the military, and if you are on the frontline you have two options; kill your own people, or they will kill you. I chose neither and I decided to leave Syria for a few weeks until things had calmed down. I haven't been back to Syria since.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fleeing Syria, I joined the UN and was based in Erbil, northern Iraq, working as a consultant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response. Working in the humanitarian field was a great challenge. I met hundreds of my own people, the same people who used to live peacefully in Syria became refugees and are living in appalling situations.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out of Iraq after it was hit by a wave of terrorism, resulting in mass displacement in the country which added more to the plight of refugees stuck in camps there. Turkey was my next stop, but by that time fighting between the Turkish army and the Kurds had erupted in the southeast of Turkey. As a Kurd from Syria, it was too risky to seek refuge there.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'International humanitarian law is unravelling before our eyes'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terrorism, extremism, conflicts rooted in ethnic and religious tensions, poverty, corruption and the state of constant instability in the Middle East made me choose to move out of that part of the world for a while, and I was among the people who made the perilous journey to Europe during 2015.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story of the Arab Spring - a spring that many argue is nothing but a cruel winter which led to one of the worst humanitarian crises since the second world war. And the victims were us, Syrians, who once had a dream of a free, pluralistic country, but whose dream turned into a nightmare.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al-Rashid now lives in the UK.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92"/>
      </w:pPr>
    </w:p>
    <w:p>
      <w:pPr>
        <w:pStyle w:val="Normal292"/>
        <w:ind w:left="200"/>
        <w:sectPr>
          <w:type w:val="continuous"/>
          <w:pgMar w:top="840" w:right="1000" w:bottom="840" w:left="1000" w:header="400" w:footer="400"/>
          <w:pgNumType w:fmt="decimal"/>
          <w:cols w:space="720"/>
        </w:sectPr>
      </w:pPr>
      <w:r>
        <w:br/>
      </w:r>
      <w:r>
        <w:pict>
          <v:line id="_x0000_s2192"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193" type="#_x0000_t75" alt="LexisNexis®" style="width:147.75pt;height:30pt">
            <v:imagedata r:id="rId17" o:title=""/>
          </v:shape>
        </w:pict>
      </w:r>
      <w:r>
        <w:cr/>
      </w:r>
    </w:p>
    <w:p>
      <w:pPr>
        <w:pStyle w:val="Heading1291"/>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My Arab Spring: 'I envisioned a new Syria, but it never materialised'; Ahmad al-Rashid was studying at a university in Aleppo when unrest swept across the Middle East in 2011. This is his story of the Arab Spring in Syria</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2016 Thursday 1:58 PM GMT</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3"/>
        <w:keepNext w:val="0"/>
        <w:spacing w:before="120" w:after="0" w:line="220" w:lineRule="atLeast"/>
        <w:ind w:left="0" w:right="0" w:firstLine="0"/>
        <w:jc w:val="left"/>
      </w:pPr>
      <w:r>
        <w:br/>
      </w:r>
      <w:r>
        <w:pict>
          <v:shape id="_x0000_i2194" type="#_x0000_t75" style="width:167.98pt;height:30.75pt">
            <v:imagedata r:id="rId19"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Ahmad al-Rashid</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95" style="position:absolute;z-index:25225625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Syrian Kurd, and like so many young people in Syria, I was taken by surprise by the beginning of the uprising in 2011. It was something that we never thought would happen. I was among those young, enthusiastic people looking for a peaceful change and a more open, pluralistic and inclusive form of governance. But after what started as a peaceful uprising turned into endless violence, in 2013 I fled both the regime and the radicals.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winds of the Arab Spring blew eastwards from Tunisia, across Libya and then through Egypt, we in Syria were watching with surprise. The removal of the Tunisian president, Zine El Abidine Ben Ali, had a huge impact on young people and some of us began to think about the direction of those winds.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 March 2011, I came back home from university and saw some live footage of a protest taking place in an old market in Damascus - it was the first time I had seen protests in Syria since the unrest led by Kurds in al-Qamishli in 2004. That day, I felt the winds of the Arab Spring arrive in Syria.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revolution - a real revolution at that time - and it was led by the most admirable and courageous people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took to the streets demanding economic and political reforms, and protesters asked the government to curb the powers of the secret services. It was a revolution - a real revolution at that time - and it was led by the most admirable and courageous people. Doctors, students, workers, farmers... people from all walks of life were all united under slogans like "reform", "integrity", "pluralism" and "the rule of law".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days of the uprising, white flags were flown everywhere. We believed that what the Tunisians had been able to achieve within a few days, we could achieve in weeks. But we were wrong. The government claimed that the protesters were armed, that they were targeting the police and the army - a claim most protesters refuted.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started to change: more protesters were shot dead or injured, allegedly by the army and riot police. The regime denied targeting protesters. The uprising spread across the whole country but the more it spread, the more casualties it caused.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cared about the news before but I became a news addict. I spent most of the time watching live protests and analysis on Al Jazeera and Al Arabiya. Some of the analysts said it was only a matter of time before President Bashar al-Assad fell, but others said that he would never go.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the day had come when Syria would become a country where all people are treated equally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the events unfolding, I thought the day had come when Syria would become a country where all people are treated equally, where all people have the same rights and obligations regardless of their political views, religion or ethnicity. I envisioned a new Syria, a place where I could speak my mother language (Kurdish) without being afraid, a place where I could read, write, and practice my beliefs and traditions without fear of being discriminated, arrested, or tortured. This was the vision, but it never materialised.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into the Syria uprising, a new level of violence unfolded. Thousands of people were killed and tens of thousands started to flee their homes during aerial bombardments. People were shocked by this new level of brutality and bloodshed. It was painful for people to see that their own government and army, who were supposed to protect them, had turned against them.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flags disappeared from protests and main squares. Secular slogans and chants turned into religious ones. People started becoming more radicalised by the amount of violence they witnessed.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2013 was one of the most violent in Syria. In my town, Aleppo, we started to see new fighters with long beards and strange clothes. There were rumours that these fighters came from Afghanistan, Chechnya, Libya, Yemen and other parts of the world to fight against Assad. People felt uneasy towards these new strangers who had suddenly shown up to help us solve our problem with our government.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fighters claimed they had come to help because the international community had not responded. But these strangers brought their own flags with them - black flags. They warned people against secularism and democracy, they asked people to never trust the west and their empty promises, and they urged people to join them and follow their path. Some people did, others rejected them and asked them to go back to where they came from. Months later, these people showed their real colours and removed their masks - they were Isis and Al-Qaida.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Kidnapped by Isis at 15: 'I never thought I'd see the day when I was free'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same people who claimed to have come to help us get rid of Assad turned into more monstrous killers. They killed and beheaded every person who flew a white flag and practised a secular chant.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I realised that if I stayed in Aleppo any longer I would be in big trouble. The regime wanted me to serve in the military, and if you are on the frontline you have two options; kill your own people, or they will kill you. I chose neither and I decided to leave Syria for a few weeks until things had calmed down. I haven't been back to Syria since.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fleeing Syria, I joined the UN and was based in Erbil, northern Iraq, working as a consultant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response. Working in the humanitarian field was a great challenge. I met hundreds of my own people, the same people who used to live peacefully in Syria became refugees and are living in appalling situations.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out of Iraq after it was hit by a wave of terrorism, resulting in mass displacement in the country which added more to the plight of refugees stuck in camps there. Turkey was my next stop, but by that time fighting between the Turkish army and the Kurds had erupted in the southeast of Turkey. As a Kurd from Syria, it was too risky to seek refuge there.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'International humanitarian law is unravelling before our eyes'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terrorism, extremism, conflicts rooted in ethnic and religious tensions, poverty, corruption and the state of constant instability in the Middle East made me choose to move out of that part of the world for a while, and I was among the people who made the perilous journey to Europe during 2015.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story of the Arab Spring - a spring that many argue is nothing but a cruel winter which led to one of the worst humanitarian crises since the second world war. And the victims were us, Syrians, who once had a dream of a free, pluralistic country, but whose dream turned into a nightmare.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al-Rashid now lives in the UK.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2016</w:t>
      </w:r>
    </w:p>
    <w:p>
      <w:pPr>
        <w:pStyle w:val="Normal293"/>
      </w:pPr>
    </w:p>
    <w:p>
      <w:pPr>
        <w:pStyle w:val="Normal293"/>
        <w:ind w:left="200"/>
        <w:sectPr>
          <w:type w:val="continuous"/>
          <w:pgMar w:top="840" w:right="1000" w:bottom="840" w:left="1000" w:header="400" w:footer="400"/>
          <w:pgNumType w:fmt="decimal"/>
          <w:cols w:space="720"/>
        </w:sectPr>
      </w:pPr>
      <w:r>
        <w:br/>
      </w:r>
      <w:r>
        <w:pict>
          <v:line id="_x0000_s2196"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04"/>
          <w:headerReference w:type="default" r:id="rId2105"/>
          <w:footerReference w:type="even" r:id="rId2106"/>
          <w:footerReference w:type="default" r:id="rId2107"/>
          <w:headerReference w:type="first" r:id="rId2108"/>
          <w:footerReference w:type="first" r:id="rId2109"/>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197" type="#_x0000_t75" alt="LexisNexis®" style="width:147.75pt;height:30pt">
            <v:imagedata r:id="rId17" o:title=""/>
          </v:shape>
        </w:pict>
      </w:r>
      <w:r>
        <w:cr/>
      </w:r>
    </w:p>
    <w:p>
      <w:pPr>
        <w:pStyle w:val="Heading1292"/>
        <w:keepNext w:val="0"/>
        <w:spacing w:after="200" w:line="340" w:lineRule="atLeast"/>
        <w:ind w:left="0" w:right="0" w:firstLine="0"/>
        <w:jc w:val="center"/>
      </w:pPr>
      <w:hyperlink r:id="rId2110" w:history="1">
        <w:r>
          <w:rPr>
            <w:rFonts w:ascii="arial" w:eastAsia="arial" w:hAnsi="arial" w:cs="arial"/>
            <w:b/>
            <w:i/>
            <w:strike w:val="0"/>
            <w:color w:val="0077CC"/>
            <w:sz w:val="28"/>
            <w:u w:val="single"/>
            <w:vertAlign w:val="baseline"/>
          </w:rPr>
          <w:t>'Nobody wants to stay in Lebanon. It's a miserable life'; Syrians may be taking refuge in this tiny country, but corruption, unemployment and poverty mean many of its own young people are desperate to get away</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7:02 AM GMT</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4"/>
        <w:keepNext w:val="0"/>
        <w:spacing w:before="120" w:after="0" w:line="220" w:lineRule="atLeast"/>
        <w:ind w:left="0" w:right="0" w:firstLine="0"/>
        <w:jc w:val="left"/>
      </w:pPr>
      <w:r>
        <w:br/>
      </w:r>
      <w:r>
        <w:pict>
          <v:shape id="_x0000_i2198" type="#_x0000_t75" style="width:167.98pt;height:30.75pt">
            <v:imagedata r:id="rId19"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99" style="position:absolute;z-index:25225830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window of his childhood home in the southern suburbs of Beirut, Mohammad Safwan gazed at a Mediterranean that two weeks earlier had claimed the lives of his father, mother, three sisters and sister-in-law. The last froze to death in the sea a month before she was due to give birth.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God decreed. What will we gain if we weep and weep and weep?" asked Safwan. "But I hate the sight of the sea now."</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giving us whatever money they have and telling us to just get them out of here ... they never come back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 agent in Tripoli, Lebanon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hatred is not shared by everyone. In Lebanon's northern capital, Tripoli, a colourful local singer in the city's Mina district smiled as he played a WhatsApp voice message from his four-year-old granddaughter, who had arrived that morning on a Greek island.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"Grandad, I miss you! The water came over me and I threw up! The water came into the boat," the girl said excitedly. "Tell grandad goodbye, sweetheart," her father could be heard saying in the background.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Lebanese families, not Syrians, but they are also now braving the high seas in the thousands in a phenomenon that local officials predict will only grow this year.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years after the end of Lebanon's civil war and the mass migration it sparked to the west, Latin America and Africa, Lebanon's youth are fleeing once again. Their movement is now fuelled by endemic corruption, political dysfunction and rising unemployment, inequality and poverty.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facade of stability has so far spared this tiny Levantine nation with 18 official sects the upheaval that has destroyed other countries in the Middle East and redrawn the region's borders.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my son is in Europe," said a driver from Tripoli, whose son travelled to Greece by boat and ultimately reached Sweden after a two-week journey. "Maybe if he gets citizenship he can take us to him. What do we have to keep us here? There are many stories like this. Nobody wants to stay in Lebanon. It's a miserable life."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relatives, travel agents and local officials outlined the paths that Lebanese migrants take in order to reach Europe - and the reasons why they seek out the perilous journey in the first place. It is unclear how they will be affected by a recent deal struck between Turkey and the EU to return refugees who fled the war in Syria.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interviews were conducted prior to the signing of the deal.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Love and war in Lebanon: how theatre is turning rival fighters into friends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Lebanese tend to first travel to Turkey legally by ferry or plane from Tripoli and Beirut as they do not require visas. They then connect with local smugglers in port cities such as Izmir, sometimes paying for a forged Syrian passport, and then paying $1,000-$2,000 to take small boats to the nearest Greek island, before jumping out a short distance away and swimming to shore.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make their way to Athens and onwards to Germany or Sweden along established refugee trails, often by train or walking. Palestinians from both Lebanon and Syria often attempt a direct route from Tripoli to Europe, since they have greater difficulties obtaining visas to Turkey, and are often arrested by local authorities, though Palestinian officials here say thousands have died at sea.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so many are fleeing from a country that has been largely spared the region's traumatic disintegration is widely seen as an indictment of Lebanon's political class, which has achieved almost tragicomic levels of dysfunction.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been without a president since May of last year, as rival factions backed by regional heavyweights Iran and Saudi Arabia failed to agree on a consensus candidate, another symptom of what many see as a regional cold war. Parliament has extended its own term twice, forgoing elections amid a political vacuum in a process that has tested Lebanon's claim to being a democracy.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Saudi-backed and mostly Sunni Future Movement is under self-imposed exile for security reasons, while the Iranian-backed Hezbollah essentially sets Lebanon's defence and foreign policy, having intervened in the Syrian quagmire alongside President Bashar al-Assad, saving his regime from collapse and prolonging the civil war.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vacuum, the government has failed to deal with key issues such 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displaced Syrians have no camps and now represent one in five people in Lebanon, bringing the country near its previously projected population levels for 2050. The authorities even failed for months to collect garbage in a dispute over new landfills.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Lebanon's rubbish crisis is a chance to clean up the polluted political system | Jamil Mouawad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are obvious: unemployment and poverty which has prompted people to migrate on this road of death," said Abdullah al-Bakka, a mokhtar or local mayor in Tripoli, who said 2,000 people in his own district alone had left between August and October. "But people we've asked say to us: we might as well be dead here, too.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dereliction of duty by the state and the political leaders," he added. "They don't provide the people with enough because they want them to remain servants begging at their doorsteps. This is Lebanon: the politicians will never serve the people they are supposed to be representing."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Tripoli is especially hard-hit - long neglect by the state has left Lebanon's northern areas poverty-stricken, compounding the breakdown in infrastructure and the periodic stints of violence linked to the Syrian war. Despite being chastened by the deaths at sea, especially by the widely reported news of the death of Safwan's family, many are still attempting the journey.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of demand," said the manager of a local travel agency in Tripoli. "They are giving us whatever money they have and telling us to just get them out of here."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summer and early autumn, the travel agent said ferries carrying about 400 travellers, both Lebanese and Syrian, were leaving six days a week from Tripoli's port. The numbers have dropped to three per week with the onset of winter, but he expects them to pick up again in the spring. "Nobody comes back," he said.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spring, the migration will increase exponentially," said Bakka, the local mayor, who estimates overall unemployment among Tripoli's youth at over 50%. "But honestly, even I want to follow them with my family. It is unbearable."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person who has decided not to brave the high seas is Safwan. "What reaction can you have when you lose your entire family in a single moment?" he said, sitting by the window overlooking the water. "We were born here and grew up here, and they went and died in the sea. The house is empty."</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294"/>
      </w:pPr>
    </w:p>
    <w:p>
      <w:pPr>
        <w:pStyle w:val="Normal294"/>
        <w:ind w:left="200"/>
        <w:sectPr>
          <w:type w:val="continuous"/>
          <w:pgMar w:top="840" w:right="1000" w:bottom="840" w:left="1000" w:header="400" w:footer="400"/>
          <w:pgNumType w:fmt="decimal"/>
          <w:cols w:space="720"/>
        </w:sectPr>
      </w:pPr>
      <w:r>
        <w:br/>
      </w:r>
      <w:r>
        <w:pict>
          <v:line id="_x0000_s2200"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11"/>
          <w:headerReference w:type="default" r:id="rId2112"/>
          <w:footerReference w:type="even" r:id="rId2113"/>
          <w:footerReference w:type="default" r:id="rId2114"/>
          <w:headerReference w:type="first" r:id="rId2115"/>
          <w:footerReference w:type="first" r:id="rId2116"/>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201" type="#_x0000_t75" alt="LexisNexis®" style="width:147.75pt;height:30pt">
            <v:imagedata r:id="rId17" o:title=""/>
          </v:shape>
        </w:pict>
      </w:r>
      <w:r>
        <w:cr/>
      </w:r>
    </w:p>
    <w:p>
      <w:pPr>
        <w:pStyle w:val="Heading1293"/>
        <w:keepNext w:val="0"/>
        <w:spacing w:after="200" w:line="340" w:lineRule="atLeast"/>
        <w:ind w:left="0" w:right="0" w:firstLine="0"/>
        <w:jc w:val="center"/>
      </w:pPr>
      <w:hyperlink r:id="rId2117" w:history="1">
        <w:r>
          <w:rPr>
            <w:rFonts w:ascii="arial" w:eastAsia="arial" w:hAnsi="arial" w:cs="arial"/>
            <w:b/>
            <w:i/>
            <w:strike w:val="0"/>
            <w:color w:val="0077CC"/>
            <w:sz w:val="28"/>
            <w:u w:val="single"/>
            <w:vertAlign w:val="baseline"/>
          </w:rPr>
          <w:t>'Nobody wants to stay in Lebanon. It's a miserable life'; Syrians may be taking refuge in this tiny country, but corruption, unemployment and poverty mean many of its own young people are desperate to get away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11:37 AM GMT</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5"/>
        <w:keepNext w:val="0"/>
        <w:spacing w:before="120" w:after="0" w:line="220" w:lineRule="atLeast"/>
        <w:ind w:left="0" w:right="0" w:firstLine="0"/>
        <w:jc w:val="left"/>
      </w:pPr>
      <w:r>
        <w:br/>
      </w:r>
      <w:r>
        <w:pict>
          <v:shape id="_x0000_i2202" type="#_x0000_t75" style="width:167.98pt;height:30.75pt">
            <v:imagedata r:id="rId19"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03" style="position:absolute;z-index:25226035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window of his childhood home in the southern suburbs of Beirut, Mohammad Safwan gazed at a Mediterranean that two weeks earlier had claimed the lives of his father, mother, three sisters and sister-in-law. The last froze to death in the sea a month before she was due to give birth.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God decreed. What will we gain if we weep and weep and weep?" asked Safwan. "But I hate the sight of the sea now."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giving us whatever money they have and telling us to just get them out of here ... they never come back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 agent in Tripoli, Lebanon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hatred is not shared by everyone. In Lebanon's northern capital, Tripoli, a colourful local singer in the city's Mina district smiled as he played a WhatsApp voice message from his four-year-old granddaughter, who had arrived that morning on a Greek island.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"Grandad, I miss you! The water came over me and I threw up! The water came into the boat," the girl said excitedly. "Tell grandad goodbye, sweetheart," her father could be heard saying in the background.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Lebanese families, not Syrians, but they are also now braving the high seas in the thousands in a phenomenon that local officials predict will only grow this year.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years after the end of Lebanon's civil war and the mass migration it sparked to the west, Latin America and Africa, Lebanon's youth are fleeing once again. Their movement is now fuelled by endemic corruption, political dysfunction and rising unemployment, inequality and poverty.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facade of stability has so far spared this tiny Levantine nation with 18 official sects the upheaval that has destroyed other countries in the Middle East and redrawn the region's borders.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my son is in Europe," said a driver from Tripoli, whose son travelled to Greece by boat and ultimately reached Sweden after a two-week journey. "Maybe if he gets citizenship he can take us to him. What do we have to keep us here? There are many stories like this. Nobody wants to stay in Lebanon. It's a miserable life."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relatives, travel agents and local officials outlined the paths that Lebanese migrants take in order to reach Europe - and the reasons why they seek out the perilous journey in the first place. It is unclear how they will be affected by a recent deal struck between Turkey and the EU to return refugees who fled the war in Syria.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interviews were conducted prior to the signing of the deal.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Love and war in Lebanon: how theatre is turning rival fighters into friends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Lebanese tend to first travel to Turkey legally by ferry or plane from Tripoli and Beirut as they do not require visas. They then connect with local smugglers in port cities such as Izmir, sometimes paying for a forged Syrian passport, and then paying $1,000-$2,000 to take small boats to the nearest Greek island, before jumping out a short distance away and swimming to shore.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make their way to Athens and onwards to Germany or Sweden along established refugee trails, often by train or walking. Palestinians from both Lebanon and Syria often attempt a direct route from Tripoli to Europe, since they have greater difficulties obtaining visas to Turkey, and are often arrested by local authorities, though Palestinian officials here say thousands have died at sea.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so many are fleeing from a country that has been largely spared the region's traumatic disintegration is widely seen as an indictment of Lebanon's political class, which has achieved almost tragicomic levels of dysfunction.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been without a president since May of last year, as rival factions backed by regional heavyweights Iran and Saudi Arabia failed to agree on a consensus candidate, another symptom of what many see as a regional cold war. Parliament has extended its own term twice, forgoing elections amid a political vacuum in a process that has tested Lebanon's claim to being a democracy.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Saudi-backed and mostly Sunni Future Movement is under self-imposed exile for security reasons, while the Iranian-backed Hezbollah essentially sets Lebanon's defence and foreign policy, having intervened in the Syrian quagmire alongside President Bashar al-Assad, saving his regime from collapse and prolonging the civil war.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vacuum, the government has failed to deal with key issues such 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displaced Syrians have no camps and now represent one in five people in Lebanon, bringing the country near its previously projected population levels for 2050. The authorities even failed for months to collect garbage in a dispute over new landfills.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Lebanon's rubbish crisis is a chance to clean up the polluted political system | Jamil Mouawad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are obvious: unemployment and poverty which has prompted people to migrate on this road of death," said Abdullah al-Bakka, a mokhtar or local mayor in Tripoli, who said 2,000 people in his own district alone had left between August and October. "But people we've asked say to us: we might as well be dead here, too.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dereliction of duty by the state and the political leaders," he added. "They don't provide the people with enough because they want them to remain servants begging at their doorsteps. This is Lebanon: the politicians will never serve the people they are supposed to be representing."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Tripoli is especially hard-hit - long neglect by the state has left Lebanon's northern areas poverty-stricken, compounding the breakdown in infrastructure and the periodic stints of violence linked to the Syrian war. Despite being chastened by the deaths at sea, especially by the widely reported news of the death of Safwan's family, many are still attempting the journey.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of demand," said the manager of a local travel agency in Tripoli. "They are giving us whatever money they have and telling us to just get them out of here."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summer and early autumn, the travel agent said ferries carrying about 400 travellers, both Lebanese and Syrian, were leaving six days a week from Tripoli's port. The numbers have dropped to three per week with the onset of winter, but he expects them to pick up again in the spring. "Nobody comes back," he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spring, the migration will increase exponentially," said Bakka, the local mayor, who estimates overall unemployment among Tripoli's youth at over 50%. "But honestly, even I want to follow them with my family. It is unbearable."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person who has decided not to brave the high seas is Safwan. "What reaction can you have when you lose your entire family in a single moment?" he said, sitting by the window overlooking the water. "We were born here and grew up here, and they went and died in the sea. The house is empty."</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295"/>
      </w:pPr>
    </w:p>
    <w:p>
      <w:pPr>
        <w:pStyle w:val="Normal295"/>
        <w:ind w:left="200"/>
        <w:sectPr>
          <w:type w:val="continuous"/>
          <w:pgMar w:top="840" w:right="1000" w:bottom="840" w:left="1000" w:header="400" w:footer="400"/>
          <w:pgNumType w:fmt="decimal"/>
          <w:cols w:space="720"/>
        </w:sectPr>
      </w:pPr>
      <w:r>
        <w:br/>
      </w:r>
      <w:r>
        <w:pict>
          <v:line id="_x0000_s2204"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205" type="#_x0000_t75" alt="LexisNexis®" style="width:147.75pt;height:30pt">
            <v:imagedata r:id="rId17" o:title=""/>
          </v:shape>
        </w:pict>
      </w:r>
      <w:r>
        <w:cr/>
      </w:r>
    </w:p>
    <w:p>
      <w:pPr>
        <w:pStyle w:val="Heading1294"/>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Leave campaign will be buoyed by EU deal that offers precious little; The next two weeks will be critical not just for David Cameron but also for the Conservative party and Europe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8:24 PM GMT</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6"/>
        <w:keepNext w:val="0"/>
        <w:spacing w:before="120" w:after="0" w:line="220" w:lineRule="atLeast"/>
        <w:ind w:left="0" w:right="0" w:firstLine="0"/>
        <w:jc w:val="left"/>
      </w:pPr>
      <w:r>
        <w:br/>
      </w:r>
      <w:r>
        <w:pict>
          <v:shape id="_x0000_i2206" type="#_x0000_t75" style="width:167.98pt;height:30.75pt">
            <v:imagedata r:id="rId19"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07" style="position:absolute;z-index:25226240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Callaghan once described the idea of an EU referendum as "a little rubber life raft into which the whole party may one day have to climb".</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initially sharply divided Conservative response, the little rubber life raft constructed by David Cameron and Donald Tusk, the EU council president, does not look very seaworthy.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pessimistic mood among Tory Eurosceptics has visibly perked up, as for the first time they look at the deal designed to change the relationship between the UK and the EU, and frankly scoff, because Brussels has conceded precious little..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can claim through an "emergency brake" he has fulfilled his manifesto promise to ensure EU migrants will not receive access to UK benefits for up to four years. But the commitment is heavily qualified. It is not known precisely how long the ban on benefits would survive, and the future criteria that would allow the UK to put on the brake is extremely imprecise and not quantified.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is also not complete. It is graduated from "an initial complete exclusion but gradually increasing access to such benefits to take account of the growing connection of the worker with the labour market". That suggests workers will start to receive some tax credits well within four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also makes clear the member state has to apply to the commission and to other EU council members to apply the emergency brake, and it is for the EU council, acting on a qualified majority vote, to decide how long the brake should apply.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critically Cameron can point to the fact that the commission has agreed that current level of EU migrations into the UK warrants applying the brake. The UK government said the ban would take six months to be imposed after a UK application.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basis many other EU countries, notably Germany, could seek to apply the benefit brake, a point that is likely to unnerve the Polish and Bulgarian governments.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Iain Duncan Smith, the work and pensions secretary, will be a pivotal figure.He will for the moment keep quiet on the value of this deal - in line with the agreement to abide by collective cabinet responsibility until the final deal is agreed probably in Brussels on 18 February.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weeks he and his department have been consulted on the EU's floated proposals as Downing Street picks them up from Brussels and Berlin, and has been left unimpressed. For a start, the deal does not stop any EU citizen coming to the UK, his friends point out.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Smith thinks if the UK minimum wage reaches the £9.40 an hour in 2020 - the level planned by the Treasury - migrants from eastern Europe will disregard any relatively small loss of tax credits and make the calculation that it is the level of wages, not benefits that makes the UK an attractive place to come. His ministerial deputy, Priti Patel, is likely to take a similar view, and the duo have access to a battery of DWP statistics, and apparently the support of the Office for Budget Responsibility, to make this point.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if Cameron or the home secretary, Theresa May, will specify how much they think this emergency brake will reduce the flow of EU migrants and whether the Conservative manifesto target of cutting net immigration to below 100,000 is now achievable.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Cameron has not got what he initially wanted on EU migrants sending child benefit to their children abroad. He wanted an outright ban but instead benefits will be index-linked to where the child is based.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has also not made huge progress on the relationship between euro ins and outs. There are various statements in the Tusk document asserting the rights of outs must be protected, including the right not to pay costs of a euro member states' bailout, but the mechanism for protecting the rights of the euro-outs is left unclear.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aware of French objections, says the objections of the outs cannot constitute a veto or impose unnecessary delays. This suggests the Treasury will get a three-month cooling off period which is unlikely to reassure the City of London that its key strategic interests have been definitely preserved.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card", trumpeted on Monday night by the hardworking Downing Street spin machine, is hardly a game changer. It requires 16 national parliaments to agree to it, and at the end the EU council is required to consider the objection. This is the equivalent of a football referee showing a player the red card, but it is for the player to decide whether his foul was so egregious he will choose to leave the pitch.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likelihood that the commission will table a directive that provokes more than half of the national parliaments of the EU to object is difficult to imagine. It is hardly an issue in the real world.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measures on exempting the UK from ever-closer union, or increasing competitiveness in the EU are largely rhetorical. Few commission officials believe they are working to undermine EU competitiveness.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Cameron is the most gifted of salesmen. He will hope the debate will slowly shift from the entrails of treaty opt-outs and vetoes to the bigger choice of whether Britain wants to leave the EU or instead take the risk of a cold lonely life away from its main trading partner.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won two electoral contests using fear: the Scottish referendum and the 2015 general election. There is no reason to think he will try something different this time.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clearly pushing for a June poll perhaps in the belief that the campaigns for Britain to leave the EU are in such internal disarray,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so unpredictable, that it is best to act before the leave campaign gets its act together.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rows between the two leave camps are often portrayed as being about personalities. But the mainstream leave campaign simply believes it cannot win on immigration alone, and believes its rivals are influenced by the belief that Ukip will benefit from a vote to stay in the EU.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leave campaign knows it needs to take the risk out of a vote for Brexit. As a result it talks about the possibility of a second referendum once the final terms of a UK departure are negotiated. That means a first vote to leave the EU would be the equivalent of handing your negotiators their bargaining hand, but the issue of a final rupture could be reconsidered at a later date.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leave campaign also knows it badly needs bigger names to support them than a relatively small group of Eurosceptic MPs and businessmen.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leave campaign holds out the metaphor of nervous sceptics - in newspapers, business and politics - holding hands and taking the leap together. But Leave UK, has not given up the hope that one or two prominent political or media figures will look at this deal's details, pluck up the courage and desert Cameron.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what has been negotiated in the past six months, it is still possible that one or two may yet take the plunge, so upsetting Cameron's bobbing dinghy. The next two weeks will be critical not just for Cameron, but also for the Conservative party and Europe. </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296"/>
      </w:pPr>
    </w:p>
    <w:p>
      <w:pPr>
        <w:pStyle w:val="Normal296"/>
        <w:ind w:left="200"/>
        <w:sectPr>
          <w:type w:val="continuous"/>
          <w:pgMar w:top="840" w:right="1000" w:bottom="840" w:left="1000" w:header="400" w:footer="400"/>
          <w:pgNumType w:fmt="decimal"/>
          <w:cols w:space="720"/>
        </w:sectPr>
      </w:pPr>
      <w:r>
        <w:br/>
      </w:r>
      <w:r>
        <w:pict>
          <v:line id="_x0000_s2208"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25"/>
          <w:headerReference w:type="default" r:id="rId2126"/>
          <w:footerReference w:type="even" r:id="rId2127"/>
          <w:footerReference w:type="default" r:id="rId2128"/>
          <w:headerReference w:type="first" r:id="rId2129"/>
          <w:footerReference w:type="first" r:id="rId2130"/>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209" type="#_x0000_t75" alt="LexisNexis®" style="width:147.75pt;height:30pt">
            <v:imagedata r:id="rId17" o:title=""/>
          </v:shape>
        </w:pict>
      </w:r>
      <w:r>
        <w:cr/>
      </w:r>
    </w:p>
    <w:p>
      <w:pPr>
        <w:pStyle w:val="Heading1295"/>
        <w:keepNext w:val="0"/>
        <w:spacing w:after="200" w:line="340" w:lineRule="atLeast"/>
        <w:ind w:left="0" w:right="0" w:firstLine="0"/>
        <w:jc w:val="center"/>
      </w:pPr>
      <w:hyperlink r:id="rId2131" w:history="1">
        <w:r>
          <w:rPr>
            <w:rFonts w:ascii="arial" w:eastAsia="arial" w:hAnsi="arial" w:cs="arial"/>
            <w:b/>
            <w:i/>
            <w:strike w:val="0"/>
            <w:color w:val="0077CC"/>
            <w:sz w:val="28"/>
            <w:u w:val="single"/>
            <w:vertAlign w:val="baseline"/>
          </w:rPr>
          <w:t>Hiding in plain sight: inside the world of Turkey's people smugglers; Thousands of refugees are continuing to board boats to Europe everyday despite the worsening winter weather</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5:30 PM GMT</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97"/>
        <w:keepNext w:val="0"/>
        <w:spacing w:before="120" w:after="0" w:line="220" w:lineRule="atLeast"/>
        <w:ind w:left="0" w:right="0" w:firstLine="0"/>
        <w:jc w:val="left"/>
      </w:pPr>
      <w:r>
        <w:br/>
      </w:r>
      <w:r>
        <w:pict>
          <v:shape id="_x0000_i2210" type="#_x0000_t75" style="width:167.98pt;height:30.75pt">
            <v:imagedata r:id="rId19"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Izmir</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211" style="position:absolute;z-index:25226444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Emre's boat shop in central Izmir, one of Turkey's main ports, you can't turn around without bumping into a pile of inflatable rubber boats. On this day there are 16 stacked in beige boxes, all numbered with the same inscrutable code, SK-800PLY, and all newly delivered from China. If Emre's maths is right, all of them will be discarded on a Greek beach within a couple of days. For Emre's shop is where you can buy boats that take refugees to Europe - and where they are still being sold at a rate of nearly a dozen a day.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we were selling more," Emre tells a potential Syrian customer. "But right now we're still selling six of the cheaper boats every day, and five of the more expensive ones. How many do you want?"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officials met with their Turkish counterparts on Sunday, in a bid to persuade Turkey to do more to stem Europe's greatest wave of mass migration since the second world war. Despite the worsening weather, another 125,000 asylum seekers have arrived in Greece from Turkey in November - about four times as many as during the whole of 2014. And the biggest proportion probably passed through this quarter of Izmir.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putting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serious risk of human rights abuse'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happens in plain sight here - leave Emre's shop, turn right up Fevzi Pasa boulevard, one of Izmir's main drags, and the signs of the smuggling economy are everywhere. "On the left are the hotels where the smugglers house their clients," says Abu Khalil, a smuggler who wanders down the street with the Guardian. "And on the right are the insurance shops." This is where the passengers deposit their fees, which are then released to the smugglers when word comes that they have reached the Greek coast.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vendors sit on the pavement, selling party balloons to refugees - not to celebrate with, but to act as watertight cases during the sea crossing. Many shops on the street now sell lifejackets, at least as a sideline. One kebab shop has a dozen for sale, including little ones for children, and there are even a couple in a shop that specialises in police uniforms. But it is the shoe and clothes shops that are really cashing in, with some now pushing lifejackets as their main product.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sell two or three pairs of shoes a day," says one shop assistant on Fevzi Pasa boulevard. "But we're still selling between 100 and 300 lifejackets. In the summer sometimes it was a thousand - the factories couldn't keep up."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blatant nature of the smuggling trade in Izmir has led the perception that Turkey turns a blind eye to illegal departures from its western shoreline. Turkey not only bars most Syrians from legal work, giving them little incentive to remain in the country, but officials appear to do little to stop their movement. The hotels and shops near Fevzi Pasa boulevard are squeezed between two police stations that lie less than a kilometre apart - and yet police only sporadically respond to a phenomenon that occurs close to their doorstep.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similar sense of permissiveness in Çesme, the coastal town west of Izmir that acts as the springboard for smuggling trips to the Greek island of Chios. Taxi drivers in Çesme are wary of taking passengers to the departure points themselves, for fear of being arrested for smuggling, but on the approach to the beaches concerned the Guardian found they were unguarded and accessible to all.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rejects these criticisms. It says police have arrested more than 200 major smugglers since 2014 and have turned back nearly 80,000 of their passengers - even as the country hosts about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than any other nation in the world. "At this point, we are doing everything in our power to stop the flow of refugees and prevent additional casualties," said a Turkish government spokesman, in an email to the Guardian. "In our experience, however, the main issue is that refugees are willing to try again and again if they are caught."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bear out this last point. The flow of refugees has fallen since October, when up to 10,000 were leaving for Greece every 24 hours, but it still remains high. After a few days' lull due to bad weather, the daily departure rate almost hit the 5,000 mark again last week, according to Greek government data.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Smugglers say this is down to two things. "The main reason is the explosion of the war," says Abu Khalil, the smuggler in Izmir, who is a Syrian Kurd. Like many others, he argues that recent Russian airstrikes in rebel-held parts of Syria have made the situation even less liveable.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factor is that those affected now also find it cheaper to leave. Two smugglers said the cost of a seat on an inflatable boat to Greece has fallen from $1,200 in September to $900 a fortnight ago, and finally $800 in recent days. "People who didn't have the money before, they can come now," says Abu Khalil, an Arabic pseudonym that means "Khalil's father".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passengers, like the family of Alan Kurdi, start from Bodrum, a smaller Turkish resort town to the south, best known in Europe for its hotels and beaches. Others are driven all the way from Istanbul but it's simpler to start from Izmir and Bodrum, which involve shorter drives to the places where the smugglers launch their boats. The beaches nearest Bodrum are the gateways to the Greek islands of Kos, Leros and Kalymnos. Those who end up in Chios, Samos and Lesbos - the choice is left to the smuggler, rather than the passenger - will have left from Istanbul or Izmir.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city is no stranger to refugees. In 1922, thousands of Izmir's Greek residents fled to the harbour, after Turkish troops re-took the previously Greek-held city and a week-long fire burnt much of it down. For days, western ships moored just off the shore refused to rescue them.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people find it far easier to leave the city. The warren of streets that surrounds Fevzi Pasa boulevard is full of brokers sidling up to scared Syrians, easily identifiable by their backpacks and apprehension, and offering them trips to Greece. Once a deal is struck, they are hustled into shabby hotels that the smugglers often block-book for this purpose. Late at night, the smugglers arrange for trucks and buses to drive them for a few hours through the darkness to the relevant shore. Sometimes this is a hellish trip that sees people squashed into former cattle trucks. Sometimes the process is far less arduous and they just take public transport.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 smugglers describe different working practices, but each network operates in broadly the same way. There are the brokers, like Abu Khalil, who must find the 40 or 50 passengers needed to fill each boat and keep them entertained in the hotels until it is time to go. Then there are the drivers who bring them to the shore, and the workmen who deliver the rubber boats and engines and assemble them at the departure points.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Libya's people smugglers: inside the trade that sells refugees hopes of a better life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network smuggles mainly Syrian passengers, then the network will likely be staffed by Syrians, usually working for a Syrian boss. But that boss will also need Turkish partners, such as the landowners who control the beaches from which the boats leave. Typically, these landowners will work with several networks and will take a significant cut of their profits. Their complicity is crucial to the smugglers' success.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leave from any place, so I would say the Turkish guy is the major player in the process," says Abu Khalil. "Without him, the trips would not take place."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smuggler from another crew says his group rents beaches from several different landlords, to give themselves the options of sending people to several different Greek islands or changing locations at the last minute if the police suddenly arrive. "We keep an eye on the points, and once we see one is clear, we use it," says Mohamad, a Syrian smuggler. "Nothing is haphazard and everything is planned."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network makes vast profits, although their accounting differs from group to group. Mohamad sets out his accounts as follows: in peak season, a boat of 40 passengers paying $1,200 per person brought in a turnover of $48,000. The brokers would take between $75 and $300 of each payment, leaving at least $36,000 for the rest of the group. During the September peak, the most expensive boat cost $8,500 and the engines cost $4,000, although prices have since fallen. The mechanics and the driver collectively need another $4,000, while hotel rooms for the refugees collectively cost about $500 a night. The beach owners are paid in different ways but often charge a 15% levy on every passenger's fee - meaning that they pocket about $6,000 per boat.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Trading in souls: inside the world of the people smugglers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the lead smuggler is left with at least $13,000. If he undercuts his brokers and also squeezes onboard another 10 passengers, he could end up doubling his profit, so many cram in 50 passengers rather than the promised 40, and send the boats out without enough fuel. Migrants who get cold feet on the beach sometimes report that they are forced onboard at gunpoint.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people keep coming. Despite the worsening weather, and despite the fallout from the Paris attacks, at least one of which is thought to have involved someone who took a boat from Turkey, thousands are still leaving shores near Izmir every day.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Abu Khalil, it is obvious why. Most Syrians cannot work legally in Turkey, while the war is getting worse in Syria. "We know about what happened in Paris but we are desperate," he says. "And we have no other option."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Khalil would know. In the coming days, he will finally try to get to Europe himself.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Abdulsalam Dallal. Emre's name has been changed.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297"/>
      </w:pPr>
    </w:p>
    <w:p>
      <w:pPr>
        <w:pStyle w:val="Normal297"/>
        <w:ind w:left="200"/>
        <w:sectPr>
          <w:type w:val="continuous"/>
          <w:pgMar w:top="840" w:right="1000" w:bottom="840" w:left="1000" w:header="400" w:footer="400"/>
          <w:pgNumType w:fmt="decimal"/>
          <w:cols w:space="720"/>
        </w:sectPr>
      </w:pPr>
      <w:r>
        <w:br/>
      </w:r>
      <w:r>
        <w:pict>
          <v:line id="_x0000_s2212"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32"/>
          <w:headerReference w:type="default" r:id="rId2133"/>
          <w:footerReference w:type="even" r:id="rId2134"/>
          <w:footerReference w:type="default" r:id="rId2135"/>
          <w:headerReference w:type="first" r:id="rId2136"/>
          <w:footerReference w:type="first" r:id="rId2137"/>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213" type="#_x0000_t75" alt="LexisNexis®" style="width:147.75pt;height:30pt">
            <v:imagedata r:id="rId17" o:title=""/>
          </v:shape>
        </w:pict>
      </w:r>
      <w:r>
        <w:cr/>
      </w:r>
    </w:p>
    <w:p>
      <w:pPr>
        <w:pStyle w:val="Heading1296"/>
        <w:keepNext w:val="0"/>
        <w:spacing w:after="200" w:line="340" w:lineRule="atLeast"/>
        <w:ind w:left="0" w:right="0" w:firstLine="0"/>
        <w:jc w:val="center"/>
      </w:pPr>
      <w:hyperlink r:id="rId2138" w:history="1">
        <w:r>
          <w:rPr>
            <w:rFonts w:ascii="arial" w:eastAsia="arial" w:hAnsi="arial" w:cs="arial"/>
            <w:b/>
            <w:i/>
            <w:strike w:val="0"/>
            <w:color w:val="0077CC"/>
            <w:sz w:val="28"/>
            <w:u w:val="single"/>
            <w:vertAlign w:val="baseline"/>
          </w:rPr>
          <w:t>Hiding in plain sight: inside the world of Turkey's people smugglers; Thousands of refugees are continuing to board boats to Europe everyday despite the worsening winter weather</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4:06 PM GMT</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98"/>
        <w:keepNext w:val="0"/>
        <w:spacing w:before="120" w:after="0" w:line="220" w:lineRule="atLeast"/>
        <w:ind w:left="0" w:right="0" w:firstLine="0"/>
        <w:jc w:val="left"/>
      </w:pPr>
      <w:r>
        <w:br/>
      </w:r>
      <w:r>
        <w:pict>
          <v:shape id="_x0000_i2214" type="#_x0000_t75" style="width:167.98pt;height:30.75pt">
            <v:imagedata r:id="rId19"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Izmir</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215" style="position:absolute;z-index:25226649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Emre's boat shop in central Izmir, one of Turkey's main ports, you can't turn around without bumping into a pile of inflatable rubber boats. On this day there are 16 stacked in beige boxes, all numbered with the same inscrutable code, SK-800PLY, and all newly delivered from China. If Emre's maths is right, all of them will be discarded on a Greek beach within a couple of days. For Emre's shop is where you can buy boats that take refugees to Europe - and where they are still being sold at a rate of nearly a dozen a day.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we were selling more," Emre tells a potential Syrian customer. "But right now we're still selling six of the cheaper boats every day, and five of the more expensive ones. How many do you want?"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officials met with their Turkish counterparts on Sunday, in a bid to persuade Turkey to do more to stem Europe's greatest wave of mass migration since the second world war. Despite the worsening weather, another 125,000 asylum seekers have arrived in Greece from Turkey in November - about four times as many as during the whole of 2014. And the biggest proportion probably passed through this quarter of Izmir.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putting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serious risk of human rights abuse'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happens in plain sight here - leave Emre's shop, turn right up Fevzi Pasa boulevard, one of Izmir's main drags, and the signs of the smuggling economy are everywhere. "On the left are the hotels where the smugglers house their clients," says Abu Khalil, a smuggler who wanders down the street with the Guardian. "And on the right are the insurance shops." This is where the passengers deposit their fees, which are then released to the smugglers when word comes that they have reached the Greek coast.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vendors sit on the pavement, selling party balloons to refugees - not to celebrate with, but to act as watertight cases during the sea crossing. Many shops on the street now sell lifejackets, at least as a sideline. One kebab shop has a dozen for sale, including little ones for children, and there are even a couple in a shop that specialises in police uniforms. But it is the shoe and clothes shops that are really cashing in, with some now pushing lifejackets as their main product.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sell two or three pairs of shoes a day," says one shop assistant on Fevzi Pasa boulevard. "But we're still selling between 100 and 300 lifejackets. In the summer sometimes it was a thousand - the factories couldn't keep up."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blatant nature of the smuggling trade in Izmir has led the perception that Turkey turns a blind eye to illegal departures from its western shoreline. Turkey not only bars most Syrians from legal work, giving them little incentive to remain in the country, but officials appear to do little to stop their movement. The hotels and shops near Fevzi Pasa boulevard are squeezed between two police stations that lie less than a kilometre apart - and yet police only sporadically respond to a phenomenon that occurs close to their doorstep.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similar sense of permissiveness in Çesme, the coastal town west of Izmir that acts as the springboard for smuggling trips to the Greek island of Chios. Taxi drivers in Çesme are wary of taking passengers to the departure points themselves, for fear of being arrested for smuggling, but on the approach to the beaches concerned the Guardian found they were unguarded and accessible to all.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rejects these criticisms. It says police have arrested over 200 major smugglers since 2014 and have turned back nearly 80,000 of their passengers - even as the country hosts around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than any other nation in the world. "At this point, we are doing everything in our power to stop the flow of refugees and prevent additional casualties," said a Turkish government spokesman, in an email to the Guardian. "In our experience, however, the main issue is that refugees are willing to try again and again if they are caught."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certainly bear out this last point. The flow of refugees has fallen since October, when up to 10,000 were leaving for Greece every 24 hours, but it still remains high. After a few days' lull due to bad weather, the daily departure rate nearly hit the 5,000 mark again last week, according to Greek government data.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Smugglers say this is down to two things. "The main reason is the explosion of the war," says Abu Khalil, the smuggler in Izmir, who is a Syrian Kurd. Like many others, he argues that recent Russian airstrikes in rebel-held parts of Syria have made the situation even less liveable.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factor is that those affected now also find it cheaper to leave. Two smugglers said the cost of a seat on an inflatable boat to Greece has fallen from $1200 in September to $900 a fortnight ago, and finally $800 in recent days. "People who didn't have the money before, they can come now," says Abu Khalil, an Arabic pseudonym that means "Khalil's father".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passengers, like the family of Alan Kurdi, start from Bodrum, a smaller Turkish resort town to the south, best known in Europe for its hotels and beaches. Others are driven all the way from Istanbul but it's simpler to start from Izmir and Bodrum, which involve shorter drives to the places where the smugglers launch their boats. The beaches nearest Bodrum are the gateways to the Greek islands of Kos, Leros and Kalymnos. Those who end up in Chios, Samos and Lesvos - the choice is left to the smuggler, rather than the passenger - will have left from Istanbul or Izmir.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city is no stranger to refugees. In 1922, thousands of Izmir's Greek residents fled to the harbour, after Turkish troops re-took the previously Greek-held city and a week-long fire burnt much of it down. For days, western ships moored just off the shore refused to rescue them.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people find it far easier to leave the city. The warren of streets that surrounds Fevzi Pasa boulevard is full of brokers sidling up to scared Syrians, easily identifiable by their backpacks and apprehension, and offering them trips to Greece. Once a deal is struck, they are hustled into shabby hotels that the smugglers often block-book for this purpose. Late at night, the smugglers arrange for trucks and buses to drive them for a few hours through the darkness to the relevant shore. Sometimes this is a hellish trip that sees people squashed into former cattle trucks. Sometimes the process is far less arduous and they just take public transport.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 smugglers describe different working practices, but each network operates in broadly the same way. There are the brokers, like Abu Khalil, who must find the 40 or 50 passengers needed to fill each boat and keep them entertained in the hotels until it is time to go. Then there are the drivers who bring them to the shore, and the workmen who deliver the rubber boats and engines and assemble them at the departure points.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Libya's people smugglers: inside the trade that sells refugees hopes of a better life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network smuggles mainly Syrian passengers, then the network will likely be staffed by Syrians, usually working for a Syrian boss. But that boss will also need Turkish partners, such as the landowners who control the beaches from which the boats leave. Typically, these landowners will work with several networks and will take a significant cut of their profits. Their complicity is crucial to the smugglers' success.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leave from any place, so I would say the Turkish guy is the major player in the process," says Abu Khalil. "Without him, the trips would not take place."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smuggler from another crew says his group rents beaches from several different landlords, both to give themselves the option of sending people to several different Greek islands and also to change locations at the last minute if the police suddenly show up. "We keep an eye on the points, and once we see one is clear, we use it," says Mohamad, a Syrian smuggler. "Nothing is haphazard and everything is planned."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network makes vast profits, although their accounting differs from group to group. Mohamad sets out his accounts as follows: in peak season, a boat of 40 passengers paying $1200 per person brought in a turnover of $48,000. The brokers would take between $75 and $300 of each payment, leaving at least $36,000 for the rest of the group. During the September peak, the most expensive boat cost $8,500 and the engines cost $4,000, although prices have since fallen. The mechanics and the driver collectively need another $4000, while hotel rooms for the refugees collectively cost around $500 a night. The beach owners are paid in different ways but often charge a 15% levy on every passenger's fee - meaning that they pocket around $6000 per boat.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Trading in souls: inside the world of the people smugglers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all this, the lead smuggler himself is left with at least $13,000. If he undercuts his brokers and also squeezes onboard another 10 passengers, he could end up doubling his profit. And so many cram in 50 passengers rather than the promised 40, and send the boats out without enough fuel. Migrants who get cold feet on the beach sometimes report that they are forced onboard at gunpoint.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people keep coming. Despite the worsening weather, and despite the fallout from the Paris attacks, at least one of which is thought to have involved someone who took a boat from Turkey, thousands are still leaving shores near Izmir every day.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Abu Khalil, it is obvious why. Most Syrians cannot work legally in Turkey, while the war is getting worse in Syria. "We know about what happened in Paris but we are desperate," he says. "And we have no other option."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Khalil would know. In the coming days, he will finally try to get to Europe himself.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Abdulsalam Dallal. Emre's name has been changed.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298"/>
      </w:pPr>
    </w:p>
    <w:p>
      <w:pPr>
        <w:pStyle w:val="Normal298"/>
        <w:ind w:left="200"/>
        <w:sectPr>
          <w:type w:val="continuous"/>
          <w:pgMar w:top="840" w:right="1000" w:bottom="840" w:left="1000" w:header="400" w:footer="400"/>
          <w:pgNumType w:fmt="decimal"/>
          <w:cols w:space="720"/>
        </w:sectPr>
      </w:pPr>
      <w:r>
        <w:br/>
      </w:r>
      <w:r>
        <w:pict>
          <v:line id="_x0000_s2216"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217" type="#_x0000_t75" alt="LexisNexis®" style="width:147.75pt;height:30pt">
            <v:imagedata r:id="rId17" o:title=""/>
          </v:shape>
        </w:pict>
      </w:r>
      <w:r>
        <w:cr/>
      </w:r>
    </w:p>
    <w:p>
      <w:pPr>
        <w:pStyle w:val="Heading1297"/>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Hiding in plain sight: inside the world of Turkey's people smugglers; Thousands of refugees are continuing to board boats to Europe everyday despite the worsening winter weather</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3:43 PM GMT</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99"/>
        <w:keepNext w:val="0"/>
        <w:spacing w:before="120" w:after="0" w:line="220" w:lineRule="atLeast"/>
        <w:ind w:left="0" w:right="0" w:firstLine="0"/>
        <w:jc w:val="left"/>
      </w:pPr>
      <w:r>
        <w:br/>
      </w:r>
      <w:r>
        <w:pict>
          <v:shape id="_x0000_i2218" type="#_x0000_t75" style="width:167.98pt;height:30.75pt">
            <v:imagedata r:id="rId19"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Izmir</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219" style="position:absolute;z-index:25226854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Emre's boat shop in central Izmir, one of Turkey's major ports, you can't turn around without bumping into a pile of inflatable rubber boats. On this day there are 16 stacked in beige boxes, all numbered with the same inscrutable code, SK-800PLY, and all newly delivered from China. If Emre's maths is right, all of them will be discarded on a Greek beach within a couple of days. For Emre's shop is where you can buy boats that take refugees to Europe - and where they are still being sold at a rate of nearly a dozen a day.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we were selling more," Emre tells a potential Syrian customer. "But right now we're still selling six of the cheaper boats every day, and five of the more expensive ones. How many do you want?"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officials met with their Turkish counterparts on Sunday, in a bid to persuade Turkey to do more to stem Europe's greatest wave of mass migration since the second world war. Despite the worsening weather, another 125,000 asylum-seekers have arrived in Greece from Turkey in November - around four times as many as during the whole of 2014. And the biggest proportion probably passed through this quarter of Izmir.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putting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serious risk of human rights abuse'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happens in plain sight here - leave Emre's shop, turn right up Fevzi Pasa boulevard, one of Izmir's main drags, and the signs of the smuggling economy are everywhere. "On the left are the hotels where the smugglers house their clients," says Abu Khalil, a smuggler who wanders down the street with the Guardian. "And on the right are the insurance shops." This is where the passengers deposit their fees, which are then released to the smugglers when word comes that they have reached the Greek coast.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Street-vendors sit on the pavement, selling party balloons to refugees - not to celebrate with, but to act as watertight cases during the sea crossing. Many shops on the street now sell lifejackets, at least as a sideline. One kebab shop has a dozen for sale, including little ones for children, and there are even a couple in a shop that specialises in police uniforms. But it is the shoe and clothes shops that are really cashing in, with some now pushing lifejackets as their main product.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sell two or three pairs of shoes a day," says one shop assistant on Fevzi Pasa boulevard. "But we're still selling between 100 and 300 lifejackets. In the summer sometimes it was a thousand - the factories couldn't keep up."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blatant nature of the smuggling trade in Izmir has led the perception that Turkey turns a blind eye to illegal departures from its western shoreline. Turkey not only bars most Syrians from legal work, giving them little incentive to remain in the country, but officials appear to do little to stop their movement. The hotels and shops near Fevzi Pasa boulevard are squeezed between two police stations that lie less than a kilometre apart - and yet police only sporadically respond to a phenomenon that occurs close to their doorstep.</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similar sense of permissiveness in Çesme, the coastal town west of Izmir that acts as the springboard for smuggling trips to the Greek island of Chios. Taxi drivers in Çesme are wary of taking passengers to the departure points themselves, for fear of being arrested for smuggling, but on the approach to the beaches concerned the Guardian found they were unguarded and accessible to all.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rejects these criticisms. It says police have arrested over 200 major smugglers since 2014 and have turned back nearly 80,000 of their passengers - even as the country hosts around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more than any other nation in the world. "At this point, we are doing everything in our power to stop the flow of refugees and prevent additional casualties," said a Turkish government spokesman, in an email to the Guardian. "In our experience, however, the main issue is that refugees are willing to try again and again if they are caught."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certainly bear out this last point. The flow of refugees has fallen since October, when up to 10,000 were leaving for Greece every 24 hours, but it still remains high. After a few days' lull due to bad weather, the daily departure rate nearly hit the 5,000 mark again last week, according to Greek government data.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Smugglers say this is down to two things. "The main reason is the explosion of the war," says Abu Khalil, the smuggler in Izmir, who is a Syrian Kurd. Like many others, he argues that recent Russian airstrikes in rebel-held parts of Syria have made the situation even less liveable.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factor is that those affected now also find it cheaper to leave. Two smugglers said the cost of a seat on an inflatable boat to Greece has fallen from $1200 in September to $900 a fortnight ago, and finally $800 in recent days. "People who didn't have the money before, they can come now," says Abu Khalil, an Arabic pseudonym that means "Khalil's father".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passengers, like the family of Alan Kurdi, start from Bodrum, a smaller Turkish resort town to the south, best known in Europe for its hotels and beaches. Others are driven all the way from Istanbul but it's simpler to start from Izmir and Bodrum, which involve shorter drives to the places where the smugglers launch their boats. The beaches nearest Bodrum are the gateways to the Greek islands of Kos, Leros and Kalymnos. Those who end up in Chios, Samos and Lesvos - the choice is left to the smuggler, rather than the passenger - will have left from Istanbul or Izmir.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city is no stranger to refugees. In 1922, thousands of Izmir's Greek residents fled to the harbour, after Turkish troops re-took the previously Greek-held city and a week-long fire burnt much of it down. For days, western ships moored just off the shore refused to rescue them.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people find it far easier to leave the city. The warren of streets that surrounds Fevzi Pasa boulevard is full of brokers sidling up to scared Syrians, easily identifiable by their backpacks and apprehension, and offering them trips to Greece. Once a deal is struck, they are hustled into shabby hotels that the smugglers often block-book for this purpose. Late at night, the smugglers arrange for trucks and buses to drive them for a few hours through the darkness to the relevant shore. Sometimes this is a hellish trip that sees people squashed into former cattle trucks. Sometimes the process is far less arduous and they just take public transport.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 smugglers describe different working practices, but each network operates in broadly the same way. There are the brokers, like Abu Khalil, who must find the 40 or 50 passengers needed to fill each boat and keep them entertained in the hotels until it is time to go. Then there are the drivers who bring them to the shore, and the workmen who deliver the rubber boats and engines and assemble them at the departure points.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Libya's people smugglers: inside the trade that sells refugees hopes of a better life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network smuggles mainly Syrian passengers, then the network will likely be staffed by Syrians, usually working for a Syrian boss. But that boss will also need Turkish partners, such as the landowners who control the beaches from which the boats leave. Typically, these landowners will work with several networks and will take a significant cut of their profits. Their complicity is crucial to the smugglers' success.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leave from any place, so I would say the Turkish guy is the major player in the process," says Abu Khalil. "Without him, the trips would not take place."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smuggler from another crew says his group rents beaches from several different landlords, both to give themselves the option of sending people to several different Greek islands and also to change locations at the last minute if the police suddenly show up. "We keep an eye on the points, and once we see one is clear, we use it," says Mohamad, a Syrian smuggler. "Nothing is haphazard and everything is planned."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network makes vast profits, although their accounting differs from group to group. Mohamad sets out his accounts as follows: in peak season, a boat of 40 passengers paying $1200 per person brought in a turnover of $48,000. The brokers would take between $75 and $300 of each payment, leaving at least $36,000 for the rest of the group. During the September peak, the most expensive boat cost $8,500 and the engines cost $4,000, although prices have since fallen. The mechanics and the driver collectively need another $4000, while hotel rooms for the refugees collectively cost around $500 a night. The beach owners are paid in different ways but often charge a 15% levy on every passenger's fee - meaning that they pocket around $6000 per boat.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Trading in souls: inside the world of the people smugglers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all this, the lead smuggler himself is left with at least $13,000. If he undercuts his brokers and also squeezes onboard another 10 passengers, he could end up doubling his profit. And so many cram in 50 passengers rather than the promised 40, and send the boats out without enough fuel. Migrants who get cold feet on the beach sometimes report that they are forced onboard at gunpoint.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people keep coming. Despite the worsening weather, and despite the fallout from the Paris attacks, at least one of which is thought to have involved someone who took a boat from Turkey, thousands are still leaving shores near Izmir every day.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Abu Khalil, it is obvious why. Most Syrians cannot work legally in Turkey, while the war is getting worse in Syria. "We know about what happened in Paris but we are desperate," he says. "And we have no other option."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Khalil would know. In the coming days, he will finally try to get to Europe himself.</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Abdulsalam Dallal. Emre's name has been changed.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299"/>
      </w:pPr>
    </w:p>
    <w:p>
      <w:pPr>
        <w:pStyle w:val="Normal299"/>
        <w:ind w:left="200"/>
        <w:sectPr>
          <w:type w:val="continuous"/>
          <w:pgMar w:top="840" w:right="1000" w:bottom="840" w:left="1000" w:header="400" w:footer="400"/>
          <w:pgNumType w:fmt="decimal"/>
          <w:cols w:space="720"/>
        </w:sectPr>
      </w:pPr>
      <w:r>
        <w:br/>
      </w:r>
      <w:r>
        <w:pict>
          <v:line id="_x0000_s2220"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221" type="#_x0000_t75" alt="LexisNexis®" style="width:147.75pt;height:30pt">
            <v:imagedata r:id="rId17" o:title=""/>
          </v:shape>
        </w:pict>
      </w:r>
      <w:r>
        <w:cr/>
      </w:r>
    </w:p>
    <w:p>
      <w:pPr>
        <w:pStyle w:val="Heading1298"/>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Leave campaign will be buoyed by EU deal that offers precious little; The next two weeks will be critical not just for David Cameron but also for the Conservative party and Europe</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3:35 PM GMT</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00"/>
        <w:keepNext w:val="0"/>
        <w:spacing w:before="120" w:after="0" w:line="220" w:lineRule="atLeast"/>
        <w:ind w:left="0" w:right="0" w:firstLine="0"/>
        <w:jc w:val="left"/>
      </w:pPr>
      <w:r>
        <w:br/>
      </w:r>
      <w:r>
        <w:pict>
          <v:shape id="_x0000_i2222" type="#_x0000_t75" style="width:167.98pt;height:30.75pt">
            <v:imagedata r:id="rId19"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23" style="position:absolute;z-index:2522705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Callaghan once described the idea of an EU referendum as "a little rubber life raft into which the whole party may one day have to climb".</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initially sharply divided Conservative response, the little rubber life raft constructed by David Cameron and Donald Tusk, the EU council president, does not look that seaworthy.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previously pessimistic mood among Tory Eurosceptics has visibly perked up, as for the first time they look at the deal designed to change the relationship between the UK and the EU, and frankly scoff, because Brussels has conceded precious little of substance.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can claim through an "emergency brake" he has fulfilled his manifesto promise to ensure EU migrants will not receive access to UK benefits for up to four years. But the commitment is heavily qualified. It is not known precisely how long the ban on benefits would survive, and the future criteria that would allow the UK to put on the brake is extremely imprecise and not quantified.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is also not complete. It is graduated from "an initial complete exclusion but gradually increasing access to such benefits to take account of the growing connection of the worker with the labour market". That suggests workers will start to receive some tax credits well within four years.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also makes clear the member state has to apply to the commission and to other EU council members to apply the emergency brake, and it is for the EU council, acting on a qualified majority vote, to decide how long the brake should apply.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critically Cameron can point to the fact that the commission has agreed that current level of EU migrations into the UK warrants applying the brake. The UK government said the ban would take six months to be imposed after a UK application.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basis many other EU countries, notably Germany, could seek to apply the benefit brake, a point that is likely to unnerve the Polish and Bulgarian governments.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Iain Duncan Smith, the work and pensions secretary, will be a pivotal figure here.He will for the moment keep quiet on the value of this deal - in line with the agreement to abide by collective cabinet responsibility until the final deal is agreed probably in Brussels on 18 February.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recent weeks he and his department have been consulted on the EU's floated proposals as Downing Street picks them up from Brussels and Berlin, and has been left unimpressed.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start, the deal does not stop any EU citizen coming to the UK, his friends point out.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Smith thinks if the UK minimum wage reaches the £9.40 an hour in 2020 - the level planned by the Treasury - migrants from eastern Europe will disregard any relatively small loss of tax credits and make the calculation that it is the level of wages, not benefits that makes the UK an attractive place to come. His ministerial deputy, Priti Patel, is likely to take a similar view, and the duo have access to a battery of DWP statistics, and apparently the support of the Office for Budget Responsibility, to make this point.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if Cameron or the home secretary, Theresa May, will specify how much they think this emergency brake will reduce the flow of EU migrants and whether the Conservative manifesto target of cutting net immigration to below 100,000 is now achievable.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Cameron has not got what he initially wanted on EU migrants sending child benefit to their children abroad. He wanted an outright ban but instead benefits will be index-linked to where the child is based.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has also not made huge progress on the relationship between euro ins and outs. There are various statements in the Tusk document asserting the rights of outs must be protected, including the right not to pay costs of a euro member states' bailout, but the mechanism for protecting the rights of the euro-outs is left unclear.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aware of French objections, says the objections of the outs cannot constitute a veto or impose unnecessary delays. This suggests the Treasury will get a three-month cooling off period - that is unlikely to reassure the City of London that its key strategic interests have been definitely preserved.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card", trumpeted on Monday night by the hardworking Downing Street spin machine, is hardly a game changer. It requires 16 national parliaments to wield agree to it, and at the end of all that the EU council is required to consider the objection. This is the equivalent of a football referee showing a player the red card, but it is for the player to decide whether his foul was so egregious he will choose to leave the pitch.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likelihood that the commission will table a directive that provokes more than half of the national parliaments of the EU to object is difficult to imagine. It is hardly an issue in the real world.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measures on exempting the UK from ever-closer union, or increasing competitiveness in the EU are largely rhetorical. Few commission officials believe they are working to undermine EU competitiveness.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Cameron is the most gifted of salesmen. He will hope the debate will slowly shift from the entrails of treaty opt-outs and vetoes to the bigger choice of whether Britain wants to leave the EU or instead take the risk of a cold lonely life away from its main trading partner.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won two electoral contests using fear; the Scottish referendum and the 2015 general election. There is no reason to think he will try something different this time.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clearly pushing for a June poll perhaps in the belief that the campaigns for Britain to leave the EU are in such internal disarray,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so unpredictable, that it is best to act before the leave campaign gets its act together.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rows between the two leave camps are often portrayed as being about personalities. But the mainstream leave campaign simply believes it cannot win on immigration alone, and believes its rivals are influenced by the belief that Ukip will benefit from a vote to stay in the EU.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leave campaign knows it needs to take the risk out of a vote for Brexit. As a result it talks about the possibility of a second referendum once the final terms of a UK departure are negotiated. That means a first vote to leave the EU would be the equivalent of handing your negotiators their bargaining hand, but the issue of a final rupture could be reconsidered at a later date.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leave campaign also knows it badly needs bigger names to support them than a relatively small group of Eurosceptic MPs and businessmen.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leave campaign holds out the metaphor of nervous sceptics - in newspapers, business and politics - holding hands and taking the leap together. But Leave UK, has not given up the hope that one or two prominent political or media figures will look at this deal's details, pluck up the courage and desert Cameron.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what has been negotiated in the past six months, it is still possible that one or two may yet take the plunge, so upsetting Cameron's bobbing dinghy. The next two weeks will be critical not just for Cameron, but also for the Conservative party and Europe. </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300"/>
      </w:pPr>
    </w:p>
    <w:p>
      <w:pPr>
        <w:pStyle w:val="Normal300"/>
        <w:ind w:left="200"/>
        <w:sectPr>
          <w:type w:val="continuous"/>
          <w:pgMar w:top="840" w:right="1000" w:bottom="840" w:left="1000" w:header="400" w:footer="400"/>
          <w:pgNumType w:fmt="decimal"/>
          <w:cols w:space="720"/>
        </w:sectPr>
      </w:pPr>
      <w:r>
        <w:br/>
      </w:r>
      <w:r>
        <w:pict>
          <v:line id="_x0000_s2224"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225" type="#_x0000_t75" alt="LexisNexis®" style="width:147.75pt;height:30pt">
            <v:imagedata r:id="rId17" o:title=""/>
          </v:shape>
        </w:pict>
      </w:r>
      <w:r>
        <w:cr/>
      </w:r>
    </w:p>
    <w:p>
      <w:pPr>
        <w:pStyle w:val="Heading1299"/>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 xml:space="preserve">'I've tried to find a way to enjoy this life': </w:t>
        </w:r>
      </w:hyperlink>
      <w:hyperlink r:id="rId2159" w:history="1">
        <w:r>
          <w:rPr>
            <w:rFonts w:ascii="arial" w:eastAsia="arial" w:hAnsi="arial" w:cs="arial"/>
            <w:b/>
            <w:i/>
            <w:strike w:val="0"/>
            <w:color w:val="0077CC"/>
            <w:sz w:val="28"/>
            <w:u w:val="single"/>
            <w:vertAlign w:val="baseline"/>
          </w:rPr>
          <w:t>Syrian</w:t>
        </w:r>
      </w:hyperlink>
      <w:hyperlink r:id="rId2159" w:history="1">
        <w:r>
          <w:rPr>
            <w:rFonts w:ascii="arial" w:eastAsia="arial" w:hAnsi="arial" w:cs="arial"/>
            <w:b/>
            <w:i/>
            <w:strike w:val="0"/>
            <w:color w:val="0077CC"/>
            <w:sz w:val="28"/>
            <w:u w:val="single"/>
            <w:vertAlign w:val="baseline"/>
          </w:rPr>
          <w:t xml:space="preserve"> </w:t>
        </w:r>
      </w:hyperlink>
      <w:hyperlink r:id="rId2159" w:history="1">
        <w:r>
          <w:rPr>
            <w:rFonts w:ascii="arial" w:eastAsia="arial" w:hAnsi="arial" w:cs="arial"/>
            <w:b/>
            <w:i/>
            <w:strike w:val="0"/>
            <w:color w:val="0077CC"/>
            <w:sz w:val="28"/>
            <w:u w:val="single"/>
            <w:vertAlign w:val="baseline"/>
          </w:rPr>
          <w:t>refugees</w:t>
        </w:r>
      </w:hyperlink>
      <w:hyperlink r:id="rId2159" w:history="1">
        <w:r>
          <w:rPr>
            <w:rFonts w:ascii="arial" w:eastAsia="arial" w:hAnsi="arial" w:cs="arial"/>
            <w:b/>
            <w:i/>
            <w:strike w:val="0"/>
            <w:color w:val="0077CC"/>
            <w:sz w:val="28"/>
            <w:u w:val="single"/>
            <w:vertAlign w:val="baseline"/>
          </w:rPr>
          <w:t xml:space="preserve"> one year on; Last year, Patrick Kingsley travelled to 17 countries and talked to hundreds of refugees as they made the journey of their lives across Europe. What happened next?</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2016 Saturday 11:08 AM GMT</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01"/>
        <w:keepNext w:val="0"/>
        <w:spacing w:before="120" w:after="0" w:line="220" w:lineRule="atLeast"/>
        <w:ind w:left="0" w:right="0" w:firstLine="0"/>
        <w:jc w:val="left"/>
      </w:pPr>
      <w:r>
        <w:br/>
      </w:r>
      <w:r>
        <w:pict>
          <v:shape id="_x0000_i2226" type="#_x0000_t75" style="width:167.98pt;height:30.75pt">
            <v:imagedata r:id="rId19"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3223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27" style="position:absolute;z-index:25227264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Mohammad el-Haiba first spots his boyfriend Youssef outside the German train station, it takes him a few moments to work out whether to approach him. Staring back at him from the entrance, Youssef is just as confused. They stand there, several metres apart. Neither knows what to do next. It's not that they're not delighted to see each other. It's just that this encounter, on a cold October day in a quiet town in Bavaria, is unlike anything they're used to.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and Youssef last saw each other in mid-August in Damascus, the Syrian capital. Then Youssef left for Turkey, took a boat to Greece and made his way through the Balkans to Germany. A month later, Mohammad followed him. They knew they might never see each other again - and yet, six weeks on, they're together once more. They're in a peaceful country, where they don't speak the language, and where for the first time in their lives they can be open about who they are. And who they love. It's Mohammad who first tests the parameters of this strange new world. "Can I kiss you?" he asks.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first met 23-year-old Mohammad at another train station, in much more chaotic circumstances, several hundred miles to the south. It was mid-September last year and we were in Tovarnik, a placid Croatian village just over the border from Serbia. Crammed into the village's tiny station were hundreds of refugees; confused and dehydrated, waiting for specially-commissioned trains that would move them on towards Germany. The trains arrived only once a day, and each train had space for 1,000, even with people crammed into the aisles. There must already have been 1,500 waiting in the station.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train finally arrived, well past midnight, pandemonium ensued. Crowds of Syrians, Iraqis and Afghans surged forward, squeezing through gaps in the police lines. The biggest men made it onboard first, and attempted to haul their relatives on afterwards. There were raised fists and a few shoves - understandably, given the situation. If you're separated from your family here, you might all end up in different countries. You might never see each other again.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carriages filled up, but the tension didn't end. The train simply stood there on the tracks all night. From the windows, refugees gazed out, too exhausted to ask when it would finally leave, but too tense to fall asleep. Still more people arrived throughout the night, having walked from Serbia. One of them was a bespectacled biomedical engineer called Mohammad el-Haiba.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know lots of people like Mohammad last year. As the Guardian's migration correspondent, I travelled to 17 countries affected by the refugee crisis. I met people in surreal, chaotic places such as this one: a detention centre in Libya, a sports stadium in Kos, a riverside in Serbia. These were places entirely removed from the normal life they were searching for. Mohammad told me he wanted to live with his boyfriend, and to study in a laboratory that wasn't in a war zone. Zahraa, a student who arrived at the station in Mohammad's group, wanted to go to university without fear of being killed by militias. Ehsan, a 40-year-old engineer I met in Kos, longed for a place where his children could live without being hit by rockets on their way to school.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their hopes and dreams, then wished them well as they moved on. But I never knew whether they'd succeed - whether they'd get asylum, whether they'd be able to integrate. They had made the journey of their lives - but who knew what lay ahead?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Ehsan struggles to get to sleep most nights. He lies on his bed in Belgium, shuts his eyes, and his mind races: why haven't my papers been approved yet? Will I ever get them? How do they decide? Living in legal limbo, the only thing Ehsan can think about is how to escape it. He tells me that in his dorm of eight Syrians, in a reception centre in rural Belgium, half of them spend every night tossing and turning, unable to sleep. Some listen to music on their headsets. Others skim the news on their phones. But mainly they wonder when, if ever, they'll be granted asylum.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small hours, one by one they give up on the idea of sleep. They leave the dorm for the common room outside, and discuss the mysteries of the Belgian asylum system. Why did one recent arrival get an interview so quickly, but not the man who arrived months ago? Do they choose people based on their age, or their origin? Ehsan has been trapped, one way or another, since the week he arrived in Europe last summer.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40 others, he and his 18-year-old nephew Karim had taken a rubber dinghy that reached the Greek island of Kos early one August morning. I met him there, and he told me: "Today in Damascus, there were 50 rockets falling on the city. It's not about me. When my time comes, my time comes. But I'm thinking about my kids. I want them to have a future." Ehsan felt the journey was too dangerous for his wife and two young children; he planned to apply for them to join him once he won asylum in Europe.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on Kos proved his point. In previous weeks, the island authorities had given refugees a laissez-passer to the mainland within a couple of days of arrival. But soon the flow of people was so great that the police could no longer cope. More than 7,000 refugees were stuck on the island as officials struggled to deal with the backlog. Many began sleeping on the beaches, as tourists with ice creams walked by.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create some kind of order, the island's mayor ordered all Syrians into an old sports stadium - and then locked the doors. The aim was to fast-track their paperwork, but to the Syrians wilting in the summer heat, that wasn't immediately obvious. As the temperature soared, people began to faint. There were clashes. The Syrians were beaten back with shields and truncheons, and sprayed with fire extinguishers. Gradually, people were given their papers. "Water," a Syrian banker gasped as I greeted him on his exit. "All I want is water."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 everything about Syria. We are all disappointed here. We are near the point of breaking down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2am, a day and a half after he was first locked inside, Ehsan was one of the last to be released from the stadium. I spoke to him and Karim moments later, in the darkness outside the gates. Karim was dressed neatly in a smart shirt tucked in at the waist; he hoped to study engineering. "I got 91% in my high school exams," he told me. "I want to go to university and get a degree, but you can't do that in Syria. Rockets fall every day. There's no electricity and no water, and checkpoints everywhere." Ehsan and Karim felt humiliated by their experiences in the stadium, but for Ehsan the shame would be worth it if he won asylum in Belgium: "I don't know if Europe will be heaven or hell," he told me, "but I just want a place for my kids."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Ehsan hadn't been living in Syria for long before he decided to leave. He had spent nearly 10 years in Dubai, where he led a happy life and managed a metal factory. But then he lost his job, and with it the right to live in the UAE. Three years into the Syrian civil war, he returned to Damascus with his family. There, he was blacklisted by the government after a friend reported him for criticising the regime in private. Ehsan fled first to Turkey, where he couldn't find work. Within a few months, he left again for Europe, hoping to reach relatives in Belgium. "I'm not happy to be moving about like this, but in Turkey there is no stability for Syrians, and in Syria you don't know when the rockets will fall on you, or when they will come and take you."</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preliminary asylum interview was in September, not all that long after he and Karim arrived in Belgium. Or at least, it would have been were it not postponed some seven hours after he arrived at the asylum office. When Ehsan returned, he was told to come back again in October. In October, he was sent away until December. And in December he was fobbed off until February, when he was finally given a preliminary interview. He still has no idea when his second and decisive interview will be; meanwhile, Karim was given asylum months ago.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date to aim for, Ehsan feels lost and isolated. The Paris attacks in November, partly instigated by Belgium-based jihadis, deepened his depression. He would love to work but, with no leave to remain, he cannot. "No one wants to take money to stay at home," he says. "We want to work. Any kind of work will do."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limbo paralyses everything. Recently, Ehsan decided to join a gym; he thought a bit of swimming might help. But in his depressed state, even a swim seems too tough a task. It's the same with Flemish: he's downloaded 40 hours of lessons on his phone, but every time he starts them, he gives up. He can't focus on anything but the thought of getting asylum. "It's not because we're not passionate," he says. "It's because our brains are not free."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Membership Event:  The story of Europe's refugee crisis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he misses his family, whom he hasn't seen for more than a year. Mohammad, his son, is now eight, Lina, his daughter, has turned five; he missed both their birthdays. He speaks daily with them on WhatsApp, but it is never enough. "I miss everything about Syria," he says, "but if I had to say one thing, I miss my family. We are all disappointed here. We are near the point of breaking down."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gives his day a semblance of structure. The mail arrives at the Tournai centre at around 5pm and the place fizzes briefly into life. This is the moment when a tiny number of residents will receive a letter telling them when they can expect to be interviewed about their asylum claim. "Everyone is waiting, passing the time until the mail comes," Ehsan says. "And if it doesn't, we go back to our room again, and we wait."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Zahraa Daoud to pinpoint exactly what she finds most exciting about Germany. Maybe it's the buildings, which seem so big and grand. Maybe it's the nightlife, which had all but vanished back home in Syria. Or maybe it's the tattoos. "The drawings on people's bodies!" she marvels. "We had those in Syria, but only a few."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Zahraa remembers crossing the border in late September and thinking, "My dream has come true." The 23-year-old had set off two weeks earlier with her mother Nada, a former teacher, and 13 friends from her hometown in Salimiyeh, western Syria. Then came a nervous journey through regime-held territory to Lebanon, before a plane to Turkey, a smuggler's boat to Greece and a series of trains through the Balkans to Bavaria.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six weeks, they were bounced from Trier to Hamburg to Berlin, Horst, Güstrow, Schwerin and finally Stralsund. But despite the chaos of the asylum system, they managed not to lose any of the original group along the way. Zahraa was one of the youngest, but the natural leader. "She's very funny," one friend told me when I met the group on their journey through the Balkans. "Everyone likes her."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around 3am in the same tiny station in Croatia where I had met Mohammad, and they had just walked through the night from Serbia. They then spent a trying day and a half waiting for a train, with nowhere to sleep and nowhere to shelter from the 40-degree heat, apart from the shade of a few trees. Every hour or so, a rumour would spread among the waiting crowds. "Qitar," someone would shout - the Syrian word for train - and, within a few seconds, hundreds of people would hurry towards the platform. "Rumours," one of Zahraa's friends would usually sigh. "Always rumours."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they made it on to a train, it was just a couple of days before they reached Germany. Unlike Belgium, the German asylum system is relatively swift. Zahraa's one and only interview with a caseworker took place little more than a month after her arrival. The questions were straightforward. Why had she come to Germany? Did she know any terrorists? Zahraa doesn't know any terrorists; she's in Germany to get away from them.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jobs and little spare housing. Zahraa struggles to stay positive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were convinced, and within a month Zahraa had her asylum claim upheld. She jumped for joy when she found out, and hugged her mother, who had won asylum just a few days earlier. But it is just the beginning of a long slog towards assimilation.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Zahraa and Nada now live in a refugee centre in an old hotel in Stralsund. It's pretty enough, an old port filled with Gothic architecture from the Hanseatic era, but quiet. There are no jobs and little spare housing. One by one Zahraa's friends have drifted away to larger towns to find work. The group of 15 has dwindled to four. Zahraa struggles to stay positive.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I find that Zahraa has regained her resolve. She has started college, and with school comes structure: lessons from 11am to 3pm. She has German friends and goes to a gym every day after class. She and her mother are looking for a new home, but in the meantime they are trying to make their temporary accommodation a bit more homely. Every evening, mother and daughter cook a meal in a shared kitchen. "We make anything Syrian," Zahraa smiles: molokhia soup one night, bazella wa riz (pea and rice stew) the next. "I have tried," she says, "to find a way to enjoy this life."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Mohammad first crossed the German border in September, he couldn't quite believe his journey was over. After the chaos at the station in Croatia, he became stuck again in Hungary, trapped in a packed train for 14 hours without access to water or a bathroom. In Germany, he feared more of the same. "I was thinking: am I in Germany? Or is there another border I have to cross? I was so exhausted. Everyone was very ill."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surprised to be treated with a bit of kindness. He was first taken to Dortmund, far from the Bavarian town where his boyfriend Youssef was living; but a kind security guard let him head back south to be closer to Youssef. At the station, a friendly young woman booked him his ticket. The second camp that Mohammad reached was in chaos. As Germany struggled to find room, refugees were being sent to virtually any empty public building. He initially found himself in a converted sports hall, where 300 refugees slept on the floor an arm's length from their neighbour. But at least he was now in the same part of the country as Youssef, even if they were in different camps. A few days later, they agreed to meet outside the station in Landshut. Finally, they were reunited.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strange feeling for both of them. In Syria, they loved each other in secret, never showing affection in public. As a graduate, Youssef was due to be conscripted into Bashar al-Assad's army; instead, he lived in hiding for months to evade security services, and met Mohammad indoors. "He spent three years in his apartment," Mohammad remembers. "The security services would go to his parents and ask where he was. So he hid. For three years he was like that." Mohammad and Youssef's reunion lasted just a few hours: by the end of the afternoon, both had to return to their centres. They were in the same country, finally - and in a country where they can be open about their love - but they couldn't yet live together.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all avenues. One official was receptive to the idea, but explained that the German state would need an official Syrian document that proved the two were partners. "How could I have this paper if it's illegal in Syria?" Mohammad asked him. "That's one of the reasons I came here."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forced to give up. Mohammad was moved to Drachselsried, a village of 3,000 residents in the Bavarian forest, where he was billeted in a block of eight flats, each filled with eight asylum-seekers. His flatmates were an eclectic mix, among them a maths lecturer, an oil engineer, a web designer, a supermarket owner and a nurse.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studies German and hopes to take a master's in 2017. A year ago, he was living in a war zone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Thrown together in an isolated German village, they didn't all get along. Mohammad found it easier to sleep by day and wake at night, in order to get some privacy. But after a week, the group started to bond, debating all kinds of philosophical and political issues ranging from women's rights to homosexuality.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found the local people astonishingly warm. Villagers were always offering to help with transport and translation. Language lessons were offered from the first day. And, to his relief, Mohammad's interview came just a few days after his arrival. As with Zahraa, the questions were straightforward.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just one week when Mohammad felt a flash of xenophobia. It was January, a few days after the new year, and he was pottering towards a supermarket with his friend, Kotaiba. A mother and daughter walked towards them. The pair spotted the Syrians, and quickly turned around.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she do that?" Mohammad wondered out loud to Kotaiba. "Everyone knows us here." "No idea!" Kotaiba replied. The two Syrians walked on. Another woman approached, spotted the young men - and turned around. It all seemed very strange, until the pair returned home and checked the latest news. Hundreds of women had been assaulted and robbed during New Year celebrations in several cities, including Cologne. The attacks had been blamed on refugees.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Syrians, Mohammad was shocked, but wonders if it was fair to scapegoat Syrians. "First they said it was refugees," he recalls. "Then they said it wasn't Syrians, it was the Afghans and Iraqis. And then they said it wasn't refugees, but north Africans."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at any rate, was short-lived. In time, the people of Drachselsried went back to greeting Mohammad in the street. Youssef won asylum in November, Mohammad in January. They are now living together in Berlin, in the spare room of a German family - a child psychologist, an insurance broker and their four-year-old. Mohammad studies German every day and hopes to take a master's in biomedical engineering in 2017. Less than a year ago, he was living in a war zone, in love with a man who could rarely leave his house.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a future - as does Youssef: he plans to resume his career as a fashion designer. They also have their dog, a fluffy white bichon called Patty, who ran into Youssef's flat in Damascus on the day Assad was re-elected president in 2014. She found it far easier to reach Germany than her owners. A friend of Youssef's, who had a scholarship to a German university, brought Patty with him on the plane. "She got to Germany before we did," Mohammad says, laughing at the irony.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worries about his brother, still stuck in Syria, and his friends, still in Turkey. He still finds it unfamiliar, being affectionate with Youssef in public. But, finally, they can be open and plan a future together. "We are spending every single minute together: cooking, studying, going out," Mohammad says. "We don't want to lose each other. We can start life again."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Ehsan, Karim and Youssef's names have been changed to protect their families in Syria.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Kingsley's book, The New Odyssey, is published next week by Guardian Faber at £14.99. To order a copy for the special price of £9.99, go to bookshop.theguardian.com or call 0330 333 6846.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 discusses Europe's refugee crisis with a panel of commentators at Conway Hall, London WC1, on 12 May.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2016</w:t>
      </w:r>
    </w:p>
    <w:p>
      <w:pPr>
        <w:pStyle w:val="Normal301"/>
      </w:pPr>
    </w:p>
    <w:p>
      <w:pPr>
        <w:pStyle w:val="Normal301"/>
        <w:ind w:left="200"/>
        <w:sectPr>
          <w:type w:val="continuous"/>
          <w:pgMar w:top="840" w:right="1000" w:bottom="840" w:left="1000" w:header="400" w:footer="400"/>
          <w:pgNumType w:fmt="decimal"/>
          <w:cols w:space="720"/>
        </w:sectPr>
      </w:pPr>
      <w:r>
        <w:br/>
      </w:r>
      <w:r>
        <w:pict>
          <v:line id="_x0000_s222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60"/>
          <w:headerReference w:type="default" r:id="rId2161"/>
          <w:footerReference w:type="even" r:id="rId2162"/>
          <w:footerReference w:type="default" r:id="rId2163"/>
          <w:headerReference w:type="first" r:id="rId2164"/>
          <w:footerReference w:type="first" r:id="rId2165"/>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229" type="#_x0000_t75" alt="LexisNexis®" style="width:147.75pt;height:30pt">
            <v:imagedata r:id="rId17" o:title=""/>
          </v:shape>
        </w:pict>
      </w:r>
      <w:r>
        <w:cr/>
      </w:r>
    </w:p>
    <w:p>
      <w:pPr>
        <w:pStyle w:val="Heading1300"/>
        <w:keepNext w:val="0"/>
        <w:spacing w:after="200" w:line="340" w:lineRule="atLeast"/>
        <w:ind w:left="0" w:right="0" w:firstLine="0"/>
        <w:jc w:val="center"/>
      </w:pPr>
      <w:hyperlink r:id="rId2166" w:history="1">
        <w:r>
          <w:rPr>
            <w:rFonts w:ascii="arial" w:eastAsia="arial" w:hAnsi="arial" w:cs="arial"/>
            <w:b/>
            <w:i/>
            <w:strike w:val="0"/>
            <w:color w:val="0077CC"/>
            <w:sz w:val="28"/>
            <w:u w:val="single"/>
            <w:vertAlign w:val="baseline"/>
          </w:rPr>
          <w:t>US politicians offer neither consensus nor solutions on Syria; Republicans and Democrats alike are unable to unite over interventionPutin sees intervention in Syria as a way out of his current isolationThe world needs to know that the choice is not only Assad or Isis</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2015 Sunday 12:06 AM GMT</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2"/>
        <w:keepNext w:val="0"/>
        <w:spacing w:before="120" w:after="0" w:line="220" w:lineRule="atLeast"/>
        <w:ind w:left="0" w:right="0" w:firstLine="0"/>
        <w:jc w:val="left"/>
      </w:pPr>
      <w:r>
        <w:br/>
      </w:r>
      <w:r>
        <w:pict>
          <v:shape id="_x0000_i2230" type="#_x0000_t75" style="width:167.98pt;height:30.75pt">
            <v:imagedata r:id="rId19"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Lucia Graves</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31" style="position:absolute;z-index:252274688"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Republicans have criticised Barack Obama for not doing more to stop the brutalities carried out by Syrian President Bashar al-Assad's regime and to fight Isis. But what they think Obama should do and what the long-term solution might be remained hazy.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prolonged wars in Iraq and Afghanistan, Americans are weary of getting involved in another conflict without a clear path to peace - and so is Obama, who six years ago was elected in part because he opposed invading Iraq. "When I hear people offering up half-baked ideas as if they are solutions or trying to downplay the challenges involved in this situation," Obama said of Syria in a rare press conference on Friday, "what I'd like to see people ask is specifically, precisely, what exactly would you do and how would you fund it and how would you sustain it? Typically what you get is a bunch of mumbo-jumbo."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presidential election and an important House leadership race on the horizon, Obama is hearing more than ever from critics about what specifically they think he should do. But unusually for Washington, their positions don't line up neatly along partisan lines.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Democratic front-runner Hillary Clinton took the unusual step of openly breaking with the administration. Her comment came just after Russian warplanes began bombing Syrian rebels fighting the Assad regime, a move that's widely seen as an attempt by Russia to prop up Assad. "I personally would be advocating now for a no-fly zone and humanitarian corridors," Clinton said in a TV interview days after a White House spokesman dismissed the idea of a no-fly zone.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statement that puts Clinton closer in line with Republicans than with the White House and it's a position of great consequence. At issue is whether the US wants to risk the possibility of escalating a military conflict with the Syrian government and even, in the case of a misfire, with Russia. The potential repercussions of a no-fly zone are enormous: war.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Friday press conference, Obama sought to paper over the differences with his former secretary of state and possible successor, massaging fault lines wherever possible. "There's a difference between running for president and being president," he said. "They require a different kind of judgment and that's what I'll continue to apply as long as I'm here." The suggestion is that any daylight between the two of them can be chalked up to a difference in job description, not substance.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policy rift is real. Clinton and Obama have publicly broken on Syria before, as when she called for arming moderate Syrian rebels to fight the Assad regime as secretary of state. And during the presidential primaries of 2008, her more hawkish view on foreign policy, particularly her vote for the Iraq war, was a top reason Democrats lined up behind Obama instead of her.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comments on Syria would seem to be aimed at helping her win over disgruntled Americans in a general election. But the timing of them feels strange, coming just as Clinton is trying to beat back popular momentum for Bernie Sanders, the Vermont socialist candidate pressuring her from the left.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Clinton came out in support of the idea, Republican rising star Carly Fiorina had already called on the US to enforce a no-fly zone in Syria to protect US-backed rebel fighters, as had Jeb Bush in unequivocal terms. On Friday, another Republican presidential contender joined their camp: "You enter that no-fly zone, you enter at your own peril," said Governor John Kasich. "No more red lines, no more looking the other way. If any hostile aircraft should enter that, there will be a great consequence to them."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generally favour more intervention in Syria, but there are still plenty of voices in the party objecting to such moves, particularly in the party's anti-interventionist arm. After Fiorina's call was telegraphed to the public, reaction among conservatives was mixed to say the least, with one prominent rightwing blogger calling Fiorina's support for a no-fly zone"a borderline nutty overcorrection to Obama's passivity".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Congress, the issue has taken a backseat to the messy GOP leadership fight, after House speaker John Boehner announced his resignation from Congress recently. Kevin McCarthy, the man who's poised to replace him, did call for a no-fly zone, saying it would curtail Assad's ability to strike down his own citizens. But it's not a top priority for McCarthy, as he struggles to maintain his grip on the race for Boehner's seat.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the first time Syria's politics have defied party lines. In August,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became a 2016 issue after an image of the lifeless body of Syrian toddler Alan Kurdi washed ashore on a Turkish beach, capturing the America's collective conscience. Democrats generally favoured taking in refugees, though disagreed over how many, while Republicans were more likely to call for stricter US entrance requirements or loudly blame Obama for the unrest..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seemed to be no method to the madness of choosing a position. Part of the problem is that nobody has a good solution, which leads to confusion, and perhaps it is Republican front-runner Donald Trump who best embodies it. First he excoriated leaders for not accepting more refugees; then he announced refugee intake should be strictly limited; now he's saying refugees should all be sent back to Syria. "If I win, they're going back, I'm telling you,"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the battle lines are more complicated than usual, the battle lines are as juvenile as ever. There's a notion, advanced by hawkish types in the US, that Russia is intervening in Syria because Obama left a leadership vacuum in Syria. It's a flimsy narrative that glosses over the real question of what that leadership might look like, as well as whether and when intervention is necessary.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speaks to an unfortunate habit among political operatives and the press of describing foreign policy, and relations with Putin in particular, in the way one might describe a boxing match. At his press conference on Friday, Obama sought to discourage such sophomoric framing. "This is not a contest between the US and Russia," he said. "It is in our interest for Russia to be a responsible, successful actor on the national stage that can share burdens with US because the problems we have are big." Yet for all his grand gestures, the president didn't quite rise above the pugilistic tone of the week, arguing Putin went into Syria "out of weakness" while he, Obama, was acting from a place of "strength". He noted that the Russian economy was contracting and that Assad was one of the few friends Putin has left in the world.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dropped the locker-room talk and got to the heart of the issue: "We're not going to make Syria into a proxy war between the US and Russia. That would be bad strategy on our part. Our battle is with Isis." Sorry, Mr President, but it's unclear if your former secretary of state and likely future successor agrees with your analysis.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Lucia Graves is staff correspondent for National Journal magazine, Washington</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2015</w:t>
      </w:r>
    </w:p>
    <w:p>
      <w:pPr>
        <w:pStyle w:val="Normal302"/>
      </w:pPr>
    </w:p>
    <w:p>
      <w:pPr>
        <w:pStyle w:val="Normal302"/>
        <w:ind w:left="200"/>
        <w:sectPr>
          <w:type w:val="continuous"/>
          <w:pgMar w:top="840" w:right="1000" w:bottom="840" w:left="1000" w:header="400" w:footer="400"/>
          <w:pgNumType w:fmt="decimal"/>
          <w:cols w:space="720"/>
        </w:sectPr>
      </w:pPr>
      <w:r>
        <w:br/>
      </w:r>
      <w:r>
        <w:pict>
          <v:line id="_x0000_s2232"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67"/>
          <w:headerReference w:type="default" r:id="rId2168"/>
          <w:footerReference w:type="even" r:id="rId2169"/>
          <w:footerReference w:type="default" r:id="rId2170"/>
          <w:headerReference w:type="first" r:id="rId2171"/>
          <w:footerReference w:type="first" r:id="rId2172"/>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233" type="#_x0000_t75" alt="LexisNexis®" style="width:147.75pt;height:30pt">
            <v:imagedata r:id="rId17" o:title=""/>
          </v:shape>
        </w:pict>
      </w:r>
      <w:r>
        <w:cr/>
      </w:r>
    </w:p>
    <w:p>
      <w:pPr>
        <w:pStyle w:val="Heading1301"/>
        <w:keepNext w:val="0"/>
        <w:spacing w:after="200" w:line="340" w:lineRule="atLeast"/>
        <w:ind w:left="0" w:right="0" w:firstLine="0"/>
        <w:jc w:val="center"/>
      </w:pPr>
      <w:hyperlink r:id="rId2173" w:history="1">
        <w:r>
          <w:rPr>
            <w:rFonts w:ascii="arial" w:eastAsia="arial" w:hAnsi="arial" w:cs="arial"/>
            <w:b/>
            <w:i/>
            <w:strike w:val="0"/>
            <w:color w:val="0077CC"/>
            <w:sz w:val="28"/>
            <w:u w:val="single"/>
            <w:vertAlign w:val="baseline"/>
          </w:rPr>
          <w:t>Refugee hackathons and 3D printing: apps for the world's displaced people; Smartphones have changed how people flee danger and technology also enables them to respond to the biggest humanitarian crisis since the second world war</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2017 Tuesday 7:11 AM GMT</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03"/>
        <w:keepNext w:val="0"/>
        <w:spacing w:before="120" w:after="0" w:line="220" w:lineRule="atLeast"/>
        <w:ind w:left="0" w:right="0" w:firstLine="0"/>
        <w:jc w:val="left"/>
      </w:pPr>
      <w:r>
        <w:br/>
      </w:r>
      <w:r>
        <w:pict>
          <v:shape id="_x0000_i2234" type="#_x0000_t75" style="width:167.98pt;height:30.75pt">
            <v:imagedata r:id="rId19"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VOLUNTARY SECTOR NETWORK; Version:1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Tazeen Dhunna Ahmad</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35" style="position:absolute;z-index:25227673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 have changed the way people flee.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my smartphone I wouldn't have made it to Germany," explains Bassem*, a young man from Syria.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Maps with directions to border crossings, weather reports, language translators to help refugees communicate with volunteers and locals, and social media, which helps refugees share reliable information with one another - many refugees who might otherwise have perished managed to reach safety thanks to technology.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Live Q&amp;A: How can technology improve humanitarian response?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mobile phones used in the refugee community is high. In the second largest refugee camp in the world, in Za'atari, Jordan, 86% of young people in the camp owned a mobile phone in 2015, with more than 50% of those  using it to access the internet daily.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is also driving the response to the largest humanitarian crisis since the second world war. It is being used to transform conditions and empower more than 22 million refugees worldwide.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for example, the social enterprise Techfugees hosted a hackathon in Jordan, where more than a third  of the population are now refugees. The event brought people together to collaborate and find technology solutions to problems in the camp.  It was won by two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used crowdsourcing to identify water leakages in public piping and address the problem of water shortages.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Buoyed by this success, Techfugees is creating an online platform where innovators can pitch their solutions to charities, and charities can request tech help.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about day-to-day survival. With very limited educational and employment opportunities, there is little future for refugee populations. This is why MIT recently launched the Refugee ACTion Hub (ReACT), to find digital learning opportunities for a lost generation of children who, as a result of forced displacement, are losing their education.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 ReACT's founder, Admir Masic, lost everything during the war in the former Yugoslavia and became a teenage refugee. "I had access to a great deal of humanitarian support, such as food, clothes and shelter, but what changed my life was access to education," Masic says.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other kids in my refugee camp, I found an opportunity to prove my talent and that ended up changing my life."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global tech community tackles the refugee crisis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 assistant professor, Masic aims to ensure refugees are given access to quality education and an MIT-certified qualification, creating a strong foundation for them to realise their dreams. It is school and university coming to them.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MIT Enterprise Forum pioneered a global initiative to encourage the technological potential of sectors including healthcare and energy through the Innovate for Refugees competition.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awards ceremony in October, seven winners were chosen from more than 1,600 applications worldwide. In total, 15% of applicants were refugees, two of whom were among the winners.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these was the Lebanese-based Recycle Beirut, a social business taking on two problems - the  refugee crisis and the country's  waste crisis - at once. The company employs refugees at a living wage to collect, sort and process recyclables in the greater Beirut area.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winning idea was Change Water Labs, which uses a revolutionary evaporative toilet to provide refugees with a more dignified and humane experience in unpleasant camp conditions.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example of technology supporting refugees is Dan Levin's Refugee Open Ware and Loay Malhameh's 3Dmena. Together, Levin and Malhameh partnered with Syria Relief and the National Syrian Project for Prosthetic Limbs to use 3D printing for prosthetics that are custom-built and cheaper, as well as a prototype cheap echolocation device that allows visually impaired people to navigate their homes.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the fourth industrial revolution bad news for migrants and refugees?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and Malhameh are part of a network of not-for-profit technologists, aid workers and entrepreneurs trying to "hack" some of the challenges refugees inside and outside of conflict zones encounter every day, from connecting to the internet to fighting barrel bombs.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what we're doing," says Levin, "is trying to disrupt the whole nature of humanitarian relief, of civil defence, perhaps even of warfare itself".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have been changed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Tazeen Dhunna Ahmad is founder of Humanity's Heart, whose film about the humanitarian response to the refugee crisis, Humanity Rising in the Refugee Crisis, is soon to be released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to us on Twitter via @                                            Gdnvoluntary  and join our community                     for your free fortnightly Guardian Voluntary Sector newsletter, with analysis and opinion sent direct to you on the first and third Thursday of the month.                   </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303"/>
      </w:pPr>
    </w:p>
    <w:p>
      <w:pPr>
        <w:pStyle w:val="Normal303"/>
        <w:ind w:left="200"/>
        <w:sectPr>
          <w:type w:val="continuous"/>
          <w:pgMar w:top="840" w:right="1000" w:bottom="840" w:left="1000" w:header="400" w:footer="400"/>
          <w:pgNumType w:fmt="decimal"/>
          <w:cols w:space="720"/>
        </w:sectPr>
      </w:pPr>
      <w:r>
        <w:br/>
      </w:r>
      <w:r>
        <w:pict>
          <v:line id="_x0000_s223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74"/>
          <w:headerReference w:type="default" r:id="rId2175"/>
          <w:footerReference w:type="even" r:id="rId2176"/>
          <w:footerReference w:type="default" r:id="rId2177"/>
          <w:headerReference w:type="first" r:id="rId2178"/>
          <w:footerReference w:type="first" r:id="rId2179"/>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237" type="#_x0000_t75" alt="LexisNexis®" style="width:147.75pt;height:30pt">
            <v:imagedata r:id="rId17" o:title=""/>
          </v:shape>
        </w:pict>
      </w:r>
      <w:r>
        <w:cr/>
      </w:r>
    </w:p>
    <w:p>
      <w:pPr>
        <w:pStyle w:val="Heading1302"/>
        <w:keepNext w:val="0"/>
        <w:spacing w:after="200" w:line="340" w:lineRule="atLeast"/>
        <w:ind w:left="0" w:right="0" w:firstLine="0"/>
        <w:jc w:val="center"/>
      </w:pPr>
      <w:hyperlink r:id="rId2180" w:history="1">
        <w:r>
          <w:rPr>
            <w:rFonts w:ascii="arial" w:eastAsia="arial" w:hAnsi="arial" w:cs="arial"/>
            <w:b/>
            <w:i/>
            <w:strike w:val="0"/>
            <w:color w:val="0077CC"/>
            <w:sz w:val="28"/>
            <w:u w:val="single"/>
            <w:vertAlign w:val="baseline"/>
          </w:rPr>
          <w:t>Refugees scramble for ways into Europe as Hungary seals borders; Rumours and confusion grow as European leaders show little will to manage large numbers of people fleeing traumas of war</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3:22 PM GMT</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4"/>
        <w:keepNext w:val="0"/>
        <w:spacing w:before="120" w:after="0" w:line="220" w:lineRule="atLeast"/>
        <w:ind w:left="0" w:right="0" w:firstLine="0"/>
        <w:jc w:val="left"/>
      </w:pPr>
      <w:r>
        <w:br/>
      </w:r>
      <w:r>
        <w:pict>
          <v:shape id="_x0000_i2238" type="#_x0000_t75" style="width:167.98pt;height:30.75pt">
            <v:imagedata r:id="rId19"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1696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Horgos</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39" style="position:absolute;z-index:252278784"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fleeting minutes, there was some humanity in the darkness. It had turned midnight on the Serbian side of the Hungarian border, the time that Hungary had said it would close its borders for the final time to refugees. A fortified border fence had finally been finished. At the fence's weakest point, where refugees had for weeks walked into Hungary along a set of disused railway tracks, police had blocked the way with the carriage of a freight train.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after the clock struck 12, Hungary seemed to soften, letting a few hundred stragglers enter its territory via a legal foot-crossing that lies in Horgos, a mile to the west of those train tracks. At 10 minutes past midnight, there were still families running, limping and panting up the road that leads to the border gate. More than 160,000 people had crossed this line so far this year and no one wanted to be the first to be turned away.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hoping, hoping," said Badr, a 47-year-old Syrian engineer, as he neared the final stretch. "We lost everything in Syria - homes, friends, and family. We need to pass through this border."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a day in which Fortress Europe began to pull up the few drawbridges still open. First Hungary blocked its southern border with Serbia, putting into action its much-heralded fence, declaring a state of emergency in two southern counties, and arresting dozens of people for attempting to cross the border under new laws unveiled last week by the prime minister, Viktor Orbán.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Hungary announced plans to seal its border with Romania, a move denounced as "not a fair gesture" by the foreign ministry in Bucharest. Then Serbia warned it could not become the dumping ground for Europe's refugees - or, as its foreign minister put it, "a collection centre". And finally Austria introduced security checks along its border with Hungary, a measure it said could be extended to those with Slovenia, Italy and Slovakia if needed.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collective display demonstrated European leaders' continued belief that the biggest mass migration since the second world war is a possibility to be avoided, rather than a certainty to be better managed.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appear to have reckoned without the desperation of people like Badr. Following him into Hungary were mothers with babies on their backs and fathers with children strapped to their fronts, all of whom have faced far worse than a closed border. There were grandmothers from Iraq and grandfathers from Afghanistan. There were Syrians fleeing the remains of Aleppo and Palestinians running from Yarmouk, a generation after their parents first fled from Israel to that now-desolate Damascus suburb. There was a man in a wheelchair. And an Iraqi on crutches - 22-year-old Mostafa from Baghdad, one of the very last few to heave his way across the border. Asked how he felt to have got there in the nick of time, a breathless Mostafa said: "Happy."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gates clanged shut. At around 12.20am on Tuesday, Hungary finally blocked the main route used by refugees to reach the safety of the European Union, leaving about 100 people stranded in the dark. Later in the night, Hungarian police erected a flimsy second fence behind the main barrier of the crossing, just in case anyone hadn't cottoned 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they hadn't. A few metres away, Radwan - a 38-year-old printer from Yarmouk, and one of the first to be turned away from Hungary - struggled to compute what was happening. Having brought two babies and three older children all the way from Syria, he was trying to find a new home just a few decades after his parents' generation fled from Israel. Now even Europe had shut its doors to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Palestinian-Syrians, where else are we supposed to go now?" Radwan asked, cradling his three-year-son Abdallah, who hasn't spoken since leaving Syria two weeks ago. "We're coming from destruction and killing. I shouldn't have to take five children all the way here for us to be shut out here."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Radwan and his wife Mayada slumped on the tarmac next to the gates of Hungary - exhausted, shocked, and unsure what to do next. But of one thing they were certain: even this setback would not put off a Syrian population fleeing from a fate far worse. "This won't stop people," Mayada said, rocking her youngest baby to sleep. "For example, my sister and her husband and their three children will leave Syria soon. I have told them that it is difficult, but they will still come."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determination was clear on Tuesday as people confronted by the Hungarian fence at Horgos considered whether to take a different route - through Croatia, Bosnia or Romania. At least one drifted into the night, hoping to cross the Croatian border. Back in Belgrade, one smuggler offered a ride to Sid, a town on the cusp of Croatia. Loitering in the shadows of Horgos, another hinted at alternative routes through the Hungarian border. "We have other ways," the smuggler said, vaguely. "This was the easiest, but we have other ones."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fence now fully fortified, it is a tough barrier to cross undetected. Sixty were caught in the act overnight. So most people kept their faith in the legal crossing point at Horgos - and by mid-afternoon on Tuesday, thousands had gathered alongside Radwan and Mayada forming a vast tent city on the border. Either the many newcomers hadn't heard about the latest developments, or they hoped for a last-minute change in Hungary's plans.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tomorrow you won't see me, maybe tomorrow I'll go to Croatia," said Abu Hossam, a business graduate from Homs, a city wrecked by the Syrian war. "But I don't know. Our city is destroyed. We can wait here for one week or one month until they open up this country."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numbers swelled, so did the chaos and the rumours. Huge crowds of dehydrated Syrians and Afghans rambled up and down the razor-wire fence in the heat, responding to the latest Chinese whispers. Someone said people could in fact cross into Hungary along a nearby road, so everyone scurried there. That rumour turned about to be false, so hundreds just sat down on the tarmac and blocked a queue of lorries. People chanted: "No food, no water - let us cross the border", while someone hung a cloth from the fence that simply read: "Europe Shame". Then came word that people could claim asylum in a set of cubicles that lined the border, a few hundred metres away. But once they got there, they found the doors to those cabins almost never opened.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Syrians should enter from there, and others from here - but no one's been let in," said Heba, a water engineer, ambling about in a daze. Shady, Heba's husband, summed things up: "We are all lost."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too, were two representatives from the International Organisation for Migration. What is going on, a journalist asked them. "Can you tell us ?" one of them replied.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pair of 12-year-old twins, Khalid and Fahed Kashkool, wearing matching checked shirts and turquoise trainers, to try to make sense of the madness. Having procured a document written in incomprehensible Hungarian jargon, the young Syrians told a crowd of compatriots that anyone who signed it, and then claimed asylum in the cubicles, would not be returned to Serbia.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government spokesman, Zoltán Kovács, suggested otherwise. Refugees arriving from Serbia should have claimed asylum there, Kovács said, because it's a safe country. "If someone has already claimed asylum in Greece but moved on, it is possible that Hungary, with the confines of European solidarity, will handle their case," Kovács said from Budapest. "Also minors travelling without adults."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vast majority of people who reach Hungary from Serbia will probably have their application rejected. Indeed, by mid-afternoon on Tuesday, at least 16 had already had their requests for asylum turned down. One, Zahir Habbal, an electrician from Damascus, told the Guardian that interrogators made no attempt to find out about his circumstances in the few minutes they took to reject his application. "They didn't ask anything about my life," Habbal said. "It wasn't interesting to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behaviour was condemned by the UN, who said asylum-seekers shouldn't be expected to rely on Serbia's virtually non-existent reception system. "Serbia is a safe country of origin," said Babar Baloch, a UN refugee agency spokesman, but it has no asylum system for refugees from other countries.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Serbia's leaders began to speak out on Tuesday. For months the Serbian government has allowed refugees to cross its land, unbothered by a flow of people who do not wish to linger long within Serbia's borders. But with the refugees' exit now blocked, and tens of thousands more expected to arrive in Serbia in the coming weeks, Serbia now fears turning into a dumping ground for Europe's unwanted. "The idea of returning all migrants to Serbia, with others flowing in from Greece and Macedonia, is unacceptable, because we would then become the centre of arrivals," the foreign minister, Ivica Dacic, told reporters on Tuesday. "Serbia cannot handle this."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statements can be expected from Serbia's neighbours, should the refugee route shift towards Romania or Croatia, and the Balkan states beyond.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refugee after refugee said in Horgos on Tuesday, border closures will never be an effective deterrent to people fleeing experiences that are far more traumatic. It was the Kashkool twins who put it best. They grew up in Ghouta, Khalid said, where civilians have been subjected to chemical weapons. On their way to school, they were shot at by snipers. There's no way they could return there.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closing border isn't going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because of the war," continued Fahed, standing a metre from the Hungarian fence.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going to come and stay here. And if they don't get in, they'll go to Slovenia, and from Slovenia they'll make their way to Austria, and then from Austria they'll go to Germany."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side of the barbed wire, a Hungarian translator, along with most of Europe's political class, hadn't got the message. "Go away from here," he later shouted in Arabic. But the Syrians laughed. Where else were they supposed to go?</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304"/>
      </w:pPr>
    </w:p>
    <w:p>
      <w:pPr>
        <w:pStyle w:val="Normal304"/>
        <w:ind w:left="200"/>
        <w:sectPr>
          <w:type w:val="continuous"/>
          <w:pgMar w:top="840" w:right="1000" w:bottom="840" w:left="1000" w:header="400" w:footer="400"/>
          <w:pgNumType w:fmt="decimal"/>
          <w:cols w:space="720"/>
        </w:sectPr>
      </w:pPr>
      <w:r>
        <w:br/>
      </w:r>
      <w:r>
        <w:pict>
          <v:line id="_x0000_s2240"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181"/>
          <w:headerReference w:type="default" r:id="rId2182"/>
          <w:footerReference w:type="even" r:id="rId2183"/>
          <w:footerReference w:type="default" r:id="rId2184"/>
          <w:headerReference w:type="first" r:id="rId2185"/>
          <w:footerReference w:type="first" r:id="rId2186"/>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241" type="#_x0000_t75" alt="LexisNexis®" style="width:147.75pt;height:30pt">
            <v:imagedata r:id="rId17" o:title=""/>
          </v:shape>
        </w:pict>
      </w:r>
      <w:r>
        <w:cr/>
      </w:r>
    </w:p>
    <w:p>
      <w:pPr>
        <w:pStyle w:val="Heading1303"/>
        <w:keepNext w:val="0"/>
        <w:spacing w:after="200" w:line="340" w:lineRule="atLeast"/>
        <w:ind w:left="0" w:right="0" w:firstLine="0"/>
        <w:jc w:val="center"/>
      </w:pPr>
      <w:hyperlink r:id="rId2187" w:history="1">
        <w:r>
          <w:rPr>
            <w:rFonts w:ascii="arial" w:eastAsia="arial" w:hAnsi="arial" w:cs="arial"/>
            <w:b/>
            <w:i/>
            <w:strike w:val="0"/>
            <w:color w:val="0077CC"/>
            <w:sz w:val="28"/>
            <w:u w:val="single"/>
            <w:vertAlign w:val="baseline"/>
          </w:rPr>
          <w:t xml:space="preserve">'I've tried to find a way to enjoy this life': </w:t>
        </w:r>
      </w:hyperlink>
      <w:hyperlink r:id="rId2187" w:history="1">
        <w:r>
          <w:rPr>
            <w:rFonts w:ascii="arial" w:eastAsia="arial" w:hAnsi="arial" w:cs="arial"/>
            <w:b/>
            <w:i/>
            <w:strike w:val="0"/>
            <w:color w:val="0077CC"/>
            <w:sz w:val="28"/>
            <w:u w:val="single"/>
            <w:vertAlign w:val="baseline"/>
          </w:rPr>
          <w:t>Syrian</w:t>
        </w:r>
      </w:hyperlink>
      <w:hyperlink r:id="rId2187" w:history="1">
        <w:r>
          <w:rPr>
            <w:rFonts w:ascii="arial" w:eastAsia="arial" w:hAnsi="arial" w:cs="arial"/>
            <w:b/>
            <w:i/>
            <w:strike w:val="0"/>
            <w:color w:val="0077CC"/>
            <w:sz w:val="28"/>
            <w:u w:val="single"/>
            <w:vertAlign w:val="baseline"/>
          </w:rPr>
          <w:t xml:space="preserve"> </w:t>
        </w:r>
      </w:hyperlink>
      <w:hyperlink r:id="rId2187" w:history="1">
        <w:r>
          <w:rPr>
            <w:rFonts w:ascii="arial" w:eastAsia="arial" w:hAnsi="arial" w:cs="arial"/>
            <w:b/>
            <w:i/>
            <w:strike w:val="0"/>
            <w:color w:val="0077CC"/>
            <w:sz w:val="28"/>
            <w:u w:val="single"/>
            <w:vertAlign w:val="baseline"/>
          </w:rPr>
          <w:t>refugees</w:t>
        </w:r>
      </w:hyperlink>
      <w:hyperlink r:id="rId2187" w:history="1">
        <w:r>
          <w:rPr>
            <w:rFonts w:ascii="arial" w:eastAsia="arial" w:hAnsi="arial" w:cs="arial"/>
            <w:b/>
            <w:i/>
            <w:strike w:val="0"/>
            <w:color w:val="0077CC"/>
            <w:sz w:val="28"/>
            <w:u w:val="single"/>
            <w:vertAlign w:val="baseline"/>
          </w:rPr>
          <w:t xml:space="preserve"> one year on; Last year, Patrick Kingsley travelled to 17 countries and talked to hundreds of refugees as they made the journey of their lives across Europe. What happened next?</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7:25 AM GMT</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05"/>
        <w:keepNext w:val="0"/>
        <w:spacing w:before="120" w:after="0" w:line="220" w:lineRule="atLeast"/>
        <w:ind w:left="0" w:right="0" w:firstLine="0"/>
        <w:jc w:val="left"/>
      </w:pPr>
      <w:r>
        <w:br/>
      </w:r>
      <w:r>
        <w:pict>
          <v:shape id="_x0000_i2242" type="#_x0000_t75" style="width:167.98pt;height:30.75pt">
            <v:imagedata r:id="rId19"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3223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43" style="position:absolute;z-index:252280832"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Mohammad el-Haiba first spots his boyfriend Youssef outside the German train station, it takes him a few moments to work out whether to approach him. Staring back at him from the entrance, Youssef is just as confused. They stand there, several metres apart. Neither knows what to do next. It's not that they're not delighted to see each other. It's just that this encounter, on a cold October day in a quiet town in Bavaria, is unlike anything they're used to.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and Youssef last saw each other in mid-August in Damascus, the Syrian capital. Then Youssef left for Turkey, took a boat to Greece and made his way through the Balkans to Germany. A month later, Mohammad followed him. They knew they might never see each other again - and yet, six weeks on, they're together once more. They're in a peaceful country, where they don't speak the language, and where for the first time in their lives they can be open about who they are. And who they love. It's Mohammad who first tests the parameters of this strange new world. "Can I kiss you?" he asks.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first met 23-year-old Mohammad at another train station, in much more chaotic circumstances, several hundred miles to the south. It was mid-September last year and we were in Tovarnik, a placid Croatian village just over the border from Serbia. Crammed into the village's tiny station were hundreds of refugees; confused and dehydrated, waiting for specially-commissioned trains that would move them on towards Germany. The trains arrived only once a day, and each train had space for 1,000, even with people crammed into the aisles. There must already have been 1,500 waiting in the station.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train finally arrived, well past midnight, pandemonium ensued. Crowds of Syrians, Iraqis and Afghans surged forward, squeezing through gaps in the police lines. The biggest men made it onboard first, and attempted to haul their relatives on afterwards. There were raised fists and a few shoves - understandably, given the situation. If you're separated from your family here, you might all end up in different countries. You might never see each other again.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carriages filled up, but the tension didn't end. The train simply stood there on the tracks all night. From the windows, refugees gazed out, too exhausted to ask when it would finally leave, but too tense to fall asleep. Still more people arrived throughout the night, having walked from Serbia. One of them was a bespectacled biomedical engineer called Mohammad el-Haiba.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know lots of people like Mohammad last year. As the Guardian's migration correspondent, I travelled to 17 countries affected by the refugee crisis. I met people in surreal, chaotic places such as this one: a detention centre in Libya, a sports stadium in Kos, a riverside in Serbia. These were places entirely removed from the normal life they were searching for. Mohammad told me he wanted to live with his boyfriend, and to study in a laboratory that wasn't in a war zone. Zahraa, a student who arrived at the station in Mohammad's group, wanted to go to university without fear of being killed by militias. Ehsan, a 40-year-old engineer I met in Kos, longed for a place where his children could live without being hit by rockets on their way to school.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their hopes and dreams, then wished them well as they moved on. But I never knew whether they'd succeed - whether they'd get asylum, whether they'd be able to integrate. They had made the journey of their lives - but who knew what lay ahead?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Ehsan struggles to get to sleep most nights. He lies on his bed in Belgium, shuts his eyes, and his mind races: why haven't my papers been approved yet? Will I ever get them? How do they decide? Living in legal limbo, the only thing Ehsan can think about is how to escape it. He tells me that in his dorm of eight Syrians, in a reception centre in rural Belgium, half of them spend every night tossing and turning, unable to sleep. Some listen to music on their headsets. Others skim the news on their phones. But mainly they wonder when, if ever, they'll be granted asylum.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small hours, one by one they give up on the idea of sleep. They leave the dorm for the common room outside, and discuss the mysteries of the Belgian asylum system. Why did one recent arrival get an interview so quickly, but not the man who arrived months ago? Do they choose people based on their age, or their origin? Ehsan has been trapped, one way or another, since the week he arrived in Europe last summer.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40 others, he and his 18-year-old nephew Karim had taken a rubber dinghy that reached the Greek island of Kos early one August morning. I met him there, and he told me: "Today in Damascus, there were 50 rockets falling on the city. It's not about me. When my time comes, my time comes. But I'm thinking about my kids. I want them to have a future." Ehsan felt the journey was too dangerous for his wife and two young children; he planned to apply for them to join him once he won asylum in Europe.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on Kos proved his point. In previous weeks, the island authorities had given refugees a laissez-passer to the mainland within a couple of days of arrival. But soon the flow of people was so great that the police could no longer cope. More than 7,000 refugees were stuck on the island as officials struggled to deal with the backlog. Many began sleeping on the beaches, as tourists with ice creams walked by.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create some kind of order, the island's mayor ordered all Syrians into an old sports stadium - and then locked the doors. The aim was to fast-track their paperwork, but to the Syrians wilting in the summer heat, that wasn't immediately obvious. As the temperature soared, people began to faint. There were clashes. The Syrians were beaten back with shields and truncheons, and sprayed with fire extinguishers. Gradually, people were given their papers. "Water," a Syrian banker gasped as I greeted him on his exit. "All I want is water."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 everything about Syria. We are all disappointed here. We are near the point of breaking down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2am, a day and a half after he was first locked inside, Ehsan was one of the last to be released from the stadium. I spoke to him and Karim moments later, in the darkness outside the gates. Karim was dressed neatly in a smart shirt tucked in at the waist; he hoped to study engineering. "I got 91% in my high school exams," he told me. "I want to go to university and get a degree, but you can't do that in Syria. Rockets fall every day. There's no electricity and no water, and checkpoints everywhere." Ehsan and Karim felt humiliated by their experiences in the stadium, but for Ehsan the shame would be worth it if he won asylum in Belgium: "I don't know if Europe will be heaven or hell," he told me, "but I just want a place for my kids."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Ehsan hadn't been living in Syria for long before he decided to leave. He had spent nearly 10 years in Dubai, where he led a happy life and managed a metal factory. But then he lost his job, and with it the right to live in the UAE. Three years into the Syrian civil war, he returned to Damascus with his family. There, he was blacklisted by the government after a friend reported him for criticising the regime in private. Ehsan fled first to Turkey, where he couldn't find work. Within a few months, he left again for Europe, hoping to reach relatives in Belgium. "I'm not happy to be moving about like this, but in Turkey there is no stability for Syrians, and in Syria you don't know when the rockets will fall on you, or when they will come and take you."</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preliminary asylum interview was in September, not all that long after he and Karim arrived in Belgium. Or at least, it would have been were it not postponed some seven hours after he arrived at the asylum office. When Ehsan returned, he was told to come back again in October. In October, he was sent away until December. And in December he was fobbed off until February, when he was finally given a preliminary interview. He still has no idea when his second and decisive interview will be; meanwhile, Karim was given asylum months ago.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date to aim for, Ehsan feels lost and isolated. The Paris attacks in November, partly instigated by Belgium-based jihadis, deepened his depression. He would love to work but, with no leave to remain, he cannot. "No one wants to take money to stay at home," he says. "We want to work. Any kind of work will do."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limbo paralyses everything. Recently, Ehsan decided to join a gym; he thought a bit of swimming might help. But in his depressed state, even a swim seems too tough a task. It's the same with Flemish: he's downloaded 40 hours of lessons on his phone, but every time he starts them, he gives up. He can't focus on anything but the thought of getting asylum. "It's not because we're not passionate," he says. "It's because our brains are not free."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Membership Event:  The story of Europe's refugee crisis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he misses his family, whom he hasn't seen for more than a year. Mohammad, his son, is now eight, Lina, his daughter, has turned five; he missed both their birthdays. He speaks daily with them on WhatsApp, but it is never enough. "I miss everything about Syria," he says, "but if I had to say one thing, I miss my family. We are all disappointed here. We are near the point of breaking down."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gives his day a semblance of structure. The mail arrives at the Tournai centre at around 5pm and the place fizzes briefly into life. This is the moment when a tiny number of residents will receive a letter telling them when they can expect to be interviewed about their asylum claim. "Everyone is waiting, passing the time until the mail comes," Ehsan says. "And if it doesn't, we go back to our room again, and we wait."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Zahraa Daoud to pinpoint exactly what she finds most exciting about Germany. Maybe it's the buildings, which seem so big and grand. Maybe it's the nightlife, which had all but vanished back home in Syria. Or maybe it's the tattoos. "The drawings on people's bodies!" she marvels. "We had those in Syria, but only a few."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Zahraa remembers crossing the border in late September and thinking, "My dream has come true." The 23-year-old had set off two weeks earlier with her mother Nada, a former teacher, and 13 friends from her hometown in Salimiyeh, western Syria. Then came a nervous journey through regime-held territory to Lebanon, before a plane to Turkey, a smuggler's boat to Greece and a series of trains through the Balkans to Bavaria.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six weeks, they were bounced from Trier to Hamburg to Berlin, Horst, Güstrow, Schwerin and finally Stralsund. But despite the chaos of the asylum system, they managed not to lose any of the original group along the way. Zahraa was one of the youngest, but the natural leader. "She's very funny," one friend told me when I met the group on their journey through the Balkans. "Everyone likes her."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around 3am in the same tiny station in Croatia where I had met Mohammad, and they had just walked through the night from Serbia. They then spent a trying day and a half waiting for a train, with nowhere to sleep and nowhere to shelter from the 40-degree heat, apart from the shade of a few trees. Every hour or so, a rumour would spread among the waiting crowds. "Qitar," someone would shout - the Syrian word for train - and, within a few seconds, hundreds of people would hurry towards the platform. "Rumours," one of Zahraa's friends would usually sigh. "Always rumours."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they made it on to a train, it was just a couple of days before they reached Germany. Unlike Belgium, the German asylum system is relatively swift. Zahraa's one and only interview with a caseworker took place little more than a month after her arrival. The questions were straightforward. Why had she come to Germany? Did she know any terrorists? Zahraa doesn't know any terrorists; she's in Germany to get away from them.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jobs and little spare housing. Zahraa struggles to stay positive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were convinced, and within a month Zahraa had her asylum claim upheld. She jumped for joy when she found out, and hugged her mother, who had won asylum just a few days earlier. But it is just the beginning of a long slog towards assimilation.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Zahraa and Nada now live in a refugee centre in an old hotel in Stralsund. It's pretty enough, an old port filled with Gothic architecture from the Hanseatic era, but quiet. There are no jobs and little spare housing. One by one Zahraa's friends have drifted away to larger towns to find work. The group of 15 has dwindled to four. Zahraa struggles to stay positive.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I find that Zahraa has regained her resolve. She has started college, and with school comes structure: lessons from 11am to 3pm. She has German friends and goes to a gym every day after class. She and her mother are looking for a new home, but in the meantime they are trying to make their temporary accommodation a bit more homely. Every evening, mother and daughter cook a meal in a shared kitchen. "We make anything Syrian," Zahraa smiles: molokhia soup one night, bazella wa riz (pea and rice stew) the next. "I have tried," she says, "to find a way to enjoy this life."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Mohammad first crossed the German border in September, he couldn't quite believe his journey was over. After the chaos at the station in Croatia, he became stuck again in Hungary, trapped in a packed train for 14 hours without access to water or a bathroom. In Germany, he feared more of the same. "I was thinking: am I in Germany? Or is there another border I have to cross? I was so exhausted. Everyone was very ill."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surprised to be treated with a bit of kindness. He was first taken to Dortmund, far from the Bavarian town where his boyfriend Youssef was living; but a kind security guard let him head back south to be closer to Youssef. At the station, a friendly young woman booked him his ticket. The second camp that Mohammad reached was in chaos. As Germany struggled to find room, refugees were being sent to virtually any empty public building. He initially found himself in a converted sports hall, where 300 refugees slept on the floor an arm's length from their neighbour. But at least he was now in the same part of the country as Youssef, even if they were in different camps. A few days later, they agreed to meet outside the station in Landshut. Finally, they were reunited.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strange feeling for both of them. In Syria, they loved each other in secret, never showing affection in public. As a graduate, Youssef was due to be conscripted into Bashar al-Assad's army; instead, he lived in hiding for months to evade security services, and met Mohammad indoors. "He spent three years in his apartment," Mohammad remembers. "The security services would go to his parents and ask where he was. So he hid. For three years he was like that." Mohammad and Youssef's reunion lasted just a few hours: by the end of the afternoon, both had to return to their centres. They were in the same country, finally - and in a country where they can be open about their love - but they couldn't yet live together.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all avenues. One official was receptive to the idea, but explained that the German state would need an official Syrian document that proved the two were partners. "How could I have this paper if it's illegal in Syria?" Mohammad asked him. "That's one of the reasons I came here."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forced to give up. Mohammad was moved to Drachselsried, a village of 3,000 residents in the Bavarian forest, where he was billeted in a block of eight flats, each filled with eight asylum-seekers. His flatmates were an eclectic mix, among them a maths lecturer, an oil engineer, a web designer, a supermarket owner and a nurse.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studies German and hopes to take a master's in 2017. A year ago, he was living in a war zone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Thrown together in an isolated German village, they didn't all get along. Mohammad found it easier to sleep by day and wake at night, in order to get some privacy. But after a week, the group started to bond, debating all kinds of philosophical and political issues ranging from women's rights to homosexuality.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found the local people astonishingly warm. Villagers were always offering to help with transport and translation. Language lessons were offered from the first day. And, to his relief, Mohammad's interview came just a few days after his arrival. As with Zahraa, the questions were straightforward.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just one week when Mohammad felt a flash of xenophobia. It was January, a few days after the new year, and he was pottering towards a supermarket with his friend, Kotaiba. A mother and daughter walked towards them. The pair spotted the Syrians, and quickly turned around.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she do that?" Mohammad wondered out loud to Kotaiba. "Everyone knows us here." "No idea!" Kotaiba replied. The two Syrians walked on. Another woman approached, spotted the young men - and turned around. It all seemed very strange, until the pair returned home and checked the latest news. Hundreds of women had been assaulted and robbed during New Year celebrations in several cities, including Cologne. The attacks had been blamed on refugees.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Syrians, Mohammad was shocked, but wonders if it was fair to scapegoat Syrians. "First they said it was refugees," he recalls. "Then they said it wasn't Syrians, it was the Afghans and Iraqis. And then they said it wasn't refugees, but north Africans."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at any rate, was short-lived. In time, the people of Drachselsried went back to greeting Mohammad in the street. Youssef won asylum in November, Mohammad in January. They are now living together in Berlin, in the spare room of a German family - a child psychologist, an insurance broker and their four-year-old. Mohammad studies German every day and hopes to take a master's in biomedical engineering in 2017. Less than a year ago, he was living in a war zone, in love with a man who could rarely leave his house.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a future - as does Youssef: he plans to resume his career as a fashion designer. They also have their dog, a fluffy white bichon called Patty, who ran into Youssef's flat in Damascus on the day Assad was re-elected president in 2014. She found it far easier to reach Germany than her owners. A friend of Youssef's, who had a scholarship to a German university, brought Patty with him on the plane. "She got to Germany before we did," Mohammad says, laughing at the irony.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worries about his brother, still stuck in Syria, and his friends, still in Turkey. He still finds it unfamiliar, being affectionate with Youssef in public. But, finally, they can be open and plan a future together. "We are spending every single minute together: cooking, studying, going out," Mohammad says. "We don't want to lose each other. We can start life again."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Ehsan, Karim and Youssef's names have been changed to protect their families in Syria.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Kingsley's book, The New Odyssey, is published next week by Guardian Faber at £14.99. To order a copy for the special price of £9.99, go to bookshop.theguardian.com or call 0330 333 6846.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 discusses Europe's refugee crisis with a panel of commentators at Conway Hall, London WC1, on 12 May. </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05"/>
      </w:pPr>
    </w:p>
    <w:p>
      <w:pPr>
        <w:pStyle w:val="Normal305"/>
        <w:ind w:left="200"/>
        <w:sectPr>
          <w:type w:val="continuous"/>
          <w:pgMar w:top="840" w:right="1000" w:bottom="840" w:left="1000" w:header="400" w:footer="400"/>
          <w:pgNumType w:fmt="decimal"/>
          <w:cols w:space="720"/>
        </w:sectPr>
      </w:pPr>
      <w:r>
        <w:br/>
      </w:r>
      <w:r>
        <w:pict>
          <v:line id="_x0000_s224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245" type="#_x0000_t75" alt="LexisNexis®" style="width:147.75pt;height:30pt">
            <v:imagedata r:id="rId17" o:title=""/>
          </v:shape>
        </w:pict>
      </w:r>
      <w:r>
        <w:cr/>
      </w:r>
    </w:p>
    <w:p>
      <w:pPr>
        <w:pStyle w:val="Heading1304"/>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Erdogan casts ballot as Turkey goes to the polls; The Turkish president urges a decision 'beyond the ordinary' in the country's controversial constitutional referendum</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2017 Sunday 12:44 PM GMT</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06"/>
        <w:keepNext w:val="0"/>
        <w:spacing w:before="120" w:after="0" w:line="220" w:lineRule="atLeast"/>
        <w:ind w:left="0" w:right="0" w:firstLine="0"/>
        <w:jc w:val="left"/>
      </w:pPr>
      <w:r>
        <w:br/>
      </w:r>
      <w:r>
        <w:pict>
          <v:shape id="_x0000_i2246" type="#_x0000_t75" style="width:167.98pt;height:30.75pt">
            <v:imagedata r:id="rId19"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Istanbul</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47" style="position:absolute;z-index:25228288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has cast his ballot in Istanbul as tens of millons of Turks go to the polls in a controversial referendum the Turkish president said could transform the country.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Bodyguards with automatic weapons stood guard outside the polling station as Erdogan and his wife Emine cast their ballots accompanied by two of their grandchildren.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voting, he said: "We have held referendums before, but this referendum is now about a new administrative system for the republic of Turkey. It's a choice for change and transformation.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a decision that is beyond the ordinary," Erdogan said, adding that he hoped the nation would make the "expected" decision. "I believe in my nation's democratic common sense."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Recep Tayyip Erdogan: is he a threat to Turkish democracy? | The Observer profile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referendum could transform Turkey into a presidential republic, in what would be one of the most significant developments in the nation's history since its founding after the collapse of the Ottoman empire.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caps two months of campaigning that has further polarised a divided country still reeling from a coup attempt in which 265 people were killed and hundreds injured, frequent terror attacks and the impact of the ongoing civil war in neighbouring Syria.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run-up to the vote has been marred by divisive rhetoric and accusations on both sides that have amplified the splits within society. Supporters of the government have equated those who will vote no on the constitutional amendments with terrorist groups, and opposition campaigners have accused those who will vote yes of abetting fascism and dictatorship.</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can be gleaned from the opinon polls. Polling on either side has shown vastly differing results, and the number of undecided voters or those who declined to tell pollsters how they will vote is reportedly much higher than in past elections or referendums, leaving a margin of error that makes much of the data meaningless.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has refocused attention on government abuses in the aftermath of the coup, including a purge that has gone far beyond those who backed the putsch to target those who oppose the president's policies.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academics, judges and members of the security forces have been dismissed, and top opposition politicians and dozens of journalists have been arrested in the months leading up to the referendum.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highlighted Turkey's drift away from its western allies, from a candidate for European Union membership in Erdogan's early years to a state of open hostility with the bloc, whose leaders accuse the Turkish president of clamping down on freedoms while he calls them "Nazi remnants" and "fascists" that have been morally compromised by their treatment of Turkey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God's permission, on Sunday night, Europe will hear our voice," local media quoted Erdogan as saying at a rally on Thursday. "We will show them that Turkey is not the old Turkey after 16 April."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taking part in the referendum will vote yes or no to a series of constitutional amendments that will transform the country from a parliamentary democracy to a president-led republic. The new system would also allow Erdogan to run for two more election terms, potentially ruling as a powerful executive until 2029.</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would abolish the role of prime minister, lower the minimum age of MPs and expand their number, remove parliamentary oversight of ministers, allow the president to appoint more judges and retain his affiliation with his party, abolish military courts and allow for the impeachment of the head of state by the legislature.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reform argue it would create a "strong Turkey" whose economic growth would no longer be hampered by the acrimonious politics of coalition governments.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say it would strengthen the government's hand in the fight against terrorism, and bring more stability and prosperity for the country by giving it free rein to institute reforms.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argue the changes would do away with the relics in a constitution that was passed in the early 1980s under military tutelage, and which by design created conflicts of power between the president and prime minister, limiting the abilities of prior governments.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argue that the changes will effectively lead to one-man rule and autocracy with Erdogan at the helm. They point out that the ruling Justice and Development (AK) party has been in power for a decade and a half, but has failed to bring stability to a country struggling with repeated terror attacks, an influx of refugees, and an insurgency by Kurdish separatists in the south-east that has devastated cities in the region.</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2017</w:t>
      </w:r>
    </w:p>
    <w:p>
      <w:pPr>
        <w:pStyle w:val="Normal306"/>
      </w:pPr>
    </w:p>
    <w:p>
      <w:pPr>
        <w:pStyle w:val="Normal306"/>
        <w:ind w:left="200"/>
        <w:sectPr>
          <w:type w:val="continuous"/>
          <w:pgMar w:top="840" w:right="1000" w:bottom="840" w:left="1000" w:header="400" w:footer="400"/>
          <w:pgNumType w:fmt="decimal"/>
          <w:cols w:space="720"/>
        </w:sectPr>
      </w:pPr>
      <w:r>
        <w:br/>
      </w:r>
      <w:r>
        <w:pict>
          <v:line id="_x0000_s2248"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249" type="#_x0000_t75" alt="LexisNexis®" style="width:147.75pt;height:30pt">
            <v:imagedata r:id="rId17" o:title=""/>
          </v:shape>
        </w:pict>
      </w:r>
      <w:r>
        <w:cr/>
      </w:r>
    </w:p>
    <w:p>
      <w:pPr>
        <w:pStyle w:val="Heading1305"/>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Foreign aid 0.7% pledge will remain, says Theresa May; Prime minister quashes speculation that Tories might drop funding commitment, after warnings from Bill Gates and World Bank chief</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2017 Friday 4:19 PM GMT</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07"/>
        <w:keepNext w:val="0"/>
        <w:spacing w:before="120" w:after="0" w:line="220" w:lineRule="atLeast"/>
        <w:ind w:left="0" w:right="0" w:firstLine="0"/>
        <w:jc w:val="left"/>
      </w:pPr>
      <w:r>
        <w:br/>
      </w:r>
      <w:r>
        <w:pict>
          <v:shape id="_x0000_i2250" type="#_x0000_t75" style="width:167.98pt;height:30.75pt">
            <v:imagedata r:id="rId19"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and Peter Walker</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51" style="position:absolute;z-index:25228492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moved to quash speculation that the government might drop its pledge to spend 0.7% of national income a year on foreign aid, saying the commitment "remains and will remain".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days of speculation that the policy would be watered down, the prime minister said Britain should be proud of meeting the UN-backed target, but stressed the need to spend the money more effectively.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the 0.7% commitment remains and will remain," she said during a factory visit in her Maidenhead constituency. "What we need to do, though, is to look at how that money will be spent and make sure that we are able to spend that money in the most effective way.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of the record we have, of the children around the world who are being educated as a result of what the British taxpayer is doing in terms of international 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prime minister's questions on Wednesday, May declined to guarantee the future of the £12bn annual foreign aid budget, a regular target for rightwing newspapers and some Conservative MPs.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48 hours of the campaign saw reports swirl that the party was poised to drop the pledge, especially when Downing Street sources refused to say whether it would be included in the election manifesto.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a warning from the Microsoft founder and philanthropist Bill Gates, who said any cut would cost lives and erode UK influence abroad. The World Bank chief, Jim Yong Kim, echoed Gates's warning, and the former archbishop of Canterbury Rowan Williams defended the aid commitment on Friday as a "badge of honour" for Britain.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understands that May's team was still mulling over the issue as recently as Thursday evening, when senior figures said no decision had been taken. They said that the prime minister wanted to ensure that aid money was "spent effectively".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 leader, Ruth Davidson, has been pushing for the party to recommit to the target. "Ruth's been vocal about what she believes very publicly over the last few days," a Scottish Conservative source said. "She's made her view very clear and the prime minister gave this commitment, and it is a real commitment."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Davidson told the BBC it would take "moral courage" for the UK to continue to be one of the leading countries that espoused the benefit of aid not just to the countries that received the cash but also for the nations who gave.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Downing Street sources stressed the prime minister came to the decision alone. "She is not the sort of person who is swayed by what is written in various newspapers. She believes it is the right thing to do," one senior source said. "She does feel strongly about helping the vulnerable, in the same way she feels about her campaign on modern slavery."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chancellor George Osborne was one of the first to praise May's decision to keep the commitment which he and former prime minister David Cameron had made a cornerstone of earlier election campaigns. He tweeted: "Recommitment to 0.7% aid target very welcome. Morally right, strengthens UK influence &amp; was key to creating modern compassionate Conservatives."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including Save the Children, Oxfam, Christian Aid and Comic Relief issued a joint statement praising the decision. "The aid should be untied, focused on poverty reduction and spent through an independent Department for International Development," it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listed the achievements of the aid budget on Friday. "The ability we had to be able to help in the Ebola crisis, the work that we've been doing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was in Jordan a couple of weeks ago, in a school, meeting some youngsters who are being given a good-quality education," she said. "That's one of the things the United Kingdom is providing. So I'm very proud of the record that we have. We've maintained that commitment, but we have to make sure that we're spending that money as effectively as possible."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will dismay some rightwing Conservatives, who fear it could push some wavering voters into the Ukip camp. Its leader, Paul Nuttall, was quick on the attack, saying it was "an absolute outrage" that the aid money was not spent in the UK.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spent the day campaigning in her leafy Berkshire constituency visiting the factory that produces 1m tubes of Sensodyne and Aquafresh toothpaste every day. She told assembled staff she wanted the same mandate from the whole country that she had been given by voters in her constituency, where she has a 29,000 majority.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only the prime minister because I'm a member of parliament because the people of Maidenhead have put their trust in me and that's something I don't forget," she said. </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2017</w:t>
      </w:r>
    </w:p>
    <w:p>
      <w:pPr>
        <w:pStyle w:val="Normal307"/>
      </w:pPr>
    </w:p>
    <w:p>
      <w:pPr>
        <w:pStyle w:val="Normal307"/>
        <w:ind w:left="200"/>
        <w:sectPr>
          <w:type w:val="continuous"/>
          <w:pgMar w:top="840" w:right="1000" w:bottom="840" w:left="1000" w:header="400" w:footer="400"/>
          <w:pgNumType w:fmt="decimal"/>
          <w:cols w:space="720"/>
        </w:sectPr>
      </w:pPr>
      <w:r>
        <w:br/>
      </w:r>
      <w:r>
        <w:pict>
          <v:line id="_x0000_s2252"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253" type="#_x0000_t75" alt="LexisNexis®" style="width:147.75pt;height:30pt">
            <v:imagedata r:id="rId17" o:title=""/>
          </v:shape>
        </w:pict>
      </w:r>
      <w:r>
        <w:cr/>
      </w:r>
    </w:p>
    <w:p>
      <w:pPr>
        <w:pStyle w:val="Heading1306"/>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David Cameron faces scrutiny over drone strikes against Britons in Syria; Prime minister justifies 'act of self-defence' in which UK citizens fighting alongside Isis were targeted by an unmanned aerial drone outside formal conflict</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11:08 AM GMT</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8"/>
        <w:keepNext w:val="0"/>
        <w:spacing w:before="120" w:after="0" w:line="220" w:lineRule="atLeast"/>
        <w:ind w:left="0" w:right="0" w:firstLine="0"/>
        <w:jc w:val="left"/>
      </w:pPr>
      <w:r>
        <w:br/>
      </w:r>
      <w:r>
        <w:pict>
          <v:shape id="_x0000_i2254" type="#_x0000_t75" style="width:167.98pt;height:30.75pt">
            <v:imagedata r:id="rId19"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Patrick Wintour and Vikram Dodd</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55" style="position:absolute;z-index:25228697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facing questions over Britain's decision to follow the US model of drone strikes after the prime minister confirmed that the government had authorised an unprecedented aerial strike in Syria that killed two Britons fighting alongside Islamic State (Isis).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Commons on its first day back after the summer break, Cameron justified the strikes on the grounds that Reyaad Khan, a 21-year-old from Cardiff, who had featured in a prominent Isis recruiting video last year, represented a "clear and present danger".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Isis fighters were killed in the attack on the Syrian city of Raqqa on 21 August, the first time that a UK prime minister has authorised the targeting of a UK citizen by an unmanned aerial drone outside a formal conflict. One of them, Ruhul Amin, 26, was also British. A third Briton, Junaid Hussain, 21, was killed by a separate US airstrike three days later as part of a joint operation.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forces kill British Isis fighters in targeted drone strike on Syrian city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disclosed the strikes in a dramatic afternoon statement which had originally been billed as a chance to outline his plans to take thousands of extra refugees from Syria. Downing Street announced on Monday morning that the statement, in which the prime minister confirmed that Britain would take 20,000 refugees over the next five years, would also cover a major counter-terrorism announcement.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MPs: "In an act of self-defence and after meticulous planning Reyaad Khan was killed in a precision airstrike carried out on 21 August by an RAF remotely piloted aircraft while he was travelling in a vehicle in the area of Raqqah in Syria.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Reyaad Khan who was the target of the strike, two [Isis] associates were also killed, one of whom - Ruhul Amin, has been identified as a UK national. They were [Isis] fighters and I can confirm there were no civilian casualties."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were authorised by the prime minister at a meeting of senior members of the National Security Council some months ago after intelligence agencies presented evidence to ministers that Khan and Hussain were planning to attack commemorative events in the UK.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the two events were the VE Day commemorations, presided over by the Queen at Westminster Abbey on 10 May, and a ceremony to mark the murder of Lee Rigby in Woolwich on Armed Forces Day on 27 June. The Sun reported on 27 June that Hussain had allegedly admitted instructing undercover reporters how to attack soldiers on Armed Forces 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preparations took place over a period of months after the intelligence agencies briefed ministers. The prime minister then convened a meeting of senior members of the National Security Council attended by the attorney general Jeremy Wright who advised that a strike would be legal on the grounds of self defence.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that ministers then "agreed an approach" - a strike by an unmanned RAF Reaper drone - and authorised intelligence agents and the RAF to identify the right moment to strike.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both Hussain and Khan were involved in actively recruiting Isis sympathisers and "seeking to orchestrate specific and barbaric attacks against the west". He added: "We should be under no illusion. Their intention was the murder of British citizens."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dismissed suggestions that the prime minister had deliberately engineered UK involvement in the drone strikes rather than leaving them to the US, which is involved in regular operations over Syria, as a way of making the case for greater British involvement in action against Isis in the country. The prime minister's spokeswoman said he had sanctioned the operation after receiving specific intelligence that UK citizens were planning terror attacks on UK soil.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who had said that he would seek parliament's approval before extending any British military action against Isis targets from Iraq to Syria, said he had acted in line with his commitments. He reserved the right to authorise strikes without a vote in the event of an emergency.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Jeremy Corbyn said: "I have questioned the legal basis for the use of drones. Urgent consideration now needs to be given to the appropriate process by which attacks such as this one are sanctioned, on what evidence and on what basis of law."</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also said he was writing to the prime minister over his failure to accept his call for an international summit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He said: "Further to the prime minister's inadequate response in the chamber... I am now writing to offer the prime minister the opportunity to explain his inadequate response to my request for an urgent summit involving the UN, [European Union] and the US on Syria and the refugee crisis."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Davis, the former shadow home secretary, said he believed the prime minister was justified in authorising the strike which killed Khan. But Davis called for such strikes to be subject to judicial oversight.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likely that there was strong enough evidence to take this action as a pre-emptive self defence action. What I am concerned about is the possibility that this translates or becomes routinised into something like the Americans' position," 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the Green MP for Brighton Pavilion, said: "There is a very real risk that we are basically following the US model of secret strikes. They can often be counter-productive as well as illegal. On this occasion the prime minister has assured us that he was advised it was legal. It is right that parliament should see that advice."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Tyrie, the Conservative chairman of the Treasury select committee , called for an investigation by parliament's intelligence and security committee (ISC). "The ISC exists to scrutinise decisions like this," Tyrie said. "As soon as they are created [the process to appoint members to the committee in the new parliament] they should do so."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British jihadis killed in Iraq and Syria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would be allowed to see the intelligence that prompted Cameron to authorise the strike. He could face questions about whether the strikes amounted to killings of UK citizens outside the UK jurisdiction in an echo of the shooting of IRA members in Gibraltar by the SAS in 1988.</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also be questions about the delay in the announcement which means that the chair of the UN security council, who has to be informed, was only alerted on Monday.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interim leader, Harriet Harman - who was briefed on the strikes by the prime minister for the first time on Monday morning - said no one should be in any doubt about the threat posed by Isis. But she called for the attack to be reviewed by Britain's independent reviewer of counter-terror laws and by the ISC.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McDonald, the former director of public prosecutions, said the killing of Khan was legal. "I think it is lawful and proportionate to target a British citizen who has travelled abroad to join an armed group which is targeting Britain and British citizens and is on record himself as having that purpose. I think it is appropriate to invoke the principle of self-defence and to target him," he said.</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08"/>
      </w:pPr>
    </w:p>
    <w:p>
      <w:pPr>
        <w:pStyle w:val="Normal308"/>
        <w:ind w:left="200"/>
        <w:sectPr>
          <w:type w:val="continuous"/>
          <w:pgMar w:top="840" w:right="1000" w:bottom="840" w:left="1000" w:header="400" w:footer="400"/>
          <w:pgNumType w:fmt="decimal"/>
          <w:cols w:space="720"/>
        </w:sectPr>
      </w:pPr>
      <w:r>
        <w:br/>
      </w:r>
      <w:r>
        <w:pict>
          <v:line id="_x0000_s225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257" type="#_x0000_t75" alt="LexisNexis®" style="width:147.75pt;height:30pt">
            <v:imagedata r:id="rId17" o:title=""/>
          </v:shape>
        </w:pict>
      </w:r>
      <w:r>
        <w:cr/>
      </w:r>
    </w:p>
    <w:p>
      <w:pPr>
        <w:pStyle w:val="Heading1307"/>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MPs call on Priti Patel to increase UK aid spending on 'global learning crisis'; Parliamentary committee takes aim at 'shameful neglect' of schoolchildren in poor countries as development secretary is urged to devote more funding</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2017 Thursday 9:46 AM GMT</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09"/>
        <w:keepNext w:val="0"/>
        <w:spacing w:before="120" w:after="0" w:line="220" w:lineRule="atLeast"/>
        <w:ind w:left="0" w:right="0" w:firstLine="0"/>
        <w:jc w:val="left"/>
      </w:pPr>
      <w:r>
        <w:br/>
      </w:r>
      <w:r>
        <w:pict>
          <v:shape id="_x0000_i2258" type="#_x0000_t75" style="width:167.98pt;height:30.75pt">
            <v:imagedata r:id="rId19"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59" style="position:absolute;z-index:25228902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urged Priti Patel to spend more of the overseas aid budget on education, in order to tackle a "global learning crisis".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"clear decline" in foreign aid spending on education since 2011, lagging behind the outlay on health disaster, government and civil society, the international development committee said. At the culmination of a nine-month inquiry, the committee called on the UK to raise the amount of foreign aid spent on education by 2%.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support for global education currently stands at £526million, 8% of the Department for International Development's (DfID) allocated budget.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Patel, the international development secretary, the committee said it had heard evidence that the average annual expenditure for each child in low- and middle-income countries was less than $10 (£7.79). The MPs said this figure represented the combined spending of all aid agencies.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Poorest countries hit hardest as world lags behind on global education goals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the global humanitarian budget spent on education is 1.8%, well short of the globally agreed target of 4% (pdf).</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MPs noted the leading role played by the UK, which remains one of the biggest donors to global education. They commended the "extraordinary support" shown by DfID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access to education in Jordan and Lebanon, but contrasted that with the provision for refugees and internally displaced people in east Africa.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aid strategy "fails to place enough emphasis on ensuring all children across the developing world have access to quality education", which remained a "pipe dream" for millions of marginalised children - particularly girls, disabled children and refugees - said the committee. Unicef, the UN children's agency, estimated that 90% of disabled children in developing countries do not attend school (pdf).</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Twigg, the committee's chairman, said: "More than 250 million children and young people are currently out of school and another 330 million are in school but not learning. There is a global learning crisis.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 know the benefits of education, there is not enough funding from the international community to deliver this, particularly in the low-income countries which need most support. National governments in low- and middle-income countries should also be investing in their education systems.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we are leaving millions of children behind, deprived of an education. We must take action to ensure the most marginalised children can go to school."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Twigg said the forthcoming G7 and G20 summits will afford DfID the chance to take a global lead on education. He urged the department to stand up for the most vulnerable.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criticised the international community as having "shamefully neglected" education, particularly in emergencies, and said the UK should use its influence with donors and governments to ensure more funding, particularly in low-income countries.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meet the global education agenda established by the sustainable development goals, the education commission estimates funding would need to rise from $1.2tn to $3tn a year by 2030.</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published on Thursday in lieu of a full report because of the June election, welcomed the government's recommitment to the overseas aid target of 0.7% of gross national income. However, the committee expressed concern that, during evidence sessions, DfID ministers were unable to reassure MPs that the current education budget would not be cut.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suggested a budget of 10% for education spending could be met by "slowing the pace of allocation of aid to other government departments".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such as the Malala Fund, set up by campaigner and Nobel prizewinner Malala Yousafzai, are calling for the education budget to be raised to 15% of all UK funding.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Matthews, ActionAid's head of advocacy, said it was vital that Britain maintained its tradition of supporting the education of women and girls: "Education is the key to a girl's future, from learning the skills she needs to earn money, to gaining the knowledge to protect herself from disease or exploitation - education gives girls the power to make decisions about their own life."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DfID spokesperson said: "The UK is a global leader in education. Our commitment to providing the world's most vulnerable young people with access to school is evident in our results: we are proud to have supported over 11 million children in primary and lower secondary education from 2011-2015, including over 5.3 million girls."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MPs and peers have expressed disappointment at the government's response to a critical inquiry on the secretive £1bn conflict, stability and security fund. The joint committee on the national security strategy, which has called into question the transparency, leadership and accountability of the fund, said that while it had forced the government to recognise the need for greater parliamentary scrutiny of the fund, insufficient information had been provided to allow such scrutiny.</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309"/>
      </w:pPr>
    </w:p>
    <w:p>
      <w:pPr>
        <w:pStyle w:val="Normal309"/>
        <w:ind w:left="200"/>
        <w:sectPr>
          <w:type w:val="continuous"/>
          <w:pgMar w:top="840" w:right="1000" w:bottom="840" w:left="1000" w:header="400" w:footer="400"/>
          <w:pgNumType w:fmt="decimal"/>
          <w:cols w:space="720"/>
        </w:sectPr>
      </w:pPr>
      <w:r>
        <w:br/>
      </w:r>
      <w:r>
        <w:pict>
          <v:line id="_x0000_s226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261" type="#_x0000_t75" alt="LexisNexis®" style="width:147.75pt;height:30pt">
            <v:imagedata r:id="rId17" o:title=""/>
          </v:shape>
        </w:pict>
      </w:r>
      <w:r>
        <w:cr/>
      </w:r>
    </w:p>
    <w:p>
      <w:pPr>
        <w:pStyle w:val="Heading1308"/>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Is this the end of Britain as a place of sanctuary for refugees?; At a stroke the Home Office has undone what this country has offered refugees fleeing tyranny - as I did - down the centuries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2017 Saturday 8:00 AM GMT</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10"/>
        <w:keepNext w:val="0"/>
        <w:spacing w:before="120" w:after="0" w:line="220" w:lineRule="atLeast"/>
        <w:ind w:left="0" w:right="0" w:firstLine="0"/>
        <w:jc w:val="left"/>
      </w:pPr>
      <w:r>
        <w:br/>
      </w:r>
      <w:r>
        <w:pict>
          <v:shape id="_x0000_i2262" type="#_x0000_t75" style="width:167.98pt;height:30.75pt">
            <v:imagedata r:id="rId19"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Plaut</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63" style="position:absolute;z-index:25229107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someone who has themselves fled tyranny can truly grasp the significance of what the government has just done. The Home Office suggestion that refugees could have their permanent residency reviewed, and possibly revoked, after five years will send a shiver down the spine of anyone who has lived under dictatorship.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Refugees applying to live in UK face being sent home after five years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all too well the enormous sense of relief I felt when I landed at Heathrow back in 1977. I had left South Africa after being active in the student movement following the Soweto uprising, and working to relaunch the non-racial trade union movement. Walking through Hyde Park with the grass beneath my feet and the wind in my face, an enormous weight had suddenly been lifted from me. The arrest and banning of my friends, the bugging of my phone, the notes on my car, the imminent threat of detention - all were suddenly gone. And like so many before me, I used my time to study, build a life and find a home.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special about my story. I wasn't in very much danger when I flew out of Cape Town. But it was that sense of abiding freedom that allowed me to stay. How many others would have had similar feelings - whether they were Huguenot weavers fleeing religious persecution in 17th-century France, German Jews in the 20th century or Eritreans today?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stroke the Home Office has undone what Britain has offered down the generations: a place of sanctuary and security and, above all, a permanent home for those fleeing persecution.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case of a woman who left her country fearing that her family might subject her to female genital mutilation. Here she is, having broken ties with her relatives and those she might in other circumstances rely on. She has taken the plunge, crossed borders and subjected herself to all the hazards of being in the hands of human traffickers to make her way to Britain.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sigh of relief, and a huge feeling of gratitude, she might have finally been granted leave to remain. Yet now the threat that once seemed to have been lifted has been reimposed. She will know only too well that the clock is ticking. At a stroke of a pen she might be put back on a plane and sent back to all that she fears.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idle threat. Charities are already warning that all that is needed is for a refugee to apply for a passport from their country of origin, or for a relative or dependent to return home, for the Home Office to act.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Ward of Human Rights Watch points out that the Home Office is contravening the spirit, if not the letter, of the Refugee Convention 1951. "Under international law there is a responsibility to work for the integration of refugees into the host community, and this must have the opposite effect," he says.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measures come as the door for refugees is already closing. The case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trapped in Turkey or Greece is well known. Less attention has been paid to the plight of people fleeing Eritrea, Nigeria and other parts of Africa for reasons ranging from persecution to war. The route via the Canary Islands or Spain has closed. Israel's fence along the Sinai means that almost no one gets to Europe that way any longer. This has left Libya and, to a lesser extent, Egypt as the only exits. And even these are on the way to being shut.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It's not charities' job to aid deportations | Lola Okolosie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along with the rest of the European Union, is effectively implementing a version of the system pioneered by Australia, where in 2001 refugees arriving by boat began to be outsourced to detention camps including that on the Pacific island of Nauru. Would-be travellers to Europe are increasingly being prevented from leaving Libya and instead becoming trapped in camps there. Some camps are controlled by Libya's fragile government, others by Islamic State.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children's agency, Unicef, published details last month of just how terrifying these camps are. No one is under any illusion about the fate of prisoners held in these pits of despair.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if they escape - even if they make the long and dangerous journey through Italy and France, and finally make it to Britain - they cannot now know that they will have found a permanent sanctuary. To suggest that the Home Office regulations are heartless doesn't even come close. They are a sword of Damocles hanging over the heads of the most vulnerable members of our community.</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2017</w:t>
      </w:r>
    </w:p>
    <w:p>
      <w:pPr>
        <w:pStyle w:val="Normal310"/>
      </w:pPr>
    </w:p>
    <w:p>
      <w:pPr>
        <w:pStyle w:val="Normal310"/>
        <w:ind w:left="200"/>
        <w:sectPr>
          <w:type w:val="continuous"/>
          <w:pgMar w:top="840" w:right="1000" w:bottom="840" w:left="1000" w:header="400" w:footer="400"/>
          <w:pgNumType w:fmt="decimal"/>
          <w:cols w:space="720"/>
        </w:sectPr>
      </w:pPr>
      <w:r>
        <w:br/>
      </w:r>
      <w:r>
        <w:pict>
          <v:line id="_x0000_s2264"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265" type="#_x0000_t75" alt="LexisNexis®" style="width:147.75pt;height:30pt">
            <v:imagedata r:id="rId17" o:title=""/>
          </v:shape>
        </w:pict>
      </w:r>
      <w:r>
        <w:cr/>
      </w:r>
    </w:p>
    <w:p>
      <w:pPr>
        <w:pStyle w:val="Heading1309"/>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Trump's travel ban wreaks havoc on Hollywood: 'People are in a panic'; Actors, directors, producers and musicians have been snagged in the visa crackdown, sowing anxiety and confusion in an increasingly globalised business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2017 Friday 11:00 AM GMT</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11"/>
        <w:keepNext w:val="0"/>
        <w:spacing w:before="120" w:after="0" w:line="220" w:lineRule="atLeast"/>
        <w:ind w:left="0" w:right="0" w:firstLine="0"/>
        <w:jc w:val="left"/>
      </w:pPr>
      <w:r>
        <w:br/>
      </w:r>
      <w:r>
        <w:pict>
          <v:shape id="_x0000_i2266" type="#_x0000_t75" style="width:167.98pt;height:30.75pt">
            <v:imagedata r:id="rId19"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Carroll in Los Angeles</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67" style="position:absolute;z-index:25229312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Hollywood's collective howl at Donald Trump is not entirely political.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directors, producers, musicians and others have been snagged in the president's visa crackdown, sowing anxiety and confusion in an increasingly globalised business.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new culture war: how? ?Hollywood took on? ?Trump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office has been inundated," said Josh Goldstein, a Los Angeles immigration attorney with entertainment industry clients. "People are in a panic right now. It's created a general level of fear."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Contradictory signals from the White House, the state department and federal judges over the past week have rattled all foreigners, not just those from the seven countries named in Trump's executive order, Goldstein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lawyer it's almost impossible for me to give out advice because there so many lawsuits and exceptions. We really don't know how they're going to apply the rules. So my advice is: if you're in the country, stay here."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however, is an international industry. Film sets, editing suites and corporate offices can feel like the United Nations. Especially now - pilot and award season, when actors, agents and other industry professionals flock to LA for castings, rehearsals and ceremonies.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Trump signed on 27 January blocks citizens of Iran, Iraq, Libya, Syria, Sudan, Somalia and Yemen from entering the US for 90 days. It also blocks all refugees for 120 days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Green card holders were initially included, then exempted.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directly affected in Hollywood are relatively small, but many fear the crackdown will widen, said Gerri Marshall, of Michael M Felix, another LA-based legal firm with entertainment industry clients.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concerned the executive order will be extended and apply to them. Especially if they've had criminal issues in the past. I've been getting phone calls from green card holders who have had DUIs (driving under the influence) and drug issues."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companies are vetting talent to see if they could face a possible bar," Richard Tashjian, an immigration attorney who works with Sony and CAA, told the Hollywood Reporter. "Past that, there is no contingency plan if the bar is expanded."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directly affected include Asghar Farhadi, an Oscar-winning Iranian director. He is in the running for another Academy award for The Salesman, in the best foreign-language film category, but said he would stay away from the 26 February ceremony even if allowed entry to the US.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film's star, Taraneh Alidoosti, also said she would not attend in protest. Another absentee will be Hala Kamil, the Syrian protagonist in the Oscar-nominated documentary Watani: My Homeland.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Artists from Muslim-majority countries deal with chaos from 'absurd' travel ban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of The White Helmets, an Oscar-nominated documentary short about rescue workers in Syria, have had to abandon plans to fly in two of the film's protagonists.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opinion polls showing that more Americans support the restrictions than oppose, there is speculation the administration could target more countries, such as Egypt, Pakistan and Indonesia.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concern for Hollywood is the mooted government review of the application process for H-1B visas, a category used by technology and other highly skilled workers, especially in animation. A bigger blow would be restrictions on O visas, typically used by entertainers, and P visas, typically used by executives and financiers.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federal judges, including US district judge Andre Birotte in LA, have issued rulings blocking parts of the executive order. But that is of limited comfort amid uncertainty over whether immigration officials are obeying, and Trump's next move, Goldstein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our calls are from people who would not be affected by the ruling, from Argentina for example. That shows you the level of concern."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said the judicial interventions, once explained, had helped calm her clients.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however, LAX was anything but calm when Joss Whedon, Ellen Page, Kumail Nanjiani and Tim Robbins joined protesters thronging a terminal. "Please pardon the inconvenience. This republic is temporarily under assault," said a cardboard sign held by Whedon, who directed The Avengers.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LAX #NoBanNoWall#StopPresidentBannon#shutupimadeitinthecarpic.twitter.com/EdN2q6dFeG - Joss Whedon (@joss) January 29, 2017</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Streep's rallying cry against Trump at the Golden Globes set the tone for fresh denunciations at the SAG awards, warmers for a likely onslaught at the Oscars.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spoke out against the president in a New York Times editorial, saying Americans had shed blood so that human rights could transcend culture, geography, ethnicity and religion.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Schwarzenegger ratcheted up his own critique on Thursday - he proposed a job swap - after the president mocked him over Apprentice ratings.</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311"/>
      </w:pPr>
    </w:p>
    <w:p>
      <w:pPr>
        <w:pStyle w:val="Normal311"/>
        <w:ind w:left="200"/>
        <w:sectPr>
          <w:type w:val="continuous"/>
          <w:pgMar w:top="840" w:right="1000" w:bottom="840" w:left="1000" w:header="400" w:footer="400"/>
          <w:pgNumType w:fmt="decimal"/>
          <w:cols w:space="720"/>
        </w:sectPr>
      </w:pPr>
      <w:r>
        <w:br/>
      </w:r>
      <w:r>
        <w:pict>
          <v:line id="_x0000_s2268"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30"/>
          <w:headerReference w:type="default" r:id="rId2231"/>
          <w:footerReference w:type="even" r:id="rId2232"/>
          <w:footerReference w:type="default" r:id="rId2233"/>
          <w:headerReference w:type="first" r:id="rId2234"/>
          <w:footerReference w:type="first" r:id="rId2235"/>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269" type="#_x0000_t75" alt="LexisNexis®" style="width:147.75pt;height:30pt">
            <v:imagedata r:id="rId17" o:title=""/>
          </v:shape>
        </w:pict>
      </w:r>
      <w:r>
        <w:cr/>
      </w:r>
    </w:p>
    <w:p>
      <w:pPr>
        <w:pStyle w:val="Heading1310"/>
        <w:keepNext w:val="0"/>
        <w:spacing w:after="200" w:line="340" w:lineRule="atLeast"/>
        <w:ind w:left="0" w:right="0" w:firstLine="0"/>
        <w:jc w:val="center"/>
      </w:pPr>
      <w:hyperlink r:id="rId2236" w:history="1">
        <w:r>
          <w:rPr>
            <w:rFonts w:ascii="arial" w:eastAsia="arial" w:hAnsi="arial" w:cs="arial"/>
            <w:b/>
            <w:i/>
            <w:strike w:val="0"/>
            <w:color w:val="0077CC"/>
            <w:sz w:val="28"/>
            <w:u w:val="single"/>
            <w:vertAlign w:val="baseline"/>
          </w:rPr>
          <w:t>Why rightwingers are desperate for Sweden to 'fail'; Of course Sweden isn't perfect, but those who love to portray it as teeming with terrorists and naive towards reality, are just cynical hypocrites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2017 Friday 2:22 PM GMT</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12"/>
        <w:keepNext w:val="0"/>
        <w:spacing w:before="120" w:after="0" w:line="220" w:lineRule="atLeast"/>
        <w:ind w:left="0" w:right="0" w:firstLine="0"/>
        <w:jc w:val="left"/>
      </w:pPr>
      <w:r>
        <w:br/>
      </w:r>
      <w:r>
        <w:pict>
          <v:shape id="_x0000_i2270" type="#_x0000_t75" style="width:167.98pt;height:30.75pt">
            <v:imagedata r:id="rId19"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Christensen</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71" style="position:absolute;z-index:25229516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countries in the world that have "lost their innocence" as many times as Sweden. Even before a suspected terrorist and Isis supporter killed four and injured many more in last week's attack in central Stockholm, Sweden's policies were being portrayed on the programmes of Fox News and pages of the Daily Mail as, at best, exercises in well-meaning-but-naive multiculturalism, and at worst terrorist appeasement.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terrible events take place, they are framed as evidence of the decline and fall of the European social democratic project, the failure of European immigration policies and of Swedish innocence lost.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Donald Trump argued against the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earlier this year, he used supposed problems in Sweden as part of his rationale. "You look at what's happening last night in Sweden," the president said at a rally in Florida in February. "Sweden. Who would believe this? Sweden. They took in large numbers. They're having problems like they never thought possible." The White House later clarified that Trump had been speaking about general "rising crime", when he seemed to be describing a then non-existent terror attack.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is a capitalist, economic power - usually found near the top of rankings of innovative and competitive economies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obsession with Sweden has a lot to do with the country's history of taking in refugees and asylum seekers, combined with social democratic politics. Both are poison to the political right. When prime minister Olof Palme was shot walking home (without bodyguards) from a cinema in 1986, we were told that Swedish innocence and utopian notions of a non-violent society had come to an end. But Swedes miraculously regained their innocence, only to lose it again in 2003 when the popular foreign minister Anna Lindh  (also without bodyguards) was stabbed to death in a Stockholm department store. This possession and dispossession of innocence - which some call naivety - has ebbed and flowed with the years.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to parliament and subsequent rise of the anti-immigration Sweden Democrats were discussed in similar terms, as was the decision in late 2015 by the Swedish government to halt the intake of refugees after a decades-long policy of humanitarian acceptance.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notion of a doe-eyed Sweden buffeted by the cruel winds of the real world is a nonsense. Sweden is an economic power - usually found near the top of rankings of innovative and competitive economies. Companies that are household names, from H&amp;M to Ericsson and Skype, and food packaging giant Tetra Pak, are Swedish. It plays the capitalist game better than most ( and not always in an ethical manner. The country is, per capita, one of the largest weapons exporters in the world. As for the argument that Swedes are in denial, unwilling to discuss the impact of immigration? This comes as news to citizens who see the issue addressed regularly in the Swedish media, most obviously in the context of the rise of the Sweden Democrats.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Stockholm attack suspect 'known to security services'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2014 and 2016, Sweden received roughly 240,000 asylum seekers: far and away the most refugees per capita in Europe. But the process has not been smooth. Throughout 2016 and 2017, the issue of men leaving Sweden to fight for Isis has been a major story, as has the Swedish government's perceived lack of preparation about what to do when these fighters return. There is also much debate on the practice of gender segregation in some Muslim schools in Sweden.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Stockholm goes through a period of mourning for last week's attack, it is worth asking: is Sweden the country divorced from reality? If we are speaking of naivety in relation to terrorism, a good place to start might be US foreign policy in the Middle East , and not Sweden's humanitarian intake of the immigrants and refugees created (at least in part) as a result of that US policy.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Swedish immigration policy always been well thought-out? No. Is Sweden marked by social and economic divisions? Yes. But the presentation of Sweden as some kind of case study in failed utopianism often comes from those who talk a big game on democracy, human rights and equality, but who refuse to move beyond talk into action.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pundits and experts opine on Swedish "innocence lost" it is worth remembering that Sweden has never been innocent. It is also worth remembering that Sweden was willing to put its money where its mouth was when it came to taking in refugees and immigrants fleeing the conflicts and instability fuelled by countries unwilling to deal with the consequences of their actions. This shirking of responsibility while condemning the efforts of others is far worse than being naive. It's cynical hypocrisy.</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2017</w:t>
      </w:r>
    </w:p>
    <w:p>
      <w:pPr>
        <w:pStyle w:val="Normal312"/>
      </w:pPr>
    </w:p>
    <w:p>
      <w:pPr>
        <w:pStyle w:val="Normal312"/>
        <w:ind w:left="200"/>
        <w:sectPr>
          <w:type w:val="continuous"/>
          <w:pgMar w:top="840" w:right="1000" w:bottom="840" w:left="1000" w:header="400" w:footer="400"/>
          <w:pgNumType w:fmt="decimal"/>
          <w:cols w:space="720"/>
        </w:sectPr>
      </w:pPr>
      <w:r>
        <w:br/>
      </w:r>
      <w:r>
        <w:pict>
          <v:line id="_x0000_s2272"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273" type="#_x0000_t75" alt="LexisNexis®" style="width:147.75pt;height:30pt">
            <v:imagedata r:id="rId17" o:title=""/>
          </v:shape>
        </w:pict>
      </w:r>
      <w:r>
        <w:cr/>
      </w:r>
    </w:p>
    <w:p>
      <w:pPr>
        <w:pStyle w:val="Heading1311"/>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Philip Hammond seeks to assure Germany over 'smooth path' to Brexit; British chancellor tells Berlin conference UK wants a thriving European economy and will not undermine integrity of EU</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2017 Wednesday 4:40 PM GMT</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13"/>
        <w:keepNext w:val="0"/>
        <w:spacing w:before="120" w:after="0" w:line="220" w:lineRule="atLeast"/>
        <w:ind w:left="0" w:right="0" w:firstLine="0"/>
        <w:jc w:val="left"/>
      </w:pPr>
      <w:r>
        <w:br/>
      </w:r>
      <w:r>
        <w:pict>
          <v:shape id="_x0000_i2274" type="#_x0000_t75" style="width:167.98pt;height:30.75pt">
            <v:imagedata r:id="rId19"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75" style="position:absolute;z-index:25229721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Philip Hammond, has attempted to pave the way for a smooth Brexit by assuring Germany that the UK has no desire to disrupt the EU during its divorce from Brussels.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stressed that a precondition for a successful split will be an understanding that Britain wants the European economy and the euro to thrive.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Hammond told a German business conference in Berlin on Wednesday: "The UK government is clear that a strong and successful EU, and a strong and successful euro, are very much in the UK's interests ... [these are] key objective[s] for us in the forthcoming negotiations. We will not do anything that would undermine the EU or risk its unravelling."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Germans want Merkel to take tough line with UK over Brexit, poll finds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private talks with the German finance minister, Wolfgang Schäuble, on Tuesday night, Hammond made it clear that if there were to be a choice between UK access to the single market and the country's ability to control its borders, the latter would be the preference.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chancellor, Angela Merkel, who will seek a fourth term in office in an election later this year, has insisted that Brexit talks must not lead to a weakening of the EU. This week, she defended her willingness to admit as many as 800,000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Germany at a cost of (EURO)20bn (£17bn), saying it was vital to protect the integrity of Europe.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sources emphasised that she would put the unity of Europe first in Brexit talks, even if it meant a short-term financial cost for Germany.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Malta's prime minister, Joseph Muscat, said the UK's deal must be worse than the terms of its membership, repeating a position he expressed in October.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see no situation where whatever is negotiated ends up being better than the current situation that the United Kingdom has," he told a press conference in Valletta. Malta took on the six-month presidency of the council of the EU on 1 January.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Muscat rejected suggestions that Britain may be able to play on divisions among the other 27 EU member states to extract concessions, saying they were unusually unified.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rarely been at a discussion on any other subject where the 27 member states have basically the same position," he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is thought to regard Hammond as one of the most sympathetic Conservative politicians, but the German government said it would not necessarily support his call for a lengthy transitional period until more was known about the UK's fundamental negotiating objectives.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view is that Britain has not internally settled its negotiating position, but the more controls on free movement the UK seeks, the less access to the single market it will get.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remarks in Berlin, Hammond sought to disabuse any notion that the UK may pull back from Brexit.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decision is irreversible," he said. "People like me who believed that it was better to remain inside the EU, and to campaign for reform from within, have moved on. The debate is now about what kind of Brexit. I understand Germany will approach the challenge with the priority of protecting the integrity and unity of the EU. But this does not have to be a negative-sum game."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Europe will drive a hard Brexit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the UK and Germany combined had accounted for more than half the economic growth in the EU since 2010, and three-quarters of employment growth. "That is no coincidence," he said. "It is due to the philosophies that guide the economic management of our two countries. We need to find a solution that recognises the constraints on both sides, but delivers an outcome that supports continued economic growth."</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does not quite share Hammond's perspective. It has noted that the UK deficit is still relatively high and some British reporting of the state of the European economy underplays the extent to which European growth, if not employment, has reached levels compatible with controlling inflation.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has also said it will not break from the unified support that the EU will show to the lead commission negotiators. It does not expect the German elections to impinge on Brexit negotiations.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government expects euro clearing activity to transfer to the eurozone, and some financial services to transfer from the City of London to New York. A simplified UK free trade agreement with the US is feasible, in Berlin's view, but the true value of such a deal would need to be scrutinised. </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2017</w:t>
      </w:r>
    </w:p>
    <w:p>
      <w:pPr>
        <w:pStyle w:val="Normal313"/>
      </w:pPr>
    </w:p>
    <w:p>
      <w:pPr>
        <w:pStyle w:val="Normal313"/>
        <w:ind w:left="200"/>
        <w:sectPr>
          <w:type w:val="continuous"/>
          <w:pgMar w:top="840" w:right="1000" w:bottom="840" w:left="1000" w:header="400" w:footer="400"/>
          <w:pgNumType w:fmt="decimal"/>
          <w:cols w:space="720"/>
        </w:sectPr>
      </w:pPr>
      <w:r>
        <w:br/>
      </w:r>
      <w:r>
        <w:pict>
          <v:line id="_x0000_s227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44"/>
          <w:headerReference w:type="default" r:id="rId2245"/>
          <w:footerReference w:type="even" r:id="rId2246"/>
          <w:footerReference w:type="default" r:id="rId2247"/>
          <w:headerReference w:type="first" r:id="rId2248"/>
          <w:footerReference w:type="first" r:id="rId2249"/>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277" type="#_x0000_t75" alt="LexisNexis®" style="width:147.75pt;height:30pt">
            <v:imagedata r:id="rId17" o:title=""/>
          </v:shape>
        </w:pict>
      </w:r>
      <w:r>
        <w:cr/>
      </w:r>
    </w:p>
    <w:p>
      <w:pPr>
        <w:pStyle w:val="Heading1312"/>
        <w:keepNext w:val="0"/>
        <w:spacing w:after="200" w:line="340" w:lineRule="atLeast"/>
        <w:ind w:left="0" w:right="0" w:firstLine="0"/>
        <w:jc w:val="center"/>
      </w:pPr>
      <w:hyperlink r:id="rId2250" w:history="1">
        <w:r>
          <w:rPr>
            <w:rFonts w:ascii="arial" w:eastAsia="arial" w:hAnsi="arial" w:cs="arial"/>
            <w:b/>
            <w:i/>
            <w:strike w:val="0"/>
            <w:color w:val="0077CC"/>
            <w:sz w:val="28"/>
            <w:u w:val="single"/>
            <w:vertAlign w:val="baseline"/>
          </w:rPr>
          <w:t>US travel ban leaves Iranian LGBT refugees in limbo; Refugees living in Turkey fear deportation back to Iran as they see the door into the US slammed shut by Trump's policy</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 6:30 AM GMT</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14"/>
        <w:keepNext w:val="0"/>
        <w:spacing w:before="120" w:after="0" w:line="220" w:lineRule="atLeast"/>
        <w:ind w:left="0" w:right="0" w:firstLine="0"/>
        <w:jc w:val="left"/>
      </w:pPr>
      <w:r>
        <w:br/>
      </w:r>
      <w:r>
        <w:pict>
          <v:shape id="_x0000_i2278" type="#_x0000_t75" style="width:167.98pt;height:30.75pt">
            <v:imagedata r:id="rId19"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Saeed Kamali Dehghan Iran correspondent</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79" style="position:absolute;z-index:252299264"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lesbian, bisexual and transgender refugees from Iran have found themselves caught between a rock and a hard place after Donald Trump's executive order banning entry for people from seven Muslim-majority countries.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travel ban puts 20,000 refugees in 'precarious circumstances', UN says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also suspended the US refugee admissions system for 120 days, and promised to prioritise members of religious minorities.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made no mention of people facing persecution for their sexual orientation, and several gay Iranians who have fled a country where homosexuality is punishable by death are now left stuck in Turkey, where they say they are experiencing worse homophobic abuses than in their homeland.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refugees have already had their asylum applications approved by the UN refugee agency and were due to be resettled in the US after months or even years of interviews and security checks.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Mitra, a 27-year-old lesbian living in Denizli, a conservative city in south-west Turkey, left Iran in 2014 after receiving death threats because of her activities as the editor of Aghaliat, an online magazine focusing on LGBT issues.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granted refugee status by the UN nearly two years ago, and was due to attend her final interview this month before being resettled in the US. "They have just called me and said it's all cancelled," she said.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Trump's ban came into force, the US was the only viable path to safety for gay Iranians who end up in Turkey. Canada no longer accepts them because it is focusing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European countries do not normally accept LGBT Iranians who have applied from Turkey.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her fellow minorities, Mitra was initially approved to go to Canada. "I waited for 14 months, [and] even went through the medical checks but one day they called and said Canada doesn't accept Iranians anymore and I should go to the US. Now that's up in the air too."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Mitra added: "One by one all my dreams and hopes are being destroyed before my eyes. It doesn't matter to me whether to go to Canada or the US, I just want to go somewhere - anywhere - safe."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Mitra currently lives with her partner in a tiny room with one sofa that is also their bed. "Iran doesn't want us, Canada doesn't want us and now the US doesn't want us either. I have seen the suicide of three friends since 2015. A gay Iranian [threw] himself off a balcony and an Iranian lesbian hanged herself just eight months ago."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argued that the US should also make exemptions for sexual minorities as well. "At least with religious refugees, they have the support of their families, we don't even have that. Our families are [ashamed] of us."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Javad, 50, is a disabled Iranian gay man also living in Turkey. "I was abandoned by my family, I was abandoned by my country and now I [do not] have anywhere to go," he said.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two of his friends were beaten up in the street. "One day a friend of mine, an Iranian gay name Pouya, called and said, 'forgive me'," he said. "I realised he was about to take his life.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disabled, I struggled to get to his house, by the time I got there he had died. He had just had enough."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Saghi Ghahraman, the head of the Canada-based Iranian Queer Organisation, said LGBT Iranians face horrific punishment and bullying. A fatwa issued in 1987 by the late Ayatollah Khomeini legalised transexuality, but social stigma remains still rampant, and homosexuality is still punishable by death.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until 2013, the wait-time for the LGBT to be determined and resettled by the [UN high commissioner for refugees] in Turkey was about a year and a half, which was barely manageable," she said. "But it changed with the war in Syria, and when the USA and Canada undertook resettlement of large number of displaced Syrians, the LGBT wait-time before resettlement went up to three years," she said.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gay Iranian exiles have been subjected to a string of violent hate attacks and murders in Turkey, said Ghahraman.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Azad, a gay Iranian who was approved for relocation by the UN 23 months ago, said his friend fainted in the bus when he heard about Trump's decision. "We're stuck, we can't go forward, we can't go backward," he said. "Turkey is so unstable too these days and anything can happen, what if they deport us back to Iran?"</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314"/>
      </w:pPr>
    </w:p>
    <w:p>
      <w:pPr>
        <w:pStyle w:val="Normal314"/>
        <w:ind w:left="200"/>
        <w:sectPr>
          <w:type w:val="continuous"/>
          <w:pgMar w:top="840" w:right="1000" w:bottom="840" w:left="1000" w:header="400" w:footer="400"/>
          <w:pgNumType w:fmt="decimal"/>
          <w:cols w:space="720"/>
        </w:sectPr>
      </w:pPr>
      <w:r>
        <w:br/>
      </w:r>
      <w:r>
        <w:pict>
          <v:line id="_x0000_s2280"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51"/>
          <w:headerReference w:type="default" r:id="rId2252"/>
          <w:footerReference w:type="even" r:id="rId2253"/>
          <w:footerReference w:type="default" r:id="rId2254"/>
          <w:headerReference w:type="first" r:id="rId2255"/>
          <w:footerReference w:type="first" r:id="rId2256"/>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281" type="#_x0000_t75" alt="LexisNexis®" style="width:147.75pt;height:30pt">
            <v:imagedata r:id="rId17" o:title=""/>
          </v:shape>
        </w:pict>
      </w:r>
      <w:r>
        <w:cr/>
      </w:r>
    </w:p>
    <w:p>
      <w:pPr>
        <w:pStyle w:val="Heading1313"/>
        <w:keepNext w:val="0"/>
        <w:spacing w:after="200" w:line="340" w:lineRule="atLeast"/>
        <w:ind w:left="0" w:right="0" w:firstLine="0"/>
        <w:jc w:val="center"/>
      </w:pPr>
      <w:hyperlink r:id="rId2257" w:history="1">
        <w:r>
          <w:rPr>
            <w:rFonts w:ascii="arial" w:eastAsia="arial" w:hAnsi="arial" w:cs="arial"/>
            <w:b/>
            <w:i/>
            <w:strike w:val="0"/>
            <w:color w:val="0077CC"/>
            <w:sz w:val="28"/>
            <w:u w:val="single"/>
            <w:vertAlign w:val="baseline"/>
          </w:rPr>
          <w:t>Trump lashes out again at judges over travel ban and calls hearing 'disgraceful'; President tells crowd of law enforcement officials that executive order couldn't 'be written any plainer or better', before vowing to reduce violence in Chicago</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2017 Wednesday 5:44 PM GMT</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15"/>
        <w:keepNext w:val="0"/>
        <w:spacing w:before="120" w:after="0" w:line="220" w:lineRule="atLeast"/>
        <w:ind w:left="0" w:right="0" w:firstLine="0"/>
        <w:jc w:val="left"/>
      </w:pPr>
      <w:r>
        <w:br/>
      </w:r>
      <w:r>
        <w:pict>
          <v:shape id="_x0000_i2282" type="#_x0000_t75" style="width:167.98pt;height:30.75pt">
            <v:imagedata r:id="rId19"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83" style="position:absolute;z-index:25230131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lashed out at the appeals court weighing his travel ban, telling an audience of police chiefs and sheriffs that some of the deliberations he had heard were "disgraceful".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insisted that his order banning travellers from seven Muslim-majority nations, which is currently blocked, was "done for the security of our nation" and should be respected.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you need to know about the travel ban hearing - and what happens next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ninth US circuit court of appeals is examining the Department of Justice's appeal for a stay on the temporary restraining order placed on the travel ban by a district court judge last week. In a hearing on Tuesday, a government lawyer faced tough questions over Trump's campaign promise to close US borders to Muslims.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incredible to me that we have a court case that's going on so long," Trump told a police conference in Washington on Wednesday. "They're interpreting things differently than probably 100% of the people in this room."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quoted from the portion of the immigration law that he said gave him the power to enact the ban, calling it "beautifully written" and saying even "a bad high school student would understand this".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mistake" was that the order should have referred to the president as "he or she", he said, "but hopefully it won't be for at least another seven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said he followed the proceedings on television, which broadcast a live audio stream of the hearing. "I watched last night in amazement and I heard things that I couldn't believe, things that really had nothing to do with what I just read.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ever want to call a court biased, so I won't call it biased, and we haven't had a decision yet, but courts seem to be so political and it would be so great for our justice system if they would be able to read a statement and do what's right, and that has to do with the security of our country, which is so important."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 made up of three judges: one appointed by former Democratic president Jimmy Carter, one by Republican George W Bush and one by Democrat Barack Obama.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 Republican, continued: "I was a good student, I understand things, I comprehend very well, OK? Better than, I think, almost anybody. And I want to tell you that I listened to a bunch of stuff last night on television that was disgraceful, it was disgraceful, because what I just read to you is what we have and it just can't be written any plainer or better."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executive order barred all visitors from Iran, Iraq, Libya, Somalia, Sudan, Syria and Yemen from entering the US for 90 days, and suspended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entry indefinitely and all others for 120 days. It sparked protests and airport chaos across the country, before a temporary restraining order was issued against it by a federal judge, James Robart, on Friday.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ninth circuit is expected to rule quickly on the motion for the stay. If they grant the stay, the executive order would go back into effect while the suit against the federal government brought by the state of Washington continues in district court. If the court declines to grant the stay, the federal government can file an emergency motion with the supreme court.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Amicus briefs against Trump's travel ban: the strongest arguments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original case between Washington state and the federal government will continue in district court, where Robart is moving ahead with asking for briefs on a preliminary injunction against the executive order.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members of the Major Cities Chiefs Association and Major County Sheriffs' Association were in Trump's standing room crowd on Wednesday, some in uniform. Trump told them: "You have a true, true friend in the White House. I stand with you."</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repeated his promises to reduce violence in Chicago, where he said more than 4,000 people were shot last year ( the exact figure is 3,550 ), and argued that "no one in America should be punished" because of their birthplace. "What is going on in Chicago?" he asked, pledging to provide resources to police departments and promising "zero tolerance" for violence against law enforcement.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pledged to work on combating drug abuse and said there should be resources to deal with a "mental health crisis". This drew louder applause than his comments about the immigration ban case. Trump reiterated his vow to build a wall on the Mexican border, insisting: "I don't kid."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Julia Carrie Wong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284"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285" type="#_x0000_t75" alt="LexisNexis®" style="width:147.75pt;height:30pt">
            <v:imagedata r:id="rId17" o:title=""/>
          </v:shape>
        </w:pict>
      </w:r>
      <w:r>
        <w:cr/>
      </w:r>
    </w:p>
    <w:p>
      <w:pPr>
        <w:pStyle w:val="Heading1314"/>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Dancing in Damascus by miriam cooke review - Syrian culture responds; The story of the Syrian people is usually one of refugees and victims, but this study details artistic resistance at a time of crisis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9:00 AM GMT</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16"/>
        <w:keepNext w:val="0"/>
        <w:spacing w:before="120" w:after="0" w:line="220" w:lineRule="atLeast"/>
        <w:ind w:left="0" w:right="0" w:firstLine="0"/>
        <w:jc w:val="left"/>
      </w:pPr>
      <w:r>
        <w:br/>
      </w:r>
      <w:r>
        <w:pict>
          <v:shape id="_x0000_i2286" type="#_x0000_t75" style="width:167.98pt;height:30.75pt">
            <v:imagedata r:id="rId19"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Yassin-Kassab</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87" style="position:absolute;z-index:25230336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to revolution in Syria was cultural as well as political. Independent radio stations and newspapers blossomed alongside popular poetry and street graffiti. This is a story largely untold in the west: who knew, for instance, of the full houses, despite bombardment, during Aleppo's theatre festival in 2013?</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Dancing in Damascus by Arabist and critic miriam cooke (so she writes her name, uncapitalised) aims to fill the gap, surveying cultural responses to revolution, repression, war and exile. Dancing is construedconstrued both asas metaphor for collective solidarity - as the anarchist Emma Goldman said, "If I can't dance, it isn't my revolution" - and as literal practice. At protests, Levantine dabke dance was elevated from folklore to street-level defiance, just as popular songs were transformed into revolutionary anthems.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Cooke's previous work, Dissident Syria, examined the regime's pre-2011 attempts to defuse oppositional art while giving the impression of tolerance. It would fund films for international screening, for instance, but ban their domestic release. Dancing in Damascus  describes how culture slipped the bounds of co-option: increasingly explicit prison novels and memoirs anticipated the uprising; once the protests erupted, "artist activists" engaged in a "politics of insult" and irony. Shredding taboos, the Masasit Mati collective's Top Goon puppet shows, Ibrahim Qashoush 's songs and Ali Ferzat 's cartoons targeted Bashar al-Assad specifically. "The ability to laugh at the tyrant and his henchmen," cooke writes, "helps to repair the brokenness of a fearful people."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repression escalated, Syrians posted images of atrocities in the hope they would mobilise solidarity abroad. This failed, but artistic responses to the violence helped transform trauma into "a collective, affective memory responsible to the future". Explicit representations of "brute physicality and raw emotion", from mobile phone footage to Samar Yazbek 's literary reportage, soon gave way to formal experimentation. Notable examples include Death is Hard Work, Khaled Khalifa's Faulknerian novel of a deferred burial; the "bullet films" of the Abounaddara collective and Azza Hamwi's ironic short film Art of Surviving, about a man who turns spent ordnance into heaters, telephones, even a toilet. "We didn't paint it," he tells the camera, "so it stays as it arrived from Russia especially for the Syrian people." The full-length film Return to Homs follows the transformation of Abdul Baset al-Sarout from star goalkeeper to protest leader to resistance fighter.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book's consideration of the role of social media goes deeper than most of the 2011 commentary on the cyber aspects of the Arab Spring. The internet provides activists with anonymity and relative safety. It also offers a space to display and preserve art, even as Syria's physical heritage, from Aleppo's mosques to Palmyra's temples, is demolished by regime bombs and jihadist vandalism. Online gallery sites such as The Creative Memory of the Syrian Revolution archive the uprising's creative breadth and complexity.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digital images "aestheticise" sites of destruction in order to both to lament and humanise the war. The best known are works by Tammam Azzam, which superimpose Klimt's The Kiss on a crumbling residential block, Matisse's circle dancers against a rubble-strewn street and Gauguin's Tahitian women on a refugee camp.</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of refugee theatre created in the youth centres of camps and urban slums, a cross-border Shakespeare production via Skype and featuring Syrian children cast Romeo in Jordan and Juliet in Homs. The performance was completed despite bombs, snipers and frequentcommunication cuts. The play's conclusion was optimistically adapted: the doomed lovers threw away their poison and declared, "Enough blood! Why are you killing us? We want to live like the rest of the world!" Euripides' Trojan Women has been used to talk about the regime's mass rape campaign. Director Yasmin Fedda incorporated the rehearsals into her prize-winning documentary Queens of Syria.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Dancing in Damascus doesn't tell the whole story. The book tends to concentrate on "high art", yet, with admirable concision and fluency, it assists with what journalist Ammar al-Mamoun calls "an alternative revolutionary narrative to contest the media stories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victims". It shows how, despite everything thrown at it, the revolution has democratised moral authority, turning artist activists into the Arab world's new "organic intellectuals". As such it is an indispensable corrective to accounts that erase the Syrian people's agency in favour of grand and often inaccurate geopolitical representations. It is a testament to the essential role of culture anywhere in times of crisis.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Yassin-Kassab is the author of the novel The Road From Damascus.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Dancing in Damascus is published by Routledge. To order a copy for £22.99 go to bookshop.theguardian.com or call 0330 333 6846. Free UK p&amp;p over £10, online orders only. Phone orders min p&amp;p of £1.99.</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316"/>
      </w:pPr>
    </w:p>
    <w:p>
      <w:pPr>
        <w:pStyle w:val="Normal316"/>
        <w:ind w:left="200"/>
        <w:sectPr>
          <w:type w:val="continuous"/>
          <w:pgMar w:top="840" w:right="1000" w:bottom="840" w:left="1000" w:header="400" w:footer="400"/>
          <w:pgNumType w:fmt="decimal"/>
          <w:cols w:space="720"/>
        </w:sectPr>
      </w:pPr>
      <w:r>
        <w:br/>
      </w:r>
      <w:r>
        <w:pict>
          <v:line id="_x0000_s2288"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289" type="#_x0000_t75" alt="LexisNexis®" style="width:147.75pt;height:30pt">
            <v:imagedata r:id="rId17" o:title=""/>
          </v:shape>
        </w:pict>
      </w:r>
      <w:r>
        <w:cr/>
      </w:r>
    </w:p>
    <w:p>
      <w:pPr>
        <w:pStyle w:val="Heading1315"/>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UK to help fast-track European deportations of asylum seekers; Theresa May expected to pledge extra staff at European council in Brussels to help with 'inadmissible' claims from people from Iraq, Afghanistan and Eritrea</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2016 Thursday 12:01 AM GMT</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17"/>
        <w:keepNext w:val="0"/>
        <w:spacing w:before="120" w:after="0" w:line="220" w:lineRule="atLeast"/>
        <w:ind w:left="0" w:right="0" w:firstLine="0"/>
        <w:jc w:val="left"/>
      </w:pPr>
      <w:r>
        <w:br/>
      </w:r>
      <w:r>
        <w:pict>
          <v:shape id="_x0000_i2290" type="#_x0000_t75" style="width:167.98pt;height:30.75pt">
            <v:imagedata r:id="rId19"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Political reporter</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91" style="position:absolute;z-index:25230540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step up efforts to fast-track European deportations of migrants from Iraq, Afghanistan and Eritrea..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European council in Brussels, Theresa May is expected to pledge an extra 40 staff over the winter period to help Greek border officials with asylum claims which Downing Street says are "likely to be deemed inadmissible".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is currently trialling a new system to fast-track deportations, with the aid of UK staff.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going into the asylum case flow they go into a faster process to return them quicker," a Downing Street source said, adding that the 40 staff would have a number of specialists with experience of deportations. "It is exactly about that deterrent effect... The message is that you will be sent back."</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summit, where migration will be one of three key topics on the agenda, May is likely to express firm support for the continuation of the EU-Turkey deal which has seen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Greek islands returned to Turkey.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Syrian asylum seekers in Turkey found a home in Europe, in return for a loosening of EU visa restrictions on Turks and around (EURO)6bn in aid.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Downing Street official said the deal had radically reduced the numbers crossing the Aegean and the plan for new staff to speed up the process of returning failed asylum seekers would be a further deterrent to those attempting the perilous journey.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reduce the pull factor for migrants seeking a place in Europe, and getting better at differentiating between economic migrants and refugees needing protection," the official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the prime minister was determined to use the UK's influence to shape EU migration policy while Britain remains a member of the bloc. "There is a while yet while we will still be at the table [at the EU] and we think there are things we can be doing now to... reduce the numbers coming to Europe," the official said.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UK has left the EU, there will be a number of issues we will want to co-operate on with other countries in Europe because of shared challenges that we face... We have a lot of expertise on returns."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will also be one of the main items on the EU leaders' agenda. No 10 said May would push for tougher language from EU leaders on the crisis in Aleppo, but the focus will be on the need for humanitarian corridors and for information gathering on possible war crimes, rather than further sanctions against Russia.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will want to make sure the EU takes a tough stance on that given the appalling situation," a Downing Street source said.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backdrop of this summit is Aleppo and the appalling crisis there and so our focus is how do we urge humanitarian access, and also to make clear that...those who are carrying out... atrocities in Aleppo should be held accountable."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also expected to stress a need for closer EU ties with Egypt on the migration crisis. "They are a big source of unaccompanied minors," a Downing Street official said. "We think it is right to be stepping up engagement with them."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summit, May will meet leaders from Latvia and Lithuania, as well as Martin Schulz, the president of the EU parliament. A No 10 source said the meeting had been at Schulz's request but played down any suggestion there would be mention of his decision to run for the German parliament.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focused on the role the European parliament will play in the Brexit negotiations," the source said.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Syria crisis and EU migration, the leaders are expected to spend a working lunch discussing Ukraine and the recent Dutch referendum, which emphatically rejected a Ukraine-European Union treaty on closer political and economic ties. After lunch, they will attend a session on defence and security with Nato secretary general Jens Stoltenberg.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the prime minister was not concerned that the UK was not invited to the dinner of the EU27 and said no British observer would be present. "It's their process to work out their approach. We're preparing our side," a No 10 source said.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May's exclusion has been made possible because EU council president Donald Tusk changed the format of EU summits, which have usually begun on Thursday afternoons with discussions until late into the night and conclusions announced on Friday mornings.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council session will see meetings begin in the morning and conclude by early evening. May will give a press conference and return to London, while EU leaders meet for an informal dinner where the subject is expected to be the UK's departure from the EU.</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29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72"/>
          <w:headerReference w:type="default" r:id="rId2273"/>
          <w:footerReference w:type="even" r:id="rId2274"/>
          <w:footerReference w:type="default" r:id="rId2275"/>
          <w:headerReference w:type="first" r:id="rId2276"/>
          <w:footerReference w:type="first" r:id="rId2277"/>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293" type="#_x0000_t75" alt="LexisNexis®" style="width:147.75pt;height:30pt">
            <v:imagedata r:id="rId17" o:title=""/>
          </v:shape>
        </w:pict>
      </w:r>
      <w:r>
        <w:cr/>
      </w:r>
    </w:p>
    <w:p>
      <w:pPr>
        <w:pStyle w:val="Heading1316"/>
        <w:keepNext w:val="0"/>
        <w:spacing w:after="200" w:line="340" w:lineRule="atLeast"/>
        <w:ind w:left="0" w:right="0" w:firstLine="0"/>
        <w:jc w:val="center"/>
      </w:pPr>
      <w:hyperlink r:id="rId2278" w:history="1">
        <w:r>
          <w:rPr>
            <w:rFonts w:ascii="arial" w:eastAsia="arial" w:hAnsi="arial" w:cs="arial"/>
            <w:b/>
            <w:i/>
            <w:strike w:val="0"/>
            <w:color w:val="0077CC"/>
            <w:sz w:val="28"/>
            <w:u w:val="single"/>
            <w:vertAlign w:val="baseline"/>
          </w:rPr>
          <w:t>Fear forces refugees in world's largest camp to return to conflict zones; Human Rights Watch report says intimidation is driving many of the 300,000 residents of Kenya's Dadaab camp back to war-torn Somalia</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2016 Thursday 3:19 PM GMT</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18"/>
        <w:keepNext w:val="0"/>
        <w:spacing w:before="120" w:after="0" w:line="220" w:lineRule="atLeast"/>
        <w:ind w:left="0" w:right="0" w:firstLine="0"/>
        <w:jc w:val="left"/>
      </w:pPr>
      <w:r>
        <w:br/>
      </w:r>
      <w:r>
        <w:pict>
          <v:shape id="_x0000_i2294" type="#_x0000_t75" style="width:167.98pt;height:30.75pt">
            <v:imagedata r:id="rId19"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95" style="position:absolute;z-index:25230745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world's largest refugee camp are technically being returned by force to conflict zones in a major contravention of international law, a rights group has argued.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Kenyan government announced in May that it will close the Dadaab camp in eastern Kenya in November, many of the camp's roughly 300,000 residents have begun to leave for their original homes in war-torn Somalia.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Kenyan government and the management of the UN refugee agency, UNHCR, claim these returns are voluntary. But in a report released on Thursday, the US-based rights group Human Rights Watch (HRW) said people are returning to Somalia because they feel intimidated, and because they fear being expelled if they remain in the camp past November.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Life in Dadaab: three generations of refugees isolated from Kenyan society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interviews with 100 Dadaab residents, the report adds that returnees are also not being given proper information about the situation in Somalia, and risk losing $400 (£300) in cash handouts if they stay in Kenya.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42-year-old Somalian woman, who has signed up to return home, told HRW : "We fled Somalia because of specific problems, and those problems are still there. It's not the right time for us to go back. But every day the Kenyan government is telling us that we have to go, and UNHCR is not giving us any different information ... I said I will go back as we have no other option."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HRW argues that this dynamic is technically a breach of international law, since the 1951 refugee convention forbids the return or "refoulement" of refugees to countries where they may be at risk.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states: "Refoulement occurs not only when a refugee is directly rejected or expelled, but also where indirect pressure on individuals is so intense that it leads them to believe that they have no practical option but to return to a country where they face serious risk of persecution or threats to their lives and safety."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Frelick, HRW's refugee rights director, said: "The Kenyan authorities are not giving Somali refugees a real choice between staying and leaving, and the UN refugee agency isn't giving people accurate information about security conditions in Somalia. There is no way these returns can be considered voluntary."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earlier this year, Kenya's vice-president, William Ruto, denied that refugees were being coerced into leaving. "We believe very strongly that there is a lot of willingness by the refugees to go back home," Ruto said. "We do not expect that it will get to a situation where anybody is forced to go back home, because that is not within our international obligations."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management of the UN refugee agency, which is meant to ensure the implementation of the 1951 refugee convention, says the returns are legal. "We have not seen [forced returns]," a UNHCR spokesman said last month.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Dadaab refugee camp closure would endanger 350,000 Somali lives, warns Amnesty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field, UNHCR officials told a different story. "Families we have interviewed and many of those who filled the repatriation forms have shown that they are returning because of threatening rhetoric by Kenyan regional security officials who recently visited the camp," a Dadaab-based UNHCR official, Mohamed Mahad Gurhan, told Voice of America.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Kenyan officials say their actions are inspired by Europe's attempts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Europe by force. The initial decision to close Dadaab came just weeks after the announcement of the EU-Turkey deal, which is meant to ensure the deportation of most asylum seekers arriving by boat to Greece.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Kenya's cabinet secretary, Joseph Nkaissery, said of the Dadaab closure: "This is the standard practice worldwide. For example in Europe, rich, prosperous and democratic countries are turning away refugees from Syria, one of the worst war zones since world war two."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 is also being repeated in Pakistan, where HRW says the government is intimidating tens of thousands of Afghan refugees into returning home.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 million Afghans have sought refuge in Pakistan, and roughly 90,000 have returned home this year after what HRW calls coercion on the part of the government.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"Pakistani authorities are increasingly committing abuses against Afghan refugees that are triggering a mass refugee return," said Patricia Gossman, senior Afghanistan researcher at Human Rights Watch. "The government should rein in its abusive security forces and ensure the refugees' secure status and protection."</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2016</w:t>
      </w:r>
    </w:p>
    <w:p>
      <w:pPr>
        <w:pStyle w:val="Normal318"/>
      </w:pPr>
    </w:p>
    <w:p>
      <w:pPr>
        <w:pStyle w:val="Normal318"/>
        <w:ind w:left="200"/>
        <w:sectPr>
          <w:type w:val="continuous"/>
          <w:pgMar w:top="840" w:right="1000" w:bottom="840" w:left="1000" w:header="400" w:footer="400"/>
          <w:pgNumType w:fmt="decimal"/>
          <w:cols w:space="720"/>
        </w:sectPr>
      </w:pPr>
      <w:r>
        <w:br/>
      </w:r>
      <w:r>
        <w:pict>
          <v:line id="_x0000_s2296"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279"/>
          <w:headerReference w:type="default" r:id="rId2280"/>
          <w:footerReference w:type="even" r:id="rId2281"/>
          <w:footerReference w:type="default" r:id="rId2282"/>
          <w:headerReference w:type="first" r:id="rId2283"/>
          <w:footerReference w:type="first" r:id="rId2284"/>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297" type="#_x0000_t75" alt="LexisNexis®" style="width:147.75pt;height:30pt">
            <v:imagedata r:id="rId17" o:title=""/>
          </v:shape>
        </w:pict>
      </w:r>
      <w:r>
        <w:cr/>
      </w:r>
    </w:p>
    <w:p>
      <w:pPr>
        <w:pStyle w:val="Heading1317"/>
        <w:keepNext w:val="0"/>
        <w:spacing w:after="200" w:line="340" w:lineRule="atLeast"/>
        <w:ind w:left="0" w:right="0" w:firstLine="0"/>
        <w:jc w:val="center"/>
      </w:pPr>
      <w:hyperlink r:id="rId2285" w:history="1">
        <w:r>
          <w:rPr>
            <w:rFonts w:ascii="arial" w:eastAsia="arial" w:hAnsi="arial" w:cs="arial"/>
            <w:b/>
            <w:i/>
            <w:strike w:val="0"/>
            <w:color w:val="0077CC"/>
            <w:sz w:val="28"/>
            <w:u w:val="single"/>
            <w:vertAlign w:val="baseline"/>
          </w:rPr>
          <w:t>Turkey should not be an issue in EU referendum, says foreign minister; Mevlüt Çavusoglu's remarks are latest sign of tension between Turkey and UK over David Cameron's campaign statements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2:01 PM GMT</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19"/>
        <w:keepNext w:val="0"/>
        <w:spacing w:before="120" w:after="0" w:line="220" w:lineRule="atLeast"/>
        <w:ind w:left="0" w:right="0" w:firstLine="0"/>
        <w:jc w:val="left"/>
      </w:pPr>
      <w:r>
        <w:br/>
      </w:r>
      <w:r>
        <w:pict>
          <v:shape id="_x0000_i2298" type="#_x0000_t75" style="width:167.98pt;height:30.75pt">
            <v:imagedata r:id="rId19"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99" style="position:absolute;z-index:25230950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status as a candidate to join the European Union should not be an issue in the UK referendum since the country has never been a burden on the EU, the Turkish foreign minister has said.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right that the issue of when Turkey will become a member of the EU is used in the Brexit campaign. Turkey has never been a burden on the EU," Mevlüt Çavusoglu told a news conference in Ankara.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Çavusoglu added that Turkey would like Britain to stay in the EU for a stronger bloc.</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remarks are the latest sign of tensions between Turkey and the UK over David Cameron's insistence that Turkey should not expect to join the EU until the year 3000.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Cameron has put various time frames on Turkey's possible membership of the EU but for diplomatic reasons has refused to declare whether the UK will use its veto to block Turkey.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EU has said it will shortly open talks on the next chapter of the lengthy Turkish accession process, the move is seen as largely symbolic due to the overwhelming opposition to Turkish membership across the European Union.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takes one EU member state to block an accession.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Britain chose not to veto Turkish membership, there are a host of other European countries that say they are willing to reject Turkey. The French Socialist government for instance has said it would not agree to the Turkish membership of the EU without holding a referendum.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LBC on Wednesday Cameron said the issue of Turkish membership of the EU did not arise, and was the "reddest of red herrings".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rule out Turkish membership of the EU, he said: "We want Turkey to be a democracy. We want it to lean towards the west. We want it to have a market economy. But the idea of it joining the EU is decades away."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Major, the former UK prime minister, said on Wednesday that Turkey would not join the EU for a decade or two, a shorter time frame than Cameron's.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Leave campaign, arguing that the referendum is the last to be held on the UK's future relations with the EU for decades, says it is legitimate to raise the prospect that Turkey will join the EU at some point in the foreseeable future. It points out that the Foreign Office in Ankara has a dedicated team working to prepare Turkey for membership.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since the 1990s been one of the leading advocates of Turkey's membership of the EU, but the growing repression by the president, Recep Tayyip Erdogan, including the arrest of journalists and his call for greater executive powers, has put the Turkish case for membership backwards.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issue remains extremely sensitive diplomatically, as Turkey's co-operation is required to stem the flow of refugees from Syria, as well as to act as an opponent of President Bashar al-Assad inside Syria.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Ilnur Çevik, chief adviser to the president, told BBC Newsnight: "We thought that Cameron was our chief supporter in our quest for European Union membership. We are really, really flabbergasted, let's put it that way.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felt that the British were the driving force behind our EU membership and that they were driving us right to the hilt.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Mr Cameron put it, we feel really, really taken in. The way he's saying it, 'they were never going to get in anyway, we just said we'll go along with them', that kind of attitude is deeply hurting the Turks."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the prominent Leave campaigner, said: "David Cameron has repeatedly claimed that Turkey is not going to join the EU despite it being government policy. Now the Turkish government has confirmed that he is the 'chief supporter' of their bid to join the EU.</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also said that Turkey will not join until the year 3000 but Sir John Major has let the cat out of the bag - Turkey could be in the EU in 10 years' time."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Turkey signed a refugee deal on 18 March, which aimed to discourage irregular migration through the Aegean Sea by taking stricter measures against human traffickers and improving the conditions of nearly 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also allows for the acceleration of Turkey's EU membership bid and visa-free travel for Turkish nationals within the Schengen area, on the condition that Ankara meets 72 requirements set by the EU. The visa-free aspect of the deal has been delayed until October.</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319"/>
      </w:pPr>
    </w:p>
    <w:p>
      <w:pPr>
        <w:pStyle w:val="Normal319"/>
        <w:ind w:left="200"/>
        <w:sectPr>
          <w:type w:val="continuous"/>
          <w:pgMar w:top="840" w:right="1000" w:bottom="840" w:left="1000" w:header="400" w:footer="400"/>
          <w:pgNumType w:fmt="decimal"/>
          <w:cols w:space="720"/>
        </w:sectPr>
      </w:pPr>
      <w:r>
        <w:br/>
      </w:r>
      <w:r>
        <w:pict>
          <v:line id="_x0000_s230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286"/>
          <w:headerReference w:type="default" r:id="rId2287"/>
          <w:footerReference w:type="even" r:id="rId2288"/>
          <w:footerReference w:type="default" r:id="rId2289"/>
          <w:headerReference w:type="first" r:id="rId2290"/>
          <w:footerReference w:type="first" r:id="rId2291"/>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301" type="#_x0000_t75" alt="LexisNexis®" style="width:147.75pt;height:30pt">
            <v:imagedata r:id="rId17" o:title=""/>
          </v:shape>
        </w:pict>
      </w:r>
      <w:r>
        <w:cr/>
      </w:r>
    </w:p>
    <w:p>
      <w:pPr>
        <w:pStyle w:val="Heading1318"/>
        <w:keepNext w:val="0"/>
        <w:spacing w:after="200" w:line="340" w:lineRule="atLeast"/>
        <w:ind w:left="0" w:right="0" w:firstLine="0"/>
        <w:jc w:val="center"/>
      </w:pPr>
      <w:hyperlink r:id="rId2292" w:history="1">
        <w:r>
          <w:rPr>
            <w:rFonts w:ascii="arial" w:eastAsia="arial" w:hAnsi="arial" w:cs="arial"/>
            <w:b/>
            <w:i/>
            <w:strike w:val="0"/>
            <w:color w:val="0077CC"/>
            <w:sz w:val="28"/>
            <w:u w:val="single"/>
            <w:vertAlign w:val="baseline"/>
          </w:rPr>
          <w:t>Cameron says Britain will fulfil its 'moral responsibilities' towards refugees - as it happened; Rolling coverage of all the day's political developments as they happen, including the pressure growing on David Cameron for Britain to take more refugeesWhat the papers are saying about refugees crisisLabour says Cameron should demand emergency EU summitSturgeon slams Cameron's 'walk on by' approach to refugee crisisCouncil of Europe expresses 'serious concern' over UK's refugee stanceCameron says Britain will fulfil its 'moral responsibilities'Afternoon summary</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8:56 PM GMT</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20"/>
        <w:keepNext w:val="0"/>
        <w:spacing w:before="120" w:after="0" w:line="220" w:lineRule="atLeast"/>
        <w:ind w:left="0" w:right="0" w:firstLine="0"/>
        <w:jc w:val="left"/>
      </w:pPr>
      <w:r>
        <w:br/>
      </w:r>
      <w:r>
        <w:pict>
          <v:shape id="_x0000_i2302" type="#_x0000_t75" style="width:167.98pt;height:30.75pt">
            <v:imagedata r:id="rId19"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9210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303" style="position:absolute;z-index:25231155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pStyle w:val="Normal320"/>
        <w:keepNext w:val="0"/>
        <w:numPr>
          <w:numId w:val="2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Cameron has responded to growing international and domestic pressure for Britain to take more refugees fleeing the Syrian civil war and other conflicts by saying that the UK would fulfil its moral responsibilities. In a brief interview he said that Britain would take in thousands more refugees, but without clarifying what this meant. He could just be talking about Britain carrying on with its existing asylum reception programme, although he implied that it would be escalated. See 3.15pm.</w:t>
      </w:r>
    </w:p>
    <w:p>
      <w:pPr>
        <w:pStyle w:val="Normal320"/>
        <w:keepNext w:val="0"/>
        <w:numPr>
          <w:numId w:val="2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Cameron has come under public pressure from Conservatives to take more refugees. Boris Johnson, the mayor of London, Ruth Davidson, the Conservative leader in Scotland, Lady Warsi, the former party chairman, have all spoken out, as have several backbench MPs.</w:t>
      </w:r>
    </w:p>
    <w:p>
      <w:pPr>
        <w:pStyle w:val="Normal320"/>
        <w:keepNext w:val="0"/>
        <w:numPr>
          <w:numId w:val="2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SNP and Labour have condemned Cameron, in sometimes harsh terms, for not doing enough to tackle the crisis. Alex Salmond, the former Scottish first minister, said that Cameron was "shaming the country" because he was not taking in more refugees.</w:t>
      </w:r>
    </w:p>
    <w:p>
      <w:pPr>
        <w:pStyle w:val="Normal320"/>
        <w:keepNext w:val="0"/>
        <w:numPr>
          <w:numId w:val="2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Council of Europe, has expressed "serious concern" about the government's stance on the refugee crisis. It suggested Britain was in danger of not meeting its legal obligations. (See 2.08pm.)</w:t>
      </w:r>
    </w:p>
    <w:p>
      <w:pPr>
        <w:pStyle w:val="Normal320"/>
        <w:keepNext w:val="0"/>
        <w:numPr>
          <w:numId w:val="2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Miliband, the former Labour foreign secretary who now chairs International Rescue, the American aid organisation, said Britain should take in "tens of thousands" of refugees. Speaking on the PM programme,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scope for the UK to play a much larger role. I would certainly say that the figure of 10,000 that I think has been floated is certainly the minimum when it comes to discussing what would be an appropriate British response.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correct that the European Commission is proposing a figure of about 160,000 for the whole of Europe, Britain - as one of the larger countries in Europe - is going to have to be in the tens of thousands, not the tens.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could mean 20-40,000 refugees coming to the UK, Miliband replied: "Exactly."</w:t>
      </w:r>
    </w:p>
    <w:p>
      <w:pPr>
        <w:pStyle w:val="Normal320"/>
        <w:keepNext w:val="0"/>
        <w:numPr>
          <w:numId w:val="2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Ukip has said it is investigating comments about the migrant crisis posted on the Twitter feed of one of its election candidates which suggested that three-year-old Aylan Kurdi died because "his parents were greedy for the good life in Europe". As the Press Association reports, the remark, on the account of former Wimbledon election candidate Peter Bucklitsch, sparked outrage on the social media site and was condemned as "grotesque and awful" by Ukip MP Douglas Carswell. The post tweet: "The little Syrian boy was well clothed &amp; well fed. He died because his parents were greedy for the good life in Europe. Queue jumping costs." It sparked floods of angry responses from Twitter users, who described the comment as "evil", "disgusting" and "horrendous". But its author did not back down, posting a second message reading: "Predictable unthinking outrage. Turkey is not a place where the family was in danger. Leaving that safe place put the family in peril."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comments.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Royston Smith, a Conservative MP, says on his blog that Britain should "do more" to help refugees. But he also says it would be easier for Britain to welcome refugees if he did not have to admit so many EU workers under EU rules.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Britain's relationship with the European Union to continue beyond 2017 Brussels needs to take note of the anger and frustration that this current crisis has caused and realise that the generosity of the British people can only go so far when EU economic migration is reducing our ability to help.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RT Davies, the leader of the Welsh Conservatives, has said in a blog that Britain must "take its share" of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though, the United Kingdom must be willing to take its share. We have always done so in the past.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when Idi Amin ordered the ethnic cleansing of Indians in Uganda, Britain offered sanctuary to more than 27,000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1980s, the UK became home to around 19,000 Vietnamese refugees who fled the country by boat and ship after the Vietnam War.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we find ourselves with a role to play, alongside our friends in Europe.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refugee crisis reading list.</w:t>
      </w:r>
    </w:p>
    <w:p>
      <w:pPr>
        <w:pStyle w:val="Normal320"/>
        <w:keepNext w:val="0"/>
        <w:numPr>
          <w:numId w:val="2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Patrick Wintour explains the dilemma facing Cameron.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cry has gone up for the government to do more about the refugee crisis and David Cameron's insouciant, if technically correct, performance on television on Wednesday, saying the answer to the crisis was primarily achieving peace in Syria, was not the prime minister's most sensitive moment.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some anger in No 10 at the speed with which newspapers - for decades demanding more action to create a hostile environment to migrants - can overnight conduct a total U-turn and demand the government show greater charity to refugees. But no one in politics should expect the press to display consistency, or logic. It is their prerogative, and almost democratic duty, to capture the contradictory public mood.</w:t>
      </w:r>
    </w:p>
    <w:p>
      <w:pPr>
        <w:pStyle w:val="Normal320"/>
        <w:keepNext w:val="0"/>
        <w:numPr>
          <w:numId w:val="2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Daniel Hannan, the Conservative MEP, writes about volunteering in a hostel for migrants in Italy and explains why he believes in tough border controls.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were in Messina, an Italian coastguard vessel put in with 693 boat people on board, mainly Eritreans. I have seen refugee columns before, and they tend to be made up disproportionately of women and children. But more than 80 per cent of the people disembarking here were young men - the classic indicator of economic migration.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those fleeing squalor deserve our fellow-feeling no less than those fleeing persecution. These young men are guilty of nothing worse than courage, resourcefulness and optimism. But if we plan to open our doors to anyone who wants to get away from a hardscrabble life, we are inviting hundreds of millions of people to settle here.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then, is the solution? Well, one of the first acts of Tony Abbott's government in Australia was to have illegal boats towed to an offshore centre, where migrants could make an asylum application. Those whose claims are rejected are free to return home, but not to enter Australia. Only one boat has reached that country illicitly since 2013; and not a single migrant has perished over that period. Indeed, it's partly because of Tony Abbott's success that migrants from as far afield as Bangladesh and Burma are now taking the long overland route to Europe instead.</w:t>
      </w:r>
    </w:p>
    <w:p>
      <w:pPr>
        <w:pStyle w:val="Normal320"/>
        <w:keepNext w:val="0"/>
        <w:numPr>
          <w:numId w:val="2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Dyke at IRIN says the "current migration crisis is essentially the arrival of the Syrian crisis onto European shores".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years, as the crisis in their homeland has deepened, I have watched many Syrians go through several layers of anguish before taking the painful decision to leave and try to reach Europe.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stage was denial. Syrians are incredibly proud of their country and none that I know wanted to leave. Initially, they often refused to accept the magnitude of the crisis, moving around internally inside Syria if they had to.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phase was determination. When they eventually fled to neighbouring countries, all were desperate to make it work so they could return home as soon as possible. In 2012 and even into 2013, the refugees I spoke to overwhelmingly believed it would only be a matter of time - they just needed to survive the coming few months.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came desperation. In Lebanon,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recently been banned from working. In Jordan, they have never been allowed to do so. Turkey has done more than any other nation, but it too is starting to limit refugees' freedom of movement. The humanitarian response - only ever a sticking plaster on a gaping wound - has been ravaged by funding shortages. Four-and-a-half years after the conflict erupted, hopes of returning have been extinguished for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Even if the war ended tomorrow, millions have no homes to return to. As a grim future in neighbouring countries reveals itself, more and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opt to take the risk of leaving for Europe, for the best chance of a proper life.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interested in what you can do to help refugees, this post on the Migrants' Rights Network website is very helpful.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politicians supporting the Independent's #refugeeswelcome petition and campaign by posting pictures of themselves with a "Refugees welcome" sign on Twitter. (This petition has attracted more than 100,000 names. It is on change.org. It is not the same as the one on the parliament website which has attracted more than 200,000 names.)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and Labour leadership candidate</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must do more to help refugees.Pls sign petition urging government to act. </w:t>
      </w:r>
      <w:hyperlink r:id="rId2293" w:history="1">
        <w:r>
          <w:rPr>
            <w:rFonts w:ascii="arial" w:eastAsia="arial" w:hAnsi="arial" w:cs="arial"/>
            <w:b w:val="0"/>
            <w:i/>
            <w:strike w:val="0"/>
            <w:noProof w:val="0"/>
            <w:color w:val="0077CC"/>
            <w:position w:val="0"/>
            <w:sz w:val="20"/>
            <w:u w:val="single"/>
            <w:vertAlign w:val="baseline"/>
          </w:rPr>
          <w:t>http://t.co/0YLnScIjIT#refugeeswelcomepic.twitter.com/RM4tXL9Llc</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Yvette Cooper (@YvetteCooperMP)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the Labour MP seeking to become Labour's candidate for London mayor</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enltrWhere we lead, others follow. David Cameron, we can &amp; must do more. #refugeeswelcome</w:t>
      </w:r>
      <w:hyperlink r:id="rId2294" w:history="1">
        <w:r>
          <w:rPr>
            <w:rFonts w:ascii="arial" w:eastAsia="arial" w:hAnsi="arial" w:cs="arial"/>
            <w:b w:val="0"/>
            <w:i/>
            <w:strike w:val="0"/>
            <w:noProof w:val="0"/>
            <w:color w:val="0077CC"/>
            <w:position w:val="0"/>
            <w:sz w:val="20"/>
            <w:u w:val="single"/>
            <w:vertAlign w:val="baseline"/>
          </w:rPr>
          <w:t>https://t.co/VJ6rGD7FQcpic.twitter.com/VExt4prRUO</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MP (@SadiqKhan)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MP Alison Thewliss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enltrBeen overwhelmed by tweets and emails about the refugee crisis. I will to all I can to help #refugeeswelcomepic.twitter.com/uFxFsdsVoP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Alison Thewliss (@alisonthewliss)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Yasmin Qureshi </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enltrJoin me &amp; sign the @IndyVoices#refugeeswelcome petition </w:t>
      </w:r>
      <w:hyperlink r:id="rId2295" w:history="1">
        <w:r>
          <w:rPr>
            <w:rFonts w:ascii="arial" w:eastAsia="arial" w:hAnsi="arial" w:cs="arial"/>
            <w:b w:val="0"/>
            <w:i/>
            <w:strike w:val="0"/>
            <w:noProof w:val="0"/>
            <w:color w:val="0077CC"/>
            <w:position w:val="0"/>
            <w:sz w:val="20"/>
            <w:u w:val="single"/>
            <w:vertAlign w:val="baseline"/>
          </w:rPr>
          <w:t>http://t.co/3ylJKe2fqL</w:t>
        </w:r>
      </w:hyperlink>
      <w:r>
        <w:rPr>
          <w:rFonts w:ascii="arial" w:eastAsia="arial" w:hAnsi="arial" w:cs="arial"/>
          <w:b w:val="0"/>
          <w:i w:val="0"/>
          <w:strike w:val="0"/>
          <w:noProof w:val="0"/>
          <w:color w:val="000000"/>
          <w:position w:val="0"/>
          <w:sz w:val="20"/>
          <w:u w:val="none"/>
          <w:vertAlign w:val="baseline"/>
        </w:rPr>
        <w:t>@David_Cameron we can &amp; must do more pic.twitter.com/aogwK5gzGM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Yasmin Qureshi MP (@YasminQureshiMP)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Andrew Slaughter </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enltrBritain must accept its fair share of refugees seeking safety in Europe. </w:t>
      </w:r>
      <w:hyperlink r:id="rId2296" w:history="1">
        <w:r>
          <w:rPr>
            <w:rFonts w:ascii="arial" w:eastAsia="arial" w:hAnsi="arial" w:cs="arial"/>
            <w:b w:val="0"/>
            <w:i/>
            <w:strike w:val="0"/>
            <w:noProof w:val="0"/>
            <w:color w:val="0077CC"/>
            <w:position w:val="0"/>
            <w:sz w:val="20"/>
            <w:u w:val="single"/>
            <w:vertAlign w:val="baseline"/>
          </w:rPr>
          <w:t>https://t.co/LpxYV8uBbZ#refugeeswelcomepic.twitter.com/02wBMb0eTo</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Andy Slaughter MP (@hammersmithandy)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 leader Natalie Bennett </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pleased to join in: Sign The Independent's petition to welcome refugees - </w:t>
      </w:r>
      <w:hyperlink r:id="rId2297" w:history="1">
        <w:r>
          <w:rPr>
            <w:rFonts w:ascii="arial" w:eastAsia="arial" w:hAnsi="arial" w:cs="arial"/>
            <w:b w:val="0"/>
            <w:i/>
            <w:strike w:val="0"/>
            <w:noProof w:val="0"/>
            <w:color w:val="0077CC"/>
            <w:position w:val="0"/>
            <w:sz w:val="20"/>
            <w:u w:val="single"/>
            <w:vertAlign w:val="baseline"/>
          </w:rPr>
          <w:t>http://t.co/zYG0B2vyBlpic.twitter.com/hvk6b6IeC7</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Natalie Bennett (@natalieben)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 deputy leader Amelia Womack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refugees crisis and needs to be treated as such. #refugeeswelcomepic.twitter.com/3xwGBohWVb</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Amelia Womack (@Amelia_Womack)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Jo Churchill wants Britain to take in more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enltrOur country has rightly earned a reputation for compassion. We must not fail those seeking our help. We must do more. #refugeecrisis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 Churchill MP (@Jochurchill4)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Council of Britain is urging people to sign the petition urging the government to take in more refugees. (See 1.25pm.) Here is the press statement. And this is from Dr Shuja Shafi, the MCB secretary general.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long prided itself in being a humanitarian country on the world stage and offering refuge to those who need it most. We remember this most famously during the Second World War and the Kindertransport rescue efforts. We need to rekindle these values once more and ensure the UK takes its fair share of refugees. We are not calling for open borders, but open hearts. I call upon Muslim charities and families to do what they can to help refugees arriving here. And I call upon fellow Britons, interfaith, civil and political leaders to come together to see what we can do to address what is clearly a pressing humanitarian need.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has now received more than 200,000 signatures.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text of the letter that Harriet Harman has sent to David Cameron. (See 11.24am.) And here's an extract.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proud of Britain's historical role of offering a sanctuary to those fleeing conflict and persecution. We are an outward-facing, generous-hearted nation, not one that turns inward and shirks its responsibilities. I know you will not want to be the prime minister of a government that fails to offer sanctuary while our neighbours are stepping up to respond.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the conclusion you appear to have drawn, that there is somehow a choice to be made between building stability in the region through greater humanitarian support, and playing our part in helping desperate refugees who have fled the horror in Syria. There isn't. I strongly support the government's continued aid for the refugee camps in the region and agree with you that we need much tougher action against people trafficking, but it is clear now that we also have a moral duty to act to take in more of these people and help them to rebuild their lives.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Sutton council in London says that it is willing to accept refugees and that it has already started work on the project. "Local authorities across the country, including London, should respond by taking in refugees," said Ruth Dombey, leader of the Lib Dem-run authority. "We have a moral and humanitarian duty to do so and I am sure other councils share my views."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MPs, Labour's Jess Phillips and the SNP's Drew Henry, have said they would be willing to take a Syrian refugee into their home, BuzzFeed reports.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 Canterbury says urges government to accept more refugees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Welby, the archbishop of Canterbury, has put out a lengthy statement on the refugee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much more diplomatic than most of the government-bashing interventions we've seen from non-Conservative politicians. Welby stresses that there are no "easy answers", he praises the government for its record on aid spending and explicitly commends it for its "moral leadership" in getting the Royal Navy to contribute to the Mediterranean rescue effort.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calls for "a renewed commitment to taking in the most vulnerable" and calls for Britain to take in more refugees. Here is his conclusion.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has always been a place of sanctuary for those in need, and Churches in the UK and across Europe have been meeting the need they are presented with. I reaffirm our commitment to the principle of sanctuary for those who require our help and love. The people of these islands have a long and wonderful history of offering shelter and refuge, going back centuries - whether it be Huguenot Christians, Jewish refugees, Ugandan Asians, Vietnamese boat people or many, many more.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always been controversial at the time it happened, always been seen as too difficult. Yet each time we have risen to the challenge and our country has been blessed by the result.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turn our backs on this crisis. We must respond with compassion. But we must also not be naïve in claiming to have the answers to end it. It requires a pan-European response - which means a commitment to serious-minded diplomatic and political debate, but not at the expense of practical action that meets the immediate needs of those most in need of our help.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Welby, archbishop of Canterbury Photograph: Anthony Devlin/PA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Cameron's full interview on the refugee crisis - Summary and analysis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full version of what David Cameron said in this clip on the refugee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policy terms, his comments were relatively opaque. But, in terms of tone, the whole intervention was very different from yesterday's, which was interpreted as Cameron ruling out taking more refugees (even though he did not quite say that).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points from today.</w:t>
      </w:r>
    </w:p>
    <w:p>
      <w:pPr>
        <w:pStyle w:val="Normal320"/>
        <w:keepNext w:val="0"/>
        <w:numPr>
          <w:numId w:val="2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Cameron said Britain would take in thousands more refugees. Asked why Britain would not take in any more, he replied: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We are taking thousands of refugees and we have always done that as a country, running our asylum system properly and giving a proper welcome to people and helping them when they come to our country.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on whether he would commit to Britain taking in more refugees, he replied: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it under review, we work with our partners and we are taking thousands of people and we will take thousands of people. And what matters is when they come that they get a proper welcome and that we will look after them. And that's exactly what we will do.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a third time, and asked if he felt compelled to do more by the picture of the drowned refugee boy, he replied: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do more, we are doing more.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in practice, this means is not clear. The UK has accepted asylum applications from more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last year and Cameron could just be implied that it will carry on accepting applications at that rate. Or he could be hinting that the government will accelerate the rate at which people are granted asylum.</w:t>
      </w:r>
    </w:p>
    <w:p>
      <w:pPr>
        <w:pStyle w:val="Normal320"/>
        <w:keepNext w:val="0"/>
        <w:numPr>
          <w:numId w:val="2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rejected the suggestion from the Council of Europe that Britain was not fulfilling it obligations towards asylum seekers. (See 2.08pm.) Asked about this, he replied: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Britain is a moral country that always fulfils its moral obligations, not least spending 0.7% of GDP on aid, a commitment other countries have given, but of the major countries, only Britain has actually succeeded in meeting.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about "moral obligations" also suggests that Cameron is preparing for Britain to increase its refugee intake.</w:t>
      </w:r>
    </w:p>
    <w:p>
      <w:pPr>
        <w:pStyle w:val="Normal320"/>
        <w:keepNext w:val="0"/>
        <w:numPr>
          <w:numId w:val="2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there had to be a "comprehensive solution" to the problem.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more, we are doing more. That's why we sent the Royal Navy to the Mediterranean. That is why, uniquely amongst European countries, we are spending 0.7% of our GDP on aid, much of which goes to those countries. We have to try and stabilise those countries from which these people are coming. As I said yesterday, we keep numbers under review, and there is always more we can do, but there isn't a solution that is simply about taking people. It has got to be about a comprehensive solution that solves every part of the problem.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comprehensive solution; a new government in Libya, we need to deal with the problems in Syria.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what this means is not clear. Until now Cameron has strongly rejected calls for Britain to be part of an EU-wide resettlement programme. But he did not talk about a "comprehensive solution" in his comment yesterday, and so perhaps there could be some movement on this front.</w:t>
      </w:r>
    </w:p>
    <w:p>
      <w:pPr>
        <w:pStyle w:val="Normal320"/>
        <w:keepNext w:val="0"/>
        <w:numPr>
          <w:numId w:val="2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that he was "deeply moved" by the pictures of the drowned refugee boy.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saw those pictures overnight could not help but be moved and, as a father, I felt deeply moved by the sight of that young boy on a beach in Turkey. Britain is a moral nation and we will fulfil our moral responsibilities.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 sent the Royal Navy to the Mediterranean and saved thousands of lives. That's why Britain meets our commitment of 0.7% of our economy spent on aid, much of which goes to North Africa, goes to the Middle East to help those countries. That is why Britain is the second biggest bilateral donor in the world to those Syrian refugee camps. And that is why, yes, we are taking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will continue to do that. As I said yesterday, we keep that under review.</w:t>
      </w:r>
    </w:p>
    <w:p>
      <w:pPr>
        <w:pStyle w:val="Normal320"/>
        <w:keepNext w:val="0"/>
        <w:numPr>
          <w:numId w:val="2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that President Assad, Isis and the people smugglers were to blame for the deaths of people trying to cross the Mediterranean.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the people responsible for these terrible scenes we see, the people most responsible, are President Assad in Syria and the butchers of Isil [Islamic State] and the criminal gangs that are running this terrible trade in people. And we have to be as tough on them at the same time.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"blame Isis" line that George Osborne road-tested earlier. See 12.24pm.</w:t>
      </w:r>
    </w:p>
    <w:p>
      <w:pPr>
        <w:pStyle w:val="Normal320"/>
        <w:keepNext w:val="0"/>
        <w:numPr>
          <w:numId w:val="2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Cameron rejected claims that he did not care about the refugees. When this was put to him, he replied: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care, because we sent the Royal Navy job to save lives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Cameron quotes are now here, at 3.15pm.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says Britain 'is a moral nation &amp; will fulfil our moral responsibilities'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from David Cameron.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saw those pictures overnight could not help but be moved and, as a father, I felt deeply moved by the sight of that young boy on a beach in Turkey. Britain is a moral nation and we will fulfil our moral responsibilities.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says he was 'deeply moved' by pictures of drowned refugee boy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Association has just snapped this.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today that "as a father I felt deeply moved" by the pictures of Syrian boy Aylan Kurdi lying dead on a Turkish beach and promised that Britain would fulfil its "moral responsibilities".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of Europe expresses 'serious concern' over Cameron's stance on refugees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of Europe, the 47-nation human rights body that oversees the European convention on human rights, has criticised David Cameron's stance on the refugee crisis. This is from Nils Muinieks, its commissioner for human rights.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seriously concerned by the British prime minister's position that the UK should not provide protection to more refugees from the Middle East.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true that long-term peace should be brought to Syria and other war-torn countries, it is also true that the UK has a legal and moral obligation to offer shelter to those who flee war and persecution.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at the moment the UK is doing much less than other European countries, like Germany or Sweden, which give refuge to thousands of Syrians.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tragedies and shocking pictures could be avoided if political leaders had the courage and determination to uphold human rights standards and common European values.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Diane Abbott, the Labour MP, said Britain could be in breach of its legal obligations on this issue. (See 1.40pm.) That was a strong claim, but she will be able to cite this statement to help back it up because it is exactly what the Council of Europe is suggesting too.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James Berry has praised his council for its willingness to take in more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very concerned about the #SyrianRefugees crisis. Kingston Council is leading the way in calling on local authorities to take 50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James Berry MP (@JamesBerryMP)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Times's Tim Montgomerie says the fact that the government refused to put up a minister to discuss the refugee crisis on the World at One (see 1.49pm) could be a sign that policy is being rewritten.</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*may* be a good sign. Consideration might be being given to a shift in policy. Lobbying of Number 10 is intense </w:t>
      </w:r>
      <w:hyperlink r:id="rId2298" w:history="1">
        <w:r>
          <w:rPr>
            <w:rFonts w:ascii="arial" w:eastAsia="arial" w:hAnsi="arial" w:cs="arial"/>
            <w:b w:val="0"/>
            <w:i/>
            <w:strike w:val="0"/>
            <w:noProof w:val="0"/>
            <w:color w:val="0077CC"/>
            <w:position w:val="0"/>
            <w:sz w:val="20"/>
            <w:u w:val="single"/>
            <w:vertAlign w:val="baseline"/>
          </w:rPr>
          <w:t>https://t.co/Qrm0TbPF9D</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Montgomerie ? (@montie)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from Alex Salmond 's interview on the World at One. (See 1.04pm.)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human being see other human beings in distress, when we see pictures of young toddlers lying dead on the beach, then the natural human instinct is to help. David Cameron's natural instinct is to walk by on the other side. That is why is he shaming the country.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UK as a whole should take 10% of the refugees seeking asylum in the EU and that 1% should go to Scotland. And Britain should insist on all other EU countries taking their fair share too. He said Scotland could not act on its own because it did not have control over immigration policy.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 not put a number on how many refugees this would involve in total. But, asked if the people of Scotland were really ready for such a large influx, he replied: "Yes I do. And I think the people of England are as well, if they get some leadership."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Stourton, the World at One presenter, said that the programme had tried to get a minister to come on to discuss the issue, but that the government had said no. It was the third day in a role that the Home Office had refused to put up anyone to answer questions on the programme,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Salmond Photograph: Roberto Ricciuti/Getty Images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Abbott, the Labour MP and a candidate seeking the party's nomination for London mayor, claims Britain could be in breach of international obligations by refusing to take more refugees. In a statement she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 catastrophe and tens of thousands of people, children, women and men need our country's help, and that of all the richer Europe countries. We have duty under international law to provide refuge, which we are in danger of breaching. I will be demanding the prime minister come to the House of Commons to make a statement on this crisis as soon as it returns.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on the parliament website saying Britain should accept more asylum seekers is attracting new signatures at a remarkable rate.</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refreshed last night's page showing the UK refugees petition. Up from 35K to 79K overnight. Good, lets get more </w:t>
      </w:r>
      <w:hyperlink r:id="rId2299" w:history="1">
        <w:r>
          <w:rPr>
            <w:rFonts w:ascii="arial" w:eastAsia="arial" w:hAnsi="arial" w:cs="arial"/>
            <w:b w:val="0"/>
            <w:i/>
            <w:strike w:val="0"/>
            <w:noProof w:val="0"/>
            <w:color w:val="0077CC"/>
            <w:position w:val="0"/>
            <w:sz w:val="20"/>
            <w:u w:val="single"/>
            <w:vertAlign w:val="baseline"/>
          </w:rPr>
          <w:t>https://t.co/EKRDeC8vkH</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Bullough (@OliverBullough)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passed the 100,000 signature mark, which means that it will be considered for debate in the Commons, and as I write it has almost reached 160,000.</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at One reports that it has spoken to an unnamed government minister who says he is unhappy with the government's position on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minister told us off the record - not been happy with govt's position for some time &amp; lobbying behind the scenes to change it. #wato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Sutton (@suttonnick)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Mark Tran has more detail about what Britain has done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allocated £900m since 2012 to meet needs of people in Syria and refugees in the region - the largest UK response to a humanitarian crisis. The money has gone to some 30 partners such the UN's World Food Programme and the Red Cross, which have been able - under extremely difficult conditions - to deliver food and water inside Syria.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Britain's aid money for the Syria crisis goes to Syria itself - £440m. Lebanon has been allocated £211m and Jordan £177m. According to the department for international development (DfID), from February 2012 to March 2015, British aid has provided 13m food rations to Syrians and supported 224,972 children in formal and informal education.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which is hosting 600,000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(1/10th of Jordan's population) UK aid money is providing food, water and shelter to people across the country, as well as supporting basic services, such as education and healthcare.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said in July: "Despite the difficult conditions they face, the many refugees I have met on my visits to the region say they just want to remain close to their homes. Our aid is helping those people - families whose normal lives have been turned upside down - cope with their shattered lives and stay safe."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says government's response to refugee crisis has been 'shameful'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the favourite in the Labour leadership contest, has put out a statement saying that the government's response to the refugee crisis has been "shameful". Here it is in full.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could fail to be moved by this heartbreaking crisis. Millions are desperately fleeing a terrible civil war, risking their lives and the lives of their children to seek only the most basic sanctuary.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government's response has been shameful. David Cameron must shoulder his responsibility and begin urgent talks with our European neighbours and the UN so that the UK takes its fair share of refugees. He should immediately bring together civil society and religious leaders, devolved administrations, councils and charities to properly plan and co-ordinate our humanitarian response."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our duty as a signatory to the UN refugee convention, but also as human beings, to offer a place of safety, to play a role internationally to share our responsibilities, and to work to end the conflict. We must also make sure that people who have risked their lives seeking refuge here are treated fairly when they arrive.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we are failing on all of these counts. This is far too serious to keep getting wrong. As a first step, we must urgently pool our expertise and resources to plan a proper humanitarian response.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longer term we must stop supplying the arms fuelling the conflicts which the refugees are fleeing and take meaningful action to tackle climate change and the very serious implications this will have on refugee flows if left unaddressed.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Photograph: Justin Tallis/AFP/Getty Images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says Britain has 'moral responsibility' to take more refugees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the mayor of London, is joining those calling for Britain to take more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suggests that he would back military intervention in Syria.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enltrBoris Johnson adds to pressure on PM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saying it is our "moral responsibilty" to take those fleeing persecution.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Pippa Crerar (@PippaCrerar)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while welcoming genuine refugees the Mayor adds that the UK must not become "a magnet or pole of attraction" for economic migrants.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Pippa Crerar (@PippaCrerar)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enltrBoris adds it's "time to look harder" at resolving Syria problem "at source" adding: "No one could say that non intervention was working.."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Pippa Crerar (@PippaCrerar)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should take our quota, our 10%" @AlexSalmond calls on PM to take in more refugees on #wato</w:t>
      </w:r>
      <w:hyperlink r:id="rId2300" w:history="1">
        <w:r>
          <w:rPr>
            <w:rFonts w:ascii="arial" w:eastAsia="arial" w:hAnsi="arial" w:cs="arial"/>
            <w:b w:val="0"/>
            <w:i/>
            <w:strike w:val="0"/>
            <w:noProof w:val="0"/>
            <w:color w:val="0077CC"/>
            <w:position w:val="0"/>
            <w:sz w:val="20"/>
            <w:u w:val="single"/>
            <w:vertAlign w:val="baseline"/>
          </w:rPr>
          <w:t>http://t.co/eSEy8AeoJ8pic.twitter.com/inbA7qUURa</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World at One (@BBCWorldatOne)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Salmond, Sturgeon's predecessor as Scotland's first minister, has told the World at One that David Cameron is "shaming the country" over the refugee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interview will be broadcast shortly. I will post more when I've heard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slams Cameron's 'walk on by on the other side' approach to refugee crisis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Westminster parliament is not sitting today, but the Scottish parliament is, and Nicola Sturgeon has used first minister's questions to launch a powerful and emotional attack on David Cameron for his stance over the refugee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in tears when she saw the picture of the drowned Syrian boy, and that she was "very angry, at the 'walk on by on the other side' approach of the UK government".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first minister of Scotland I pledge that I will ensure that Scotland does everything possible to help this refugee crisis. I will be far from the only person reduced to tears last night at the picture of a little boy washed up on a beach. That wee boy has touched our hearts. But his is not an isolated tragedy. He and thousands like him whose lives are at risk is not somebody else's responsibility; they are the responsibility of all of us.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I am angry, very angry, at the 'walk on by on the other side' approach of the UK government. I implore David Cameron to change his position and change it today. And I pledge as first minister of this country that we stand ready to help offer sanctuary to refugees who need our help.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she was writing to Cameron again today calling for the UK to play its "full part" in responding to the crisis and that she was holding a summit in Edinburgh of humanitarian organisations, council leaders, charities and churches to discuss what could be done. Opposition leaders would also be invited, she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was responding to a question from Kezia Dugdale, the new Scottish Labour leader, who also criticised Cameron for saying that taking more refugees was not the solution.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Photograph: Scottish Parliament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Sturgeon here.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Osborne says Isis and people smugglers 'killed' the drowned refugee boy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the chancellor, has given a comment to Sky News about the refugee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really go beyond what David Cameron said yesterday on the issue of Britain taking more refugees (see 11.53am), although he confirmed that the matter was "under review".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did talk about the picture of the three-year-old Syrian boy who drowned in the sea off Turkey. He was "very distressed", by the picture, he said. But he insisted that Isis and the people smugglers were to blame.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person who would not be] very shocked by that picture - and I was very distressed when I saw it myself this morning - of that poor boy lying dead on the beach.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is not a simple answer to this crisis. What you need to do is first of all tackle Isis [Islamic State] and the criminal gangs who killed that boy, you've got to make sure the aid keeps coming. We've put £1bn of overseas aid in to help these desperate people. And, of course, Britain has always been a home to real asylum seekers, genuine refugees. We've taken 5,000 people from the Syrian conflict. We will go on taking people and keeping it under review. Britain has been playing a leading role and it will continue to do so.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Andrew Percy says the newspapers urging Britain to take more refugees (see 11.14am) are out of touch with public opinion. He has set out this argument on Twitter.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enltrEmail received from a constituent, one of a number 'The media does not reflect the grassroots opinion of the majority of the electorate'.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Andrew Percy (@andrewpercy)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incredible comparing the media coverage of migrant crisis with the emails I am receiving from constituents. Some contrast indeed.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Andrew Percy (@andrewpercy)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suppose the real question for this migrant debate is does the west have the balls to actually tackle groups such as Isis at source...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Andrew Percy (@andrewpercy)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Or do we just argue over an arbitrary figure and leave millions more to suffer the horror of Isis. Where is the western leadership?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Andrew Percy (@andrewpercy)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seems reluctant to perform a full U-turn in response to pressure from the likes of the Sun and the FT (see 11.14am), Lady Warsi (see 8.59am), Yvette Cooper (see 9.27am) and assorted Tory MPs, but it does look as though we may get some movement from him on this issue.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Number 10 source, he feels his comments yesterday were slightly misinterpreted. He did not rule out Britain taking more refugees, and he specifically said that the situation was being kept under review. Cameron is on a regional visit today and, when he speaks to the media, we may hear a modest change of tone from what we heard yesterday.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broader point, Cameron is not backing down. According to the source, Cameron does not believe that getting Britain to take more refugees is the solution to the crisis. The source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got more than 7m displaced people within Syria, and another 4m displaced into neighbouring countries, it would be misleading to people to suggest that, if Britain were to take a few thousand, that would solve the problem.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stressed that Britain was second only to the US in contributing aid to help the refugees in the camps outside Syria (around £900m has been spent) and he said the government could only spend this amount of money because of the decision to increase the aid budget (which was highly controversial in Tory circles). He also said that Britain had granted asylum to almost 5,000 Syrians since summer 2011, and that last year, of the 2,000 Syrians who applied for asylum, 1,180 had their applications accepted.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source also conceded that talks on the crisis were taking place within government and that ministers are likely to have something to say on this to parliament when MPs return from recess next week.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Cameron should demand emergency EU summit to discuss refugee crisis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urging David Cameron to convene a meeting of the government's emergency committee, Cobra, to discuss the refugee crisis and to request an emergency EU summit. Harriet Harman, the acting party leader, has made the call in a letter she has sent to the prime minister. (His in-tray must be filling up with Labour letters. See 9.27am.)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already a meeting of EU interior and justice ministers scheduled for next weekend, but Harman wants EU leaders to meet as a matter of urgency.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acting in other ways too. Yvette Cooper, the shadow home secretary and leadership candidate, is organising a meeting of councils, charities and faith groups next week to discuss what can be done about taking in more refugees. And Glenis Wilmott, the leader of the Labour MEPs, is writing to Martin Schulz, president of the European parliament, asking him to schedule an emergency debate on the crisis next week.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source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must now stop dragging his feet. It is high time Britain starting living up to its international responsibilities and proud tradition of helping those who need it most.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BST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 What the papers are saying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papers are saying in their editorials about the migration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for once the Financial Times and the Sun are united - both saying Britain should take more refugees. But this is not a unanimous Fleet Street view.</w:t>
      </w:r>
    </w:p>
    <w:p>
      <w:pPr>
        <w:pStyle w:val="Normal320"/>
        <w:keepNext w:val="0"/>
        <w:numPr>
          <w:numId w:val="2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Financial Times says David Cameron has misjudged the crisis.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facing the most serious refugee crisis since the end of the second world war. In response, EU leaders are acting in very different ways. Angela Merkel, the German chancellor, has taken the humanitarian high ground, declaring that her country will receive up to 800,000 asylum applicants this year and confronting the anti-immigrant voices in her country. By contrast, David Cameron seems to be taking a mean approach, strictly limiting the number of refugees Britain will receive. The prime minister may think his stance is well judged, given how neuralgic an issue immigration has become in British politics. But it is a political miscalculation and one that he should reconsider.</w:t>
      </w:r>
    </w:p>
    <w:p>
      <w:pPr>
        <w:pStyle w:val="Normal320"/>
        <w:keepNext w:val="0"/>
        <w:numPr>
          <w:numId w:val="2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Sun urges David Cameron to accept more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Sun urges David Cameron to help those in a life-and-death struggle not of their making.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rightly held back the thousands massed at Calais - many of them merely economic migrants - and is making our welfare system less attractive to those tempted to join them.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others who, with their kids, have fled imminent danger in Syria either from its genocidal dictator Assad or the bloodthirsty savages of 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well the pressure from Britain's soaring population on our public services and housing. We have made those arguments ourselves often enough.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nation also has a proud record of taking in desperate people and we should not flinch from it now if it is beyond doubt that they have fled for their lives.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enltrThursday's Sun front page: It's life and death #tomorrowspaperstoday#bbcpaperspic.twitter.com/qzQkGfCi6n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Sutton (@suttonnick) September 2, 2015</w:t>
      </w:r>
    </w:p>
    <w:p>
      <w:pPr>
        <w:pStyle w:val="Normal320"/>
        <w:keepNext w:val="0"/>
        <w:numPr>
          <w:numId w:val="2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Independent urges readers to sign a petition saying Britain must take its fair share of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call on our readers to sign a petition which urges the Government to accept Britain's fair share of refugees fleeing war-torn countries. And we encourage you to join our social media campaign to prove that those in real need of a safe haven will receive a compassionate welcome from many of us here.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political leaders in this country and across the EU we say this: if ever there was a time for Europe to work together - and to show how far the continent has come since the dark days of the last world war - it must be now.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link to our petition: change.org/refugeeswelcome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enltrThursday's Independent front page: Somebody's Child (via @amolrajan ) #tomorrowspaperstoday#bbcpaperspic.twitter.com/nxHPNn1jEn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Sutton (@suttonnick) September 2, 2015</w:t>
      </w:r>
    </w:p>
    <w:p>
      <w:pPr>
        <w:pStyle w:val="Normal320"/>
        <w:keepNext w:val="0"/>
        <w:numPr>
          <w:numId w:val="2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Times says that Germany should not lecture Britain over the migration crisis and that Cameron is right to resist pressure to take a quota of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resisting refugee quotas for the good reason that they would amount to an open invitation to the thousands of refugees already on the move across the Continent and to millions more from Syria to Afghanistan. These people need practical help in situ. They do not need false hopes of a fantasy life in Europe when the reality so often is the appalling risk of death by trafficking or, at best, a twilight existence in an asylum system being tested to destruction...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inspired at least partly by anguish over the neo-Nazi anti-immigrant demonstrations in its eastern cities. Even in former West Germany, consciences are troubled by the treatment of the 3.5 million Turkish guest workers granted visas but never citizenship in the Sixties and Seventies.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Britain's foreign-born population doubled and doubled again between 1951 and 2011, Germany officially accepted only long-term immigrants of German descent until the EU expansion of 2004. Ten per cent of its population is now foreign-born, compared with 13.4 per cent for Britain. This is not a reason to keep out legitimate refugees, but it is a reason to stand firm against half-formed policies that would only risk more lives and cause more misery.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enltrThursday's Times front page: Europe divided #tomorrowspaperstoday#bbcpaperspic.twitter.com/10qfrNfJS3</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Sutton (@suttonnick) September 2, 2015</w:t>
      </w:r>
    </w:p>
    <w:p>
      <w:pPr>
        <w:pStyle w:val="Normal320"/>
        <w:keepNext w:val="0"/>
        <w:numPr>
          <w:numId w:val="2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Guardian says Cameron's Europe policy is characterised by drift.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Cameron had only engaged with his partners, instead of posturing, he would have found propitious circumstances for his agenda. From strains in the eurozone to immigration, it is plain that the emergencies of the day are pushing the EU in the direction of a Europe of nations. Ever closer union is for the moment a pipe dream, and a constructively engaged prime minister could be building the allies to rewrite rules to fit in with changing realities. Mr Cameron, however, has failed to do this. Instead he keeps an obsessive eye on his backbenches, while watching events on the continent drift.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enltrThursday's Guardian front page: The shocking, cruel reality of Europe's refugee crisis #tomorrowspaperstodaypic.twitter.com/jdbwKWEoYE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Sutton (@suttonnick) September 2, 2015</w:t>
      </w:r>
    </w:p>
    <w:p>
      <w:pPr>
        <w:pStyle w:val="Normal320"/>
        <w:keepNext w:val="0"/>
        <w:numPr>
          <w:numId w:val="2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Daily Mail blames Europe.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listen to Angela Merkel and the European Commission trying to blackmail the UK into accepting more Syrian asylum-seekers, one might think they were secretly working for Ukip.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aside that Germany has no business lecturing jam-packed Britain on our moral duty to refugees, with our far more consistent record of offering sanctuary to the world's desperate.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too, the commission's monstrous threat to slash funding for projects in the UK - which makes a £12billion net contribution to Brussels - if we refuse to accept a quota.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car-crash of the single currency, this crisis has brought out the worst in the EU - that supposed brotherhood of nations, now clawing at each other's throats, incapable of making a decision.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only one point do our 27 partners agree. As they fight to put national interests first, all think that someone should take responsibility. Anyone but themselves.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enltrThursday's Daily Mail front page: Tiny victim of a human catastrophe #tomorrowspaperstoday#bbcpaperspic.twitter.com/16ZIMpaJZf</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Sutton (@suttonnick) September 2, 2015</w:t>
      </w:r>
    </w:p>
    <w:p>
      <w:pPr>
        <w:pStyle w:val="Normal320"/>
        <w:keepNext w:val="0"/>
        <w:numPr>
          <w:numId w:val="2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Daily Mirror says Britain, and Europe, need to do more.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dehumanising of the desperate by the likes of David Cameron, the Prime Minister's "swarm" insult the politically motivated jibe of a cold heart, or the toxic tub-thumping of Ukip's Nigel Farage will go down in history as the poisonous indifference of callous politicians to the suffering of the persecuted.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do more. Britain must do more. Waiting for peace in the Middle East is the excuse of the coward.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proud history of giving refuge. Britons are a kind, open, generous people.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others let the awful death of that boy be the moment we all stood up to be counted by doing the right thing.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enltrThursday's Daily Mirror front page: Unbearable #tomorrowspaperstoday#bbcpaperspic.twitter.com/FsaP405Fqp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Sutton (@suttonnick) September 2,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are calling for an urgent debate in parliament on the refugee crisis when the Commons returns next week. They want Britain to take in more refugees. Tim Farron, the party leader,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and must do more with our EU partners to tackle the problem. This is a humanitarian crisis which shames our country. We must step up to the plate to tackle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a reader points out that Jeremy Corbyn has consistently defended the rights of refugees. The Corbyn for leader Facebook page has posted a link to what he said about this on Question Time last month.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actually going to see armed guards all around Europe keeping out the poor and the desperate? Some of whom are victims of impoverishment which is a product of a whole lot of economic circumstances. Some are victims of wars which we have been involved with such as Iraq and the bombing of Libya. There has to be a much better, much bigger, much stronger, global response to deal with the issue of instability and desperation of people all around the world.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as a whole has to be prepared to accept more people, but Europe [must also] be prepared to do far more to deal with the issue. At the end of the Second World War there was a coming together of all of the wealthy nations to accept very large numbers of refugees because they saw that as a humanitarian crisis. Is it different because so many of these people come from Africa opposed to Europe?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Nicola Blackwood is also calling for Britain to take more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2013 I met these refugees in the Bekaa Valley. Lebanon have taken in 1.1m Syrians. Imagine if they'd refused 1/3 pic.twitter.com/8hJ9pSx8IQ</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Blackwood (@nicolablackwood) September 2,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enltrBritain has a proud history of giving sanctuary to those fleeing conflict &amp; protecting the persecuted. 2/3</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Nicola Blackwood (@nicolablackwood) September 2,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cannot be the generation that fails this test of humanity. We must do all we can #refugeecrisis 3/3</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Nicola Blackwood (@nicolablackwood) September 2,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figures in other parties saying similar things, but I am particularly highlighting the Conservative ones because they are likely to carry more weight with David Cameron.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Davidson, the Scottish Conservative leader, has used Twitter to argue that Britain should take in more refugees.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UK I know has always shouldered its burden in the world. DfID is doing life-saving work abroad but we can - &amp; must - do more at home 1/2</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Ruth Davidson MSP (@RuthDavidsonMSP)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enltr2/2 This is not an immigration issue, it's a humanitarian one, and the human response must be to help. If we don't, what does that make us?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Ruth Davidson MSP (@RuthDavidsonMSP)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Jeremy Lefroy has backed Yvette Cooper's calls for Britain to take more refugees. In a post on his blog, he says that, while he agrees with David Cameron that Britain needs to address the root causes of the crisis, he also agrees with Cooper's call for more refugees to be admitted to the UK.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extract.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played a major role from the very beginning in assisting Syria's neighbours, in particular Jordan and Lebanon, as they cope with the millions of refugee within their borders. Without the £900 million contributed so far by the UK - more than any other European country - the situation for the refugees there would be even more difficult.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believe we must do more to help provide sanctuary in the UK to those fleeing this present terror in Syria. The UK has been over centuries an open and welcoming country to those in peril and this should be no exception. At the same time, we can work with the United Nations and our European partners to develop the 'safe havens' closer to the countries in conflict, as Guy Verhofstadt, the former Belgian prime minister, has called for.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little doubt that, throughout our generous country, there are very many people and groups willing to offer help and hospitality to refugees. If they were widely spread throughout hundreds of host communities, it would not become a large imposition on local or national government.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Labour leadership candidate and shadow home secretary, won plaudits on Tuesday with a powerful speech saying Britain should take in more refugees. The country could take in 10,000 in a month with little difficulty, she suggested.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released the text of a letter she had written to David Cameron repeating this argument. Here's an extract.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greatest humanitarian crisis to reach our continent since the second world war. You and I are both proud of Britain's role in generations past offering sanctuary to those fleeing conflict and persecution from the Huguenots to the Kindertransport where we welcomed 10,000 Jewish children fleeing Nazi oppression.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be the British Prime Minister who turns his back on the refugee crisis of our generation or who failed to do the right thing in the face of crisis and desperation. Do not be the British Prime Minister who turns our country into a darker, narrower, more inward looking place. You must act now and not close your eyes to the tragedy on our doorstep.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asked him to do six things. Here they are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therefore asking you to do six things:</w:t>
      </w:r>
    </w:p>
    <w:p>
      <w:pPr>
        <w:pStyle w:val="Normal320"/>
        <w:keepNext w:val="0"/>
        <w:numPr>
          <w:numId w:val="2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agree now that Britain will take more refugees both directly from Syria and from the Southern European countries where most refugees have arrived</w:t>
      </w:r>
    </w:p>
    <w:p>
      <w:pPr>
        <w:pStyle w:val="Normal320"/>
        <w:keepNext w:val="0"/>
        <w:numPr>
          <w:numId w:val="2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invite councils to come forward with suggestions of how many refugees they can help and to ask the home office to call a conference of councils, community organisations and faith groups on the support Britain could give</w:t>
      </w:r>
    </w:p>
    <w:p>
      <w:pPr>
        <w:pStyle w:val="Normal320"/>
        <w:keepNext w:val="0"/>
        <w:numPr>
          <w:numId w:val="2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urge all councils to help - as you know currently some councils do far more than others to support refugees and asylum seekers - and as a starting point to ask cities, counties and London boroughs to consider taking at least 10 refugee families</w:t>
      </w:r>
    </w:p>
    <w:p>
      <w:pPr>
        <w:pStyle w:val="Normal320"/>
        <w:keepNext w:val="0"/>
        <w:numPr>
          <w:numId w:val="2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work with European countries on the asylum assessment process - perhaps involving the UN - Britain would need in order to take refugees</w:t>
      </w:r>
    </w:p>
    <w:p>
      <w:pPr>
        <w:pStyle w:val="Normal320"/>
        <w:keepNext w:val="0"/>
        <w:numPr>
          <w:numId w:val="2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change the Home office support arrangements for refugees so that there is more stable and longer term funding as many councils have been deterred from helping by the current short term arrangements</w:t>
      </w:r>
    </w:p>
    <w:p>
      <w:pPr>
        <w:pStyle w:val="Normal320"/>
        <w:keepNext w:val="0"/>
        <w:numPr>
          <w:numId w:val="2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immediately remove refugees from your net migration target, as when there is such a huge crisis it is deeply immoral to include refugees in a reduction target.</w:t>
      </w:r>
    </w:p>
    <w:p>
      <w:pPr>
        <w:pStyle w:val="Normal3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Photograph: Leon Neal/AFP/Getty Images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David Cameron indicated that he was opposed to Britain taking more refugees in response to the Europe-wide migration crisis. "I don't think there is an answer that can be achieved simply by taking more and more refugees," he said. Normally the prime minister has quite a good feel for public opinion, but there are some signs from today's papers - and I'll be looking at them in more detail later - that on this topic the mood could be swinging against him.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Tories are joining the calls for Britain to do more.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Conservative MP David Burrowes on Twitter last night.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very least we should accept more than 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we accept more than 1% responsibility.. pic.twitter.com/fEmLqHJB2X</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Burrowes (@davidburrowesmp)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the Conservative MP Nadim Zahawi: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r nothing without compassion. Pic should make us all ashamed. We have failed in Syria.I am sorry little angel,RIP. pic.twitter.com/hlPd7TL2tn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Nadhim Zahawi (@nadhimzahawi) September 3,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Tom Tugendhat has posted this.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@montie I've spoken to many in W Kent who want us to do more and I agree with them. Our common humanity demands action at home and abroad.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 Tugendhat MP (@TomTugendhat) September 2, 2015</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Johnny Mercer, another Tory MP, said: "We have always led the world in looking after people who can't look after themselves,"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within the last hour Lady Warsi, the former Foreign Office minister and former Conserative party chairman, told the Today programme that she also thought Britain should take in refugees. Or at least some; she specified unaccompanied children, and women. According to  PoliticsHome , she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respond to this now in a practical and a realistic way. it means first of all having a much more informed debate about who these people are who are coming and travelling across Europe and being incredibly firm with those people who are simply economic migrants wanting to jump the queue but also responsive and humane to those who are genuinely fleeing war-torn regions and fleeing persecution.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think it's important for us to say that just because we can't resolve everything doesn't mean we mustn't do something, something more than we're doing now, and that means using the expertise that we have, for example when we responded during the Second World War to unaccompanied minors and the Kindertransport.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tragic picture that we've seen overnight could be a moment where we say, actually, Britain does have a historic tradition of responding to unaccompanied minors and that is where we should be prepared to take more. We also have an international reputation on our work on preventing sexual violence in conflict and what we could be saying is Britain could take more women, for example, from those areas where they have been subjected to sexual violence.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unfolding crisis in Europe and we can either say 'look, it's not our problem, we can't do more' or we can be realistic and practical and say we have a long and proud history and tradition of responding when these situations arise, we do so in a humane way, we do so when we have expertise and in doing so we do say to the rest of Europe 'we will too share the burden'.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covering more on this issue throughout the day.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I will also be covering breaking political news as it happens, as well as bringing you the best reaction, comment and analysis from the web. I will post a summary at lunchtime and another in the afternoon.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follow me or contact me on Twitter, I'm on @AndrewSparrow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Lady Warsi Photograph: Chris Radburn/PA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320"/>
      </w:pPr>
    </w:p>
    <w:p>
      <w:pPr>
        <w:pStyle w:val="Normal320"/>
        <w:ind w:left="200"/>
        <w:sectPr>
          <w:type w:val="continuous"/>
          <w:pgMar w:top="840" w:right="1000" w:bottom="840" w:left="1000" w:header="400" w:footer="400"/>
          <w:pgNumType w:fmt="decimal"/>
          <w:cols w:space="720"/>
        </w:sectPr>
      </w:pPr>
      <w:r>
        <w:br/>
      </w:r>
      <w:r>
        <w:pict>
          <v:line id="_x0000_s2304"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305" type="#_x0000_t75" alt="LexisNexis®" style="width:147.75pt;height:30pt">
            <v:imagedata r:id="rId17" o:title=""/>
          </v:shape>
        </w:pict>
      </w:r>
      <w:r>
        <w:cr/>
      </w:r>
    </w:p>
    <w:p>
      <w:pPr>
        <w:pStyle w:val="Heading1319"/>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British government makes U-turn over resettlement of Syrian children; Home Office announces it will take in vulnerable minors already in Europe following calls from politicians and charities</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7:31 AM GMT</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1"/>
        <w:keepNext w:val="0"/>
        <w:spacing w:before="120" w:after="0" w:line="220" w:lineRule="atLeast"/>
        <w:ind w:left="0" w:right="0" w:firstLine="0"/>
        <w:jc w:val="left"/>
      </w:pPr>
      <w:r>
        <w:br/>
      </w:r>
      <w:r>
        <w:pict>
          <v:shape id="_x0000_i2306" type="#_x0000_t75" style="width:167.98pt;height:30.75pt">
            <v:imagedata r:id="rId19"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307" style="position:absolute;z-index:252313600"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take in some unaccompanied Syrian refugee children who are already in Europe, the government is to announce, and will set aside a new £10m fund to support vulnerable migrant children.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Thousands of African child migrants feared in thrall to Italian traffickers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time the UK has agreed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within Europe and follows calls from charities and politicians for the country to allow 3,000 children fleeing the civil war to settle.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Brokenshire, the immigration minister, said the government will work with the office of the UN high commissioner for refugees (UNHCR) on the scheme. "We have asked the UNHCR to identify the exceptional cases where a child's best interests are served by resettlement to the UK and help us to bring them here."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hours after David Cameron was accused of using inflammatory language about refugees at prime minister's questions, during which he referred to people in camps at Calais as a "bunch of migrants".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the Liberal Democrat leader, Tim Farron, and the former shadow home secretary Yvette Cooper have all argued that Britain needs to make a special case for some of the estimated 26,000 unaccompanied child refugees in Europe as they are prey to human traffickers, prostitution or being used as a form of cheap labour.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as 1,000 unaccompanied child refugees disappeared in Italy alone last year, prompting calls for a modern day Kindertransport scheme similar to the one that saved many children in the second world war.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Home Office said it could not predict the precise number of children who will be helped by the scheme. Many will be allowed to come to the UK but in some cases the effort will be focused on reuniting them with their parents elsewhere in Europe.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to take 20,000 refugees over the course of the parliament under the vulnerable persons resettlement programme but exclusively from the UN-run camps near the border of Syria in Lebanon, Jordan and Turkey. So far 1,000 have arrived, of whom half are children.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the UNHCR were the experts working in the countries surrounding Syria and other conflict zones and would be "asked to identify exceptional cases of unaccompanied children whose needs cannot be met in the region and whose best interests would be met through protection in the UK".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International Development will set up a £10m fund to include targeted support for unaccompanied children who face additional risks when they arrive in Europe. Support will probably be delivered through NGOs and UN agencies.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UK government will provide further resources to the European Asylum Support Office to help Greece and Italy identify migrants, including children, who could be reunited with family members elsewhere in Europe. If it is in their best interests, the family will be brought to the UK.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Farron welcomed the measures as a first step. He said: "Among the horror of the refugee crisis, one of the most harrowing images has been the thousands of orphaned children fleeing conflict."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always been a compassionate and welcoming country, and I am delighted that the government has finally, after months of pressure, committed to vital humanitarian 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important step but it is far from the guarantee these desperate children need. Warm words need to be backed up by immediate action. Thousands of children are travelling across Europe. They are cold, alone and scared."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"We have been campaigning for many months for the British government to help child refugees who are alone and vulnerable in Europe so this announcement is a very welcome step forward. And it is a tribute to Save the Children and everyone who joined the campaign that this progress has been made."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has argued that if Britain took large numbers of refugees who had already travelled to Europe, the country would be rewarding refugees who had left the camps and so, in the long term, make it harder for Syria to be rebuilt when the civil war ends.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approach has been condemned as paltry in comparison with the efforts of Germany but Cameron argues that Britain has provided £1.1bn for the vast refugee camps on the borders of Syria, more than any other country except the US.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"The UK government takes its responsibility in asylum cases involving children very seriously. Ensuring their welfare and safety is at the heart of every decision made.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Syria and events in the Middle East, north Africa and beyond have separated a large number of refugee children from their families. The vast majority are better off staying in the region so they can be reunited with surviving family members."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21"/>
      </w:pPr>
    </w:p>
    <w:p>
      <w:pPr>
        <w:pStyle w:val="Normal321"/>
        <w:ind w:left="200"/>
        <w:sectPr>
          <w:type w:val="continuous"/>
          <w:pgMar w:top="840" w:right="1000" w:bottom="840" w:left="1000" w:header="400" w:footer="400"/>
          <w:pgNumType w:fmt="decimal"/>
          <w:cols w:space="720"/>
        </w:sectPr>
      </w:pPr>
      <w:r>
        <w:br/>
      </w:r>
      <w:r>
        <w:pict>
          <v:line id="_x0000_s2308"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309" type="#_x0000_t75" alt="LexisNexis®" style="width:147.75pt;height:30pt">
            <v:imagedata r:id="rId17" o:title=""/>
          </v:shape>
        </w:pict>
      </w:r>
      <w:r>
        <w:cr/>
      </w:r>
    </w:p>
    <w:p>
      <w:pPr>
        <w:pStyle w:val="Heading1320"/>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Stories of 2015: the refugee who became a people smuggler; Unable to work legally in Turkey, Mohamad, a Syrian electrician, now earns up to $20,000 a week finding customers for the dangerous boat journey to Greece</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7:33 AM GMT</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2"/>
        <w:keepNext w:val="0"/>
        <w:spacing w:before="120" w:after="0" w:line="220" w:lineRule="atLeast"/>
        <w:ind w:left="0" w:right="0" w:firstLine="0"/>
        <w:jc w:val="left"/>
      </w:pPr>
      <w:r>
        <w:br/>
      </w:r>
      <w:r>
        <w:pict>
          <v:shape id="_x0000_i2310" type="#_x0000_t75" style="width:167.98pt;height:30.75pt">
            <v:imagedata r:id="rId19"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Izmir</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311" style="position:absolute;z-index:25231564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a 25-year-old Syrian refugee, has had a good year. He began it struggling to find work as an electrician on the Turkish black market. As a Syrian, he is barred from the legal labour market, so he was never paid properly. He lived with friends in Izmir, the city on Turkey's western coast, and wondered if he should take the boat to the Greek islands and then claim asylum in Europe like many Syrians his age.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months later, things have changed. Mohamad is married - an expensive undertaking that most young Syrians can't afford in this environment. He lives with his wife in their own flat far from the Turkish coast. And he no longer seeks work as an electrician. "I don't need to," Mohamad coyly grins. "My new job makes me more money."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thanks to the refugee crisis, which Mohamad has unexpectedly played his part in facilitating. For rather than joining the people fleeing to Europe, Mohamad now makes a fortune from sending them on their way. The unemployed electrician has become a wealthy people-smuggler.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fell into it in May, when a relative needed extra hands to help in his smuggling network. At the time, no one thought the route between Turkey and Greece would become the main migrant gateway to Europe - least of all Mohamad. In 2014, little more than 43,000 people had been smuggled across this part of the Mediterranean. In 2015, the year Mohamad joined the network, more than 800,000 have made the trip.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smugglers, Mohamad is astonished. In September, he predicted the flow would tail off by October. But October turned out to be the busiest month ever. Then he figured the numbers would drop in November - but that month the level was still three times higher than it had been during the whole of 2014. In December, Mohamad stopped making predictions.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quiet and laconic man, he doesn't fit the stereotype of a ruthless smuggler. He speaks with concern about the death of Alan Kurdi, the toddler whose death in the Aegean sparked belated outrage at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there is sometimes an emotional distance to the way he refers to others who have drowned in the boats his network sends to Greece. "It's not our fault - it's fate," says Mohamad, sipping tea in Izmir's smuggling quarter. "It's what God decides. Only God knows who will make it and who won't."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Mohamad makes money. He's a broker for his network, which means it's his job to find passengers for his bosses. In peak season, each customer would pay in the region of $1,000 (£650) for a seat on one of the flimsy inflatables - and up to $200 to brokers such as Mohamad. Each boat will fit about 40 passengers, of whom Mohamad might have sourced a quarter. So in the busiest weeks, when his gang might send out 10 boats - Mohamad earned $20,000. And even in the slowest weeks of winter - when there is only one trip, and the brokerage fees are lower - he could still make $1,000. He need never fix a trip switch again.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Lifejackets going cheap: people smugglers of Izmir, Turkey, predict drop in business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have charted the 2015 refugee crisis by the levels of people arriving in Greece, or the number of shipwrecks. As a smuggler, Mohamad measures the passage of time with a different gauge: the frequency of police crackdowns. By his count, there have been just four so far in 2015, and they have mostly come when the Turkish police - often accused of turning a blind eye to the smuggling trade - is under pressure to be seen to do something. "What happened with Alan made them tighten up for a bit," shrugs Mohamad. "It all depends on the pressure that they're under."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EU signed an aid deal with Turkey in early December, Turkish policemen began another round of arrests of refugees and smugglers alike - their biggest yet. Mohamad, however, is unbothered about the prospect of a full-scale crackdown. Nothing of this size can be curbed, he argues. "We can't stop it," Mohamad says. "Some people try seven or eight times until they make it. It's the Syrians who determine whether they'll go or not. The people risking the journey from Damascus, they're the ones who are making this happen. Anyone who wants to go will go."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they do, a former electrician is cashing in.</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22"/>
      </w:pPr>
    </w:p>
    <w:p>
      <w:pPr>
        <w:pStyle w:val="Normal322"/>
        <w:ind w:left="200"/>
        <w:sectPr>
          <w:type w:val="continuous"/>
          <w:pgMar w:top="840" w:right="1000" w:bottom="840" w:left="1000" w:header="400" w:footer="400"/>
          <w:pgNumType w:fmt="decimal"/>
          <w:cols w:space="720"/>
        </w:sectPr>
      </w:pPr>
      <w:r>
        <w:br/>
      </w:r>
      <w:r>
        <w:pict>
          <v:line id="_x0000_s2312"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315"/>
          <w:headerReference w:type="default" r:id="rId2316"/>
          <w:footerReference w:type="even" r:id="rId2317"/>
          <w:footerReference w:type="default" r:id="rId2318"/>
          <w:headerReference w:type="first" r:id="rId2319"/>
          <w:footerReference w:type="first" r:id="rId2320"/>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313" type="#_x0000_t75" alt="LexisNexis®" style="width:147.75pt;height:30pt">
            <v:imagedata r:id="rId17" o:title=""/>
          </v:shape>
        </w:pict>
      </w:r>
      <w:r>
        <w:cr/>
      </w:r>
    </w:p>
    <w:p>
      <w:pPr>
        <w:pStyle w:val="Heading1321"/>
        <w:keepNext w:val="0"/>
        <w:spacing w:after="200" w:line="340" w:lineRule="atLeast"/>
        <w:ind w:left="0" w:right="0" w:firstLine="0"/>
        <w:jc w:val="center"/>
      </w:pPr>
      <w:hyperlink r:id="rId2321" w:history="1">
        <w:r>
          <w:rPr>
            <w:rFonts w:ascii="arial" w:eastAsia="arial" w:hAnsi="arial" w:cs="arial"/>
            <w:b/>
            <w:i/>
            <w:strike w:val="0"/>
            <w:color w:val="0077CC"/>
            <w:sz w:val="28"/>
            <w:u w:val="single"/>
            <w:vertAlign w:val="baseline"/>
          </w:rPr>
          <w:t>Syrian refugee wins appeal against forced return to Turkey; Decision by Greek asylum service to overturn deportation order throws EU-Turkey migration deal into chaos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6:06 PM GMT</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3"/>
        <w:keepNext w:val="0"/>
        <w:spacing w:before="120" w:after="0" w:line="220" w:lineRule="atLeast"/>
        <w:ind w:left="0" w:right="0" w:firstLine="0"/>
        <w:jc w:val="left"/>
      </w:pPr>
      <w:r>
        <w:br/>
      </w:r>
      <w:r>
        <w:pict>
          <v:shape id="_x0000_i2314" type="#_x0000_t75" style="width:167.98pt;height:30.75pt">
            <v:imagedata r:id="rId19"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Apostolis Fotiadis and Helena Smith in Athens, and Patrick Kingsley in Istanbul</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315" style="position:absolute;z-index:25231769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EU-Turkey migration deal has been thrown further into chaos after Greek officials ruled against sending a Syrian refugee back to Turkey, potentially creating a precedent for thousands of other similar cases.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landmark case, the appeals committee authority upheld the appeal of an asylum seeker who had been one of the first Syrians listed for deportation under the terms of the EU-Turkey deal.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document seen by the Guardian, a three-person appeals committee said Turkey would not give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rights they were owed under international treaties and therefore overturned the applicant's deportation order by a verdict of two to one. The case will now be re-assessed from scratch.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conclusion stated: "The committee has judged that the temporary protection which could be offered by Turkey to the applicant, as a Syrian citizen, does not offer him rights equivalent to those required by the Geneva convention."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war in Syria to a Turkish sweatshop for child refugees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undermines the legal and practical basis for the EU-Turkey deal, which European leaders had hoped would deter refugees from sailing to Europe by ensuring the swift deportation of most people landing on the Greek islands.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signing the deal on 18 March, EU officials claimed these deportations would be legally justified on the basis that Turkey respects refugee rights.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EU's executive has little control over Greek asylum protocols. The committee rejected the logic of the EU-Turkey deal, citing some of the EU's own previous directives as explanations for their decision.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nearly 400 other asylum seekers have been returned to Turkey under the terms of the deal, no one of Syrian nationality had been sent back against their will - making Friday's decision a watershed moment.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very first test, the EU-Turkey deal crumbles," said Gauri van Gulik, Amnesty International's deputy Europe director.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which played no part in the independent decision, admitted the judgment had created "a very difficult situation".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deputy minister in charge of migration policy, Yannis Mouzalas, said by phone from Brussels: "I have only just learned of the decision by the appeals committee and I have to be in Greece to study it. They are, as you know, independent committees so it is very difficult for me to say anything - but if they think this way, we will have a very difficult situation."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decision goes against all the directives of the UN and UNHCR, Mouzalas claimed. "Really I don't know how they arrived at it."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offered no immediate response, but has previously criticised the EU-Turkey deal, and resolved to play no part in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 media said it would be only a matter of time before the "bombshell" decision had the snowball effect of triggering an avalanche of similar asylum requests by other refugees, especially Syrians, detained on far-flung Aegean islands. Some 174 claims have been examined by appeals committees made up of asylum experts, lawyers and officials in Lesbos so far, with 100 being upheld, according to the Greek daily Kathimerini.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released on Friday showed 8,592 migrants and refugees were currently being held on the islands, often in squalid conditions.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returned to Turkey under EU deal 'have had no access to lawyers'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prospect of being allowed to stay in Greece, rather than being returned to Syria, could also spark a renewed wave of migration from Turkey. Deterred by the deal and by increased Turkish border protection, migrant numbers have dwindled significantly since the deal was announced.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were quick to welcome the news. "We've always said Turkey is not a safe country for refugees because it has not fully signed up to the Geneva convention and to the social and judicial status of refugees, especially those who are not Syrians," said Wenzel Michalski, who as Germany director of Human Rights Watch watched the first forced returns of migrants from Lesbos to Turkey in April.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by Turkey to improve labour market regulations by facilitating work permits for refugees had not been delivered, nor had promises to install refugee children in the education system, he said. Even worse was evidence of push-backs at the Turkish-Syrian border where would-be refugees had been deliberately shot at and killed - claims denied by the Turkish government.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lots of children who work instead of going to school and even worse, we still don't really know about the fate of those deported so far, as NGOs and journalists have been denied access to refugee camps and the first thing Turkish authorities did was to confiscate their smartphones," he said from Berlin. "We have to say: 'Greece, thank you,' because this is a wonderful move."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323"/>
      </w:pPr>
    </w:p>
    <w:p>
      <w:pPr>
        <w:pStyle w:val="Normal323"/>
        <w:ind w:left="200"/>
        <w:sectPr>
          <w:type w:val="continuous"/>
          <w:pgMar w:top="840" w:right="1000" w:bottom="840" w:left="1000" w:header="400" w:footer="400"/>
          <w:pgNumType w:fmt="decimal"/>
          <w:cols w:space="720"/>
        </w:sectPr>
      </w:pPr>
      <w:r>
        <w:br/>
      </w:r>
      <w:r>
        <w:pict>
          <v:line id="_x0000_s2316"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22"/>
          <w:headerReference w:type="default" r:id="rId2323"/>
          <w:footerReference w:type="even" r:id="rId2324"/>
          <w:footerReference w:type="default" r:id="rId2325"/>
          <w:headerReference w:type="first" r:id="rId2326"/>
          <w:footerReference w:type="first" r:id="rId2327"/>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317" type="#_x0000_t75" alt="LexisNexis®" style="width:147.75pt;height:30pt">
            <v:imagedata r:id="rId17" o:title=""/>
          </v:shape>
        </w:pict>
      </w:r>
      <w:r>
        <w:cr/>
      </w:r>
    </w:p>
    <w:p>
      <w:pPr>
        <w:pStyle w:val="Heading1322"/>
        <w:keepNext w:val="0"/>
        <w:spacing w:after="200" w:line="340" w:lineRule="atLeast"/>
        <w:ind w:left="0" w:right="0" w:firstLine="0"/>
        <w:jc w:val="center"/>
      </w:pPr>
      <w:hyperlink r:id="rId2328" w:history="1">
        <w:r>
          <w:rPr>
            <w:rFonts w:ascii="arial" w:eastAsia="arial" w:hAnsi="arial" w:cs="arial"/>
            <w:b/>
            <w:i/>
            <w:strike w:val="0"/>
            <w:color w:val="0077CC"/>
            <w:sz w:val="28"/>
            <w:u w:val="single"/>
            <w:vertAlign w:val="baseline"/>
          </w:rPr>
          <w:t>Voting begins in EU referendum as polls say result too close to call; Both campaigns have urged a big turnout although bad weather in south-east England could affect numbersFollow the day's news in our live blogWhat's happening where you are? Share your photosSign up for our EU referendum news alerts for Android phones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 8:28 AM GMT</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4"/>
        <w:keepNext w:val="0"/>
        <w:spacing w:before="120" w:after="0" w:line="220" w:lineRule="atLeast"/>
        <w:ind w:left="0" w:right="0" w:firstLine="0"/>
        <w:jc w:val="left"/>
      </w:pPr>
      <w:r>
        <w:br/>
      </w:r>
      <w:r>
        <w:pict>
          <v:shape id="_x0000_i2318" type="#_x0000_t75" style="width:167.98pt;height:30.75pt">
            <v:imagedata r:id="rId19"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Phipps</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319" style="position:absolute;z-index:25231974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have opened across the United Kingdom on Thursday morning after a closely-fought referendum campaign that neither side is confident enough to call.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referendum live: decision day as polls put remain and leave neck-and-neck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rash of polls offered mixed predictions, with two putting remain ahead and two suggesting leads for leave. Most suggest as many as 10% of voters are still undecided, meaning much could hinge on turnout today.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on both sides made their final pitches yesterday, slaloming the UK in a last-ditch effort to win over waverers and opponents.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David Cameron, appeared alongside his predecessor Gordon Brown to issue an impassioned defence of staying within the European Union.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our economy will be weaker if we leave and stronger if we stay," a shirt-sleeved Cameron told supporters in Birmingham.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pleaded with voters to reject the negativity that has typified much of the long campaign.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Britain I know, this is not the Britain I love. The Britain I know is better than the Britain of these debates, of insults, of posters," he said. "The Britain I know is a Britain of Jo Cox. The Britain? where people are tolerant - and not prejudiced and where people hate."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would have been Cox's 42nd birthday, a series of tributes were held worldwide on Wednesday to remember the MP, who was killed in her constituency of Batley and Spen a week ago. Her husband, Brendan Cox, said she would have planned to spend the day "dashing around the streets of her home town" campaigning for Britain to remain in the EU.</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Jeremy Corbyn, who spoke at a separate event in London on Wednesday, agreed with Brown that the tone of the campaign had been divisive, adding: "The Farage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just the pits."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Jeremy Corbyn makes final referendum pitch to Labour voters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concerns of some voters on issues such as immigration - the key plank of the Vote Leave campaign - needed to be addressed.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 issues of poverty, they raise issues of housing, they raise issues of health; and yes they raise issues of immigration, all these issues are raised; but if you have a rational discussion with people, as I try to do, and don't do it with rancour, you don't do with personal abuse, then you get a hearing."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heading the final push for the Vote Leave campaign, insisted his side was "on the verge of victory".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voters to turn out in great numbers, he warned: "This will not come again."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number of voters are eligible to take part in the referendum, with the Electoral Commission putting the number at 46,499,537. Citizens of Gibraltar are also entitled to vote, with a recent poll there putting the proportion wanting to stay at 88%.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that turnout could be dampened by poor weather, with London and the south of England battered by storms and heavy rain overnight. The Met Office issued an amber weather warning for rain across Kent and East Sussex, saying "intense thundery downpours" could cause travel disruption and localised flooding. Weather across the rest of the country is expected to be fine.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City on Wednesday, there were rises for shares and the pound as confidence grew for a remain victory, although an afternoon Opinium survey - which gave  leave a one-point lead, 45% to 44% - did prompt a last-minute dip.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polls predicted remain to pull ahead, with ComRes for the Daily Mail and ITV News putting remain on 48%, leave on 42%. Excluding undecided voters, it found remain leading leave by 54% to 46%.</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gave remain a two-point cushion, ahead of leave by 51% to 49%. But a TNS poll gave the advantage to leave, on 43%, with remain on 41% and 16% not decided or not voting at all.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vote will be a crunch day for Ukip and its leader, Nigel Farage, for whom a divorce from the EU is a central tenet. Farage on Wednesday night missed what had been billed as his final pitch to voters on a Channel 4 television debate, citing family reasons.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open at 7am and close at 10pm on Thursday evening.</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324"/>
      </w:pPr>
    </w:p>
    <w:p>
      <w:pPr>
        <w:pStyle w:val="Normal324"/>
        <w:ind w:left="200"/>
        <w:sectPr>
          <w:type w:val="continuous"/>
          <w:pgMar w:top="840" w:right="1000" w:bottom="840" w:left="1000" w:header="400" w:footer="400"/>
          <w:pgNumType w:fmt="decimal"/>
          <w:cols w:space="720"/>
        </w:sectPr>
      </w:pPr>
      <w:r>
        <w:br/>
      </w:r>
      <w:r>
        <w:pict>
          <v:line id="_x0000_s2320"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321" type="#_x0000_t75" alt="LexisNexis®" style="width:147.75pt;height:30pt">
            <v:imagedata r:id="rId17" o:title=""/>
          </v:shape>
        </w:pict>
      </w:r>
      <w:r>
        <w:cr/>
      </w:r>
    </w:p>
    <w:p>
      <w:pPr>
        <w:pStyle w:val="Heading1323"/>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Turkey should not be an issue in EU referendum, says foreign minister; Mevlüt Çavusoglu's remarks are latest sign of tension between Turkey and UK over David Cameron's campaign statements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2:16 PM GMT</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5"/>
        <w:keepNext w:val="0"/>
        <w:spacing w:before="120" w:after="0" w:line="220" w:lineRule="atLeast"/>
        <w:ind w:left="0" w:right="0" w:firstLine="0"/>
        <w:jc w:val="left"/>
      </w:pPr>
      <w:r>
        <w:br/>
      </w:r>
      <w:r>
        <w:pict>
          <v:shape id="_x0000_i2322" type="#_x0000_t75" style="width:167.98pt;height:30.75pt">
            <v:imagedata r:id="rId19"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323" style="position:absolute;z-index:25232179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status as a candidate to join the European Union should not be an issue in the UK referendum since the country has never been a burden on the EU, the Turkish foreign minister has said.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right that the issue of when Turkey will become a member of the EU is used in the Brexit campaign. Turkey has never been a burden on the EU," Mevlüt Çavusoglu told a news conference in Ankara.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Turkey would like Britain to stay in the EU for a stronger bloc.</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remarks are the latest sign of tensions between Turkey and the UK over David Cameron's insistence that Turkey should not expect to join the EU until the year 3000.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Cameron has put various timeframes on Turkey's possible membership of the EU but for diplomatic reasons has refused to declare whether the UK would use its veto to block Turkey.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EU has said it will shortly open talks on the next chapter of the lengthy Turkish accession process, the move is seen as largely symbolic due to the overwhelming opposition to Turkish membership across the European Union. It takes only one EU member state to block an accession.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Britain chose not to veto Turkish membership, a host of other European countries say they are willing to reject Turkey. The French Socialist government, for instance, has said it would not agree to the Turkish membership of the EU without holding a referendum.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LBC on Wednesday, Cameron said the issue of Turkish membership of the EU was the "reddest of red herrings".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rule out Turkish membership of the EU, he said: "We want Turkey to be a democracy. We want it to lean towards the west. We want it to have a market economy. But the idea of it joining the EU is decades away."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Major, the former UK prime minister, said on Wednesday that Turkey would not join the EU for a decade or two, a shorter timeframe than Cameron's.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leave campaign, arguing that the referendum will be the last on the issue of UK relations with the EU for decades, says it is legitimate to raise the prospect that Turkey will join the EU at some point in the foreseeable future. It points out that the Foreign Office in Ankara has a dedicated team working to prepare Turkey for membership.</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1990s the UK has been one of the leading advocates of Turkey's membership of the EU, but the growing repression by the president, Recep Tayyip Erdogan, including the arrest of journalists and his call for greater executive powers, has put the Turkish case for membership backwards.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remains extremely sensitive diplomatically, as Turkey's cooperation is required to stem the flow of refugees from Syria, as well as to act as an opponent of President Bashar al-Assad inside Syria.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Ilnur Çevik, chief adviser to the president, told theBBC's Newsnight: "We thought that Cameron was our chief supporter in our quest for European Union membership. We are really, really flabbergasted, let's put it that way.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felt that the British were the driving force behind our EU membership and that they were driving us right to the hilt. The way Mr Cameron put it, we feel really, really taken in. The way he's saying it, 'they were never going to get in anyway, we just said we'll go along with them', that kind of attitude is deeply hurting the Turks."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a prominent leave campaigner, said: "David Cameron has repeatedly claimed that Turkey is not going to join the EU despite it being government policy. Now the Turkish government has confirmed that he is the 'chief supporter' of their bid to join the EU.</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also said that Turkey will not join until the year 3000 but Sir John Major has let the cat out of the bag - Turkey could be in the EU in 10 years' time."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Turkey signed a refugee deal on 18 March, which aimed to discourage irregular migration across the Aegean Sea by taking stricter measures against human traffickers and improving the conditions of nearly 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allows for the acceleration of Turkey's EU membership bid and visa-free travel for Turkish nationals within the Schengen area, on the condition that Ankara meets 72 requirements set by the EU. The visa-free aspect of the deal has been delayed until October.</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325"/>
      </w:pPr>
    </w:p>
    <w:p>
      <w:pPr>
        <w:pStyle w:val="Normal325"/>
        <w:ind w:left="200"/>
        <w:sectPr>
          <w:type w:val="continuous"/>
          <w:pgMar w:top="840" w:right="1000" w:bottom="840" w:left="1000" w:header="400" w:footer="400"/>
          <w:pgNumType w:fmt="decimal"/>
          <w:cols w:space="720"/>
        </w:sectPr>
      </w:pPr>
      <w:r>
        <w:br/>
      </w:r>
      <w:r>
        <w:pict>
          <v:line id="_x0000_s2324"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36"/>
          <w:headerReference w:type="default" r:id="rId2337"/>
          <w:footerReference w:type="even" r:id="rId2338"/>
          <w:footerReference w:type="default" r:id="rId2339"/>
          <w:headerReference w:type="first" r:id="rId2340"/>
          <w:footerReference w:type="first" r:id="rId2341"/>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325" type="#_x0000_t75" alt="LexisNexis®" style="width:147.75pt;height:30pt">
            <v:imagedata r:id="rId17" o:title=""/>
          </v:shape>
        </w:pict>
      </w:r>
      <w:r>
        <w:cr/>
      </w:r>
    </w:p>
    <w:p>
      <w:pPr>
        <w:pStyle w:val="Heading1324"/>
        <w:keepNext w:val="0"/>
        <w:spacing w:after="200" w:line="340" w:lineRule="atLeast"/>
        <w:ind w:left="0" w:right="0" w:firstLine="0"/>
        <w:jc w:val="center"/>
      </w:pPr>
      <w:hyperlink r:id="rId2342" w:history="1">
        <w:r>
          <w:rPr>
            <w:rFonts w:ascii="arial" w:eastAsia="arial" w:hAnsi="arial" w:cs="arial"/>
            <w:b/>
            <w:i/>
            <w:strike w:val="0"/>
            <w:color w:val="0077CC"/>
            <w:sz w:val="28"/>
            <w:u w:val="single"/>
            <w:vertAlign w:val="baseline"/>
          </w:rPr>
          <w:t>We must not let Syria's health service fail; Syria's medical system was once the envy of the Middle East, now most of its healthcare professionals live in countries where they cannot practise medicine</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7:31 AM GMT</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6"/>
        <w:keepNext w:val="0"/>
        <w:spacing w:before="120" w:after="0" w:line="220" w:lineRule="atLeast"/>
        <w:ind w:left="0" w:right="0" w:firstLine="0"/>
        <w:jc w:val="left"/>
      </w:pPr>
      <w:r>
        <w:br/>
      </w:r>
      <w:r>
        <w:pict>
          <v:shape id="_x0000_i2326" type="#_x0000_t75" style="width:167.98pt;height:30.75pt">
            <v:imagedata r:id="rId19"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 Rola Hallam and Donna McKay</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27" style="position:absolute;z-index:25232384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solution to the Syrian catastrophe. We have seen courageous action from leaders such as Angela Merkel, and incredible humanity from civil society throughout Europe. Yet a workable plan to end the war and the refugee crisis is a long way away. The UN security council has passed resolutions that have been violated countless times and as a result of political paralysis, the Syrian people continue to suffer and die.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field post: 'I had to do procedures I'd never seen. YouTube helped a lot'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world leaders meet this week in London to address the spiralling refugee crisis, stopping the wholesale destruction of Syria's medical system should be squarely on the agenda. Since the beginning of the conflict, Physicians for Human Rights has documented the systematic attacks by Syrian government forces on medical personnel, hospitals, and health facilities.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doctors, nurses, and other medical workers have been killed, and more than 240 facilities have been attacked, in what has become one of the worst assaults on healthcare the world has seen.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Aleppo, for example, 95% of doctors have either fled, been detained, or been killed (pdf). With the loss of each doctor, thousands of Syrians are deprived of essential medical care. This trend cannot be allowed to continue.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Syria's sophisticated medical system was once the envy of the Middle East - its doctors among the most educated and well trained in the region. Doctors remaining in Syria and countless others who have fled to bordering countries - where regulations prevent them from practising - all relate the same concern to us: the erosion of their skills.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surgeon who hasn't held a scalpel in five years may never practise medicine again. The same may be true for medics like Ahmad al Najar* who was a year away from finishing his residency when he fled Syria after witnessing torture at the military hospital where he worked. When these stories are multiplied hundreds and thousands of times, the prognosis is clear: a future version of Syria won't have enough doctors, and a country without viable healthcare isn't one that people will want to come home to.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Ebola crisis clearly demonstrated that health crises in one country have global repercussions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these highly skilled doctors are kept from working,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Lebanon, and Turkey are in desperate need of affordable healthcare. Their host countries are overwhelmed and lack the health infrastructure and supplies to deal with increasingly debilitated, traumatised, and sometimes dying populations.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30,000 doctors in Syria before the war began. By some estimates, more than half now live outside the country, their ability to serve their people utterly thwarted.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countries certainly have their own standards for regulating who practices medicine, the scale of the Syrian crisis demands at least a temporary exception. The international community must jump-start a system to assess and temporarily license qualified Syrian health professionals to care for refugee patients in Jordan, Lebanon, and Turkey. Donors convening in London this week must invest in new medical centres and support existing ones where Syrian medics can serve their own people. They must also invest in the host countries' medical education programmes - and in special grants and scholarships - so that Syrian students forced to cut short their studies before graduation can complete their health qualifications elsewhere.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couldn't sit and do nothing': the women saving lives in Syria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with a creative remedy to address these urgent needs and make a critical investment in Syria's future does not require a vote from the UN security council. Salvaging Syria's medical system is not only good for Syria; it's good for the health of the region and the rest of the world too. The recent Ebola crisis clearly demonstrated that health crises in one country have global repercussions.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only build their futures where they can be safe, where they can send their children to school, and where they can get the healthcare they need. Allowing Syria's medics to keep their skills sharp is just one thing we can do to help Syrians build the future they all want: one in which they can go home.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al Najar is a pseudonym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Rola Hallam is the medical director for Hand in Hand for Syria. Donna McKay is the executive director of Physicians for Human Rights. Follow @Hands4Syr and @P4HR on Twitter.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26"/>
      </w:pPr>
    </w:p>
    <w:p>
      <w:pPr>
        <w:pStyle w:val="Normal326"/>
        <w:ind w:left="200"/>
        <w:sectPr>
          <w:type w:val="continuous"/>
          <w:pgMar w:top="840" w:right="1000" w:bottom="840" w:left="1000" w:header="400" w:footer="400"/>
          <w:pgNumType w:fmt="decimal"/>
          <w:cols w:space="720"/>
        </w:sectPr>
      </w:pPr>
      <w:r>
        <w:br/>
      </w:r>
      <w:r>
        <w:pict>
          <v:line id="_x0000_s232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43"/>
          <w:headerReference w:type="default" r:id="rId2344"/>
          <w:footerReference w:type="even" r:id="rId2345"/>
          <w:footerReference w:type="default" r:id="rId2346"/>
          <w:headerReference w:type="first" r:id="rId2347"/>
          <w:footerReference w:type="first" r:id="rId2348"/>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329" type="#_x0000_t75" alt="LexisNexis®" style="width:147.75pt;height:30pt">
            <v:imagedata r:id="rId17" o:title=""/>
          </v:shape>
        </w:pict>
      </w:r>
      <w:r>
        <w:cr/>
      </w:r>
    </w:p>
    <w:p>
      <w:pPr>
        <w:pStyle w:val="Heading1325"/>
        <w:keepNext w:val="0"/>
        <w:spacing w:after="200" w:line="340" w:lineRule="atLeast"/>
        <w:ind w:left="0" w:right="0" w:firstLine="0"/>
        <w:jc w:val="center"/>
      </w:pPr>
      <w:hyperlink r:id="rId2349" w:history="1">
        <w:r>
          <w:rPr>
            <w:rFonts w:ascii="arial" w:eastAsia="arial" w:hAnsi="arial" w:cs="arial"/>
            <w:b/>
            <w:i/>
            <w:strike w:val="0"/>
            <w:color w:val="0077CC"/>
            <w:sz w:val="28"/>
            <w:u w:val="single"/>
            <w:vertAlign w:val="baseline"/>
          </w:rPr>
          <w:t>Turkey should not be an issue in EU referendum, says foreign minister; Mevlüt Çavusoglu's remarks are latest sign of tension between Turkey and UK over David Cameron's campaign statements</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3:18 PM GMT</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7"/>
        <w:keepNext w:val="0"/>
        <w:spacing w:before="120" w:after="0" w:line="220" w:lineRule="atLeast"/>
        <w:ind w:left="0" w:right="0" w:firstLine="0"/>
        <w:jc w:val="left"/>
      </w:pPr>
      <w:r>
        <w:br/>
      </w:r>
      <w:r>
        <w:pict>
          <v:shape id="_x0000_i2330" type="#_x0000_t75" style="width:167.98pt;height:30.75pt">
            <v:imagedata r:id="rId19"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31" style="position:absolute;z-index:2523258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status as a candidate to join the European Union should not be an issue in the UK referendum since the country has never been a burden on the EU, the Turkish foreign minister has said.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right that the issue of when Turkey will become a member of the EU is used in the Brexit campaign. Turkey has never been a burden on the EU," Mevlüt Çavusoglu told a news conference in Ankara.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Turkey would like Britain to stay in the EU for a stronger bloc.</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remarks are the latest sign of tensions between Turkey and the UK over David Cameron's insistence that Turkey should not expect to join the EU until the year 3000.</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Cameron has put various timeframes on Turkey's possible membership of the EU but for diplomatic reasons has refused to declare whether the UK would use its veto to block Turkey.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EU has said it will shortly open talks on the next chapter of the lengthy Turkish accession process, the move is seen as largely symbolic due to the overwhelming opposition to Turkish membership across the European Union. It takes only one EU member state to block an accession.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Britain chose not to veto Turkish membership, a host of other European countries say they are willing to reject Turkey. The French Socialist government, for instance, has said it would not agree to the Turkish membership of the EU without holding a referendum.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LBC on Wednesday, Cameron said the issue of Turkish membership of the EU was the "reddest of red herrings".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rule out Turkish membership of the EU, he said: "We want Turkey to be a democracy. We want it to lean towards the west. We want it to have a market economy. But the idea of it joining the EU is decades away."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Major, the former UK prime minister, said on Wednesday that Turkey would not join the EU for a decade or two, a shorter timeframe than Cameron's.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leave campaign, arguing that the referendum will be the last on the issue of UK relations with the EU for decades, says it is legitimate to raise the prospect that Turkey will join the EU at some point in the foreseeable future. It points out that the British Foreign Office has a dedicated team in Ankara working to prepare Turkey for membership.</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1990s the UK has been one of the leading advocates of Turkey's membership of the EU, but the growing repression by the president, Recep Tayyip Erdogan, including the arrest of journalists and his call for greater executive powers, has put the Turkish case for membership backwards.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remains extremely sensitive diplomatically, as Turkey's cooperation is required to stem the flow of refugees from Syria, as well as to act as an opponent of President Bashar al-Assad inside Syria.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Ilnur Çevik, chief adviser to the president, told theBBC's Newsnight: "We thought that Cameron was our chief supporter in our quest for European Union membership. We are really, really flabbergasted, let's put it that 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felt that the British were the driving force behind our EU membership and that they were driving us right to the hilt. The way Mr Cameron put it, we feel really, really taken in. The way he's saying it, 'they were never going to get in anyway, we just said we'll go along with them', that kind of attitude is deeply hurting the Turks."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a prominent leave campaigner, said: "David Cameron has repeatedly claimed that Turkey is not going to join the EU despite it being government policy. Now the Turkish government has confirmed that he is the 'chief supporter' of their bid to join the EU.</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also said that Turkey will not join until the year 3000 but Sir John Major has let the cat out of the bag - Turkey could be in the EU in 10 years' time."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Turkey signed a refugee deal on 18 March, which aimed to discourage irregular migration across the Aegean Sea by taking stricter measures against human traffickers and improving the conditions of nearly 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allows for the acceleration of Turkey's EU membership bid and visa-free travel for Turkish nationals within the Schengen area, on the condition that Ankara meets 72 requirements set by the EU. The visa-free aspect of the deal has been delayed until October.</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327"/>
      </w:pPr>
    </w:p>
    <w:p>
      <w:pPr>
        <w:pStyle w:val="Normal327"/>
        <w:ind w:left="200"/>
        <w:sectPr>
          <w:type w:val="continuous"/>
          <w:pgMar w:top="840" w:right="1000" w:bottom="840" w:left="1000" w:header="400" w:footer="400"/>
          <w:pgNumType w:fmt="decimal"/>
          <w:cols w:space="720"/>
        </w:sectPr>
      </w:pPr>
      <w:r>
        <w:br/>
      </w:r>
      <w:r>
        <w:pict>
          <v:line id="_x0000_s2332"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50"/>
          <w:headerReference w:type="default" r:id="rId2351"/>
          <w:footerReference w:type="even" r:id="rId2352"/>
          <w:footerReference w:type="default" r:id="rId2353"/>
          <w:headerReference w:type="first" r:id="rId2354"/>
          <w:footerReference w:type="first" r:id="rId2355"/>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333" type="#_x0000_t75" alt="LexisNexis®" style="width:147.75pt;height:30pt">
            <v:imagedata r:id="rId17" o:title=""/>
          </v:shape>
        </w:pict>
      </w:r>
      <w:r>
        <w:cr/>
      </w:r>
    </w:p>
    <w:p>
      <w:pPr>
        <w:pStyle w:val="Heading1326"/>
        <w:keepNext w:val="0"/>
        <w:spacing w:after="200" w:line="340" w:lineRule="atLeast"/>
        <w:ind w:left="0" w:right="0" w:firstLine="0"/>
        <w:jc w:val="center"/>
      </w:pPr>
      <w:hyperlink r:id="rId2356" w:history="1">
        <w:r>
          <w:rPr>
            <w:rFonts w:ascii="arial" w:eastAsia="arial" w:hAnsi="arial" w:cs="arial"/>
            <w:b/>
            <w:i/>
            <w:strike w:val="0"/>
            <w:color w:val="0077CC"/>
            <w:sz w:val="28"/>
            <w:u w:val="single"/>
            <w:vertAlign w:val="baseline"/>
          </w:rPr>
          <w:t>A brief history of world leaders' on-mic gaffes; From David Cameron saying Queen 'purrs', to Gordon Brown's 'bigoted woman' remark - recordings can leave leaders red-faced</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6:40 AM GMT</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8"/>
        <w:keepNext w:val="0"/>
        <w:spacing w:before="120" w:after="0" w:line="220" w:lineRule="atLeast"/>
        <w:ind w:left="0" w:right="0" w:firstLine="0"/>
        <w:jc w:val="left"/>
      </w:pPr>
      <w:r>
        <w:br/>
      </w:r>
      <w:r>
        <w:pict>
          <v:shape id="_x0000_i2334" type="#_x0000_t75" style="width:167.98pt;height:30.75pt">
            <v:imagedata r:id="rId19"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Perraudin</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35" style="position:absolute;z-index:2523279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boast to the Queen that the leaders of "fantastically corrupt" Afghanistan and Nigeria would be attending his anti-corruption summit this week is only the latest in a long line of gaffes by world leaders that have been caught on microphone.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and the Queen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slip on Tuesday was not even the first to include David Cameron and the monarch. A week after Scotland's independence referendum, a news camera microphone recorded the prime minister telling the former New York mayor Michael Bloomberg that the Queen had "purred" down the phone to him after the success of the no campaign. It is convention that private conversations with the queen should be kept off the record, and Cameron later said he was embarrassed and sorry about the incident.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Nicolas Sarkozy,                     Barack                      Obama                     and Binyamin Neta                     nyahu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G20 summit in 2011, a private exchange between Barack Obama and the then French president, Nicholas Sarkozy, was inadvertently broadcast to journalists. "I cannot stand him - he's a liar," Sarkozy said of Netanyahu.</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fed up with him?" replied the US president. "I have to deal with him every day."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and Gillian Duffy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memorable on-mic blunders came during the 2010 general election campaign, when Gordon Brown was heard calling Gillian Duffy a "bigoted woman" after she confronted him about levels of immigration in Rochdale.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then played his remarks live on air and apologised immediately. Half an hour after the incident, a large bouquet of orange and yellow flowers was delivered to Duffy's house.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 Bush and Tony Blair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got a rare insight into the workings of international diplomacy when a conversation between George W Bush and Tony Blair during a lunch meeting at the 2006 G8 summit in Russia was caught on microphone. "Yo, Blair. How are you doing?" Bush can be heard saying to Blair. The pair go on to discuss how to put pressure on Syria's Bashar al-Assad to stop attacks on Israel by Hezbollah.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sweater, that was very thoughtful of you. I know you picked it out yourself," concludes Bush. "I knitted it," replies Blair.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Charles and Nicholas Witchell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at the Swiss ski resort of Klosters in 2005, the BBC's royal correspondent Nicholas Witchell irritated Prince Charles by asking how he and his sons were feeling about his forthcoming marriage to Camilla Parker Bowles. "Bloody people, I can't bear that man. I mean, he is so awful, he really is," the Prince of Wales was heard to say under his breath.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Jacques Chirac on Britain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the British have ever done for European agriculture is mad cow disease," the then French president, Jacques Chirac, was heard to say in a meeting with the German and Russian leaders, Gerhard Schröder and Vladimir Putin, in 2005.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Finland, it is the country with the worst food," he said, adding: "One cannot trust people whose cuisine is so bad." The comments were made in earshot of reporters, but a spokesman for Chirac said subsequent press reports did not reflect "the tone or the content" of the exchange.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Major and the Bastards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"the Bastards", used to refer to Eurosceptic Conservative MPs, emerged in 1993 when John Major was recorded using the term to describe three of his own cabinet members. The three were presumed to be Michael Howard, Peter Lilley and Michael Portillo.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made the comments following an interview with ITN's political editor, Michael Brunson, when he did not realise his voice was still being recorded. He was also heard pondering "how such a complete wimp like me keeps winning everything".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Reagan on Russia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warming up for his weekly radio address in 1984, the US president, Ronald Reagan, was recorded saying: "My fellow Americans, I'm pleased to tell you today that I've signed legislation that will outlaw Russia forever. We begin bombing in five minutes." In another brief voice test for audio technicians in 1982, Reagan referred to the Polish military government as "a bunch of no-good lousy bums".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jokes about climate change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then Australian prime minister, Tony Abbott, a fervent climate change sceptic despite Australia's high per capita carbon footprint, was overheard sharing a joke about rising sea levels on Pacific islands with his immigration minister, Peter Dutton. They were discussing a Pacific Islands Forum in Papua New Guinea before a community roundtable on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the laughs turned to awkward silence when the then social services minister, Scott Morrison, pointed out they may be being picked up by the boom mic overhead.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Abbott's leadership was punctuated by similar gaffes and he was actually removed as prime minister the next day.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328"/>
      </w:pPr>
    </w:p>
    <w:p>
      <w:pPr>
        <w:pStyle w:val="Normal328"/>
        <w:ind w:left="200"/>
        <w:sectPr>
          <w:type w:val="continuous"/>
          <w:pgMar w:top="840" w:right="1000" w:bottom="840" w:left="1000" w:header="400" w:footer="400"/>
          <w:pgNumType w:fmt="decimal"/>
          <w:cols w:space="720"/>
        </w:sectPr>
      </w:pPr>
      <w:r>
        <w:br/>
      </w:r>
      <w:r>
        <w:pict>
          <v:line id="_x0000_s2336"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337" type="#_x0000_t75" alt="LexisNexis®" style="width:147.75pt;height:30pt">
            <v:imagedata r:id="rId17" o:title=""/>
          </v:shape>
        </w:pict>
      </w:r>
      <w:r>
        <w:cr/>
      </w:r>
    </w:p>
    <w:p>
      <w:pPr>
        <w:pStyle w:val="Heading1327"/>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Voting begins in EU referendum as polls say result too close to call; Both campaigns have urged a big turnout although bad weather in south-east England could affect numbersEU referendum polling day - live updatesWhat's happening where you are? Share your photosSign up for our EU referendum news alerts for Android phones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 2:39 PM GMT</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9"/>
        <w:keepNext w:val="0"/>
        <w:spacing w:before="120" w:after="0" w:line="220" w:lineRule="atLeast"/>
        <w:ind w:left="0" w:right="0" w:firstLine="0"/>
        <w:jc w:val="left"/>
      </w:pPr>
      <w:r>
        <w:br/>
      </w:r>
      <w:r>
        <w:pict>
          <v:shape id="_x0000_i2338" type="#_x0000_t75" style="width:167.98pt;height:30.75pt">
            <v:imagedata r:id="rId19"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Phipps</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39" style="position:absolute;z-index:2523299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have opened across the United Kingdom on Thursday morning after a closely-fought referendum campaign that neither side is confident enough to call.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rash of polls offered mixed predictions, with two putting remain ahead and two suggesting leads for leave. Most suggest as many as 10% of voters are still undecided, meaning much could hinge on turnout today.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on both sides made their final pitches yesterday, slaloming the UK in a last-ditch effort to win over waverers and opponents.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David Cameron, appeared alongside his predecessor Gordon Brown to issue an impassioned defence of staying within the European Union.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our economy will be weaker if we leave and stronger if we stay," a shirt-sleeved Cameron told supporters in Birmingham.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referendum live: decision day as polls put remain and leave neck-and-neck</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pleaded with voters to reject the negativity that has typified much of the long campaign.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Britain I know, this is not the Britain I love. The Britain I know is better than the Britain of these debates, of insults, of posters," he said. "The Britain I know is a Britain of Jo Cox. The Britain? where people are tolerant - and not prejudiced and where people hate."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would have been Cox's 42nd birthday, a series of tributes were held worldwide on Wednesday to remember the MP, who was killed in her constituency of Batley and Spen a week ago. Her husband, Brendan Cox, said she would have planned to spend the day "dashing around the streets of her home town" campaigning for Britain to remain in the EU.</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Jeremy Corbyn, who spoke at a separate event in London on Wednesday, agreed with Brown that the tone of the campaign had been divisive, adding: "The Farage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just the pits."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concerns of some voters on issues such as immigration - the key plank of the Vote Leave campaign - needed to be addressed.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 issues of poverty, they raise issues of housing, they raise issues of health; and yes they raise issues of immigration, all these issues are raised; but if you have a rational discussion with people, as I try to do, and don't do it with rancour, you don't do with personal abuse, then you get a hearing."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heading the final push for the Vote Leave campaign, insisted his side was "on the verge of victory".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voters to turn out in great numbers, he warned: "This will not come again."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number of voters are eligible to take part in the referendum, with the Electoral Commission putting the number at 46,499,537. Citizens of Gibraltar are also entitled to vote, with a recent poll there putting the proportion wanting to stay at 88%.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Jeremy Corbyn makes final referendum pitch to Labour voters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that turnout could be dampened by poor weather, with London and the south of England battered by storms and heavy rain overnight. The Met Office issued an amber weather warning for rain across Kent and East Sussex, saying "intense thundery downpours" could cause travel disruption and localised flooding. Weather across the rest of the country is expected to be fine.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City on Wednesday, there were rises for shares and the pound as confidence grew for a remain victory, although an afternoon Opinium survey - which gave  leave a one-point lead, 45% to 44% - did prompt a last-minute dip.</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polls predicted remain to pull ahead, with ComRes for the Daily Mail and ITV News putting remain on 48%, leave on 42%. Excluding undecided voters, it found remain leading leave by 54% to 46%.</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gave remain a two-point cushion, ahead of leave by 51% to 49%. But a TNS poll gave the advantage to leave, on 43%, with remain on 41% and 16% not decided or not voting at all.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vote will be a crunch day for Ukip and its leader, Nigel Farage, for whom a divorce from the EU is a central tenet. Farage on Wednesday night missed what had been billed as his final pitch to voters on a Channel 4 television debate, citing family reasons.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stations open at 7am and close at 10pm on Thursday evening.</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329"/>
      </w:pPr>
    </w:p>
    <w:p>
      <w:pPr>
        <w:pStyle w:val="Normal329"/>
        <w:ind w:left="200"/>
        <w:sectPr>
          <w:type w:val="continuous"/>
          <w:pgMar w:top="840" w:right="1000" w:bottom="840" w:left="1000" w:header="400" w:footer="400"/>
          <w:pgNumType w:fmt="decimal"/>
          <w:cols w:space="720"/>
        </w:sectPr>
      </w:pPr>
      <w:r>
        <w:br/>
      </w:r>
      <w:r>
        <w:pict>
          <v:line id="_x0000_s234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341" type="#_x0000_t75" alt="LexisNexis®" style="width:147.75pt;height:30pt">
            <v:imagedata r:id="rId17" o:title=""/>
          </v:shape>
        </w:pict>
      </w:r>
      <w:r>
        <w:cr/>
      </w:r>
    </w:p>
    <w:p>
      <w:pPr>
        <w:pStyle w:val="Heading1328"/>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Refugee intake 'should give Turkey major influence over Syria peace talks'; Turkish prime minister Ahmet Davutoglu, in London to meet David Cameron, says with 2.5m refugees Turkey is now second largest Syrian country</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7:32 AM GMT</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0"/>
        <w:keepNext w:val="0"/>
        <w:spacing w:before="120" w:after="0" w:line="220" w:lineRule="atLeast"/>
        <w:ind w:left="0" w:right="0" w:firstLine="0"/>
        <w:jc w:val="left"/>
      </w:pPr>
      <w:r>
        <w:br/>
      </w:r>
      <w:r>
        <w:pict>
          <v:shape id="_x0000_i2342" type="#_x0000_t75" style="width:167.98pt;height:30.75pt">
            <v:imagedata r:id="rId19"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43" style="position:absolute;z-index:252332032"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the right to a decisive influence on Syrian peace talks due to start next week as the sheer number of refugees has made it the "second largest Syrian country in the world", the Turkish prime minister has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who is visiting London for talks with David Cameron, said it was unimaginable that the estimated 2.5 million refugees in the country would return if the Syrian president, Bashar al-Assad, remained in power beyond a transition period.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has more to say on these peace talks than Turkey because 2.5 million Syrians are in Turkey," he said. "It is for us now a domestic issue if there is no well-established peace in Syria. If Assad is sitting there in Damascus, no Syrian will go back."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Jailed Turkish editor slams EU deal with Erdogan's 'fascist government'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All-party talks under UN auspices are due to start in Geneva next week, but there is increasing doubt about how substantive those talks will be and who will be permitted to take part. A briefing at the UN in New York in Monday underlined the hurdles, and invitations to the talks have been delayed.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views of the official Syrian opposition, Davutoglu insisted that the Kurdish Democratic Unionist party (PYD) could not join the opposition delegation at the talks, claiming it was complicit with the Assad regime.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PYD has not been a real opposition - there has been close co-ordination between the PYD and the regime," he said.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have been calling for the Kurds to be represented, but Turkey has been locked in a decades-long battle to resist demands for Kurdish autonomy. The PYD is the Syrian affiliate of the PKK, which is listed as a terrorist organisation by Turkey, the EU and the US. Turkey has been fighting the PKK in its south-east since a ceasefire between the group and Ankara ended last year.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added a further precondition to the talks, insisting there must be a lifting of the "medieval sieges" of Syrian towns. He said these sieges were designed by the regime as "a war strategy to kill through hunger."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prime minister's presence in Downing Street provoked a strong protest in Whitehall, with Kurds breaking through police lines and trapping some cabinet ministers in No 10 for up to 30 minutes.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warnings about the delegations and agenda for the Geneva talks may yet be overcome, the disputes underline the Herculean diplomatic task of trying to align so many interests, factions and regional powers.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Davutoglu has been accused of not doing enough to stem the flow of refugees to Europe, as well as the number of foreign fighters reaching Syria. He said he found absurd the European complaint that he was presiding over a modern slave trade by turning a blind eye to human trafficking.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that none of the (EURO)3bn promised by the EU in October to cover the cost of keeping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discouraging them from travelling to Europe had yet been provided.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he said he had introduced work permits for any Syrian in Turkey for more than six months and restricted visas to any Syrian arriving in Turkey by air, in an attempt to stop those transiting to Europe via the Aegean. The EU, by contrast, had failed to unlock the funding agreed in October due to disputes over the cost. Davutoglu is due to see the German chancellor, Angela Merkel, on Friday to discuss the hold-up.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Turkey had spent $8bn to cover the costs of the camps alone, but with only 280,000 people inside the camps and a further 2 million outside, the true cost to Turkey is much higher.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Foreign secretary urges Turkey to further stem flow of Syrian migrants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700,000 Syrian school-age children are getting education in Turkey and the health service is open to all Syrians free of charge. Davutoglu said: "You do not see any anti-refugee, anti-immigration or anti-foreign protest in Turkey."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who portrays himself more as an academic historian forced to take difficult decisions than a politician, said the collapse of the 2011 Arab Spring protest movement meant the region was riven by sectarianism and ethic rivalries.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pain. Syria has been the most moderate Arab and Middle Eastern society save after Lebanon - moderate in the sense there was no radical Shia or Sunni extremism," he said. "Syrian society has been a pluralistic society - in all cities there were different ethnicities. Now we have Daesh [Isis] which is not fitting to the Syrian culture."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30"/>
      </w:pPr>
    </w:p>
    <w:p>
      <w:pPr>
        <w:pStyle w:val="Normal330"/>
        <w:ind w:left="200"/>
        <w:sectPr>
          <w:type w:val="continuous"/>
          <w:pgMar w:top="840" w:right="1000" w:bottom="840" w:left="1000" w:header="400" w:footer="400"/>
          <w:pgNumType w:fmt="decimal"/>
          <w:cols w:space="720"/>
        </w:sectPr>
      </w:pPr>
      <w:r>
        <w:br/>
      </w:r>
      <w:r>
        <w:pict>
          <v:line id="_x0000_s234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71"/>
          <w:headerReference w:type="default" r:id="rId2372"/>
          <w:footerReference w:type="even" r:id="rId2373"/>
          <w:footerReference w:type="default" r:id="rId2374"/>
          <w:headerReference w:type="first" r:id="rId2375"/>
          <w:footerReference w:type="first" r:id="rId2376"/>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345" type="#_x0000_t75" alt="LexisNexis®" style="width:147.75pt;height:30pt">
            <v:imagedata r:id="rId17" o:title=""/>
          </v:shape>
        </w:pict>
      </w:r>
      <w:r>
        <w:cr/>
      </w:r>
    </w:p>
    <w:p>
      <w:pPr>
        <w:pStyle w:val="Heading1329"/>
        <w:keepNext w:val="0"/>
        <w:spacing w:after="200" w:line="340" w:lineRule="atLeast"/>
        <w:ind w:left="0" w:right="0" w:firstLine="0"/>
        <w:jc w:val="center"/>
      </w:pPr>
      <w:hyperlink r:id="rId2377" w:history="1">
        <w:r>
          <w:rPr>
            <w:rFonts w:ascii="arial" w:eastAsia="arial" w:hAnsi="arial" w:cs="arial"/>
            <w:b/>
            <w:i/>
            <w:strike w:val="0"/>
            <w:color w:val="0077CC"/>
            <w:sz w:val="28"/>
            <w:u w:val="single"/>
            <w:vertAlign w:val="baseline"/>
          </w:rPr>
          <w:t>Syrian refugee wins appeal against forced return to Turkey; Decision by Greek asylum service to overturn deportation order throws EU-Turkey migration deal into chaos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4:59 PM GMT</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1"/>
        <w:keepNext w:val="0"/>
        <w:spacing w:before="120" w:after="0" w:line="220" w:lineRule="atLeast"/>
        <w:ind w:left="0" w:right="0" w:firstLine="0"/>
        <w:jc w:val="left"/>
      </w:pPr>
      <w:r>
        <w:br/>
      </w:r>
      <w:r>
        <w:pict>
          <v:shape id="_x0000_i2346" type="#_x0000_t75" style="width:167.98pt;height:30.75pt">
            <v:imagedata r:id="rId19"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Apostolis Fotiadis and Helena Smith in Athens, and Patrick Kingsley in Istanbul</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47" style="position:absolute;z-index:25233408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EU-Turkey migration deal has been thrown further into chaos after the Greek asylum service ruled against sending a Syrian refugee back to Turkey, potentially creating a precedent for thousands of other similar cases.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landmark case, officials upheld the appeal of an asylum seeker who had been one of the first Syrians listed for deportation under the terms of the EU-Turkey deal.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document seen by the Guardian, a three-person appeals committee said Turkey would not give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rights they were owed under international treaties and therefore overturned the applicant's deportation order by a verdict of two to one. The case will now be re-assessed from scratch.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conclusion stated: "The committee has judged that the temporary protection which could be offered by Turkey to the applicant, as a Syrian citizen, does not offer him rights equivalent to those required by the Geneva convention."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war in Syria to a Turkish sweatshop for child refugees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undermines the legal and practical basis for the EU-Turkey deal, which European leaders had hoped would deter refugees from sailing to Europe by ensuring the swift deportation of most people landing on the Greek islands.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signing the deal on 18 March, EU officials claimed these deportations would be legally justified on the basis that Turkey respects refugee rights.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EU's executive has little control over Greek asylum protocols. The committee rejected the logic of the EU-Turkey deal, citing some of the EU's own previous directives as explanations for their decision.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nearly 400 other asylum seekers have been returned to Turkey under the terms of the deal, no one of Syrian nationality had been sent back against their will - making Friday's decision a watershed moment.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very first test, the EU-Turkey deal crumbles," said Gauri van Gulik, Amnesty International's deputy Europe director.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which played no part in the independent decision, admitted the judgment had created "a very difficult situation".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deputy minister in charge of migration policy, Yannis Mouzalas, said by phone from Brussels: "I have only just learned of the decision by the appeals committee and I have to be in Greece to study it. They are, as you know, independent committees so it is very difficult for me to say anything - but if they think this way, we will have a very difficult situation."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decision goes against all the directives of the UN and UNHCR, Mouzalas claimed. "Really I don't know how they arrived at it."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offered no immediate response, but has previously criticised the EU-Turkey deal, and resolved to play no part in 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 media said it would be only a matter of time before the "bombshell" decision had the snowball effect of triggering an avalanche of similar asylum requests by other refugees, especially Syrians, detained on far-flung Aegean islands. Some 174 claims have been examined by appeals committees made up of asylum experts, lawyers and officials in Lesbos so far, with 100 being upheld, according to the Greek daily Kathimerini.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released on Friday showed 8,592 migrants and refugees were currently being held on the islands, often in squalid conditions.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returned to Turkey under EU deal 'have had no access to lawyers'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prospect of being allowed to stay in Greece, rather than being returned to Syria, could also spark a renewed wave of migration from Turkey. Deterred by the deal and by increased Turkish border protection, migrant numbers have dwindled significantly since the deal was announced.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were quick to welcome the news. "We've always said Turkey is not a safe country for refugees because it has not fully signed up to the Geneva convention and to the social and judicial status of refugees, especially those who are not Syrians," said Wenzel Michalski, who as Germany director of Human Rights Watch watched the first forced returns of migrants from Lesbos to Turkey in April.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by Turkey to improve labour market regulations by facilitating work permits for refugees had not been delivered, nor had promises to install refugee children in the education system, he said. Even worse was evidence of push-backs at the Turkish-Syrian border where would-be refugees had been deliberately shot at and killed - claims denied by the Turkish government.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lots of children who work instead of going to school and even worse, we still don't really know about the fate of those deported so far, as NGOs and journalists have been denied access to refugee camps and the first thing Turkish authorities did was to confiscate their smartphones," he said from Berlin. "We have to say: 'Greece, thank you,' because this is a wonderful move."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331"/>
      </w:pPr>
    </w:p>
    <w:p>
      <w:pPr>
        <w:pStyle w:val="Normal331"/>
        <w:ind w:left="200"/>
        <w:sectPr>
          <w:type w:val="continuous"/>
          <w:pgMar w:top="840" w:right="1000" w:bottom="840" w:left="1000" w:header="400" w:footer="400"/>
          <w:pgNumType w:fmt="decimal"/>
          <w:cols w:space="720"/>
        </w:sectPr>
      </w:pPr>
      <w:r>
        <w:br/>
      </w:r>
      <w:r>
        <w:pict>
          <v:line id="_x0000_s234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378"/>
          <w:headerReference w:type="default" r:id="rId2379"/>
          <w:footerReference w:type="even" r:id="rId2380"/>
          <w:footerReference w:type="default" r:id="rId2381"/>
          <w:headerReference w:type="first" r:id="rId2382"/>
          <w:footerReference w:type="first" r:id="rId2383"/>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349" type="#_x0000_t75" alt="LexisNexis®" style="width:147.75pt;height:30pt">
            <v:imagedata r:id="rId17" o:title=""/>
          </v:shape>
        </w:pict>
      </w:r>
      <w:r>
        <w:cr/>
      </w:r>
    </w:p>
    <w:p>
      <w:pPr>
        <w:pStyle w:val="Heading1330"/>
        <w:keepNext w:val="0"/>
        <w:spacing w:after="200" w:line="340" w:lineRule="atLeast"/>
        <w:ind w:left="0" w:right="0" w:firstLine="0"/>
        <w:jc w:val="center"/>
      </w:pPr>
      <w:hyperlink r:id="rId2384" w:history="1">
        <w:r>
          <w:rPr>
            <w:rFonts w:ascii="arial" w:eastAsia="arial" w:hAnsi="arial" w:cs="arial"/>
            <w:b/>
            <w:i/>
            <w:strike w:val="0"/>
            <w:color w:val="0077CC"/>
            <w:sz w:val="28"/>
            <w:u w:val="single"/>
            <w:vertAlign w:val="baseline"/>
          </w:rPr>
          <w:t>Nikki Haley defends against Republican ire over State of the Union response; South Carolina governor takes heat from prominent conservatives but doubles down on conviction that 'the fabric of America is based on legal immigrants'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10:24 PM GMT</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2"/>
        <w:keepNext w:val="0"/>
        <w:spacing w:before="120" w:after="0" w:line="220" w:lineRule="atLeast"/>
        <w:ind w:left="0" w:right="0" w:firstLine="0"/>
        <w:jc w:val="left"/>
      </w:pPr>
      <w:r>
        <w:br/>
      </w:r>
      <w:r>
        <w:pict>
          <v:shape id="_x0000_i2350" type="#_x0000_t75" style="width:167.98pt;height:30.75pt">
            <v:imagedata r:id="rId19"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Washington</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51" style="position:absolute;z-index:252336128"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calling on Americans to resist the "angriest voices" at a time of great anxiety, Republican Nikki Haley on Wednesday pushed back against the torrent of conservative criticism directed at her official response to the State of the Union.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Haley, a governor of South Carolina, used the Republican response to Barack Obama's address to appeal for tolerance toward immigrants, supporters of real estate mogul Donald Trump swiftly rallied against the nation's second Indian American governor.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should deport Nikki Haley," tweeted Ann Coulter, the far-right conservative commentator known to make provocative statements.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a prominent talk radio host in conservative circles, lamented that Haley missed an opportunity "to stand with working people who want borders enforced".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lit up w/ a populist fever &amp; the GOP responds by digging in, criticizing the GOP candidates dominating polls?! NOT SMART," she tweeted.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acknowledged that she had Trump, the Republican presidential frontrunner, in mind while issuing an emphatic defense of America's openness to immigrants as one of its "noblest legacies".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definitely contributed to what I think is just irresponsible talk," Haley said on the Today show Wednesday morning.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stood by her comments when asked about the backlash, telling reporters was simply expressing what she believed.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this country is better when we work together and acknowledge the fact that the fabric of America is based on legal immigrants of all professions, of all races, of all religions," Haley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response to President Obama's final State of the Union, Haley spoke of American identity in terms that were strikingly similar to the president.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sharing her tale as the daughter of immigrants, the nation's second Indian American governor drew upon the example of unity following last year's racially motivated mass shooting at a church in Charleston, South Carolina.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turn against each other's race or religion. We turned toward God, and to the values that have long made our country the freest and greatest in the world," Haley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her speech, she acknowledged the threats that were the source of widespread fear before offering a clear rebuttal of the overheated rhetoric on the campaign trail.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anxious times, it can be tempting to follow the siren call of the angriest voices. We must resist that temptation," Haley said. "No one who is willing to work hard, abide by our laws, and love our traditions should ever feel unwelcome in this country."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by accusing Haley of being "weak on illegal immigration".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Haley reflected a sympathetic attitude toward immigrants on Tuesday, she has by no means been a lightweight on the issue.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was among the dozens of Republican governors in November who requested the Obama administration not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states, citing concerns over the vetting process in the wake of the terrorist attacks in Paris.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emphasized to reporters on Wednesday the need to be open to legal immigration, but seemed to draw a line at how to deal with immigrants who were in the country illegally.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listing her policy differences with Republican presidential candidates, Haley noted that "Marco Rubio supports amnesty, which I don't". The soundbite garnered immediate attention, given Rubio's support for a pathway to citizenship for undocumented immigrants remains a key vulnerability for the Florida senator.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Haley has nonetheless emerged as a voice of reason in a fractured Republican party.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response to the Emanuel AME church massacre, in which a white gunman shot and killed nine African American churchgoers, was especially praised by members of both parties. Following the shooting, Haley promptly pushed for removing the Confederate flag from the South Carolina state house grounds.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return to national prominence has kicked off fresh speculation that Haley could be a top vice-presidential pick for the Republican ticket in 2016. Her name was similarly floated as a running mate to Mitt Romney in 2012, although she took herself out of contention at the time.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holds outsize influence over the Republican primary as the third early voting state, and at least one candidate praised Haley's State of the Union response.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South Carolina on Wednesday ahead of the next presidential debate, Rubio told voters their governor did "a great job". In a separate interview with Fox News the night before, he commended Haley's "tone and her demeanor".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has yet to make any endorsements in the race, but her support could prove influential. The governor's approval rating, according to recent polling, was just shy of 60%.</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332"/>
      </w:pPr>
    </w:p>
    <w:p>
      <w:pPr>
        <w:pStyle w:val="Normal332"/>
        <w:ind w:left="200"/>
        <w:sectPr>
          <w:type w:val="continuous"/>
          <w:pgMar w:top="840" w:right="1000" w:bottom="840" w:left="1000" w:header="400" w:footer="400"/>
          <w:pgNumType w:fmt="decimal"/>
          <w:cols w:space="720"/>
        </w:sectPr>
      </w:pPr>
      <w:r>
        <w:br/>
      </w:r>
      <w:r>
        <w:pict>
          <v:line id="_x0000_s235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385"/>
          <w:headerReference w:type="default" r:id="rId2386"/>
          <w:footerReference w:type="even" r:id="rId2387"/>
          <w:footerReference w:type="default" r:id="rId2388"/>
          <w:headerReference w:type="first" r:id="rId2389"/>
          <w:footerReference w:type="first" r:id="rId2390"/>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353" type="#_x0000_t75" alt="LexisNexis®" style="width:147.75pt;height:30pt">
            <v:imagedata r:id="rId17" o:title=""/>
          </v:shape>
        </w:pict>
      </w:r>
      <w:r>
        <w:cr/>
      </w:r>
    </w:p>
    <w:p>
      <w:pPr>
        <w:pStyle w:val="Heading1331"/>
        <w:keepNext w:val="0"/>
        <w:spacing w:after="200" w:line="340" w:lineRule="atLeast"/>
        <w:ind w:left="0" w:right="0" w:firstLine="0"/>
        <w:jc w:val="center"/>
      </w:pPr>
      <w:hyperlink r:id="rId2391" w:history="1">
        <w:r>
          <w:rPr>
            <w:rFonts w:ascii="arial" w:eastAsia="arial" w:hAnsi="arial" w:cs="arial"/>
            <w:b/>
            <w:i/>
            <w:strike w:val="0"/>
            <w:color w:val="0077CC"/>
            <w:sz w:val="28"/>
            <w:u w:val="single"/>
            <w:vertAlign w:val="baseline"/>
          </w:rPr>
          <w:t>The construction industry must step up on human rights; With the recent allegations of migrant workers being mistreated, all those profiting from construction projects need to face greater scrutiny</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 2:10 PM GMT</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3"/>
        <w:keepNext w:val="0"/>
        <w:spacing w:before="120" w:after="0" w:line="220" w:lineRule="atLeast"/>
        <w:ind w:left="0" w:right="0" w:firstLine="0"/>
        <w:jc w:val="left"/>
      </w:pPr>
      <w:r>
        <w:br/>
      </w:r>
      <w:r>
        <w:pict>
          <v:shape id="_x0000_i2354" type="#_x0000_t75" style="width:167.98pt;height:30.75pt">
            <v:imagedata r:id="rId19"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Mariam Bhacker</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55" style="position:absolute;z-index:25233817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allegations of labour rights abuses linked to Qatar's unprecedented building binge for the Fifa World Cup in 2022 emerged in September 2013. Since then, pressure on the governments of Qatar - over worker conditions on World Cup infrastructure - and in the UAE - over Abu Dhabi's Saadiyat Island and the 2020 World Expo in Dubai - has been mounting.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now the construction industry has managed to avoid being at the centre of reporting on this issue, but in the past few weeks there have been signs that this is changing, with allegations of mistreatment by migrant workers connected to multinational firms running large-scale projects in the region.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construction sector ready for this closer scrutiny? An analysis of the Business and Human Rights Resource Centre's outreach work to construction companies across the Gulf strongly suggests that they are not.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outreach programme was designed to try to understand what action companies are taking to protect vulnerable migrant workers. The centre reaches out to businesses in different sectors to spotlight emerging or urgent issues where workers or communities are at risk from business activities and find out what action companies are taking to mitigate their impacts, for example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Turkish garment factories and foreign investments in Myanmar. We frequently ask companies to respond to specific allegations of human rights abuse.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we get a response from about 75% of companies. In contrast, our construction outreach saw a 24% response rate - our lowest feedback for a survey so far. Of the 53 companies we have contacted regarding working conditions for migrant workers, only 12 have submitted completed questionnaires. Nine declined to respond.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this highlights a worrying reluctance in the construction industry to engage on human rights. This is particularly concerning because the construction labour pool in the region is made up almost entirely of migrant workers.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who responded have taken a significant positive step for transparency and accountability on migrant worker welfare, but it means that the majority of companies have effectively fallen at the first hurdle, not even disclosing what measures they have in place to meet local labour laws.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a growing expectation from governments for companies to demonstrate the steps they are taking to eradicate modern slavery from their operations and supply chains, brought by legislation such as the UK Modern Slavery Act. This week's UN Asia regional forum on business and human rights in Doha will include sessions on the importance of human rights reporting and company disclosure.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reason for the silence from some in the construction industry might be that sub-contracting chains involved in large development projects are lengthy and complex. Between the main contractor and the worker on the site there are project owners and developers, project managers, consultants, joint ventures, sub-contractors, facilities managers, manpower firms and recruitment agencies.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enables companies to pass the buck when it comes to the rights of migrant workers. This attitude shone through in the feedback we received - a UAE-headquartered developer declined to respond to us because they "do not deal in construction". Even in the case of companies with direct responsibility for workers, a culture of non-disclosure exists, with companies citing contractual confidentiality or internal policies that prevent them from divulging information on their projects.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growing indignation surrounding the lack of real action to deal with the abuses faced by migrant workers at the bottom of the recruitment chain, there persists a blind belief in many boardrooms of large construction firms that a policy commitment, or only using approved recruitment providers, or contractually obliging business partners to respect labour rights, is enough to ensure abuses don't occur. There is still little proactive monitoring done to ensure that these measures translate to action.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the difficulties and cost involved, not undertaking basic due diligence to protect migrant workers in business relationships is unacceptable. There needs to be a recognition that accountability for the welfare of labourers extends beyond main contractors to all those profiting from a construction project.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handful of companies who have taken the lead in publicly committing to and upholding migrant workers' rights stand in good stead as countries introduce mandatory human rights reporting and assign projects to companies based on their human rights performance. Scrutiny of the construction industry in the Gulf is only going to increase, and it's in companies' interests to start talking or face the reputational and legal consequences. </w:t>
      </w:r>
    </w:p>
    <w:p>
      <w:pPr>
        <w:pStyle w:val="Normal333"/>
        <w:keepNext w:val="0"/>
        <w:numPr>
          <w:numId w:val="2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Mariam Bhacker is a project manager for Gulf construction and migrant workers at the Business and Human Rights Resource Centre</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333"/>
      </w:pPr>
    </w:p>
    <w:p>
      <w:pPr>
        <w:pStyle w:val="Normal333"/>
        <w:ind w:left="200"/>
        <w:sectPr>
          <w:type w:val="continuous"/>
          <w:pgMar w:top="840" w:right="1000" w:bottom="840" w:left="1000" w:header="400" w:footer="400"/>
          <w:pgNumType w:fmt="decimal"/>
          <w:cols w:space="720"/>
        </w:sectPr>
      </w:pPr>
      <w:r>
        <w:br/>
      </w:r>
      <w:r>
        <w:pict>
          <v:line id="_x0000_s2356"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357" type="#_x0000_t75" alt="LexisNexis®" style="width:147.75pt;height:30pt">
            <v:imagedata r:id="rId17" o:title=""/>
          </v:shape>
        </w:pict>
      </w:r>
      <w:r>
        <w:cr/>
      </w:r>
    </w:p>
    <w:p>
      <w:pPr>
        <w:pStyle w:val="Heading1332"/>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Syrian refugee wins appeal against forced return to Turkey; Decision by Greek asylum service to overturn deportation order throws EU-Turkey migration deal into chaos</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6:24 PM GMT</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4"/>
        <w:keepNext w:val="0"/>
        <w:spacing w:before="120" w:after="0" w:line="220" w:lineRule="atLeast"/>
        <w:ind w:left="0" w:right="0" w:firstLine="0"/>
        <w:jc w:val="left"/>
      </w:pPr>
      <w:r>
        <w:br/>
      </w:r>
      <w:r>
        <w:pict>
          <v:shape id="_x0000_i2358" type="#_x0000_t75" style="width:167.98pt;height:30.75pt">
            <v:imagedata r:id="rId19"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Apostolis Fotiadis and Helena Smith in Athens, and Patrick Kingsley in Istanbul</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59" style="position:absolute;z-index:2523402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EU-Turkey migration deal has been thrown further into chaos after an independent authority examining appeals claims in Greece ruled against sending a Syrian refugee back to Turkey, potentially creating a precedent for thousands of other similar cases.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landmark case, the appeals committee upheld the appeal of an asylum seeker who had been one of the first Syrians listed for deportation under the terms of the EU-Turkey deal.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document seen by the Guardian, a three-person appeals committee said Turkey would not give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rights they were owed under international treaties and therefore overturned the applicant's deportation order by a verdict of two to one. The case will now be re-assessed from scratch.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conclusion stated: "The committee has judged that the temporary protection which could be offered by Turkey to the applicant, as a Syrian citizen, does not offer him rights equivalent to those required by the Geneva convention."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war in Syria to a Turkish sweatshop for child refugees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undermines the legal and practical basis for the EU-Turkey deal, which European leaders had hoped would deter refugees from sailing to Europe by ensuring the swift deportation of most people landing on the Greek islands.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signing the deal on 18 March, EU officials claimed these deportations would be legally justified on the basis that Turkey respects refugee rights.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EU's executive has little control over Greek asylum protocols. The committee rejected the logic of the EU-Turkey deal, citing some of the EU's own previous directives as explanations for their decision.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nearly 400 other asylum seekers have been returned to Turkey under the terms of the deal, no one of Syrian nationality had been sent back against their will - making Friday's decision a watershed moment.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very first test, the EU-Turkey deal crumbles," said Gauri van Gulik, Amnesty International's deputy Europe director.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which played no part in the independent decision, admitted the judgment had created "a very difficult situation".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deputy minister in charge of migration policy, Yannis Mouzalas, said by phone from Brussels: "I have only just learned of the decision by the appeals committee and I have to be in Greece to study it. They are, as you know, independent committees so it is very difficult for me to say anything - but if they think this way, we will have a very difficult situation."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decision goes against all the directives of the UN and UNHCR, Mouzalas claimed. "Really I don't know how they arrived at it."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offered no immediate response, but has previously criticised the EU-Turkey deal, and resolved to play no part in it.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 media said it would be only a matter of time before the "bombshell" decision had the snowball effect of triggering an avalanche of similar asylum requests by other refugees, especially Syrians, detained on far-flung Aegean islands. Some 174 claims have been examined by appeals committees made up of asylum experts, lawyers and officials in Lesbos so far, with 100 being upheld, according to the Greek daily Kathimerini.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released on Friday showed 8,592 migrants and refugees were currently being held on the islands, often in squalid conditions.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returned to Turkey under EU deal 'have had no access to lawyers'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prospect of being allowed to stay in Greece, rather than being returned to Syria, could also spark a renewed wave of migration from Turkey. Deterred by the deal and by increased Turkish border protection, migrant numbers have dwindled significantly since the deal was announced.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were quick to welcome the news. "We've always said Turkey is not a safe country for refugees because it has not fully signed up to the Geneva convention and to the social and judicial status of refugees, especially those who are not Syrians," said Wenzel Michalski, who as Germany director of Human Rights Watch watched the first forced returns of migrants from Lesbos to Turkey in April.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by Turkey to improve labour market regulations by facilitating work permits for refugees had not been delivered, nor had promises to install refugee children in the education system, he said. Even worse was evidence of push-backs at the Turkish-Syrian border where would-be refugees had been deliberately shot at and killed - claims denied by the Turkish government.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lots of children who work instead of going to school and even worse, we still don't really know about the fate of those deported so far, as NGOs and journalists have been denied access to refugee camps and the first thing Turkish authorities did was to confiscate their smartphones," he said from Berlin. "We have to say: 'Greece, thank you,' because this is a wonderful move."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334"/>
      </w:pPr>
    </w:p>
    <w:p>
      <w:pPr>
        <w:pStyle w:val="Normal334"/>
        <w:ind w:left="200"/>
        <w:sectPr>
          <w:type w:val="continuous"/>
          <w:pgMar w:top="840" w:right="1000" w:bottom="840" w:left="1000" w:header="400" w:footer="400"/>
          <w:pgNumType w:fmt="decimal"/>
          <w:cols w:space="720"/>
        </w:sectPr>
      </w:pPr>
      <w:r>
        <w:br/>
      </w:r>
      <w:r>
        <w:pict>
          <v:line id="_x0000_s236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361" type="#_x0000_t75" alt="LexisNexis®" style="width:147.75pt;height:30pt">
            <v:imagedata r:id="rId17" o:title=""/>
          </v:shape>
        </w:pict>
      </w:r>
      <w:r>
        <w:cr/>
      </w:r>
    </w:p>
    <w:p>
      <w:pPr>
        <w:pStyle w:val="Heading1333"/>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We've never had so many refugees - nor been so unwelcoming to them; There are 65.3 million forcibly displaced people in the world today. Why is America only willing to help a tiny handful of them?</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5:04 PM GMT</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5"/>
        <w:keepNext w:val="0"/>
        <w:spacing w:before="120" w:after="0" w:line="220" w:lineRule="atLeast"/>
        <w:ind w:left="0" w:right="0" w:firstLine="0"/>
        <w:jc w:val="left"/>
      </w:pPr>
      <w:r>
        <w:br/>
      </w:r>
      <w:r>
        <w:pict>
          <v:shape id="_x0000_i2362" type="#_x0000_t75" style="width:167.98pt;height:30.75pt">
            <v:imagedata r:id="rId19"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Aryeh Neier</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63" style="position:absolute;z-index:25234227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reported this week that in 2015, 65.3 million people were refugees or forcibly displaced in their own countries by war and persecution. This is the largest number ever recorded - and a testament to massive failures of both the international community and the United States in dealing with this crisis.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One in every 113 people forced to flee, says UN refugee agency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evidence of international community's failure to respond effectively with gross human rights abuses and with the armed conflicts. This is, after all, what forces so many people to abandon their homes for the misery and danger of life on the run.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this is the fact that most rich countries are failing to do their share to alleviate suffering. Most of those who have crossed borders are being accommodated in neighboring countries lacking substantial economic resources - such as the Somalis in Kenya and the Syrians and Iraqis in Jordan, Lebanon and Turkey. A few well-to-do countries, including Sweden, Germany and Canada, have acted generously. Others, among them Britain, Australia and the US, which distinguished themselves at other times by welcoming refugees, have now all but closed their doors.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country, the US, is the worst offender on both counts. It led the invasion of Iraq in 2003 without a legitimate casus belli. It set in motion the events that produced immense forcible displacement in the region. Also, it had the capacity to establish a protected zone in Syria, like the one it established for the Iraqi Kurds to protect them against Saddam Hussein following the Gulf war. It declined to do so, a failure that was publicly criticized by state department dissenters a few days ago.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has said that the US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this October. That is a minuscule number. There are close to three million in Turkey and close to a million each in Jordan and Lebanon. Yet the poisonous political atmosphere that is allowing Donald Trump to become a major political party's nominee for the presidency, made more toxic by the presumptive nominee's attempt to demonize all Muslims, has ensured that the number actually accepted will fall far short of that set by the president.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factors that has allowed demagogues in the US and Europe to prevail in denying safe places for refugees, of course, is fear of Islamic terrorism. As many present-day refugees - among them Syrians, Iraqis, Afghans and Somalis - are Muslim, they are lumped together as potential threats.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unfortunate consequences is that this probably heightens the terrorist threat. That is because it is essential that the friends, relatives and neighbors of would-be terrorists already living in western countries alert the authorities to dangers in their own communities. Effective law enforcement depends on information. Alienating all Muslims for their own political purposes, as is the practice of such demagogues, is hardly the way to encourage their cooperation with the authorities.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common sense means of making sure that terrorist organizations such as the Islamic State are not able to infiltrate countries of asylum by sending in their agents posing as refugees. I learned this from when I was admitted to Britain as an infant, along with my parents, in August 1939, when we fled Nazi Germany. Britain saved our lives.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moment, as war loomed, and even after the war started two weeks later, Britain was by far the most generous country anywhere in admitting Jewish refugees from Germany and Nazi-controlled Austria. But our British hosts were concerned that German spies and saboteurs would enter the country in the guise of refugees.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solution they adopted was to intern many of the adult males on the Isle of Man for a period of weeks or months while their identities were checked, especially by having them identify each other. So far as I know, no spies or saboteurs got through. Also, though I met a number of men who went through such internment, I never heard it criticized. It made good sense to them.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heads of state and heads of government from most countries in the world gather in New York in September for the UN general assembly, the refugee crisis will be at the top of the agenda. They must commit to humanitarian solutions and a global plan for collectively addressing the needs of the 65.3 million people on the run - and for providing protection for the many more who may be forced to join their number in the absence of collective action. Those who are displaced are counting on them.</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335"/>
      </w:pPr>
    </w:p>
    <w:p>
      <w:pPr>
        <w:pStyle w:val="Normal335"/>
        <w:ind w:left="200"/>
        <w:sectPr>
          <w:type w:val="continuous"/>
          <w:pgMar w:top="840" w:right="1000" w:bottom="840" w:left="1000" w:header="400" w:footer="400"/>
          <w:pgNumType w:fmt="decimal"/>
          <w:cols w:space="720"/>
        </w:sectPr>
      </w:pPr>
      <w:r>
        <w:br/>
      </w:r>
      <w:r>
        <w:pict>
          <v:line id="_x0000_s236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406"/>
          <w:headerReference w:type="default" r:id="rId2407"/>
          <w:footerReference w:type="even" r:id="rId2408"/>
          <w:footerReference w:type="default" r:id="rId2409"/>
          <w:headerReference w:type="first" r:id="rId2410"/>
          <w:footerReference w:type="first" r:id="rId2411"/>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365" type="#_x0000_t75" alt="LexisNexis®" style="width:147.75pt;height:30pt">
            <v:imagedata r:id="rId17" o:title=""/>
          </v:shape>
        </w:pict>
      </w:r>
      <w:r>
        <w:cr/>
      </w:r>
    </w:p>
    <w:p>
      <w:pPr>
        <w:pStyle w:val="Heading1334"/>
        <w:keepNext w:val="0"/>
        <w:spacing w:after="200" w:line="340" w:lineRule="atLeast"/>
        <w:ind w:left="0" w:right="0" w:firstLine="0"/>
        <w:jc w:val="center"/>
      </w:pPr>
      <w:hyperlink r:id="rId2412" w:history="1">
        <w:r>
          <w:rPr>
            <w:rFonts w:ascii="arial" w:eastAsia="arial" w:hAnsi="arial" w:cs="arial"/>
            <w:b/>
            <w:i/>
            <w:strike w:val="0"/>
            <w:color w:val="0077CC"/>
            <w:sz w:val="28"/>
            <w:u w:val="single"/>
            <w:vertAlign w:val="baseline"/>
          </w:rPr>
          <w:t>David Cameron announces concessions on Syrian child refugees; PM climbs down, saying he will not stand in way of amendment for UK to take in unaccompanied children already in Europe</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 1:11 PM GMT</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6"/>
        <w:keepNext w:val="0"/>
        <w:spacing w:before="120" w:after="0" w:line="220" w:lineRule="atLeast"/>
        <w:ind w:left="0" w:right="0" w:firstLine="0"/>
        <w:jc w:val="left"/>
      </w:pPr>
      <w:r>
        <w:br/>
      </w:r>
      <w:r>
        <w:pict>
          <v:shape id="_x0000_i2366" type="#_x0000_t75" style="width:167.98pt;height:30.75pt">
            <v:imagedata r:id="rId19"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Anushka Asthana Political editor</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67" style="position:absolute;z-index:25234432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said his government will not stand in the way of an amendment by a Labour peer that paves the way for the UK to provide homes to unaccompanied refugee children who have already arrived in Europe.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climbdown came in the face of a growing rebellion among Conservative MPs who were preparing to back the call by Lord Dubs, who was himself a refugee who came to Britain as part of the Kindertransport.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paid tribute to Dubs, whose original call was for the government to take 3,000 unaccompanied children from camps within Europe. The peer resubmitted the amendment without the figure included, after his first attempt was voted down by Conservative MPs.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country has done more than Britain to help when it comes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Cameron told MPs.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want us to proceed with as much support across the house as I can. I think it is right to stick to the principle that we shouldn't be encouraging people to make this dangerous journey. I think it is right to stick to the idea that we invest in the refugee camps in the neigbouring countries."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he was willing to speed up taking child migrants with family links in the UK, and do more for children who arrived in the UK ahead of a deal between the EU and Turkey.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necessary to send the Dubs amendment back... the amendment doesn't mention a number of people. We are going to go round the local authorities to see what we can do," said Cameron.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insisted that he wanted the UK to stick to the principle that the priority was to take children from camps in the region from which they were fleeing. He said that "housing them, clothing them, feeding them" was today's equivalent of the Kindertransport, and not taking children from European countries that ought to already to be a safe haven.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was immediately welcomed by the SNP's Westminster leader, Angus Robertson, while a key Tory MP who was minded to vote with Dubs, Heidi Allen, tweeted her support.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Dubs also said he was pleased that Cameron was taking steps to "ease the plight of some of the unaccompanied child refugees in Europe".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trust the prime minister will be true to his word and move swiftly to ensure the Home Office works closely with local authorities to find foster families to give these young people a stable and secure home."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attempt to get Britain to take 3,000 child refugees from the EU was blocked in a Commons vote last Monday by a majority of 18. But a group of up to 30 Conservative MPs said they were ready to back the reworded amendment to the immigration bill next week.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minister James Brokenshire is due to meet the Tory rebels on Wednesday afternoon in an attempt to reach a deal to avert a government defeat.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the Conservative MP for South Cambridgeshire, abstained in last week's vote but said she and others would defy the party whip if concessions were not offered.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BBC Radio 4's Today programme whether she and others would rebel if the government did not back down, Allen said: "Absolutely, 100%."</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criticised Cameron's claim that child refugees were out of danger once they reached Europe. She said: "The prime minister mentioned in PMQs last week 'relative safety in Europe'. It is not relatively safe to be pulled into trafficking and prostitution. Talk to the doctors - Médecins Sans Frontières - they are literally stitching up children on a daily basis and sending them back to the camps. So these children are not safe at all and they need our help."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pointed out that at the last count 150 unaccompanied children at the makeshift "Jungle" refugee camp near Calais had relatives in the UK.</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"If we can establish where those children are and who they are, then the magical number of 3,000 almost becomes academic. It is about finding those who have the right to be here."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home secretary Yvette Cooper, who chairs Labour's refugee task force, said ministers had shifted position because they feared a Commons defeat.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real action to help child refugees who are at risk of abuse, exploitation and trafficking within Europe," she said. "So far, ministers have only ever announced increased support when under serious political pressure - we will keep this up until next week's vote."</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336"/>
      </w:pPr>
    </w:p>
    <w:p>
      <w:pPr>
        <w:pStyle w:val="Normal336"/>
        <w:ind w:left="200"/>
        <w:sectPr>
          <w:type w:val="continuous"/>
          <w:pgMar w:top="840" w:right="1000" w:bottom="840" w:left="1000" w:header="400" w:footer="400"/>
          <w:pgNumType w:fmt="decimal"/>
          <w:cols w:space="720"/>
        </w:sectPr>
      </w:pPr>
      <w:r>
        <w:br/>
      </w:r>
      <w:r>
        <w:pict>
          <v:line id="_x0000_s236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369" type="#_x0000_t75" alt="LexisNexis®" style="width:147.75pt;height:30pt">
            <v:imagedata r:id="rId17" o:title=""/>
          </v:shape>
        </w:pict>
      </w:r>
      <w:r>
        <w:cr/>
      </w:r>
    </w:p>
    <w:p>
      <w:pPr>
        <w:pStyle w:val="Heading1335"/>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Unaccompanied child refugees to be dispersed across UK; Immigration minister says plan will help councils such as Kent and Croydon where child refugees are concentrated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 1:10 PM GMT</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7"/>
        <w:keepNext w:val="0"/>
        <w:spacing w:before="120" w:after="0" w:line="220" w:lineRule="atLeast"/>
        <w:ind w:left="0" w:right="0" w:firstLine="0"/>
        <w:jc w:val="left"/>
      </w:pPr>
      <w:r>
        <w:br/>
      </w:r>
      <w:r>
        <w:pict>
          <v:shape id="_x0000_i2370" type="#_x0000_t75" style="width:167.98pt;height:30.75pt">
            <v:imagedata r:id="rId19"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and Amelia Gentleman</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71" style="position:absolute;z-index:25234636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national dispersal scheme for unaccompanied child asylum seekers in Britain is to get under way in July as Home Office ministers prepare to announce a new scheme to take Syrian child refugees directly from camps in the Middle East.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unaccompanied child refugees in Britain has reached 4,029, with many concentrated in Kent and Croydon where they first made their claims for asylum on arrival in Britain.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immigration minister, James Brokenshire, has told MPs it is clear that a national response is needed to help councils such as Kent and Croydon "promote a fair and equitable distribution of cases across the country in a way that protects the best interests of those children".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 details of how the national dispersal scheme will work and how it will be funded will not be announced until after the local elections, but Brokenshire made clear ministers were prepared to use new "reserve powers" in the current immigration bill to compel councils to take unaccompanied child refugees if the voluntary scheme does not work.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intention is that it should be voluntary and the statutory arrangements provide underpinning if those arrangements do not operate as we, the Local Government Association and the Association of Directors of Children's Services anticipate," Brokenshire told a House of Lords committee on Wednesday.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say they are "keen to avoid a repeat of the situation in Kent last summer" when the county council struggled to cope with the numbers arriving as the European refugee crisis intensified. Kent county council is currently responsible for 900 unaccompanied child asylum seekers, mostly through foster care. They have placed 300 in other local authority areas.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figures show that the number of unaccompanied child asylum seekers arriving in Britain rose by 56% in the year to 2015, to 3,043.</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Brokenshire wrote to local authorities last week confirming the existing rates of Home Office funding for looking after unaccompanied child refugees, including the rates for local authorities willing to accept the transfer of unaccompanied children from Kent.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national voluntary scheme due to come into effect in July will transfer legal responsibility for the child refugees from Kent and other local authorities caring for high numbers to the newly participating councils.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Brokenshire told peers on Wednesday that the government would also shortly announce a scheme to take more Syrian child refugees directly from camps in the Middle East.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clear that the new scheme would be over and above the current commitment to take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this parliament. The new Syrian child refugee scheme has been drawn up on the basis of detailed discussions with the United Nations high commissioner for refugees.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immigration minister once again ruled out demands for the British government to take 3,000 unaccompanied child refugees from within Europe. Brokenshire claimed such a move would only lead to traffickers encouraging more child refugees to make the dangerous sea voyage across the Mediterranean.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commissioner for England, Anne Longfield, giving evidence to the Lords' committee on unaccompanied minors in the EU, said too many unaccompanied asylum seekers went missing from local authority care after they had been allocated a home.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she said, the UK offered "support and protection in a reasonably coherent and good way". However, some "critical" areas continued to present "real difficulties to young people". She reported that many children found the process of age assessment very difficult.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concerned, by contrast, at the slowness of French authorities to register and process unaccompanied children in Calais, and said she had requested to meet the French minister responsible to discuss the issue.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by the numbers of children risking their lives to come to the UK, she had recently offered to assist a British charity based in Calais, Help Refugees, to help it locate missing children who had left France and successfully made their way to the UK.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concerned about young people putting their lives at risk, and there had been one fatality and a number of near-misses," she told the committee. This month she intervened to help find an 11-year-old originally from Afghanistan who had disappeared after arriving in the UK. He was later located in Walthamstow.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contacted by Help Refugees this month when it received a text message from a seven-year-old travelling in the back of a van saying he was running out of oxygen. The police were called, the van was located and stopped and the child released.</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337"/>
      </w:pPr>
    </w:p>
    <w:p>
      <w:pPr>
        <w:pStyle w:val="Normal337"/>
        <w:ind w:left="200"/>
        <w:sectPr>
          <w:type w:val="continuous"/>
          <w:pgMar w:top="840" w:right="1000" w:bottom="840" w:left="1000" w:header="400" w:footer="400"/>
          <w:pgNumType w:fmt="decimal"/>
          <w:cols w:space="720"/>
        </w:sectPr>
      </w:pPr>
      <w:r>
        <w:br/>
      </w:r>
      <w:r>
        <w:pict>
          <v:line id="_x0000_s2372"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373" type="#_x0000_t75" alt="LexisNexis®" style="width:147.75pt;height:30pt">
            <v:imagedata r:id="rId17" o:title=""/>
          </v:shape>
        </w:pict>
      </w:r>
      <w:r>
        <w:cr/>
      </w:r>
    </w:p>
    <w:p>
      <w:pPr>
        <w:pStyle w:val="Heading1336"/>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UN suspends Syria peace talks until end of February; Mediator Staffan de Mistura says he will not 'talk for the sake of talking', citing opposition anger at Syrian government and Russian airstrikes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8"/>
        <w:keepNext w:val="0"/>
        <w:spacing w:before="120" w:after="0" w:line="220" w:lineRule="atLeast"/>
        <w:ind w:left="0" w:right="0" w:firstLine="0"/>
        <w:jc w:val="left"/>
      </w:pPr>
      <w:r>
        <w:br/>
      </w:r>
      <w:r>
        <w:pict>
          <v:shape id="_x0000_i2374" type="#_x0000_t75" style="width:167.98pt;height:30.75pt">
            <v:imagedata r:id="rId19"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Middle East editor</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75" style="position:absolute;z-index:25234841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UN-brokered peace talks with the Syrian government and opposition have been suspended only three days after they began, highlighting the enormous difficulties of finding a political solution to the war and the world's worst humanitarian crisis.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opening of a major international donor conference for Syria in London, Staffan de Mistura, the UN envoy, announced in Geneva on Wednesday that he was suspending the fledgling process until 25 February because there was "more work to be done". It is unclear whether they will in fact resume.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Mistura told reporters that "it is not the end and it is not the failure of the talks". But he linked the move to mounting anger among the opposition that they are being pressured to negotiate while Syrian government and Russian air attacks on rebel areas continue and escalate. Bashar al-Assad's opponents say that UN resolution 2254, mandating the talks, requires an end to airstrikes and humanitarian relief for suffering civilians.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would not be meaningful if there is no benefit for the Syrian people," De Mistura said at an impromptu press conference outside the hotel where opposition negotiators are staying. He had spent the previous two hours talking to their chief, Riyad Hijab, a former Syrian prime minister who defected in 2012. De Mistura is thought to have consulted the UN secretary general Ban Ki-moon before making his surprise announcement.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concluded frankly that after the first week of preparatory talks there is more work to be done, not only by us but by the stakeholders," he said. "I have indicated from the first day that I won't talk for the sake of talking."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higher negotiations committee sounded more trenchant shortly afterwards when it announced that it would be leaving Geneva on Thursday "and not return until it sees progress on the ground".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bluntly accused Moscow and Damascus of seeking a military solution to the war in Syria.</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assault by Syrian regime forces - enabled by Russian airstrikes - against opposition-held areas, as well as regime and allied militias' continued besiegement of hundreds of thousands of civilians, have clearly signalled the intention to seek a military solution rather than enable a political one," Kerry said in a statement.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talks came after the Syrian army said that its forces had broken through rebel defences to reach two Shia villages in Aleppo province which had been under siege for three years. Rebels said the breakthrough came after hundreds of raids by Russian warplanes.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factions, reeling from what they called an "unprecedented" onslaught, issued an ultimatum to the opposition delegation in Geneva late on Tuesday, according to a source close to the talks. Earlier on Wednesday the team was described as being split down the middle over whether to carry 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"intra-Syrian" talks, as the UN optimistically calls them, were originally scheduled to have begun on 25 January but only got under way four days later. On Monday De Mistura declared that the process had officially begun but the opposition bridled at that statement and split over whether to carry on. The Syrian government team has met the envoy three times but no progress has been made.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calls for billions more in international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after opposition negotiators said for a second consecutive day that they would not enter into any discussion until their demands were met. Asked why the talks were going to resume, De Mistura said: "Why? They came and they stayed. Both sides insisted on the fact that they are interested in having a political process started."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al-Jaafari, Syria's ambassador to the UN and the head of its negotiating team, told Reuters: "It seems the first phase of preparations [for talks] will take a much longer time than expected. The official discussions did not take off yet unfortunately. We are still discussing how to proceed."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Sergei Lavrov, the Russian foreign minister, said his country had no intention of ending its campaign, which it claims is targeting Isis, but in fact has consistently struck mainstream rebel groups - backed by the west and Arab countries - that are fighting Assad. "Russian strikes will not cease until we really defeat terrorist organisations like [the al-Qaida-linked] Jabhat al-Nusra. And I don't see why these air strikes should be stopped," he said at a news conference in Muscat, capital of Oman.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called for "a strong show of solidarity" at the London conference. "We have at least 400,000 people stranded in besieged villages," he said, adding that only a tiny percentage were receiving aid. "It is very difficult for us, very dangerous."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376"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377" type="#_x0000_t75" alt="LexisNexis®" style="width:147.75pt;height:30pt">
            <v:imagedata r:id="rId17" o:title=""/>
          </v:shape>
        </w:pict>
      </w:r>
      <w:r>
        <w:cr/>
      </w:r>
    </w:p>
    <w:p>
      <w:pPr>
        <w:pStyle w:val="Heading1337"/>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Poland gets official warning from EU over constitutional court changes; Alterations giving government more powers pose systemic risk to the rule of law, European commission says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5:01 PM GMT</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9"/>
        <w:keepNext w:val="0"/>
        <w:spacing w:before="120" w:after="0" w:line="220" w:lineRule="atLeast"/>
        <w:ind w:left="0" w:right="0" w:firstLine="0"/>
        <w:jc w:val="left"/>
      </w:pPr>
      <w:r>
        <w:br/>
      </w:r>
      <w:r>
        <w:pict>
          <v:shape id="_x0000_i2378" type="#_x0000_t75" style="width:167.98pt;height:30.75pt">
            <v:imagedata r:id="rId19"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Alex Duval Smithin Warsaw</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79" style="position:absolute;z-index:25235046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executive has given Poland an official warning that changes to its constitutional court endanger the rule of law in the country.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the vice-president of the European commission, said he had written to the Polish government warning that recent alterations to the workings of Poland's highest court posed "a systemic risk to the rule of law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a formal opinion ratchets up pressure on Poland and marks the first time that the EU executive has criticised a member state under its rule-of-law procedure.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reacted furiously to the move and accused Brussels of blackmailing Poland in an attempt to force the country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Poland's ultra-conservative Law and Justice (PiS) party came to power in October 2015, the Polish parliament passed a law allowing the government to appoint the judges of its choosing to the highest court and not recognise those chosen by its predecessor, the liberal Civic Platform party.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rule of law is under assault in Poland | Steve Crawshaw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advising the council of Europe have concluded that the changes  breach the rule of law, democracy and human rights. If Poland refuses to back down, it could face the ultimate sanction of being stripped of EU voting rights, although Brussels is keen to avoid that scenario.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said he had spoken to the Polish prime minister, Beata Szydlo, on Tuesday night and was pleased that she wanted their "dialogue to continue".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Rejecting accusations of interfering in Polish politics, Timmermans said he was "dispassionate and legal" and that the commission had a duty to uphold the rule of law.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built on common values enshrined in the treaties," he said. "Making sure the rule of law is observed is a collective responsibility of all EU institutions and all member states."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Poland's justice minister, Zbigniew Ziobro, claimed the commission was using the rule of law issue to force Poland to "take tens of thousands of refugees and migrants".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intervenes when it is convenient for the commission,'' he said, accusing Brussels of blackmailing Poland to force the country to take more than the 7,600 Syrian migrants agreed.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confirms that the European commission has been influenced by [Poland's] political opposition to interfere in the internal affairs of a sovereign state," he said.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other central European countries, Poland opposes attempts by Brussels to set refugee quotas and fine countries that won't take in asylum seekers.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Parliamentary spokesman Rafal Bochenek said Poland could solve its constitutional crisis without support or pressure from Brussels. The government's goal is "to end the dispute over the constitutional court as soon as possible", he said, adding that a revised law might be adopted in July at the latest.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senior figures in PiS have previously said the constitutional tribunal crisis could be solved only by creating a new constitution for Poland. The government has for more than two months refused to publish in an official gazette an opinion issued by the constitutional tribunal on the changes imposed on it by the government. This means the court's critical ruling is not valid.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Wednesday's decision, the head of PiS, Jaroslaw Kaczynski, condemned the EU action as a "made up" procedure. Speaking to pro-government Do Rzeczy, he said the decision "can be challenged in the court of justice of the European Union at any moment".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remained publicly defiant in the face of pressure from Brussels and the US, including a series of high-level visits. The EU foreign affairs chief, Federica Mogherini, is due to visit Warsaw on Thursday.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two weeks to respond to the commission's opinion. If it fails to meet the EU's concerns, the commission could spell out specific steps it wants the Polish government to take. If the standoff between Brussels and Warsaw continues, the dispute will be sent up to EU leaders.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 is unlikely to face the harshest penalties. The EU could only remove Poland's voting rights if member states agree unanimously there has been "a serious and persistent breach of the rule of law".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Orbán, has already said he would never let that happen. Orbán, a close ally of Kaczynski, has had his own battles with Brussels over sovereignty. In 2011, he agreed to change a law restricting press freedom, after pressure from the commission.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introduced the rule-of-law procedure in 2014, after years of struggling to deal with lapses in democratic standards among member states.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called on the Polish government to act quickly. Polish leadership was needed in the EU, he said, and should not be distracted by an issue that can be solved.</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339"/>
      </w:pPr>
    </w:p>
    <w:p>
      <w:pPr>
        <w:pStyle w:val="Normal339"/>
        <w:ind w:left="200"/>
        <w:sectPr>
          <w:type w:val="continuous"/>
          <w:pgMar w:top="840" w:right="1000" w:bottom="840" w:left="1000" w:header="400" w:footer="400"/>
          <w:pgNumType w:fmt="decimal"/>
          <w:cols w:space="720"/>
        </w:sectPr>
      </w:pPr>
      <w:r>
        <w:br/>
      </w:r>
      <w:r>
        <w:pict>
          <v:line id="_x0000_s238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381" type="#_x0000_t75" alt="LexisNexis®" style="width:147.75pt;height:30pt">
            <v:imagedata r:id="rId17" o:title=""/>
          </v:shape>
        </w:pict>
      </w:r>
      <w:r>
        <w:cr/>
      </w:r>
    </w:p>
    <w:p>
      <w:pPr>
        <w:pStyle w:val="Heading1338"/>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George Osborne signals concessions over Syrian child refugees; Chancellor set to head off backbench revolt over UK's refusal to let in uncaccompanied children who are already in Europe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 11:10 AM GMT</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0"/>
        <w:keepNext w:val="0"/>
        <w:spacing w:before="120" w:after="0" w:line="220" w:lineRule="atLeast"/>
        <w:ind w:left="0" w:right="0" w:firstLine="0"/>
        <w:jc w:val="left"/>
      </w:pPr>
      <w:r>
        <w:br/>
      </w:r>
      <w:r>
        <w:pict>
          <v:shape id="_x0000_i2382" type="#_x0000_t75" style="width:167.98pt;height:30.75pt">
            <v:imagedata r:id="rId19"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83" style="position:absolute;z-index:25235251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George Osborne, has signalled that the government is considering a partial climbdown to allow more Syrian children to come to the UK after a group of MPs said they were certain to rebel on the issue.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growing pressure to do more to help unaccompanied refugees, Osborne said an announcement about new measures intended to head off a backbench revolt would be made following discussions on a possible compromise.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told the BBC: "Britain has always been a home to the vulnerable and we've always done what we need to do to help people who are fleeing persecution... We're working with others, with charities, with other political parties, talking to people about what we can do to help the unaccompanied children as well, where we're already providing financial support.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in those discussions and those discussions will go on and you will hear what we've got to say in due course."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get Britain to take 3,000 child refugees from the EU was blocked in a Commons vote last Monday by a majority of 18. But a group of up to 30 Conservative MPs are threatening to back a reworded amendment to the immigration bill to allow more to reach the UK in another vote next Monday.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'I've tried to find a way to enjoy this life':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one year 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minister James Brokenshire is due to meet the Tory rebels on Wednesday afternoon in an attempt to reach deal to avert a government defeat.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compromise likely to be offered is strengthening existing rules to allow child refugees to come to Britain if they have relatives in the UK. Ministers fear any wider amnesty would encourage more unaccompanied children to flee to Europe.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Allen, the Conservative MP for South Cambridgeshire, abstained in last week's vote but said she and others would defy the party whip if concessions were not offered.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BBC Radio 4's Today programme whether she and others would rebel if the government did not back down, Allen said: "Absolutely, 100%."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criticised David Cameron's claim that child refugees were out of danger once they reached Europe. She said: "The prime minister mentioned in PMQs last week 'relative safety in Europe'. It is not relatively safe to be pulled into trafficking and prostitution. Talk to the doctors, Médecins Sans Frontières - they are literally stitching up children on a daily basis and sending them back to the camps. So these children are not safe at all and they need our help."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pointed out that at the last count 150 unaccompanied children at the makeshift "Jungle" refugee camp near Calais had relatives in the UK.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"If we can establish where those children are and who they are, then the magical number of 3,000 almost becomes academic. It is about finding those who have the right to be here."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shadow home secretary Yvette Cooper, who chairs Labour's refugee task force, said ministers were only talking about possible concessions because they feared a Commons defeat.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promised a few weeks ago that the Government would make concessions, but in the end they only re-announced the same help for refugees outside Europe. That won't be good enough this time," she said.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see real action to help child refugees who are at risk of abuse, exploitation and trafficking within Europe. So far, ministers have only ever announced increased support when under serious political pressure - we will keep this up until next week's vote."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survivors of the Kindertransport from Nazi Germany added to pressure on Cameron to back down on the issue.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Eric Reich, president of the Association of Jewish Refugees, arrived in the UK at the age of four as part of the scheme. In a letter to the prime minister he urged Cameron to show "compassion and human kindness".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Today that unaccompanied children had fled to Europe because "their lives are at stake". He added: "We should at least help the unaccompanied children who are in desperate need."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parallels with the plight of people like him who fled Nazi Germany. He said: "Nothing is identical in this world, but there are serious similarities and the truth is that all these children that came - who are nearly 10,000 - we contributed back to the country ... to take approximately 3,000 children into this country and help them will help us as well."</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340"/>
      </w:pPr>
    </w:p>
    <w:p>
      <w:pPr>
        <w:pStyle w:val="Normal340"/>
        <w:ind w:left="200"/>
        <w:sectPr>
          <w:type w:val="continuous"/>
          <w:pgMar w:top="840" w:right="1000" w:bottom="840" w:left="1000" w:header="400" w:footer="400"/>
          <w:pgNumType w:fmt="decimal"/>
          <w:cols w:space="720"/>
        </w:sectPr>
      </w:pPr>
      <w:r>
        <w:br/>
      </w:r>
      <w:r>
        <w:pict>
          <v:line id="_x0000_s2384"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385" type="#_x0000_t75" alt="LexisNexis®" style="width:147.75pt;height:30pt">
            <v:imagedata r:id="rId17" o:title=""/>
          </v:shape>
        </w:pict>
      </w:r>
      <w:r>
        <w:cr/>
      </w:r>
    </w:p>
    <w:p>
      <w:pPr>
        <w:pStyle w:val="Heading1339"/>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Poland gets official warning from EU over constitutional court changes; Alterations giving government more powers pose systemic risk to the rule of law, European commission says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5:42 PM GMT</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1"/>
        <w:keepNext w:val="0"/>
        <w:spacing w:before="120" w:after="0" w:line="220" w:lineRule="atLeast"/>
        <w:ind w:left="0" w:right="0" w:firstLine="0"/>
        <w:jc w:val="left"/>
      </w:pPr>
      <w:r>
        <w:br/>
      </w:r>
      <w:r>
        <w:pict>
          <v:shape id="_x0000_i2386" type="#_x0000_t75" style="width:167.98pt;height:30.75pt">
            <v:imagedata r:id="rId19"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Alex Duval Smithin Warsaw</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87" style="position:absolute;z-index:252354560"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executive has given Poland an official warning that changes to its constitutional court endanger the rule of law in the country.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the vice-president of the European commission, said he had written to the Polish government warning that recent alterations to the workings of Poland's highest court posed "a systemic risk to the rule of law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a formal opinion ratchets up pressure on Poland and marks the first time that the EU executive has criticised a member state under its rule-of-law procedure.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reacted furiously to the move and accused Brussels of blackmailing Poland in an attempt to force the country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Poland's ultra-conservative Law and Justice (PiS) party came to power in October 2015, the Polish parliament passed a law allowing the government to appoint the judges of its choosing to the highest court and not recognise those chosen by its predecessor, the liberal Civic Platform party.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rule of law is under assault in Poland | Steve Crawshaw</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advising the council of Europe have concluded that the changes  breach the rule of law, democracy and human rights. If Poland refuses to back down, it could face the ultimate sanction of being stripped of EU voting rights, although Brussels is keen to avoid that scenario.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said he had spoken to the Polish prime minister, Beata Szydlo, on Tuesday night and was pleased that she wanted their dialogue to continue.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Rejecting accusations of interfering in Polish politics, Timmermans said he was "dispassionate and legal" and that the commission had a duty to uphold the rule of law.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built on common values enshrined in the treaties," he said. "Making sure the rule of law is observed is a collective responsibility of all EU institutions and all member states."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Poland's justice minister, Zbigniew Ziobro, claimed the commission was using the rule of law issue to force Poland to "take tens of thousands of refugees and migrants".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intervenes when it is convenient for the commission,'' he said, accusing Brussels of blackmailing Poland to force the country to take more than the 7,600 Syrian migrants agreed.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confirms that the European commission has been influenced by [Poland's] political opposition to interfere in the internal affairs of a sovereign state," he said.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other central European countries, Poland opposes attempts by Brussels to set refugee quotas and fine countries that won't take in asylum seekers.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Parliamentary spokesman Rafal Bochenek said Poland could solve its constitutional crisis without support or pressure from Brussels. The government's goal was to end the dispute over the constitutional court as soon as possible, he said, adding that a revised law might be adopted in July at the latest.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senior figures in PiS have previously said the constitutional tribunal crisis could be solved only by creating a new constitution for Poland. The government has for more than two months refused to publish in an official gazette an opinion issued by the constitutional tribunal on the changes imposed on it by the government. This means the court's critical ruling is not valid.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Wednesday's decision, the head of PiS, Jaroslaw Kaczynski, condemned the EU action as a "made up" procedure. Speaking to pro-government Do Rzeczy, he said the decision "can be challenged in the court of justice of the European Union at any moment".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remained publicly defiant in the face of pressure from Brussels and the US, including a series of high-level visits. The EU foreign affairs chief, Federica Mogherini, is due to visit Warsaw on Thursday.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two weeks to respond to the commission's opinion. If it fails to meet the EU's concerns, the commission could spell out specific steps it wants the Polish government to take. If the standoff between Brussels and Warsaw continues, the dispute will be sent up to EU leaders.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 is unlikely to face the harshest penalties. The EU could only remove Poland's voting rights if member states agree unanimously there has been "a serious and persistent breach of the rule of law".</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Orbán, has already said he would never let that happen. Orbán, a close ally of Kaczynski, has had his own battles with Brussels over sovereignty. In 2011, he agreed to change a law restricting press freedom, after pressure from the commission.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introduced the rule-of-law procedure in 2014, after years of struggling to deal with lapses in democratic standards among member states.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called on the Polish government to act quickly. Polish leadership was needed in the EU, he said, and should not be distracted by an issue that can be solved.</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341"/>
      </w:pPr>
    </w:p>
    <w:p>
      <w:pPr>
        <w:pStyle w:val="Normal341"/>
        <w:ind w:left="200"/>
        <w:sectPr>
          <w:type w:val="continuous"/>
          <w:pgMar w:top="840" w:right="1000" w:bottom="840" w:left="1000" w:header="400" w:footer="400"/>
          <w:pgNumType w:fmt="decimal"/>
          <w:cols w:space="720"/>
        </w:sectPr>
      </w:pPr>
      <w:r>
        <w:br/>
      </w:r>
      <w:r>
        <w:pict>
          <v:line id="_x0000_s2388"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48"/>
          <w:headerReference w:type="default" r:id="rId2449"/>
          <w:footerReference w:type="even" r:id="rId2450"/>
          <w:footerReference w:type="default" r:id="rId2451"/>
          <w:headerReference w:type="first" r:id="rId2452"/>
          <w:footerReference w:type="first" r:id="rId2453"/>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389" type="#_x0000_t75" alt="LexisNexis®" style="width:147.75pt;height:30pt">
            <v:imagedata r:id="rId17" o:title=""/>
          </v:shape>
        </w:pict>
      </w:r>
      <w:r>
        <w:cr/>
      </w:r>
    </w:p>
    <w:p>
      <w:pPr>
        <w:pStyle w:val="Heading1340"/>
        <w:keepNext w:val="0"/>
        <w:spacing w:after="200" w:line="340" w:lineRule="atLeast"/>
        <w:ind w:left="0" w:right="0" w:firstLine="0"/>
        <w:jc w:val="center"/>
      </w:pPr>
      <w:hyperlink r:id="rId2454" w:history="1">
        <w:r>
          <w:rPr>
            <w:rFonts w:ascii="arial" w:eastAsia="arial" w:hAnsi="arial" w:cs="arial"/>
            <w:b/>
            <w:i/>
            <w:strike w:val="0"/>
            <w:color w:val="0077CC"/>
            <w:sz w:val="28"/>
            <w:u w:val="single"/>
            <w:vertAlign w:val="baseline"/>
          </w:rPr>
          <w:t>EU strikes deal with Turkey to send back refugees; Refugees arriving in Greece from Sunday to be sent back across Aegean in deal that 're-energises' talks on Turkish EU membership</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6:57 PM GMT</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2"/>
        <w:keepNext w:val="0"/>
        <w:spacing w:before="120" w:after="0" w:line="220" w:lineRule="atLeast"/>
        <w:ind w:left="0" w:right="0" w:firstLine="0"/>
        <w:jc w:val="left"/>
      </w:pPr>
      <w:r>
        <w:br/>
      </w:r>
      <w:r>
        <w:pict>
          <v:shape id="_x0000_i2390" type="#_x0000_t75" style="width:167.98pt;height:30.75pt">
            <v:imagedata r:id="rId19"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91" style="position:absolute;z-index:252356608"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struck a deal with Turkey that would mean all refugees and migrants arriving in Europe from Sunday being sent back across the Aegean Sea.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president, Donald Tusk, confirmed the deal on Friday afternoon after clearing the key sticking points with the Turkish prime minister, Ahmet Davutoglu, during talks on Friday morning.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means that all refugees and migrants arriving in Greece from Sunday can expect to be returned to Turkey. The accord, which is expected to be formally signed off later on Friday, represents a climbdown by Turkey, which had been pushing to restart EU membership talks in five areas.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for taking back refugees, Turkey can expect "re-energised" talks on its EU membership, with the promise of negotiations on one policy area to be opened before July. The EU has also agreed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promised that all returned people will be treated in line with international law, including guarantees that they will not be returned to the countries they have fled from.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controversial one-for-one deal  remains intact: for every Syrian refugee the EU sends back across the Aegean, a Syrian in Turkey will be given a new home in Europe.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Syrians who can be rehoused in Europe from Turkey has been capped at 72,000, far short of the 108,000 a year recommended by international aid agencies, if the EU is to do its fair share. The EU's relocation scheme will be stopped once more than 72,000 people have been settled in Europe, amid concerns among some EU members of an open-ended commitment.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earlier criticised Europe's "shameful" record on refugees, as the two sides struggled to reach a deal aimed at stemming the flow of people to Greece.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45,000 people are trapped in Greece, including 14,000 who are living in squalid conditions near the Greek-Macedonian border at Idomeni, as they are barred from travelling onwards to central and northern Europe.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broad outlines of the deal were agreed ten days ago  between Turkey and Germany, the EU later rowed back on its offer to Turkey amid concern from other EU countries about giving too much away.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vowed to block any plan to restart Turkey's EU membership talks over the decades-long dispute about the divided island. As a result, the European side would only agree to restart membership talks on one policy "chapter", on budget, not the five Ankara had demanded.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were also at pains to stress that Turkey cannot get visa-free travel for its citizens by its preferred June deadline, without following 73 stringent conditions, only half of which have been met.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common approach to Turkey talks was agreed last night, as were safeguards designed to ensure that mass return of refugees and migrant would be in line with international law.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20 March deadline brings huge practical challenges. EU member states have not been able to send asylum seekers back to Greece since a 2011 court ruling that found refugees suffered "degrading treatment" and faced inadequate processes that meant they were at risk of being sent back to countries, where they faced persecution.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the EU authorities will have to build a functioning asylum system in the Greece within less than 48 hours. Thousands of extra staff - judges, case officers, border guards and translators - will need to be sent to the Greek islands to ensure claims can be processed.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returns programme will not apply to the 45,000 refugees and migrants now in Greece, who can expect to be relocated to other countries in the EU.</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claimed that member states were showing new interest in taking in refugees from Greece and Italy, in response to "the shame of Idomeni".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relocation scheme has had a painfully slow start: since the EU promised to place 160,000 refugees from Greece and Italy elsewhere in the bloc, only 937 people have been found a new home.</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342"/>
      </w:pPr>
    </w:p>
    <w:p>
      <w:pPr>
        <w:pStyle w:val="Normal342"/>
        <w:ind w:left="200"/>
        <w:sectPr>
          <w:type w:val="continuous"/>
          <w:pgMar w:top="840" w:right="1000" w:bottom="840" w:left="1000" w:header="400" w:footer="400"/>
          <w:pgNumType w:fmt="decimal"/>
          <w:cols w:space="720"/>
        </w:sectPr>
      </w:pPr>
      <w:r>
        <w:br/>
      </w:r>
      <w:r>
        <w:pict>
          <v:line id="_x0000_s2392"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55"/>
          <w:headerReference w:type="default" r:id="rId2456"/>
          <w:footerReference w:type="even" r:id="rId2457"/>
          <w:footerReference w:type="default" r:id="rId2458"/>
          <w:headerReference w:type="first" r:id="rId2459"/>
          <w:footerReference w:type="first" r:id="rId2460"/>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393" type="#_x0000_t75" alt="LexisNexis®" style="width:147.75pt;height:30pt">
            <v:imagedata r:id="rId17" o:title=""/>
          </v:shape>
        </w:pict>
      </w:r>
      <w:r>
        <w:cr/>
      </w:r>
    </w:p>
    <w:p>
      <w:pPr>
        <w:pStyle w:val="Heading1341"/>
        <w:keepNext w:val="0"/>
        <w:spacing w:after="200" w:line="340" w:lineRule="atLeast"/>
        <w:ind w:left="0" w:right="0" w:firstLine="0"/>
        <w:jc w:val="center"/>
      </w:pPr>
      <w:hyperlink r:id="rId2461" w:history="1">
        <w:r>
          <w:rPr>
            <w:rFonts w:ascii="arial" w:eastAsia="arial" w:hAnsi="arial" w:cs="arial"/>
            <w:b/>
            <w:i/>
            <w:strike w:val="0"/>
            <w:color w:val="0077CC"/>
            <w:sz w:val="28"/>
            <w:u w:val="single"/>
            <w:vertAlign w:val="baseline"/>
          </w:rPr>
          <w:t>We must not let Syria's health service fail; Syria's medical system was once the envy of the Middle East, now most of its healthcare professionals live in countries where they cannot practise medicine</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10:37 AM GMT</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3"/>
        <w:keepNext w:val="0"/>
        <w:spacing w:before="120" w:after="0" w:line="220" w:lineRule="atLeast"/>
        <w:ind w:left="0" w:right="0" w:firstLine="0"/>
        <w:jc w:val="left"/>
      </w:pPr>
      <w:r>
        <w:br/>
      </w:r>
      <w:r>
        <w:pict>
          <v:shape id="_x0000_i2394" type="#_x0000_t75" style="width:167.98pt;height:30.75pt">
            <v:imagedata r:id="rId19"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 Rola Hallam and Donna McKay</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95" style="position:absolute;z-index:25235865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solution to the Syrian catastrophe. We have seen courageous action from leaders such as Angela Merkel, and incredible humanity from civil society throughout Europe. Yet a workable plan to end the war and the refugee crisis is a long way away. The UN security council has passed resolutions that have been violated countless times and as a result of political paralysis, the Syrian people continue to suffer and die.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field post: 'I had to do procedures I'd never seen. YouTube helped a lot'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world leaders meet this week in London to address the spiralling refugee crisis, stopping the wholesale destruction of Syria's medical system should be squarely on the agenda. Since the beginning of the conflict, Physicians for Human Rights has documented the systematic attacks by Syrian government forces on medical personnel, hospitals, and health facilities.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doctors, nurses, and other medical workers have been killed, and more than 240 facilities have been attacked, in what has become one of the worst assaults on healthcare the world has seen.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Aleppo, for example, 95% of doctors have either fled, been detained, or been killed (pdf). With the loss of each doctor, thousands of Syrians are deprived of essential medical care. This trend cannot be allowed to continue.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Syria's sophisticated medical system was once the envy of the Middle East - its doctors among the most educated and well trained in the region. Doctors remaining in Syria and countless others who have fled to bordering countries - where regulations prevent them from practising - all relate the same concern to us: the erosion of their skills.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surgeon who hasn't held a scalpel in five years may never practise medicine again. The same may be true for medics like Ahmad al Najar* who was a year away from finishing his residency when he fled Syria after witnessing torture at the military hospital where he worked. When these stories are multiplied hundreds and thousands of times, the prognosis is clear: a future version of Syria won't have enough doctors, and a country without viable healthcare isn't one that people will want to come home to.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Ebola crisis clearly demonstrated that health crises in one country have global repercussions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these highly skilled doctors are kept from working,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Lebanon, and Turkey are in desperate need of affordable healthcare. Their host countries are overwhelmed and lack the health infrastructure and supplies to deal with increasingly debilitated, traumatised, and sometimes dying populations.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30,000 doctors in Syria before the war began. By some estimates, more than half now live outside the country, their ability to serve their people utterly thwarted.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countries certainly have their own standards for regulating who practices medicine, the scale of the Syrian crisis demands at least a temporary exception. The international community must jump-start a system to assess and temporarily license qualified Syrian health professionals to care for refugee patients in Jordan, Lebanon, and Turkey. Donors convening in London this week must invest in new medical centres and support existing ones where Syrian medics can serve their own people. They must also invest in the host countries' medical education programmes - and in special grants and scholarships - so that Syrian students forced to cut short their studies before graduation can complete their health qualifications elsewhere.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couldn't sit and do nothing': the women saving lives in Syria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with a creative remedy to address these urgent needs and make a critical investment in Syria's future does not require a vote from the UN security council. Salvaging Syria's medical system is not only good for Syria; it's good for the health of the region and the rest of the world too. The recent Ebola crisis clearly demonstrated that health crises in one country have global repercussions.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only build their futures where they can be safe, where they can send their children to school, and where they can get the healthcare they need. Allowing Syria's medics to keep their skills sharp is just one thing we can do to help Syrians build the future they all want: one in which they can go home.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al Najar is a pseudonym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Rola Hallam is the medical director for Hand in Hand for Syria. Donna McKay is the executive director of Physicians for Human Rights. Follow @Hands4Syr and @P4HR on Twitter.                    </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343"/>
      </w:pPr>
    </w:p>
    <w:p>
      <w:pPr>
        <w:pStyle w:val="Normal343"/>
        <w:ind w:left="200"/>
        <w:sectPr>
          <w:type w:val="continuous"/>
          <w:pgMar w:top="840" w:right="1000" w:bottom="840" w:left="1000" w:header="400" w:footer="400"/>
          <w:pgNumType w:fmt="decimal"/>
          <w:cols w:space="720"/>
        </w:sectPr>
      </w:pPr>
      <w:r>
        <w:br/>
      </w:r>
      <w:r>
        <w:pict>
          <v:line id="_x0000_s239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62"/>
          <w:headerReference w:type="default" r:id="rId2463"/>
          <w:footerReference w:type="even" r:id="rId2464"/>
          <w:footerReference w:type="default" r:id="rId2465"/>
          <w:headerReference w:type="first" r:id="rId2466"/>
          <w:footerReference w:type="first" r:id="rId2467"/>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397" type="#_x0000_t75" alt="LexisNexis®" style="width:147.75pt;height:30pt">
            <v:imagedata r:id="rId17" o:title=""/>
          </v:shape>
        </w:pict>
      </w:r>
      <w:r>
        <w:cr/>
      </w:r>
    </w:p>
    <w:p>
      <w:pPr>
        <w:pStyle w:val="Heading1342"/>
        <w:keepNext w:val="0"/>
        <w:spacing w:after="200" w:line="340" w:lineRule="atLeast"/>
        <w:ind w:left="0" w:right="0" w:firstLine="0"/>
        <w:jc w:val="center"/>
      </w:pPr>
      <w:hyperlink r:id="rId2468" w:history="1">
        <w:r>
          <w:rPr>
            <w:rFonts w:ascii="arial" w:eastAsia="arial" w:hAnsi="arial" w:cs="arial"/>
            <w:b/>
            <w:i/>
            <w:strike w:val="0"/>
            <w:color w:val="0077CC"/>
            <w:sz w:val="28"/>
            <w:u w:val="single"/>
            <w:vertAlign w:val="baseline"/>
          </w:rPr>
          <w:t>Sweden introduces border checks in response to refugee crisis; Police to monitor trains and ferries arriving from mainland Europe, to deter those hoping to reach other Scandinavian countries</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 1:37 PM GMT</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44"/>
        <w:keepNext w:val="0"/>
        <w:spacing w:before="120" w:after="0" w:line="220" w:lineRule="atLeast"/>
        <w:ind w:left="0" w:right="0" w:firstLine="0"/>
        <w:jc w:val="left"/>
      </w:pPr>
      <w:r>
        <w:br/>
      </w:r>
      <w:r>
        <w:pict>
          <v:shape id="_x0000_i2398" type="#_x0000_t75" style="width:167.98pt;height:30.75pt">
            <v:imagedata r:id="rId19"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Stockholm, and Matthew Weaver in London</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99" style="position:absolute;z-index:25236070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introducing border checks for the first time since the start of the refugee crisis, hours after its prime minister asked European counterparts at a high-level migration conference in Malta to do more to help Sweden and Germany care for refugees arriving on the continent.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police will monitor trains and ferries arriving from mainland Europe and stop anyone without valid travel documents. Officials stressed that anyone seeking to apply for asylum in Sweden would not be turned back, and said that the intention is to deter those hoping to cross Sweden to reach other Scandinavian countries, and to create a more orderly process of arrival for refugees.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'Now they can stop running': Sweden's sharp rise in child refugees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come to the border and request asylum, then we will process their request, but if they have no desire to stay, then that's a question for the police," a spokeswoman for Sweden's migration agency, Migrationsverket, said.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previous system, refugees could simply take the train or ferry to Sweden and enter the country unobstructed - a laissez-faire situation that Sweden's prime minister now says constitutes a threat to security. In an interview with BBC Radio 4's Today programme on Thursday morning, Stefan Löfven said: "If you don't have good control of who is coming here - what people are actually entering the county - that is a risk."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proportionally bearing the biggest burden of the European migration crisis, with 10,000 asylum-seekers arriving every week, and no more short-term space to house them. Migration officials expect the country to absorb at least 170,000 asylum seekers by the end of the year, within a total population of 10 million. Britain, with a population of more than 60 million, has pledged to receive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same period.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Löfven said other EU countries needed to step up their response to the refugee crisis, so that the burden was not only left to Sweden and Germany. "I've been mentioning burden sharing for a long time," Löfven told Today. "It is not sustainable that one country, or two countries, take the vast part of the responsibility. All European countries need to take responsibility. If the European Union can't handle this situation, it's serious."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Air charity set up in bid to get asylum seekers to Europe safely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European countries have been extremely slow to react to the scale of the crisis. EU leaders have convened several conferences, such as Thursday's gathering in Malta but little has been achieved at them. Politicians took months to agree to even a modest quota system that would see less than a quarter of refugee arrivals shared between the EU's members, leaving the majority of the burden to countries like Sweden and Germany.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the deputy head of the EU border agency Frontex said EU countries had failed to provide it with the resources and personnel it needed to deal with the record influx of migrants entering the EU.</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until now, member states have only committed 40% of the resources we asked for," Gil Arias told Spanish daily El Mundo. In October the agency turned to the European commission, formally requesting more personnel for operations in Greece and the Balkans, but received little response, he said.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resources, said Arias, has left Frontex in a tricky situation. "Often enormous expectations are generated over what the agency can do," he said, noting that the agency had unofficially shifted its mandate in recent months from patrolling EU coastlines to carrying out daily rescues of migrants. "Frontex was not created to replace member states when it comes to rescue and border patrol, but rather to help them."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on Sweden has left the country struggling to find enough beds for its new residents, and has led to internal division about Sweden's asylum policies. The far-right Swedish Democrat party has called for the country to end its generosity, while the government argues that its high humanitarian standards should be maintained at all costs, and blames its domestic crisis on the negligence of other countries.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problem is in Europe," Fredrik Bengtsson, spokesman for Migrationsverket, said. "There are so many different asylum systems. In Sweden we have one system, in Hungary they have another, so of course [refugees] are making the rational decision about where they want to go.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for this question is not for Sweden to lower their standards, it's for other people to raise theirs."</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344"/>
      </w:pPr>
    </w:p>
    <w:p>
      <w:pPr>
        <w:pStyle w:val="Normal344"/>
        <w:ind w:left="200"/>
        <w:sectPr>
          <w:type w:val="continuous"/>
          <w:pgMar w:top="840" w:right="1000" w:bottom="840" w:left="1000" w:header="400" w:footer="400"/>
          <w:pgNumType w:fmt="decimal"/>
          <w:cols w:space="720"/>
        </w:sectPr>
      </w:pPr>
      <w:r>
        <w:br/>
      </w:r>
      <w:r>
        <w:pict>
          <v:line id="_x0000_s2400"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69"/>
          <w:headerReference w:type="default" r:id="rId2470"/>
          <w:footerReference w:type="even" r:id="rId2471"/>
          <w:footerReference w:type="default" r:id="rId2472"/>
          <w:headerReference w:type="first" r:id="rId2473"/>
          <w:footerReference w:type="first" r:id="rId2474"/>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401" type="#_x0000_t75" alt="LexisNexis®" style="width:147.75pt;height:30pt">
            <v:imagedata r:id="rId17" o:title=""/>
          </v:shape>
        </w:pict>
      </w:r>
      <w:r>
        <w:cr/>
      </w:r>
    </w:p>
    <w:p>
      <w:pPr>
        <w:pStyle w:val="Heading1343"/>
        <w:keepNext w:val="0"/>
        <w:spacing w:after="200" w:line="340" w:lineRule="atLeast"/>
        <w:ind w:left="0" w:right="0" w:firstLine="0"/>
        <w:jc w:val="center"/>
      </w:pPr>
      <w:hyperlink r:id="rId2475" w:history="1">
        <w:r>
          <w:rPr>
            <w:rFonts w:ascii="arial" w:eastAsia="arial" w:hAnsi="arial" w:cs="arial"/>
            <w:b/>
            <w:i/>
            <w:strike w:val="0"/>
            <w:color w:val="0077CC"/>
            <w:sz w:val="28"/>
            <w:u w:val="single"/>
            <w:vertAlign w:val="baseline"/>
          </w:rPr>
          <w:t>'A friend to count on': Trudeau may be Obama's successor on the global stage; As Obama nears the end of his term and Trudeau is just beginning his, it seems as if the US president has found a like-minded champion of liberal causes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12:23 PM GMT</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5"/>
        <w:keepNext w:val="0"/>
        <w:spacing w:before="120" w:after="0" w:line="220" w:lineRule="atLeast"/>
        <w:ind w:left="0" w:right="0" w:firstLine="0"/>
        <w:jc w:val="left"/>
      </w:pPr>
      <w:r>
        <w:br/>
      </w:r>
      <w:r>
        <w:pict>
          <v:shape id="_x0000_i2402" type="#_x0000_t75" style="width:167.98pt;height:30.75pt">
            <v:imagedata r:id="rId19"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Goldenberg in Washington</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403" style="position:absolute;z-index:25236275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that the battle for the White House were as congenial, sunny, optimistic and unabashedly inclusive and outward-looking as the symbolic handover for the job of liberal leader of the English-speaking world that took place on Thursday between Barack Obama and Justin Trudeau.</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leaders - Obama gray and nearing the end of his term, Trudeau in the first months of his prime ministership - affirmed that when it came to what they called the "big ideas" of climate change and economic inclusion the two shared a common global vision.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and Canada promise to lead world to low-carbon economy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importantly, it seemed as if Obama had found a successor to champion those liberal causes in North America and on the global stage once he leaves office: a Robin to his Batman.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perspective, what's not to like?" asked Obama at a joint news conference at the White House on Thursday morning.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recalled that Trudeau - like Obama seven years before - had come to power on a message of hope and change. Both took office as young, good-looking and charismatic figures whose political skills were underestimated by the establishment because they lacked conventional political résumés.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and the US have long claimed a special relationship - although that closeness acquired a tinge of frost under Stephen Harper, the former prime minister. But with Obama and Trudeau standing at their twin podiums under a brilliant sunshine, it seemed that the US president had found someone who would go on to champion action on climate change and the other causes that have animated his last months in the White House.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Trudeau by his side would help rally countries around the climate change agreement reached at Paris, Obama said.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big looming issues on the horizon it is vital for us to work together because the more aligned we are the more we can shape the international agenda," Obama said. "Climate change is such an example."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shared vision applied to policies of economic inclusion and diversity, Obama suggested. The average American and Canadian worker needed to be assured of future prosperity. "If they see societies in which a very few are doing better and better and middle class and working people are falling farther and farther behind that destablises the economy," Obama said. "It also starts destabilising our politics and our democracies."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did not refer explicitly to Trudeau's decision to personally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Toronto's airport last December, but he urged Americans not to retreat behind closed borders. "The world is big and we are going to help shape it," Obama said.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agreed, saying that when it came to the "big issues", global challenges such as climate change, the two leaders were firmly on the same side.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 I agree on many things, including of paramount importance, the directions we want to take our countries in to assure a clean and prosperous future," the Canadian prime minister said.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Occasions such as this one - the first state visit to Washington by a Canadian leader in nearly 20 years - were bound to veer into grandiosity about the import of matters under discussions, as well as the closeness of the understanding between the two men. The visit did not however produce hoped for resolutions of prosaic trade matters such as softwood lumber.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did appear to cement the mentor relationship that seems to have developed between the two leaders at their first meeting last November.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was studiously neutral on the US presidential contest. But when it came to the global stage, Obama appeared to have come close to designating a successor - at least that was how Trudeau described it.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learned a lot from President Obama. He is somebody who is a deep thinker. He is somebody with a big heart but also a big brain," Trudeau told the press conference. "For me to be able to count on a friend who has lived through many of the things I am about to encounter on the political stage, on the international stage - it's a great comfort to me."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"It is always great to have people you can trust, people you can count on personally."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for his part seemed to relish the new role, joking that he had advised Trudeau about dying his hair before he went too obviously gray. And then, after ribbing reporters for consigning him to an elder stateman role before his time in the White House is up, the US president ushered the Canadian leader from the stage - with a protective pat on the back.</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345"/>
      </w:pPr>
    </w:p>
    <w:p>
      <w:pPr>
        <w:pStyle w:val="Normal345"/>
        <w:ind w:left="200"/>
        <w:sectPr>
          <w:type w:val="continuous"/>
          <w:pgMar w:top="840" w:right="1000" w:bottom="840" w:left="1000" w:header="400" w:footer="400"/>
          <w:pgNumType w:fmt="decimal"/>
          <w:cols w:space="720"/>
        </w:sectPr>
      </w:pPr>
      <w:r>
        <w:br/>
      </w:r>
      <w:r>
        <w:pict>
          <v:line id="_x0000_s2404"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476"/>
          <w:headerReference w:type="default" r:id="rId2477"/>
          <w:footerReference w:type="even" r:id="rId2478"/>
          <w:footerReference w:type="default" r:id="rId2479"/>
          <w:headerReference w:type="first" r:id="rId2480"/>
          <w:footerReference w:type="first" r:id="rId2481"/>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405" type="#_x0000_t75" alt="LexisNexis®" style="width:147.75pt;height:30pt">
            <v:imagedata r:id="rId17" o:title=""/>
          </v:shape>
        </w:pict>
      </w:r>
      <w:r>
        <w:cr/>
      </w:r>
    </w:p>
    <w:p>
      <w:pPr>
        <w:pStyle w:val="Heading1344"/>
        <w:keepNext w:val="0"/>
        <w:spacing w:after="200" w:line="340" w:lineRule="atLeast"/>
        <w:ind w:left="0" w:right="0" w:firstLine="0"/>
        <w:jc w:val="center"/>
      </w:pPr>
      <w:hyperlink r:id="rId2482" w:history="1">
        <w:r>
          <w:rPr>
            <w:rFonts w:ascii="arial" w:eastAsia="arial" w:hAnsi="arial" w:cs="arial"/>
            <w:b/>
            <w:i/>
            <w:strike w:val="0"/>
            <w:color w:val="0077CC"/>
            <w:sz w:val="28"/>
            <w:u w:val="single"/>
            <w:vertAlign w:val="baseline"/>
          </w:rPr>
          <w:t>British government makes U-turn over resettlement of Syrian children; Home Office announces it will take in vulnerable minors already in Europe following calls from politicians and charities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 12:55 AM GMT</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6"/>
        <w:keepNext w:val="0"/>
        <w:spacing w:before="120" w:after="0" w:line="220" w:lineRule="atLeast"/>
        <w:ind w:left="0" w:right="0" w:firstLine="0"/>
        <w:jc w:val="left"/>
      </w:pPr>
      <w:r>
        <w:br/>
      </w:r>
      <w:r>
        <w:pict>
          <v:shape id="_x0000_i2406" type="#_x0000_t75" style="width:167.98pt;height:30.75pt">
            <v:imagedata r:id="rId19"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407" style="position:absolute;z-index:25236480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take in unaccompanied Syrian refugee children who are already in Europe, the government is to announce, and will set aside a new £10m fund to support vulnerable migrant children.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Thousands of African child migrants feared in thrall to Italian traffickers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time the UK has agreed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within Europe and follows calls from charities and politicians for the country to allow 3,000 children fleeing the civil war to settle.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Brokenshire, the immigration minister, said the government will work with the office of the UN high commissioner for refugees (UNHCR) on the scheme. "We have asked the UNHCR to identify the exceptional cases where a child's best interests are served by resettlement to the UK and help us to bring them here."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hours after David Cameron was accused of using inflammatory language about refugees at prime minister's questions, during which he referred to people in camps at Calais as a "bunch of migrants".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the Liberal Democrat leader, Tim Farron, and the former shadow home secretary Yvette Cooper have all argued that Britain needs to make a special case for some of the estimated 26,000 unaccompanied child refugees in Europe as they are prey to human traffickers, prostitution or being used as a form of cheap labour.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as 1,000 unaccompanied child refugees disappeared in Italy alone last year, prompting calls for a modern day Kindertransport scheme similar to the one that saved many children in the second world war.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Home Office said it could not predict the precise number of children who will be helped by the scheme. Many will be allowed to come to the UK but in some cases the effort will be focused on reuniting them with their parents elsewhere in Europe.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to take 20,000 refugees over the course of the parliament under the vulnerable persons resettlement programme but exclusively from the UN-run camps near the border of Syria in Lebanon, Jordan and Turkey. So far 1,000 have arrived, of whom half are children.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the UNHCR were the experts working in the countries surrounding Syria and other conflict zones and would be "asked to identify exceptional cases of unaccompanied children whose needs cannot be met in the region and whose best interests would be met through protection in the UK".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International Development will set up a £10m fund to include targeted support for unaccompanied children who face additional risks when they arrive in Europe. Support will probably be delivered through NGOs and UN agencies.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UK government will provide further resources to the European Asylum Support Office to help Greece and Italy identify migrants, including children, who could be reunited with family members elsewhere in Europe. If it is in their best interests, the family will be brought to the UK.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Farron welcomed the measures as a first step. He said: "Among the horror of the refugee crisis, one of the most harrowing images has been the thousands of orphaned children fleeing conflict."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always been a compassionate and welcoming country, and I am delighted that the government has finally, after months of pressure, committed to vital humanitarian 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important step but it is far from the guarantee these desperate children need. Warm words need to be backed up by immediate action. Thousands of children are travelling across Europe. They are cold, alone and scared."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"We have been campaigning for many months for the British government to help child refugees who are alone and vulnerable in Europe so this announcement is a very welcome step forward. And it is a tribute to Save the Children and everyone who joined the campaign that this progress has been made."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has argued that if Britain took large numbers of refugees who had already travelled to Europe, the country would be rewarding refugees who had left the camps and so, in the long term, make it harder for Syria to be rebuilt when the civil war ends.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approach has been condemned as paltry in comparison with the efforts of Germany but Cameron argues that Britain has provided £1.1bn for the vast refugee camps on the borders of Syria, more than any other country except the US.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"The UK government takes its responsibility in asylum cases involving children very seriously. Ensuring their welfare and safety is at the heart of every decision made.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Syria and events in the Middle East, north Africa and beyond have separated a large number of refugee children from their families. The vast majority are better off staying in the region so they can be reunited with surviving family members."</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346"/>
      </w:pPr>
    </w:p>
    <w:p>
      <w:pPr>
        <w:pStyle w:val="Normal346"/>
        <w:ind w:left="200"/>
        <w:sectPr>
          <w:type w:val="continuous"/>
          <w:pgMar w:top="840" w:right="1000" w:bottom="840" w:left="1000" w:header="400" w:footer="400"/>
          <w:pgNumType w:fmt="decimal"/>
          <w:cols w:space="720"/>
        </w:sectPr>
      </w:pPr>
      <w:r>
        <w:br/>
      </w:r>
      <w:r>
        <w:pict>
          <v:line id="_x0000_s2408"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483"/>
          <w:headerReference w:type="default" r:id="rId2484"/>
          <w:footerReference w:type="even" r:id="rId2485"/>
          <w:footerReference w:type="default" r:id="rId2486"/>
          <w:headerReference w:type="first" r:id="rId2487"/>
          <w:footerReference w:type="first" r:id="rId2488"/>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409" type="#_x0000_t75" alt="LexisNexis®" style="width:147.75pt;height:30pt">
            <v:imagedata r:id="rId17" o:title=""/>
          </v:shape>
        </w:pict>
      </w:r>
      <w:r>
        <w:cr/>
      </w:r>
    </w:p>
    <w:p>
      <w:pPr>
        <w:pStyle w:val="Heading1345"/>
        <w:keepNext w:val="0"/>
        <w:spacing w:after="200" w:line="340" w:lineRule="atLeast"/>
        <w:ind w:left="0" w:right="0" w:firstLine="0"/>
        <w:jc w:val="center"/>
      </w:pPr>
      <w:hyperlink r:id="rId2489" w:history="1">
        <w:r>
          <w:rPr>
            <w:rFonts w:ascii="arial" w:eastAsia="arial" w:hAnsi="arial" w:cs="arial"/>
            <w:b/>
            <w:i/>
            <w:strike w:val="0"/>
            <w:color w:val="0077CC"/>
            <w:sz w:val="28"/>
            <w:u w:val="single"/>
            <w:vertAlign w:val="baseline"/>
          </w:rPr>
          <w:t>British government makes U-turn over resettlement of Syrian children; Home Office announces it will take in vulnerable minors already in Europe following calls from politicians and charities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 7:46 AM GMT</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7"/>
        <w:keepNext w:val="0"/>
        <w:spacing w:before="120" w:after="0" w:line="220" w:lineRule="atLeast"/>
        <w:ind w:left="0" w:right="0" w:firstLine="0"/>
        <w:jc w:val="left"/>
      </w:pPr>
      <w:r>
        <w:br/>
      </w:r>
      <w:r>
        <w:pict>
          <v:shape id="_x0000_i2410" type="#_x0000_t75" style="width:167.98pt;height:30.75pt">
            <v:imagedata r:id="rId19"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411" style="position:absolute;z-index:25236684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take in some unaccompanied Syrian refugee children who are already in Europe, the government is to announce, and will set aside a new £10m fund to support vulnerable migrant children.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Thousands of African child migrants feared in thrall to Italian traffickers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time the UK has agreed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within Europe and follows calls from charities and politicians for the country to allow 3,000 children fleeing the civil war to settle.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Brokenshire, the immigration minister, said the government will work with the office of the UN high commissioner for refugees (UNHCR) on the scheme. "We have asked the UNHCR to identify the exceptional cases where a child's best interests are served by resettlement to the UK and help us to bring them here."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hours after David Cameron was accused of using inflammatory language about refugees at prime minister's questions, during which he referred to people in camps at Calais as a "bunch of migrants".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the Liberal Democrat leader, Tim Farron, and the former shadow home secretary Yvette Cooper have all argued that Britain needs to make a special case for some of the estimated 26,000 unaccompanied child refugees in Europe as they are prey to human traffickers, prostitution or being used as a form of cheap labour.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as 1,000 unaccompanied child refugees disappeared in Italy alone last year, prompting calls for a modern day Kindertransport scheme similar to the one that saved many children in the second world war.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Home Office said it could not predict the precise number of children who will be helped by the scheme. Many will be allowed to come to the UK but in some cases the effort will be focused on reuniting them with their parents elsewhere in Europe.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to take 20,000 refugees over the course of the parliament under the vulnerable persons resettlement programme but exclusively from the UN-run camps near the border of Syria in Lebanon, Jordan and Turkey. So far 1,000 have arrived, of whom half are children.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the UNHCR were the experts working in the countries surrounding Syria and other conflict zones and would be "asked to identify exceptional cases of unaccompanied children whose needs cannot be met in the region and whose best interests would be met through protection in the UK".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International Development will set up a £10m fund to include targeted support for unaccompanied children who face additional risks when they arrive in Europe. Support will probably be delivered through NGOs and UN agencies.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UK government will provide further resources to the European Asylum Support Office to help Greece and Italy identify migrants, including children, who could be reunited with family members elsewhere in Europe. If it is in their best interests, the family will be brought to the UK.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Farron welcomed the measures as a first step. He said: "Among the horror of the refugee crisis, one of the most harrowing images has been the thousands of orphaned children fleeing conflict."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always been a compassionate and welcoming country, and I am delighted that the government has finally, after months of pressure, committed to vital humanitarian 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important step but it is far from the guarantee these desperate children need. Warm words need to be backed up by immediate action. Thousands of children are travelling across Europe. They are cold, alone and scared."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"We have been campaigning for many months for the British government to help child refugees who are alone and vulnerable in Europe so this announcement is a very welcome step forward. And it is a tribute to Save the Children and everyone who joined the campaign that this progress has been made."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has argued that if Britain took large numbers of refugees who had already travelled to Europe, the country would be rewarding refugees who had left the camps and so, in the long term, make it harder for Syria to be rebuilt when the civil war ends.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approach has been condemned as paltry in comparison with the efforts of Germany but Cameron argues that Britain has provided £1.1bn for the vast refugee camps on the borders of Syria, more than any other country except the US.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"The UK government takes its responsibility in asylum cases involving children very seriously. Ensuring their welfare and safety is at the heart of every decision made.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Syria and events in the Middle East, north Africa and beyond have separated a large number of refugee children from their families. The vast majority are better off staying in the region so they can be reunited with surviving family members."</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347"/>
      </w:pPr>
    </w:p>
    <w:p>
      <w:pPr>
        <w:pStyle w:val="Normal347"/>
        <w:ind w:left="200"/>
        <w:sectPr>
          <w:type w:val="continuous"/>
          <w:pgMar w:top="840" w:right="1000" w:bottom="840" w:left="1000" w:header="400" w:footer="400"/>
          <w:pgNumType w:fmt="decimal"/>
          <w:cols w:space="720"/>
        </w:sectPr>
      </w:pPr>
      <w:r>
        <w:br/>
      </w:r>
      <w:r>
        <w:pict>
          <v:line id="_x0000_s2412"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490"/>
          <w:headerReference w:type="default" r:id="rId2491"/>
          <w:footerReference w:type="even" r:id="rId2492"/>
          <w:footerReference w:type="default" r:id="rId2493"/>
          <w:headerReference w:type="first" r:id="rId2494"/>
          <w:footerReference w:type="first" r:id="rId2495"/>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413" type="#_x0000_t75" alt="LexisNexis®" style="width:147.75pt;height:30pt">
            <v:imagedata r:id="rId17" o:title=""/>
          </v:shape>
        </w:pict>
      </w:r>
      <w:r>
        <w:cr/>
      </w:r>
    </w:p>
    <w:p>
      <w:pPr>
        <w:pStyle w:val="Heading1346"/>
        <w:keepNext w:val="0"/>
        <w:spacing w:after="200" w:line="340" w:lineRule="atLeast"/>
        <w:ind w:left="0" w:right="0" w:firstLine="0"/>
        <w:jc w:val="center"/>
      </w:pPr>
      <w:hyperlink r:id="rId2496" w:history="1">
        <w:r>
          <w:rPr>
            <w:rFonts w:ascii="arial" w:eastAsia="arial" w:hAnsi="arial" w:cs="arial"/>
            <w:b/>
            <w:i/>
            <w:strike w:val="0"/>
            <w:color w:val="0077CC"/>
            <w:sz w:val="28"/>
            <w:u w:val="single"/>
            <w:vertAlign w:val="baseline"/>
          </w:rPr>
          <w:t>Stories of 2015: the refugee who became a people smuggler; Unable to work legally in Turkey, Mohamad, a Syrian electrician, now earns up to $20,000 a week finding customers for the dangerous boat journey to Greece</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2015 Monday 10:24 AM GMT</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48"/>
        <w:keepNext w:val="0"/>
        <w:spacing w:before="120" w:after="0" w:line="220" w:lineRule="atLeast"/>
        <w:ind w:left="0" w:right="0" w:firstLine="0"/>
        <w:jc w:val="left"/>
      </w:pPr>
      <w:r>
        <w:br/>
      </w:r>
      <w:r>
        <w:pict>
          <v:shape id="_x0000_i2414" type="#_x0000_t75" style="width:167.98pt;height:30.75pt">
            <v:imagedata r:id="rId19"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Izmir</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415" style="position:absolute;z-index:25236889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Mohamad, a 25-year-old Syrian refugee, has had a good year. He began it struggling to find work as an electrician on the Turkish black market. As a Syrian, he is barred from the legal labour market, so he was never paid properly. He lived with friends in Izmir, the city on Turkey's western coast, and wondered if he should take the boat to the Greek islands and then claim asylum in Europe like many Syrians his age.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months later, things have changed. Mohamad is married - an expensive undertaking that most young Syrians can't afford in this environment. He lives with his wife in their own flat far from the Turkish coast. And he no longer seeks work as an electrician. "I don't need to," Mohamad coyly grins. "My new job makes me more money."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Hiding in plain sight: inside the world of Turkey's people smugglers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thanks to the refugee crisis, which Mohamad has unexpectedly played his part in facilitating. For rather than joining the people fleeing to Europe, Mohamad now makes a fortune from sending them on their way. The unemployed electrician has become a wealthy people-smuggler.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fell into it in May, when a relative needed extra hands to help in his smuggling network. At the time, no one thought the route between Turkey and Greece would become the main migrant gateway to Europe - least of all Mohamad. In 2014, little more than 43,000 people had been smuggled across this part of the Mediterranean. In 2015, the year Mohamad joined the network, more than 800,000 have made the trip.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smugglers, Mohamad is astonished. In September, he predicted the flow would tail off by October. But October turned out to be the busiest month ever. Then he figured the numbers would drop in November - but that month the level was still three times higher than it had been during the whole of 2014. In December, Mohamad stopped making predictions.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quiet and laconic man, he doesn't fit the stereotype of a ruthless smuggler. He speaks with concern about the death of Alan Kurdi, the toddler whose death in the Aegean sparked belated outrage at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there is sometimes an emotional distance to the way he refers to others who have drowned in the boats his network sends to Greece. "It's not our fault - it's fate," says Mohamad, sipping tea in Izmir's smuggling quarter. "It's what God decides. Only God knows who will make it and who won't."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Mohamad makes money. He's a broker for his network, which means it's his job to find passengers for his bosses. In peak season, each customer would pay in the region of $1,000 (£650) for a seat on one of the flimsy inflatables - and up to $200 to brokers such as Mohamad. Each boat will fit about 40 passengers, of whom Mohamad might have sourced a quarter. So in the busiest weeks, when his gang might send out 10 boats - Mohamad earned $20,000. And even in the slowest weeks of winter - when there is only one trip, and the brokerage fees are lower - he could still make $1,000. He need never fix a trip switch again.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Lifejackets going cheap: people smugglers of Izmir, Turkey, predict drop in business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have charted the 2015 refugee crisis by the levels of people arriving in Greece, or the number of shipwrecks. As a smuggler, Mohamad measures the passage of time with a different gauge: the frequency of police crackdowns. By his count, there have been just four so far in 2015, and they have mostly come when the Turkish police - often accused of turning a blind eye to the smuggling trade - is under pressure to be seen to do something. "What happened with Alan made them tighten up for a bit," shrugs Mohamad. "It all depends on the pressure that they're under."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EU signed an aid deal with Turkey in early December, Turkish policemen began another round of arrests of refugees and smugglers alike - their biggest yet. Mohamad, however, is unbothered about the prospect of a full-scale crackdown. Nothing of this size can be curbed, he argues. "We can't stop it," Mohamad says. "Some people try seven or eight times until they make it. It's the Syrians who determine whether they'll go or not. The people risking the journey from Damascus, they're the ones who are making this happen. Anyone who wants to go will go."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they do, a former electrician is cashing in.</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2015</w:t>
      </w:r>
    </w:p>
    <w:p>
      <w:pPr>
        <w:pStyle w:val="Normal348"/>
      </w:pPr>
    </w:p>
    <w:p>
      <w:pPr>
        <w:pStyle w:val="Normal348"/>
        <w:ind w:left="200"/>
        <w:sectPr>
          <w:type w:val="continuous"/>
          <w:pgMar w:top="840" w:right="1000" w:bottom="840" w:left="1000" w:header="400" w:footer="400"/>
          <w:pgNumType w:fmt="decimal"/>
          <w:cols w:space="720"/>
        </w:sectPr>
      </w:pPr>
      <w:r>
        <w:br/>
      </w:r>
      <w:r>
        <w:pict>
          <v:line id="_x0000_s2416"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497"/>
          <w:headerReference w:type="default" r:id="rId2498"/>
          <w:footerReference w:type="even" r:id="rId2499"/>
          <w:footerReference w:type="default" r:id="rId2500"/>
          <w:headerReference w:type="first" r:id="rId2501"/>
          <w:footerReference w:type="first" r:id="rId2502"/>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417" type="#_x0000_t75" alt="LexisNexis®" style="width:147.75pt;height:30pt">
            <v:imagedata r:id="rId17" o:title=""/>
          </v:shape>
        </w:pict>
      </w:r>
      <w:r>
        <w:cr/>
      </w:r>
    </w:p>
    <w:p>
      <w:pPr>
        <w:pStyle w:val="Heading1347"/>
        <w:keepNext w:val="0"/>
        <w:spacing w:after="200" w:line="340" w:lineRule="atLeast"/>
        <w:ind w:left="0" w:right="0" w:firstLine="0"/>
        <w:jc w:val="center"/>
      </w:pPr>
      <w:hyperlink r:id="rId2503" w:history="1">
        <w:r>
          <w:rPr>
            <w:rFonts w:ascii="arial" w:eastAsia="arial" w:hAnsi="arial" w:cs="arial"/>
            <w:b/>
            <w:i/>
            <w:strike w:val="0"/>
            <w:color w:val="0077CC"/>
            <w:sz w:val="28"/>
            <w:u w:val="single"/>
            <w:vertAlign w:val="baseline"/>
          </w:rPr>
          <w:t>We must not let Syria's health service fail; Syria's medical system was once the envy of the Middle East, now most of its healthcare professionals live in countries where they cannot practise medicine</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11:27 AM GMT</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9"/>
        <w:keepNext w:val="0"/>
        <w:spacing w:before="120" w:after="0" w:line="220" w:lineRule="atLeast"/>
        <w:ind w:left="0" w:right="0" w:firstLine="0"/>
        <w:jc w:val="left"/>
      </w:pPr>
      <w:r>
        <w:br/>
      </w:r>
      <w:r>
        <w:pict>
          <v:shape id="_x0000_i2418" type="#_x0000_t75" style="width:167.98pt;height:30.75pt">
            <v:imagedata r:id="rId19"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 Rola Hallam and Donna McKay</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419" style="position:absolute;z-index:25237094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solution to the Syrian catastrophe. We have seen courageous action from leaders such as Angela Merkel, and incredible humanity from civil society throughout Europe. Yet a workable plan to end the war and the refugee crisis is a long way away. The UN security council has passed resolutions that have been violated countless times and as a result of political paralysis, the Syrian people continue to suffer and die.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field post: 'I had to do procedures I'd never seen. YouTube helped a lot'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world leaders meet this week in London to address the spiralling refugee crisis, stopping the wholesale destruction of Syria's medical system should be squarely on the agenda. Since the beginning of the conflict, Physicians for Human Rights has documented the systematic attacks by Syrian government forces on medical personnel, hospitals, and health facilities.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doctors, nurses, and other medical workers have been killed, and more than 240 facilities have been attacked, in what has become one of the worst assaults on healthcare the world has seen.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Aleppo, for example, 95% of doctors have either fled, been detained, or been killed (pdf). With the loss of each doctor, thousands of Syrians are deprived of essential medical care. This trend cannot be allowed to continue.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Syria's sophisticated medical system was once the envy of the Middle East - its doctors among the most educated and well trained in the region. Doctors remaining in Syria and countless others who have fled to bordering countries - where regulations prevent them from practising - all relate the same concern to us: the erosion of their skills.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surgeon who hasn't held a scalpel in five years may never practise medicine again. The same may be true for medics like Ahmad al Najar* who was a year away from finishing his residency when he fled Syria after witnessing torture at the military hospital where he worked. When these stories are multiplied hundreds and thousands of times, the prognosis is clear: a future version of Syria won't have enough doctors, and a country without viable healthcare isn't one that people will want to come home to.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Ebola crisis clearly demonstrated that health crises in one country have global repercussions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these highly skilled doctors are kept from working,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Lebanon, and Turkey are in desperate need of affordable healthcare. Their host countries are overwhelmed and lack the health infrastructure and supplies to deal with increasingly debilitated, traumatised, and sometimes dying populations.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30,000 doctors in Syria before the war began. By some estimates, more than half now live outside the country, their ability to serve their people utterly thwarted.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countries certainly have their own standards for regulating who practices medicine, the scale of the Syrian crisis demands at least a temporary exception. The international community must jump-start a system to assess and temporarily license qualified Syrian health professionals to care for refugee patients in Jordan, Lebanon, and Turkey. Donors convening in London this week must invest in new medical centres and support existing ones where Syrian medics can serve their own people. They must also invest in the host countries' medical education programmes - and in special grants and scholarships - so that Syrian students forced to cut short their studies before graduation can complete their health qualifications elsewhere.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couldn't sit and do nothing': the women saving lives in Syria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with a creative remedy to address these urgent needs and make a critical investment in Syria's future does not require a vote from the UN security council. Salvaging Syria's medical system is not only good for Syria; it's good for the health of the region and the rest of the world too. The recent Ebola crisis clearly demonstrated that health crises in one country have global repercussions.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only build their futures where they can be safe, where they can send their children to school, and where they can get the healthcare they need. Allowing Syria's medics to keep their skills sharp is just one thing we can do to help Syrians build the future they all want: one in which they can go home.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al Najar is a pseudonym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Rola Hallam is the medical director for Hand in Hand for Syria. Donna McKay is the executive director of Physicians for Human Rights. Follow @Hands4Syr and @P4HR on Twitter.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349"/>
      </w:pPr>
    </w:p>
    <w:p>
      <w:pPr>
        <w:pStyle w:val="Normal349"/>
        <w:ind w:left="200"/>
        <w:sectPr>
          <w:type w:val="continuous"/>
          <w:pgMar w:top="840" w:right="1000" w:bottom="840" w:left="1000" w:header="400" w:footer="400"/>
          <w:pgNumType w:fmt="decimal"/>
          <w:cols w:space="720"/>
        </w:sectPr>
      </w:pPr>
      <w:r>
        <w:br/>
      </w:r>
      <w:r>
        <w:pict>
          <v:line id="_x0000_s2420"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504"/>
          <w:headerReference w:type="default" r:id="rId2505"/>
          <w:footerReference w:type="even" r:id="rId2506"/>
          <w:footerReference w:type="default" r:id="rId2507"/>
          <w:headerReference w:type="first" r:id="rId2508"/>
          <w:footerReference w:type="first" r:id="rId2509"/>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421" type="#_x0000_t75" alt="LexisNexis®" style="width:147.75pt;height:30pt">
            <v:imagedata r:id="rId17" o:title=""/>
          </v:shape>
        </w:pict>
      </w:r>
      <w:r>
        <w:cr/>
      </w:r>
    </w:p>
    <w:p>
      <w:pPr>
        <w:pStyle w:val="Heading1348"/>
        <w:keepNext w:val="0"/>
        <w:spacing w:after="200" w:line="340" w:lineRule="atLeast"/>
        <w:ind w:left="0" w:right="0" w:firstLine="0"/>
        <w:jc w:val="center"/>
      </w:pPr>
      <w:hyperlink r:id="rId2510" w:history="1">
        <w:r>
          <w:rPr>
            <w:rFonts w:ascii="arial" w:eastAsia="arial" w:hAnsi="arial" w:cs="arial"/>
            <w:b/>
            <w:i/>
            <w:strike w:val="0"/>
            <w:color w:val="0077CC"/>
            <w:sz w:val="28"/>
            <w:u w:val="single"/>
            <w:vertAlign w:val="baseline"/>
          </w:rPr>
          <w:t>Paris attacks lead to surprise ring-fencing of UK police funding; Outcome of campaign by senior officers was sealed by need to reassure public</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7:16 PM GMT</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0"/>
        <w:keepNext w:val="0"/>
        <w:spacing w:before="120" w:after="0" w:line="220" w:lineRule="atLeast"/>
        <w:ind w:left="0" w:right="0" w:firstLine="0"/>
        <w:jc w:val="left"/>
      </w:pPr>
      <w:r>
        <w:br/>
      </w:r>
      <w:r>
        <w:pict>
          <v:shape id="_x0000_i2422" type="#_x0000_t75" style="width:167.98pt;height:30.75pt">
            <v:imagedata r:id="rId19"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423" style="position:absolute;z-index:25237299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chancellor's surprise decision to provide real-terms protection for police spending over the next four years was greeted with delight by chief constables and police commissioners across England and Wales.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spectacular U-turn after four years of coping with a 20% cut in Whitehall funding followed a campaign by senior officers which, in the end, was sealed by the political need to reassure the public in the aftermath of the Paris attacks.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stressed that part of the extra £90m to fund the police would be used to train more firearms officers to deal with the potential terrorist threat.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print of the Treasury's blue book makes it clear that the decision comes with a couple of strings attached. The real-terms protection for police budget will only be delivered "when local precept income is taken into account", ie when council tax increases are used to make up some of the difference. Some forces could still face deep cuts depending on the outcome of a postponed shake-up of how Whitehall police grants are distributed between urban and rural forces.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Thornton, chair of the National Police Chiefs' Council, said they were delighted with George Osborne's reprieve: "The chancellor is right when he says that we protect the public and he has therefore protected police budgets. We are grateful."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Theresa May, is determined to maintain the pace of her police reform programme and the government intends to use some of the extra money for a "transformation fund" for those forces with strong efficiency and reform proposals.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£1bn is also to be invested in a 4G emergency services mobile communications programme so officers can access databases - including streaming live body-worn video and filing fingerprints and witness statements on the move.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to say that the officially "unprotected" Home Office budget has escaped unscathed. May faces a 5% cut in her overall budget by 2020, including a 30% cut in the administration budget.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target in the Home Office appears to have been the immigration and borders system, which is to be made "fully self-funding" by 2020. The first step in this process involves replacing £300m of Treasury funding with massive rises in "targeted visa-fee increases". In return the government promises to introduce a more efficient online visa and passport service.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 print in the Treasury blue book also places a renewed question mark over the funding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be brought to Britain over the next four years. While £460m from the overseas aid budget is to be available for "the full first-year costs" of supporting the refugees, only a further £130m will be available to fund local authority support for the period beyond that.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unexpected closure announcement of Holloway women's prison, the largest women's jail in Europe, was the main feature of the Ministry of Justice's 15% budget cut.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secretary, Michael Gove, said Holloway had been selected as the first jail in his "new-for-old" prison programme because it was "inadequate and antiquated" and female offenders should serve their sentences in more humane conditions.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has previously referred to the "new-for-old" programme as a way of replacing "ageing and ineffective Victorian prisons". Holloway had not seemed the most obvious candidate. It was first opened in 1851 but it had been completely rebuilt by 1985.</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however, qualify under the chancellor's other major criteria for the scheme - that it be sited on "prime real estate land". Holloway will be the first closure under the scheme, which will see the prison sites sold off to build some 3,000 new homes. The funds are to be used to build nine new prisons - five of them by the next election.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Holloway would close by next summer, giving time for alternative places for the 500 offenders to be found at HMP Bronzefield in west London and for HMP Downview in Sutton, Surrey, to be reopened.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Governors Association said Holloway had improved significantly over the last five years and its closure left them with some major concerns. But prison reformers, including the Howard League and the Prison Reform Trust, welcomed the decision.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Justice settlement will see a further £80m a year taken out of prison running costs on top of existing savings of £300m a year. The chancellor also committed to using £700m of receipts from selling underused court buildings to fund a digital programme for the court system and release land for a further 2,000 homes. The autumn statement contains no reprieve from controversial criminal court charges.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350"/>
      </w:pPr>
    </w:p>
    <w:p>
      <w:pPr>
        <w:pStyle w:val="Normal350"/>
        <w:ind w:left="200"/>
        <w:sectPr>
          <w:type w:val="continuous"/>
          <w:pgMar w:top="840" w:right="1000" w:bottom="840" w:left="1000" w:header="400" w:footer="400"/>
          <w:pgNumType w:fmt="decimal"/>
          <w:cols w:space="720"/>
        </w:sectPr>
      </w:pPr>
      <w:r>
        <w:br/>
      </w:r>
      <w:r>
        <w:pict>
          <v:line id="_x0000_s2424"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511"/>
          <w:headerReference w:type="default" r:id="rId2512"/>
          <w:footerReference w:type="even" r:id="rId2513"/>
          <w:footerReference w:type="default" r:id="rId2514"/>
          <w:headerReference w:type="first" r:id="rId2515"/>
          <w:footerReference w:type="first" r:id="rId2516"/>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425" type="#_x0000_t75" alt="LexisNexis®" style="width:147.75pt;height:30pt">
            <v:imagedata r:id="rId17" o:title=""/>
          </v:shape>
        </w:pict>
      </w:r>
      <w:r>
        <w:cr/>
      </w:r>
    </w:p>
    <w:p>
      <w:pPr>
        <w:pStyle w:val="Heading1349"/>
        <w:keepNext w:val="0"/>
        <w:spacing w:after="200" w:line="340" w:lineRule="atLeast"/>
        <w:ind w:left="0" w:right="0" w:firstLine="0"/>
        <w:jc w:val="center"/>
      </w:pPr>
      <w:hyperlink r:id="rId2517" w:history="1">
        <w:r>
          <w:rPr>
            <w:rFonts w:ascii="arial" w:eastAsia="arial" w:hAnsi="arial" w:cs="arial"/>
            <w:b/>
            <w:i/>
            <w:strike w:val="0"/>
            <w:color w:val="0077CC"/>
            <w:sz w:val="28"/>
            <w:u w:val="single"/>
            <w:vertAlign w:val="baseline"/>
          </w:rPr>
          <w:t>Paris attacks lead to surprise ring-fencing of UK police funding; Outcome of campaign by senior officers was sealed by need to reassure public</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8:18 PM GMT</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1"/>
        <w:keepNext w:val="0"/>
        <w:spacing w:before="120" w:after="0" w:line="220" w:lineRule="atLeast"/>
        <w:ind w:left="0" w:right="0" w:firstLine="0"/>
        <w:jc w:val="left"/>
      </w:pPr>
      <w:r>
        <w:br/>
      </w:r>
      <w:r>
        <w:pict>
          <v:shape id="_x0000_i2426" type="#_x0000_t75" style="width:167.98pt;height:30.75pt">
            <v:imagedata r:id="rId19"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427" style="position:absolute;z-index:25237504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chancellor's surprise decision to provide real-terms protection for police spending over the next four years was greeted with delight by chief constables and police commissioners across England and Wales.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spectacular U-turn after four years of coping with a 20% cut in Whitehall funding followed a campaign by senior officers which, in the end, was sealed by the political need to reassure the public in the aftermath of the Paris attacks.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stressed that part of the extra £90m to fund the police would be used to train more firearms officers to deal with the potential terrorist threat.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print of the Treasury's blue book makes it clear that the decision comes with a couple of strings attached. The real-terms protection for police budget will only be delivered "when local precept income is taken into account", ie when council tax increases are used to make up some of the difference. Some forces could still face deep cuts depending on the outcome of a postponed shake-up of how Whitehall police grants are distributed between urban and rural forces.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Thornton, chair of the National Police Chiefs' Council, said they were delighted with George Osborne's reprieve: "The chancellor is right when he says that we protect the public and he has therefore protected police budgets. We are grateful."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Theresa May, is determined to maintain the pace of her police reform programme and the government intends to use some of the extra money for a "transformation fund" for those forces with strong efficiency and reform proposals.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£1bn is also to be invested in a 4G emergency services mobile communications programme so officers can access databases - including streaming live body-worn video and filing fingerprints and witness statements on the move.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to say that the officially "unprotected" Home Office budget has escaped unscathed. May faces a 5% cut in her overall budget by 2020, including a 30% cut in the administration budget.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target in the Home Office appears to have been the immigration and borders system, which is to be made "fully self-funding" by 2020. The first step in this process involves replacing £300m of Treasury funding with massive rises in "targeted visa-fee increases". In return the government promises to introduce a more efficient online visa and passport service.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 print in the Treasury blue book also places a renewed question mark over the funding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be brought to Britain over the next four years. While £460m from the overseas aid budget is to be available for "the full first-year costs" of supporting the refugees, only a further £130m will be available to fund local authority support for the period beyond that.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unexpected closure announcement of Holloway women's prison, the largest women's jail in Europe, was the main feature of the Ministry of Justice's 15% budget cut.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secretary, Michael Gove, said Holloway had been selected as the first jail in his "new-for-old" prison programme because it was "inadequate and antiquated" and female offenders should serve their sentences in more humane conditions.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has previously referred to the "new-for-old" programme as a way of replacing "ageing and ineffective Victorian prisons". Holloway had not seemed the most obvious candidate. It was first opened in 1851 but it had been completely rebuilt by 1985.</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however, qualify under the chancellor's other major criteria for the scheme - that it be sited on "prime real estate land". Holloway will be the first closure under the scheme, which will see the prison sites sold off to build some 3,000 new homes. The funds are to be used to build nine new prisons - five of them by the next election.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Holloway would close by next summer, giving time for alternative places for the 500 offenders to be found at HMP Bronzefield in west London and for HMP Downview in Sutton, Surrey, to be reopened.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Governors Association said Holloway had improved significantly over the last five years and its closure left them with some major concerns. But prison reformers, including the Howard League and the Prison Reform Trust, welcomed the decision.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Justice settlement will see a further £80m a year taken out of prison running costs on top of existing savings of £300m a year. The chancellor also committed to using £700m of receipts from renegotiating the budget to fund a digital programme for the court system and release land for a further 2,000 homes. The autumn statement contains no reprieve from controversial criminal court charges.</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351"/>
      </w:pPr>
    </w:p>
    <w:p>
      <w:pPr>
        <w:pStyle w:val="Normal351"/>
        <w:ind w:left="200"/>
        <w:sectPr>
          <w:type w:val="continuous"/>
          <w:pgMar w:top="840" w:right="1000" w:bottom="840" w:left="1000" w:header="400" w:footer="400"/>
          <w:pgNumType w:fmt="decimal"/>
          <w:cols w:space="720"/>
        </w:sectPr>
      </w:pPr>
      <w:r>
        <w:br/>
      </w:r>
      <w:r>
        <w:pict>
          <v:line id="_x0000_s2428"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518"/>
          <w:headerReference w:type="default" r:id="rId2519"/>
          <w:footerReference w:type="even" r:id="rId2520"/>
          <w:footerReference w:type="default" r:id="rId2521"/>
          <w:headerReference w:type="first" r:id="rId2522"/>
          <w:footerReference w:type="first" r:id="rId2523"/>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429" type="#_x0000_t75" alt="LexisNexis®" style="width:147.75pt;height:30pt">
            <v:imagedata r:id="rId17" o:title=""/>
          </v:shape>
        </w:pict>
      </w:r>
      <w:r>
        <w:cr/>
      </w:r>
    </w:p>
    <w:p>
      <w:pPr>
        <w:pStyle w:val="Heading1350"/>
        <w:keepNext w:val="0"/>
        <w:spacing w:after="200" w:line="340" w:lineRule="atLeast"/>
        <w:ind w:left="0" w:right="0" w:firstLine="0"/>
        <w:jc w:val="center"/>
      </w:pPr>
      <w:hyperlink r:id="rId2524" w:history="1">
        <w:r>
          <w:rPr>
            <w:rFonts w:ascii="arial" w:eastAsia="arial" w:hAnsi="arial" w:cs="arial"/>
            <w:b/>
            <w:i/>
            <w:strike w:val="0"/>
            <w:color w:val="0077CC"/>
            <w:sz w:val="28"/>
            <w:u w:val="single"/>
            <w:vertAlign w:val="baseline"/>
          </w:rPr>
          <w:t>Refugee crisis: EU in crunch talks as queues form at German border; Interior ministers to discuss refugee quotas as reintroduction of border controls leads to long queues on roads</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2:12 PM GMT</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2"/>
        <w:keepNext w:val="0"/>
        <w:spacing w:before="120" w:after="0" w:line="220" w:lineRule="atLeast"/>
        <w:ind w:left="0" w:right="0" w:firstLine="0"/>
        <w:jc w:val="left"/>
      </w:pPr>
      <w:r>
        <w:br/>
      </w:r>
      <w:r>
        <w:pict>
          <v:shape id="_x0000_i2430" type="#_x0000_t75" style="width:167.98pt;height:30.75pt">
            <v:imagedata r:id="rId19"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Harding in Berlin</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31" style="position:absolute;z-index:25237708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interior ministers meet in Brussels on Monday to discuss Europe's worsening refugee crisis, as long traffic queues formed on the Austrian-German border following Berlin's decision to temporarily introduce border controls.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said they had detained about 30 smugglers and 90 refugees overnight. A traffic jam nearly four miles long was reported on Monday morning on the A3 motorway between Linz in Austria and Passau in Bavaria. There were shorter queues on the A8 near the Bavarian town of Bad Reichenhall and the Austrian city of Salzburg.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train services between Austria and Germany resumed on Monday after being suspended at 5pm on Sunday. Austria temporarily shut its road crossing with Hungary after 7,000 refugees crossed overnight into the border town of Nickelsdorf.</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chancellor, Werner Faymann, said the country's military would be deployed to help police deal with the influx of migrants on the border with Hungary if needed.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Germany reinstates controls at Austrian border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to whether the temporary measures set out by Germany's interior minister, Thomas de Maizière, would stop the flow of refugees into Germany.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Berlin on Sunday, he said only EU citizens and those with valid travel documents would be allowed to enter the country. He said the German government took the decision after its regions said they could no longer cope with the overwhelming numbers.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however, that Syrians with passports could still enter Germany and claim asylum. Hundreds more refugees were expected to arrive in Munich's main train station later on Monday, German media reported. Before rail services were shut down, about 20,000 people had arrived at the station over the weekend.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new controls came ahead of what was expected to be a bitter showdown at the EU summit in Brussels on Monday. Hungary's prime minister, Viktor Orbán, and other eastern European leaders insist that they will not accept a plan set out last week by the European commission chief, Jean-Claude Juncker, for mandatory refugee quotas.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Austria and France support Juncker's proposal, which would see 160,000 people shared out across all 28 EU states. They would be allocated on the basis of a country's size and wealth. The UK, Ireland and Germany are exempt from the EU's common asylum policy.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Faymann suggested that if no consensus was reached in Brussels, Germany and its allies could try to force through a vote on quotas with a qualified majority.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'Passports, please': first Syrians halted after Germany restarts border control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Austria and Germany, both net contributors to the EU budget, would consider sanctions against countries that refused to share the burden. Measures could include axing some EU structural funds from which "eastern European states profit most of all",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high commissioner for refugees urged the EU to implement an urgent relocation programme to spread refugees among all EU countries.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David Cameron, has made clear that the UK will not participate in the plan.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visit to a refugee camp in Lebanon on Monday morning, Cameron said British aid totalling £1bn had discouraged hundreds of thousands of people fleeing the Syrian civil war from risking their lives to travel to Europe. He has previously said the UK would take in 20,000 Syrians, but only from camps in the region.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temporary reintroduction of border controls was seen as a serious blow to the survival of the Schengen agreement, under which 26 European countries, mostly in the EU, have no border controls and operate a joint asylum policy.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Ukip's leader, Nigel Farage, said: "By shutting the border with Austria, it is clear that the German government have realised the scale of their error. Schengen surely can't survive now."</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Miliband, who is visiting the Greek island of Lesbos, criticised Britain's response to the crisis. The former UK foreign secretary, who is now head of the International Rescue Committee (IRC), said that Cameron's commitment to take in an average of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meant he was offering to house the number arriving on the beaches of Lesbos every day.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an opportunity to move beyond its fragmented and lacklustre response to date and finally acknowledge the severity of this humanitarian crisis," he said. "Each country needs to shoulder the burden and agree to both relocate refugees who have reached the continent and resettle the most vulnerable from the Middle East."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said on Sunday that 34 people had drowned, half of them children, when their wooden boat capsized in the Aegean sea. The incident happened before dawn off the Greek island of Farmakonisi. The Greek coastguard pulled 68 people from the water, and another 30 managed to swim ashore.</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352"/>
      </w:pPr>
    </w:p>
    <w:p>
      <w:pPr>
        <w:pStyle w:val="Normal352"/>
        <w:ind w:left="200"/>
        <w:sectPr>
          <w:type w:val="continuous"/>
          <w:pgMar w:top="840" w:right="1000" w:bottom="840" w:left="1000" w:header="400" w:footer="400"/>
          <w:pgNumType w:fmt="decimal"/>
          <w:cols w:space="720"/>
        </w:sectPr>
      </w:pPr>
      <w:r>
        <w:br/>
      </w:r>
      <w:r>
        <w:pict>
          <v:line id="_x0000_s2432"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25"/>
          <w:headerReference w:type="default" r:id="rId2526"/>
          <w:footerReference w:type="even" r:id="rId2527"/>
          <w:footerReference w:type="default" r:id="rId2528"/>
          <w:headerReference w:type="first" r:id="rId2529"/>
          <w:footerReference w:type="first" r:id="rId2530"/>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433" type="#_x0000_t75" alt="LexisNexis®" style="width:147.75pt;height:30pt">
            <v:imagedata r:id="rId17" o:title=""/>
          </v:shape>
        </w:pict>
      </w:r>
      <w:r>
        <w:cr/>
      </w:r>
    </w:p>
    <w:p>
      <w:pPr>
        <w:pStyle w:val="Heading1351"/>
        <w:keepNext w:val="0"/>
        <w:spacing w:after="200" w:line="340" w:lineRule="atLeast"/>
        <w:ind w:left="0" w:right="0" w:firstLine="0"/>
        <w:jc w:val="center"/>
      </w:pPr>
      <w:hyperlink r:id="rId2531" w:history="1">
        <w:r>
          <w:rPr>
            <w:rFonts w:ascii="arial" w:eastAsia="arial" w:hAnsi="arial" w:cs="arial"/>
            <w:b/>
            <w:i/>
            <w:strike w:val="0"/>
            <w:color w:val="0077CC"/>
            <w:sz w:val="28"/>
            <w:u w:val="single"/>
            <w:vertAlign w:val="baseline"/>
          </w:rPr>
          <w:t>Nikki Haley defends against Republican ire over State of the Union response; South Carolina governor takes heat from prominent conservatives but doubles down on conviction that 'the fabric of America is based on legal immigrants'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 11:33 PM GMT</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53"/>
        <w:keepNext w:val="0"/>
        <w:spacing w:before="120" w:after="0" w:line="220" w:lineRule="atLeast"/>
        <w:ind w:left="0" w:right="0" w:firstLine="0"/>
        <w:jc w:val="left"/>
      </w:pPr>
      <w:r>
        <w:br/>
      </w:r>
      <w:r>
        <w:pict>
          <v:shape id="_x0000_i2434" type="#_x0000_t75" style="width:167.98pt;height:30.75pt">
            <v:imagedata r:id="rId19"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Washington</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35" style="position:absolute;z-index:25237913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calling on Americans to resist the "angriest voices" at a time of great anxiety, Republican Nikki Haley on Wednesday pushed back against the torrent of conservative criticism directed at her official response to the State of the Union.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Haley, a governor of South Carolina, used the Republican response to Barack Obama's address to appeal for tolerance toward immigrants, supporters of real estate mogul Donald Trump swiftly rallied against the nation's second Indian American governor.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should deport Nikki Haley," tweeted Ann Coulter, the far-right conservative commentator known to make provocative statements.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a prominent talk radio host in conservative circles, lamented that Haley missed an opportunity "to stand with working people who want borders enforced".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lit up w/ a populist fever &amp; the GOP responds by digging in, criticizing the GOP candidates dominating polls?! NOT SMART," she tweeted.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acknowledged that she had Trump, the Republican presidential frontrunner, in mind while issuing an emphatic defense of America's openness to immigrants as one of its "noblest legacies".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definitely contributed to what I think is just irresponsible talk," Haley said on the Today show Wednesday morning.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stood by her comments when asked about the backlash, telling reporters was simply expressing what she believed.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this country is better when we work together and acknowledge the fact that the fabric of America is based on legal immigrants of all professions, of all races, of all religions," Haley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response to President Obama's final State of the Union, Haley spoke of American identity in terms that were strikingly similar to the president.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sharing her tale as the daughter of immigrants, the nation's second Indian American governor drew upon the example of unity following last year's racially motivated mass shooting at a church in Charleston, South Carolina.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turn against each other's race or religion. We turned toward God, and to the values that have long made our country the freest and greatest in the world," Haley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her speech, she acknowledged the threats that were the source of widespread fear before offering a clear rebuttal of the overheated rhetoric on the campaign trail.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anxious times, it can be tempting to follow the siren call of the angriest voices. We must resist that temptation," Haley said. "No one who is willing to work hard, abide by our laws, and love our traditions should ever feel unwelcome in this country."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by accusing Haley of being "weak on illegal immigration".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Haley reflected a sympathetic attitude toward immigrants on Tuesday, she has by no means been a lightweight on the issue.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was among the dozens of Republican governors in November who requested the Obama administration not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states, citing concerns over the vetting process in the wake of the terrorist attacks in Paris.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emphasized to reporters on Wednesday the need to be open to legal immigration, but seemed to draw a line at how to deal with immigrants who were in the country illegally.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listing her policy differences with Republican presidential candidates, Haley noted that "Marco Rubio supports amnesty, which I don't". The soundbite garnered immediate attention, given Rubio's support for a pathway to citizenship for undocumented immigrants remains a key vulnerability for the Florida senator.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Haley has nonetheless emerged as a voice of reason in a fractured Republican party.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response to the Emanuel AME church massacre, in which a white gunman shot and killed nine African American churchgoers, was especially praised by members of both parties. Following the shooting, Haley promptly pushed for removing the Confederate flag from the South Carolina state house grounds.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return to national prominence has kicked off fresh speculation that Haley could be a top vice-presidential pick for the Republican ticket in 2016. Her name was similarly floated as a running mate to Mitt Romney in 2012, although she took herself out of contention at the time.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holds outsize influence over the Republican primary as the third early voting state, and at least one candidate praised Haley's State of the Union response.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South Carolina on Wednesday ahead of the next presidential debate, Rubio told voters their governor did "a great job". In a separate interview with Fox News the night before, he commended Haley's "tone and her demeanor".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has yet to make any endorsements in the race, but her support could prove influential. The governor's approval rating, according to recent polling, was just shy of 60%.</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2016</w:t>
      </w:r>
    </w:p>
    <w:p>
      <w:pPr>
        <w:pStyle w:val="Normal353"/>
      </w:pPr>
    </w:p>
    <w:p>
      <w:pPr>
        <w:pStyle w:val="Normal353"/>
        <w:ind w:left="200"/>
        <w:sectPr>
          <w:type w:val="continuous"/>
          <w:pgMar w:top="840" w:right="1000" w:bottom="840" w:left="1000" w:header="400" w:footer="400"/>
          <w:pgNumType w:fmt="decimal"/>
          <w:cols w:space="720"/>
        </w:sectPr>
      </w:pPr>
      <w:r>
        <w:br/>
      </w:r>
      <w:r>
        <w:pict>
          <v:line id="_x0000_s2436"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32"/>
          <w:headerReference w:type="default" r:id="rId2533"/>
          <w:footerReference w:type="even" r:id="rId2534"/>
          <w:footerReference w:type="default" r:id="rId2535"/>
          <w:headerReference w:type="first" r:id="rId2536"/>
          <w:footerReference w:type="first" r:id="rId2537"/>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437" type="#_x0000_t75" alt="LexisNexis®" style="width:147.75pt;height:30pt">
            <v:imagedata r:id="rId17" o:title=""/>
          </v:shape>
        </w:pict>
      </w:r>
      <w:r>
        <w:cr/>
      </w:r>
    </w:p>
    <w:p>
      <w:pPr>
        <w:pStyle w:val="Heading1352"/>
        <w:keepNext w:val="0"/>
        <w:spacing w:after="200" w:line="340" w:lineRule="atLeast"/>
        <w:ind w:left="0" w:right="0" w:firstLine="0"/>
        <w:jc w:val="center"/>
      </w:pPr>
      <w:hyperlink r:id="rId2538" w:history="1">
        <w:r>
          <w:rPr>
            <w:rFonts w:ascii="arial" w:eastAsia="arial" w:hAnsi="arial" w:cs="arial"/>
            <w:b/>
            <w:i/>
            <w:strike w:val="0"/>
            <w:color w:val="0077CC"/>
            <w:sz w:val="28"/>
            <w:u w:val="single"/>
            <w:vertAlign w:val="baseline"/>
          </w:rPr>
          <w:t>Samantha Bee's Full Frontal promises to bare all (and lose the desk); Much talk surrounding Bee's new TBS show has been about her breaking into the all-male late-night cabal, but its team claim the show will shake up the format</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 6:15 PM GMT</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54"/>
        <w:keepNext w:val="0"/>
        <w:spacing w:before="120" w:after="0" w:line="220" w:lineRule="atLeast"/>
        <w:ind w:left="0" w:right="0" w:firstLine="0"/>
        <w:jc w:val="left"/>
      </w:pPr>
      <w:r>
        <w:br/>
      </w:r>
      <w:r>
        <w:pict>
          <v:shape id="_x0000_i2438" type="#_x0000_t75" style="width:167.98pt;height:30.75pt">
            <v:imagedata r:id="rId19"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Elise Czajkowski</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39" style="position:absolute;z-index:25238118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Full Frontal with Samantha Bee debuts on TBS next Monday, much of the focus will be on Bee's status as the only woman to currently host a late-night show. Even her own ads have played up the achievement.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wider world of cable television has welcomed female hosts in recent years, from Chelsea Handler on E! to Nikki Glaser and Sara Schaefer on MTV to Kathy Griffin on Bravo. But while those were pop culture shows targeted at female audiences, Bee's current events series will probably draw more comparisons to her fellow former Daily Show correspondent John Oliver, whose Last Week Tonight shoots in the same studio as Full Frontal.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Show correspondents are most often called on to play a certain combination of blustery and dumbfounded that can make it hard to decipher their unique sense of humor underneath. Oliver's stint as a Daily Show guest host gave viewers a taste of what to expect when his show premiered; Bee's job will be trickier. (For her 12 years on the show, her most memorable segment may be her lustily dramatic take on the Fox News talkshow The Five.)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Sam really does have her own space that nobody has, not just because she's a woman, but because she's so good," said Miles Kahn, a former Daily Show producer who is now an executive producer at Full Frontal. "I'm really looking forward to introducing people to Sam beyond The Daily Show."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clips shown at a press event on Tuesday, her point of view was clear quickly. An in-studio segment about a Democratic debate had feminist overtones, referring to the "bone-deep sexism of the American people" after a clip of Hillary Clinton, before turning her attention to a Kansas senator's recent dress code for women in a bit that let her get a bit blue.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field piece shot on location in Jordan was as well-produced as any news segment. If the message of the piece was slightly heavy-handed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people too! - it was both engagingly told and goofy enough to justify its spot on a comedy show. Bee spoke afterwards about her interest in exploring serious stories that affect predominantly women, like the Zika virus, even though they are "not inherently comedic".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Oliver, she has an outsider's perspective - the Toronto-born comedian holds dual citizenship, an edge that gives her discussions of US politics and policy a tone that is both globally aware and regionally sympathetic. (She hopes to speak with Justin Trudeau, the new prime minister of Canada, when he visits the States in March.) She also seems keen to take advantage of her weekly schedule to produce longer, more in-depth segments, something Oliver has done since his weekly HBO show debuted in 2014.</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simple element that will differentiate Full Frontal is the stark set - no desk or couch, just a long panel of TV screens in the main section, and a large LCD screen to one side. "As a viewer, I am sort of sick of seeing someone sit behind a desk," Bee explained. "I actually like using my body a little bit more. I find if I'm really stationary, sometimes all the comedy goes into my face and then it's a really weird performance of me just pulling crazy faces."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important distinction will be off-screen; the show's staffing process - which included blind submissions and active recruitment of writers outside the world of late-night comedy - has resulted in a more diverse staff than any in late night. (In fairness, it's a pretty low bar.)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 could talk for two hours about the process of building our staff," Bee enthused. "We have a very diverse workplace in general, and I think that we are reaping the benefits of that in more ways than are even calculable because [...] just the diversity of the pitches alone is worth waking up for every day."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all late-night shows, Full Frontal will evolve over time, something Bee and her producers said they were looking forward to. "The first thing that we wanted to do was create a show that really came from our gut," she explained after the press conference. "We wanted to build a show that came from a very deep place in our souls, and with jokes on top of that. So I'm really looking forward to putting a show out on the 8th, coming back into the office on Tuesday, and going, OK, now what? That'll be where we really start to figure out the show."</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Frontal with Samantha Bee premieres on 8 February at 10.30pm EST.                   </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354"/>
      </w:pPr>
    </w:p>
    <w:p>
      <w:pPr>
        <w:pStyle w:val="Normal354"/>
        <w:ind w:left="200"/>
        <w:sectPr>
          <w:type w:val="continuous"/>
          <w:pgMar w:top="840" w:right="1000" w:bottom="840" w:left="1000" w:header="400" w:footer="400"/>
          <w:pgNumType w:fmt="decimal"/>
          <w:cols w:space="720"/>
        </w:sectPr>
      </w:pPr>
      <w:r>
        <w:br/>
      </w:r>
      <w:r>
        <w:pict>
          <v:line id="_x0000_s244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39"/>
          <w:headerReference w:type="default" r:id="rId2540"/>
          <w:footerReference w:type="even" r:id="rId2541"/>
          <w:footerReference w:type="default" r:id="rId2542"/>
          <w:headerReference w:type="first" r:id="rId2543"/>
          <w:footerReference w:type="first" r:id="rId2544"/>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441" type="#_x0000_t75" alt="LexisNexis®" style="width:147.75pt;height:30pt">
            <v:imagedata r:id="rId17" o:title=""/>
          </v:shape>
        </w:pict>
      </w:r>
      <w:r>
        <w:cr/>
      </w:r>
    </w:p>
    <w:p>
      <w:pPr>
        <w:pStyle w:val="Heading1353"/>
        <w:keepNext w:val="0"/>
        <w:spacing w:after="200" w:line="340" w:lineRule="atLeast"/>
        <w:ind w:left="0" w:right="0" w:firstLine="0"/>
        <w:jc w:val="center"/>
      </w:pPr>
      <w:hyperlink r:id="rId2545" w:history="1">
        <w:r>
          <w:rPr>
            <w:rFonts w:ascii="arial" w:eastAsia="arial" w:hAnsi="arial" w:cs="arial"/>
            <w:b/>
            <w:i/>
            <w:strike w:val="0"/>
            <w:color w:val="0077CC"/>
            <w:sz w:val="28"/>
            <w:u w:val="single"/>
            <w:vertAlign w:val="baseline"/>
          </w:rPr>
          <w:t>After the Paris attacks we must resist the urge to claim an eye for an eye; René Girard's answer to mimetic violence is that we have to break the cycle by refusing to mirror our enemies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4:54 PM GMT</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5"/>
        <w:keepNext w:val="0"/>
        <w:spacing w:before="120" w:after="0" w:line="220" w:lineRule="atLeast"/>
        <w:ind w:left="0" w:right="0" w:firstLine="0"/>
        <w:jc w:val="left"/>
      </w:pPr>
      <w:r>
        <w:br/>
      </w:r>
      <w:r>
        <w:pict>
          <v:shape id="_x0000_i2442" type="#_x0000_t75" style="width:167.98pt;height:30.75pt">
            <v:imagedata r:id="rId19"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Fraser</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43" style="position:absolute;z-index:25238323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anthropologist René Girard died earlier this month, at home in California. A Frenchman, he did not live to see the latest violence in his home country. But, in a sense, he had been working on it his entire professional life. For no modern thinker has done more to understand the self-repeating patterns through which violence flows. And there can be no more disturbing conclusion than his, especially now: that violence is a form of copying, that violence is contagious, and that, as he put it: "Violence is like a raging fire that feeds on the very objects intended to smother its flames."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punch me, I punch you back. You bomb us, we bomb you. And so the cycle repeats itself again, tit for tat. Girard used the term mimesis, which is a fancy word for copying. And its tragic and disturbing consequence is that, over time, combatants come to look more and more like each other. They become like enemy twins - though both use any means possible to morally distinguish themselves from each other. Still, they respond to each other in the same way. Isis claims the Paris attacks are revenge for the French killing of Muslims. The French declare war as revenge for that. Isis bombs a Russian plane. The Russians bomb Syrian towns in return. And so through repeating crescendos of mimesis, violence builds up until it threatens to engulf everyone and everything. In a nuclear age, this modern lex talionis  is the drumbeat of a future apocalypse.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Girard, the ancient trip-switch of ever-amplifying violence is religion, and specifically the practice of scapegoat sacrifice. As violence approaches its devastating and all-encompassing conclusion, the warring community draws back from complete devastation and turns on an innocent victim who is fitted up as the cause of internecine strife. And by refocusing violent attention on an innocent victim, the community is temporarily reunited. As if by magic, temporary peace is achieved through sacrifice - the warring playground bullies are united by turning on the little kid with a stammer. This is religion's dirty little secret: it justifies a discharge of pent-up mimetic violence by redirecting it on to an innocent, vulnerable victim. And it camouflages this deeply immoral transference by dressing it up as something "religious" - hence the convoluted rituals of sacrifice. On this analysis, religion doesn't create violence so much as violence creates religion.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Controversially, Girard goes on to argue that the most vociferous critic of religion turns out to be a Jewish prophet called Jesus of Nazareth. Girard understands the ministry of Jesus to be that of deliberately standing in the place of the innocent victim thus to reveal the profound wickedness of the whole scapegoat mechanism. And as he is strung up to die, the violence of religion is exposed in all its gruesome destructiveness. Forget Dawkins or Harris - according to Girard the greatest critic of religion was Jesus himself.</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much to argue with here. Whatever Jesus's intentions, he ended up - perhaps inadvertently - giving his name to a religion that was built on a commemoration of his own bloody self-sacrifice. And the religion founded in his name doesn't have a better track record than any other when it comes to "holy" violence. But Girard's unique perspective is a fascinating lens through which to view contemporary events. Indeed, the idea that we pick on innocent vulnerable victims as a means of reaching for some spurious coming together is exactly what those blaming bedraggled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Paris violence have been doing.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Girard's answer to mimetic violence is that we must break the cycle by refusing to mirror our enemies. Indeed, his rejection of an eye for an eye and a tooth for a tooth is not hand-wringing pacifism - it is bloody-minded, hard-nosed defiance; a refusal to be defined by the violent other, a refusal to answer back in kind. That, for example, is exactly what Antoine Leiris was doing when he posted a message to those who murdered his wife: " You will not have my hatred. " That's a much better response than the words of La Marseillaise : "Let us march!/ Let impure blood / Water our furrows". It's not a million miles from the Isis anthem: "The Islamic State has arisen by the blood of the righteous."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uncomfortable challenge for human beings, Girard argues, is not how we negotiate our differences, but how we recognise our destructive similarities.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@giles_fraser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355"/>
      </w:pPr>
    </w:p>
    <w:p>
      <w:pPr>
        <w:pStyle w:val="Normal355"/>
        <w:ind w:left="200"/>
        <w:sectPr>
          <w:type w:val="continuous"/>
          <w:pgMar w:top="840" w:right="1000" w:bottom="840" w:left="1000" w:header="400" w:footer="400"/>
          <w:pgNumType w:fmt="decimal"/>
          <w:cols w:space="720"/>
        </w:sectPr>
      </w:pPr>
      <w:r>
        <w:br/>
      </w:r>
      <w:r>
        <w:pict>
          <v:line id="_x0000_s2444"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445" type="#_x0000_t75" alt="LexisNexis®" style="width:147.75pt;height:30pt">
            <v:imagedata r:id="rId17" o:title=""/>
          </v:shape>
        </w:pict>
      </w:r>
      <w:r>
        <w:cr/>
      </w:r>
    </w:p>
    <w:p>
      <w:pPr>
        <w:pStyle w:val="Heading1354"/>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Refugee intake 'should give Turkey major influence over Syria peace talks'; Turkish prime minister Ahmet Davutoglu, in London to meet David Cameron, says with 2.5m refugees Turkey is now second largest Syrian country</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3:33 PM GMT</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56"/>
        <w:keepNext w:val="0"/>
        <w:spacing w:before="120" w:after="0" w:line="220" w:lineRule="atLeast"/>
        <w:ind w:left="0" w:right="0" w:firstLine="0"/>
        <w:jc w:val="left"/>
      </w:pPr>
      <w:r>
        <w:br/>
      </w:r>
      <w:r>
        <w:pict>
          <v:shape id="_x0000_i2446" type="#_x0000_t75" style="width:167.98pt;height:30.75pt">
            <v:imagedata r:id="rId19"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47" style="position:absolute;z-index:25238528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the right to a decisive influence on Syrian peace talks due to start next week as the sheer number of refugees has made it the "second largest Syrian country in the world", the Turkish prime minister has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who is visiting London for talks with David Cameron, said it was unimaginable that the estimated 2.5 million refugees in the country would return if the Syrian president, Bashar al-Assad, remained in power beyond a transition period.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has more to say on these peace talks than Turkey because 2.5 million Syrians are in Turkey," he said. "It is for us now a domestic issue if there is no well-established peace in Syria. If Assad is sitting there in Damascus, no Syrian will go back."</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Jailed Turkish editor slams EU deal with Erdogan's 'fascist government'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All-party talks under UN auspices are due to start in Geneva next week, but there is increasing doubt about how substantive those talks will be and who will be permitted to take part. A briefing at the UN in New York in Monday underlined the hurdles, and invitations to the talks have been delayed.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views of the official Syrian opposition, Davutoglu insisted that the Kurdish Democratic Unionist party (PYD) could not join the opposition delegation at the talks, claiming it was complicit with the Assad regime.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PYD has not been a real opposition - there has been close co-ordination between the PYD and the regime," he said.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have been calling for the Kurds to be represented, but Turkey has been locked in a decades-long battle to resist demands for Kurdish autonomy. The PYD is the Syrian affiliate of the PKK, which is listed as a terrorist organisation by Turkey, the EU and the US. Turkey has been fighting the PKK in its south-east since a ceasefire between the group and Ankara ended last year.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added a further precondition to the talks, insisting there must be a lifting of the "medieval sieges" of Syrian towns. He said these sieges were designed by the regime as "a war strategy to kill through hunger."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prime minister's presence in Downing Street provoked a strong protest in Whitehall, with Kurds breaking through police lines and trapping some cabinet ministers in No 10 for up to 30 minutes.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warnings about the delegations and agenda for the Geneva talks may yet be overcome, the disputes underline the Herculean diplomatic task of trying to align so many interests, factions and regional powers.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Davutoglu has been accused of not doing enough to stem the flow of refugees to Europe, as well as the number of foreign fighters reaching Syria. He said he found absurd the European complaint that he was presiding over a modern slave trade by turning a blind eye to human trafficking.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that none of the (EURO)3bn promised by the EU in October to cover the cost of keeping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discouraging them from travelling to Europe had yet been provided.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he said he had introduced work permits for any Syrian in Turkey for more than six months and restricted visas to any Syrian arriving in Turkey by air, in an attempt to stop those transiting to Europe via the Aegean. The EU, by contrast, had failed to unlock the funding agreed in October due to disputes over the cost. Davutoglu is due to see the German chancellor, Angela Merkel, on Friday to discuss the hold-up.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Turkey had spent $8bn to cover the costs of the camps alone, but with only 280,000 people inside the camps and a further 2 million outside, the true cost to Turkey is much higher.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Foreign secretary urges Turkey to further stem flow of Syrian migrants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700,000 Syrian school-age children are getting education in Turkey and the health service is open to all Syrians free of charge. Davutoglu said: "You do not see any anti-refugee, anti-immigration or anti-foreign protest in Turkey."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who portrays himself more as an academic historian forced to take difficult decisions than a politician, said the collapse of the 2011 Arab Spring protest movement meant the region was riven by sectarianism and ethic rivalries.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pain. Syria has been the most moderate Arab and Middle Eastern society save after Lebanon - moderate in the sense there was no radical Shia or Sunni extremism," he said. "Syrian society has been a pluralistic society - in all cities there were different ethnicities. Now we have Daesh [Isis] which is not fitting to the Syrian culture." </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56"/>
      </w:pPr>
    </w:p>
    <w:p>
      <w:pPr>
        <w:pStyle w:val="Normal356"/>
        <w:ind w:left="200"/>
        <w:sectPr>
          <w:type w:val="continuous"/>
          <w:pgMar w:top="840" w:right="1000" w:bottom="840" w:left="1000" w:header="400" w:footer="400"/>
          <w:pgNumType w:fmt="decimal"/>
          <w:cols w:space="720"/>
        </w:sectPr>
      </w:pPr>
      <w:r>
        <w:br/>
      </w:r>
      <w:r>
        <w:pict>
          <v:line id="_x0000_s2448"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449" type="#_x0000_t75" alt="LexisNexis®" style="width:147.75pt;height:30pt">
            <v:imagedata r:id="rId17" o:title=""/>
          </v:shape>
        </w:pict>
      </w:r>
      <w:r>
        <w:cr/>
      </w:r>
    </w:p>
    <w:p>
      <w:pPr>
        <w:pStyle w:val="Heading1355"/>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2016 Tuesday 12:26 AM GMT</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57"/>
        <w:keepNext w:val="0"/>
        <w:spacing w:before="120" w:after="0" w:line="220" w:lineRule="atLeast"/>
        <w:ind w:left="0" w:right="0" w:firstLine="0"/>
        <w:jc w:val="left"/>
      </w:pPr>
      <w:r>
        <w:br/>
      </w:r>
      <w:r>
        <w:pict>
          <v:shape id="_x0000_i2450" type="#_x0000_t75" style="width:167.98pt;height:30.75pt">
            <v:imagedata r:id="rId19"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4600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Bixby (now) and Amber Jamieson (earlier)</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51" style="position:absolute;z-index:25238732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star-slash-creator Lena Dunham has penned an editorial for Time in which she declares why she has chosen to support Hillary Clinton's presidential campaign - and why "it has nothing to do with her anatomy or 'girl power'."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Lena Dunham and Hillary Clinton on Lenny Letter Photograph: lenadunham/Instagram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Hillary Clinton to be president," Dunham writes. "I think she'd do a fantastic job, better than anyone else."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cautions, she does not support the former secretary of state merely because of her gender - or, as Dunham puts it, "I have no plans to blindly follow my uterus to the nearest polling station."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Dunham ticks off various platforms, positions and causes that have influenced her decision, including reproductive choice, gun violence and "fighting for women," which she calls Clinton's "life's work":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fights for equal pay. She raises money for other women running for elected office. She stays current on pre-natal nutrition research (Though when the time comes for me to have my baby, just let me eat in peace, okay Hillary?) She flies to countries where women are routinely denied basic freedoms-from China to Yemen to the Democratic Republic of Congo-and puts their leaders on blast. She coined the phrase "women's rights are human rights," for goodness' sake!"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criticizing Vermont senator Bernie Sanders' response to Donald Trump's willingness to "punish" women who have abortions - Sanders characterized it as an "absurd" comment destined to become a "story of the week" - Dunham rallies would-be supporters of Clinton to gather behind the former secretary of state.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I'll say it again: I'm with her," Dunham concludes. "Not as some winsome nod to 'girl power,' but because I share her bone-deep belief that when women are strong, families are strong, and that makes our country strong."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to sit down with Megyn Kelly in Fox News interview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Megyn Kelly, the Fox News anchor and the only person to come out of this campaign with better approval ratings than before, has officially landed an interview with billionaire Republican frontrunner Donald Trump.</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Megyn Kelly talks during a Republican presidential primary debate in Des Moines, Iowa. Photograph: Chris Carlson/AP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anticipated sitdown caps off months of public feuding between the candidate and the newsreader, ignited last August when Kelly began the first primary debate of the cycle with an aggressive line of questioning regarding Trump's statements about women.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I sat down together for a meeting earlier this month at my request," Kelly said in a release sent out by the cable network. "He was gracious with his time and I asked him to consider an interview. I am happy to announce he has agreed, and I look forward to a fascinating exchange - our first sit-down interview together in nearly a year."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anchor will explore "how events unfolded with Trump after the August debate as one of the most prominent voices covering the 2016 presidential campaign of the frontrunner," the release states. "She will also examine Trump's successful campaign for the White House to date and his role in one of the most historic presidential runs in modern times."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primetime interview will air on May 17, with portions of the interview airing on Kelly's show the following day.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Cruz and Kasich's plan can do is wreck the Republican party, writes the Guardian's Jeb Lund.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speaks as Cruz listens. Photograph: Wilfredo Lee/AP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reflexively blames Washington gridlock and electoral failure on co-opted candidates and the perversions of the political process thwarting the will of the people. Meanwhile, Donald Trump has spent the last two weeks successfully castigating the Republican delegate process as a rigged game. His opponents' brightest idea was to jointly announce their plans to rig it even more.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kind of plan. Then again, so is burning down your house to collect the insurance money.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strategy: Cruz will focus on friendly territory in Indiana, while the "moderate" Kasich focuses on friendly territory in Oregon and New Mexico. How the rest of the states get divvied up is anyone's guess, as is how much money Kasich will have on hand for the states he's supposed to lure away from media-saturated Trumpism.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political superhero team assembled out of a kill-priced remainder bin of bad ideas. There hasn't been a sadder or less formidable duo since the Wonder Twins on the old Super Friends cartoon - two kids from another planet whose superpowers involved one turning into forms of water and the other turning into shapes of animals.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this case you have John Kasich, who takes the form of a perpetually peevish dad who looks like the only thing he wants to say at a podium is, Hey, kids, quit playin' grab-ass and take a knee, before "moderately" suggesting we start the third world war in the Middle East.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Ted Cruz and John Kasich's plan to stop Trump is months too late - and hypocritical | Jeb Lund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Hillary Clinton leads Republican billionaire frontrunner Donald Trump by a mere three points in a national head-to-head poll.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George Washington University survey, Clinton leads Trump by three percentage points nationally, 46% to 43%, with 11% undecided. Her primary opponent, Vermont senator Bernie Sanders, fares slightly better, taking 51% to Trump's 40%.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has a strongly favorable political environment for winning the White House," pollster Ed Goeas said in a statement. "If a mainstream Republican candidate were the presumptive nominee, the GOP would likely be in a strong position for a lot of wins, top to bottom, in November."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that voters have highly negative views of almost all of the remaining candidates - of the five candidates still in the race, only Sanders and Ohio governor John Kasich have an unfavorable rating below 50% (44% and 29%, respectively). Clinton, Texas senator Ted Cruz and Trump are all disliked by a majority of those surveyed (56%, 55% and 65%, respectively).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Jewish advocacy group has issued a scathing critique of remarks made by Democratic presidential candidate Bernie Sanders on Saturday, in which the Vermont senator compared the suffering of those in Baltimore's poorest neighborhoods is equivalent to that of Palestinians in the West Bank.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addresses a Community Conversation on Young Men of Color event in Baltimore. Photograph: Yuri Gripas/AFP/Getty Images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 serious issues Baltimore's leadership and population are confronting have to do with daily Palestinian life in the West Bank?" said David Harris, CEO of the American Jewish Coalition, in a statement. "Inserting the Israeli-Palestinian conflict into unrelated American political discourse serves only one purpose, to encourage those who are narrowly focused on assailing Israel for any shortcomings, failings by the Palestinian Authority."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event in Baltimore on Saturday, Sanders said that the poorest neighborhoods in the city had comparable quality of life to that of developing nations.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in Baltimore, and around this country, is a death sentence," he said. "Fifteen neighborhoods in Baltimore have lower life expectancies than North Korea. Two of them have a higher infant mortality rate than the West Bank in Palestine."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contested Sanders' characterization of life expectancy in the West Bank, stating that "life expectancy in the West Bank, according to the CIA World Factbook, exceeds that of Egypt and Jordan, not to mention many other countries."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according to CIA statistics, infant mortality in the West Bank, at 13.08 deaths per 1,000 live births, actually compares favorably to most of the developing world," Harris continued. "Turkey's rate is 18.87, Brazil's is 18.60, and Iran's is 38.04. The US infant mortality rate, at 5.87, is far from where it should be, behind the United Kingdom, at 4.38, Australia at 4.37, France at 3.28, and Israel at 3.55."</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Kasich's campaign has fired back at billionaire frontrunner/etiquette coach Donald Trump for criticizing Kasich's "disgusting" eating habits: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Ted Cruz vetting Carly Fiorina for VP spot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surfaced over the weekend that both Texas senator Ted Cruz and Ohio governor John Kasich were vetting potential running mates, but this is the clearest sign yet that the campaigns may be leaning on the deep field of also-rans as potential starting points in the hunt for a vice presidential nominee.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stumps for Ted Cruz. Photograph: Bryan Woolston/Reuters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Weekly Standard, citing a spokesperson for former Hewlett-Packard CEO and presidential candidate Carly Fiorina, the onetime California senate candidate is being vetted by Cruz's campaign as a potential running mate.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stuff," Sarah Isgur Flores told the Weekly Standard, which apparently include financial disclosures and meetings with campaign staffers.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by Donald Trump against John Kasich are getting particularly personal today, with a jab at how the Ohio Governor eats.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John Kasich: "I have never seen a human being eat in such a disgusting fashion" pic.twitter.com/AA6PDq9Mn5</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Perticone (@JoePerticone)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does seem to enjoy holding events with food - which is standard campaign games, so nothing that unusual. But is his eating style "disgusting"? You decide...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Kasich Republican presidential candidate, Ohio Gov. John Kasich eats lunch at PJ Bernstein's Deli Restaurant during a campaign stop in New York, Saturday, April 16, 2016. (AP Photo/Andres Kudacki) Photograph: Andres Kudacki/AP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 Donald Trump have a point? pic.twitter.com/bqf8V7k00D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April 25, 2016     Republican U.S. presidential candidate John Kasich eats a strudel at PJ Bernstein's Deli Restaurant in New York City, April 16, 2016. REUTERS/Brendan McDermid Photograph: Brendan Mcdermid/Reuters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Kasich tweeted a pretty decent quip in response to the eating uproar.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coach Bobby Knight backs Trump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Indiana University basketball coach Bobby Knight will appear at a Donald Trump rally on Wednesday, his campaign announced today.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Trump hinted at a possible endorsement from the famously aggressive coach, who coached the college basketball team from 1971-2000.</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would I like to get Coach Bobby Knight, who is a great coach, his endorsement," he said in Connecticut on Saturday. "Tough, strong, smart. I would like to get that for Indiana, I'll tell you what. To me, that would be a great endorsement."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Rupert Neate headed out to Wilmington, Delaware to visit one of the country's biggest tax havens - used by leading presidential candidates Hillary Clinton and Donald Trump.</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3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61" w:history="1">
        <w:r>
          <w:rPr>
            <w:rFonts w:ascii="arial" w:eastAsia="arial" w:hAnsi="arial" w:cs="arial"/>
            <w:b w:val="0"/>
            <w:i/>
            <w:strike w:val="0"/>
            <w:noProof w:val="0"/>
            <w:color w:val="0077CC"/>
            <w:position w:val="0"/>
            <w:sz w:val="20"/>
            <w:u w:val="single"/>
            <w:vertAlign w:val="baseline"/>
          </w:rPr>
          <w:t>https://t.co/FMrIAAfgLu</w:t>
        </w:r>
      </w:hyperlink>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3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62" w:history="1">
        <w:r>
          <w:rPr>
            <w:rFonts w:ascii="arial" w:eastAsia="arial" w:hAnsi="arial" w:cs="arial"/>
            <w:b w:val="0"/>
            <w:i/>
            <w:strike w:val="0"/>
            <w:noProof w:val="0"/>
            <w:color w:val="0077CC"/>
            <w:position w:val="0"/>
            <w:sz w:val="20"/>
            <w:u w:val="single"/>
            <w:vertAlign w:val="baseline"/>
          </w:rPr>
          <w:t>https://t.co/TWN4zYhMBh</w:t>
        </w:r>
      </w:hyperlink>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2016</w:t>
      </w:r>
    </w:p>
    <w:p>
      <w:pPr>
        <w:pStyle w:val="Normal357"/>
      </w:pPr>
    </w:p>
    <w:p>
      <w:pPr>
        <w:pStyle w:val="Normal357"/>
        <w:ind w:left="200"/>
        <w:sectPr>
          <w:type w:val="continuous"/>
          <w:pgMar w:top="840" w:right="1000" w:bottom="840" w:left="1000" w:header="400" w:footer="400"/>
          <w:pgNumType w:fmt="decimal"/>
          <w:cols w:space="720"/>
        </w:sectPr>
      </w:pPr>
      <w:r>
        <w:br/>
      </w:r>
      <w:r>
        <w:pict>
          <v:line id="_x0000_s245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60"/>
          <w:headerReference w:type="default" r:id="rId2561"/>
          <w:footerReference w:type="even" r:id="rId2562"/>
          <w:footerReference w:type="default" r:id="rId2563"/>
          <w:headerReference w:type="first" r:id="rId2564"/>
          <w:footerReference w:type="first" r:id="rId2565"/>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453" type="#_x0000_t75" alt="LexisNexis®" style="width:147.75pt;height:30pt">
            <v:imagedata r:id="rId17" o:title=""/>
          </v:shape>
        </w:pict>
      </w:r>
      <w:r>
        <w:cr/>
      </w:r>
    </w:p>
    <w:p>
      <w:pPr>
        <w:pStyle w:val="Heading1356"/>
        <w:keepNext w:val="0"/>
        <w:spacing w:after="200" w:line="340" w:lineRule="atLeast"/>
        <w:ind w:left="0" w:right="0" w:firstLine="0"/>
        <w:jc w:val="center"/>
      </w:pPr>
      <w:hyperlink r:id="rId2566" w:history="1">
        <w:r>
          <w:rPr>
            <w:rFonts w:ascii="arial" w:eastAsia="arial" w:hAnsi="arial" w:cs="arial"/>
            <w:b/>
            <w:i/>
            <w:strike w:val="0"/>
            <w:color w:val="0077CC"/>
            <w:sz w:val="28"/>
            <w:u w:val="single"/>
            <w:vertAlign w:val="baseline"/>
          </w:rPr>
          <w:t>G20: Cameron meets world leaders in Turkey in wake of Paris attacks; Talks to be dominated by Syria and fears that Isis is becoming global network capable of bringing terror to western cities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9:00 AM GMT</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8"/>
        <w:keepNext w:val="0"/>
        <w:spacing w:before="120" w:after="0" w:line="220" w:lineRule="atLeast"/>
        <w:ind w:left="0" w:right="0" w:firstLine="0"/>
        <w:jc w:val="left"/>
      </w:pPr>
      <w:r>
        <w:br/>
      </w:r>
      <w:r>
        <w:pict>
          <v:shape id="_x0000_i2454" type="#_x0000_t75" style="width:167.98pt;height:30.75pt">
            <v:imagedata r:id="rId19"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55" style="position:absolute;z-index:25238937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to meet world leaders in Turkey on Sunday to discuss how to combat terrorism and bring peace to Syria in the wake of the Paris attacks that left 129 dead and several hundred injured.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has claimed responsibility for the killings and President François Hollande of France will be the only major political figure absent at the summit as he oversees the heightened security operations in Paris. He is also expected to take part in the three days of official mourning.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G20 meeting was due to address terrorism and migration at a dinner on Sunday evening, before discussing climate change, corporate tax avoidance and the overall state of the world economy on Monday.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will now be dominated by the growing concern that Isis is moving beyond its sanctuary in northern Syria and transforming into a global terrorist network capable of wreaking devastation in western cities.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are expected to give added urgency to striking at Isis within Syria and finding a broader peace settlement. Cameron is also due to hold bilateral talks with Vladimir Putin on Monday, his first since the last G20 in Brisbane a year ago. The British prime minister will be trying to gauge whether there is any possibility of the Russians dropping their commitment to Bashar al-Assad being able to stand in Syrian elections, and whether a deal could be struck about Assad's role in an interim administration. He is also likely to discuss the Russian bombing campaign, and its apparent targeting of moderate Syrian forces opposed to Assad.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conference in Vienna on Saturday - the second in a week - agreed there should be elections in Syria in 18 months, but there was no agreement on whether Assad, seen as a potential war criminal by the west, should be allowed to stand in those elections. The west has said he could play a part in the transition, but there has also been no agreement on which of the myriad groups in Syria would be classified as terrorist and as a result debarred from the political process leading to a new government. It is regarded as a form of progress that the talks involving all the key regional players, including Iran, Russia, Saudi Arabia, the EU and the US are taking place at all.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Turkish hosts at the G20 summit are coping with 2 million refugees and operating as the chief transit country to the EU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are expected to urge Obama to take a more aggressive stance in enforcing no-fly zones and safe havens. Obama has been wary of such a move, saying it would require ground troops to make such havens truly safe from attacks either by Syrian government forces, or Isis.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frustrated by Turkish president Recep Tayyip Erdogan's reluctance to join the campaign against Isis, though his country eventually decided to start bombing the militants this summer and also allowed the US to launch its own airstrikes from key bases in the country. Erdogan is concerned the air campaign is helping the formation of a Kurdish independent state.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sign that the Paris outrage will lead Cameron to change his calculus about seeking Commons authorisation for the RAF to extend airstrikes from Iraq to Syria, partly because there is no sign that the Labour leader, Jeremy Corbyn, is willing to drop his opposition to such an air campaign.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was due to have security briefings this weekend and has been resolute in his condemnations of the Paris terror outrage. But he was also due to condemn the futility of western wars in the Middle East in a speech he withdrew in the wake of the Paris attacks.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250,000 people have been killed in Syria in clashes between rebels and forces loyal to Assad. Eleven million people have been uprooted from their homes, sparking a massive migration crisis in Europe that is also expected to be on the agenda at the G20 meeting.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leaders at the summit know that any action against Isis is likely to lead to retaliation. France has been targeted due to its forward role against Isis, including its air bombing campaign. The Russian airliner downed over Sinai was attacked after Moscow intervened in Syria. But it has also unleashed bombs in Lebanon.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Obama has authorised airstrikes and sent small teams of special forces acting as advisers to aid Iraqi military units, Syrian rebels and Kurdish fighters on the ground, some of whom have been making strides in recent days in pushing back Isis in Iraq.</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358"/>
      </w:pPr>
    </w:p>
    <w:p>
      <w:pPr>
        <w:pStyle w:val="Normal358"/>
        <w:ind w:left="200"/>
        <w:sectPr>
          <w:type w:val="continuous"/>
          <w:pgMar w:top="840" w:right="1000" w:bottom="840" w:left="1000" w:header="400" w:footer="400"/>
          <w:pgNumType w:fmt="decimal"/>
          <w:cols w:space="720"/>
        </w:sectPr>
      </w:pPr>
      <w:r>
        <w:br/>
      </w:r>
      <w:r>
        <w:pict>
          <v:line id="_x0000_s245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67"/>
          <w:headerReference w:type="default" r:id="rId2568"/>
          <w:footerReference w:type="even" r:id="rId2569"/>
          <w:footerReference w:type="default" r:id="rId2570"/>
          <w:headerReference w:type="first" r:id="rId2571"/>
          <w:footerReference w:type="first" r:id="rId2572"/>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457" type="#_x0000_t75" alt="LexisNexis®" style="width:147.75pt;height:30pt">
            <v:imagedata r:id="rId17" o:title=""/>
          </v:shape>
        </w:pict>
      </w:r>
      <w:r>
        <w:cr/>
      </w:r>
    </w:p>
    <w:p>
      <w:pPr>
        <w:pStyle w:val="Heading1357"/>
        <w:keepNext w:val="0"/>
        <w:spacing w:after="200" w:line="340" w:lineRule="atLeast"/>
        <w:ind w:left="0" w:right="0" w:firstLine="0"/>
        <w:jc w:val="center"/>
      </w:pPr>
      <w:hyperlink r:id="rId2573" w:history="1">
        <w:r>
          <w:rPr>
            <w:rFonts w:ascii="arial" w:eastAsia="arial" w:hAnsi="arial" w:cs="arial"/>
            <w:b/>
            <w:i/>
            <w:strike w:val="0"/>
            <w:color w:val="0077CC"/>
            <w:sz w:val="28"/>
            <w:u w:val="single"/>
            <w:vertAlign w:val="baseline"/>
          </w:rPr>
          <w:t>UN suspends Syria peace talks until end of February; Mediator Staffan de Mistura says he will not 'talk for the sake of talking', citing opposition anger at Syrian government and Russian airstrikes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1:35 AM GMT</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59"/>
        <w:keepNext w:val="0"/>
        <w:spacing w:before="120" w:after="0" w:line="220" w:lineRule="atLeast"/>
        <w:ind w:left="0" w:right="0" w:firstLine="0"/>
        <w:jc w:val="left"/>
      </w:pPr>
      <w:r>
        <w:br/>
      </w:r>
      <w:r>
        <w:pict>
          <v:shape id="_x0000_i2458" type="#_x0000_t75" style="width:167.98pt;height:30.75pt">
            <v:imagedata r:id="rId19"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Middle East editor</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59" style="position:absolute;z-index:25239142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UN-brokered peace talks with the Syrian government and opposition have been suspended only three days after they began, highlighting the enormous difficulties of finding a political solution to the war and the world's worst humanitarian crisis.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opening of a major international donor conference for Syria in London, Staffan de Mistura, the UN envoy, announced in Geneva on Wednesday that he was suspending the fledgling process until 25 February because there was "more work to be done". It is unclear whether they will in fact resume.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Mistura told reporters that "it is not the end and it is not the failure of the talks". But he linked the move to mounting anger among the opposition that they are being pressured to negotiate while Syrian government and Russian air attacks on rebel areas continue and escalate. Bashar al-Assad's opponents say that UN resolution 2254, mandating the talks, requires an end to airstrikes and humanitarian relief for suffering civilians.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would not be meaningful if there is no benefit for the Syrian people," De Mistura said at an impromptu press conference outside the hotel where opposition negotiators are staying. He had spent the previous two hours talking to their chief, Riyad Hijab, a former Syrian prime minister who defected in 2012. De Mistura is thought to have consulted the UN secretary general Ban Ki-moon before making his surprise announcement.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concluded frankly that after the first week of preparatory talks there is more work to be done, not only by us but by the stakeholders," he said. "I have indicated from the first day that I won't talk for the sake of talking."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higher negotiations committee sounded more trenchant shortly afterwards when it announced that it would be leaving Geneva on Thursday "and not return until it sees progress on the ground".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bluntly accused Moscow and Damascus of seeking a military solution to the war in Syria.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assault by Syrian regime forces - enabled by Russian airstrikes - against opposition-held areas, as well as regime and allied militias' continued besiegement of hundreds of thousands of civilians, have clearly signalled the intention to seek a military solution rather than enable a political one," Kerry said in a statement.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talks came after the Syrian army said that its forces had broken through rebel defences to reach two Shia villages in Aleppo province which had been under siege for three years. Rebels said the breakthrough came after hundreds of raids by Russian warplanes.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factions, reeling from what they called an "unprecedented" onslaught, issued an ultimatum to the opposition delegation in Geneva late on Tuesday, according to a source close to the talks. Earlier on Wednesday the team was described as being split down the middle over whether to carry 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"intra-Syrian" talks, as the UN optimistically calls them, were originally scheduled to have begun on 25 January but only got under way four days later. On Monday De Mistura declared that the process had officially begun but the opposition bridled at that statement and split over whether to carry on. The Syrian government team has met the envoy three times but no progress has been made.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calls for billions more in international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after opposition negotiators said for a second consecutive day that they would not enter into any discussion until their demands were met. Asked why the talks were going to resume, De Mistura said: "Why? They came and they stayed. Both sides insisted on the fact that they are interested in having a political process started."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al-Jaafari, Syria's ambassador to the UN and the head of its negotiating team, told Reuters: "It seems the first phase of preparations [for talks] will take a much longer time than expected. The official discussions did not take off yet unfortunately. We are still discussing how to proceed."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Sergei Lavrov, the Russian foreign minister, said his country had no intention of ending its campaign, which it claims is targeting Isis, but in fact has consistently struck mainstream rebel groups - backed by the west and Arab countries - that are fighting Assad. "Russian strikes will not cease until we really defeat terrorist organisations like [the al-Qaida-linked] Jabhat al-Nusra. And I don't see why these air strikes should be stopped," he said at a news conference in Muscat, capital of Oman.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called for "a strong show of solidarity" at the London conference. "We have at least 400,000 people stranded in besieged villages," he said, adding that only a tiny percentage were receiving aid. "It is very difficult for us, very dangerous."</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359"/>
      </w:pPr>
    </w:p>
    <w:p>
      <w:pPr>
        <w:pStyle w:val="Normal359"/>
        <w:ind w:left="200"/>
        <w:sectPr>
          <w:type w:val="continuous"/>
          <w:pgMar w:top="840" w:right="1000" w:bottom="840" w:left="1000" w:header="400" w:footer="400"/>
          <w:pgNumType w:fmt="decimal"/>
          <w:cols w:space="720"/>
        </w:sectPr>
      </w:pPr>
      <w:r>
        <w:br/>
      </w:r>
      <w:r>
        <w:pict>
          <v:line id="_x0000_s2460"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461" type="#_x0000_t75" alt="LexisNexis®" style="width:147.75pt;height:30pt">
            <v:imagedata r:id="rId17" o:title=""/>
          </v:shape>
        </w:pict>
      </w:r>
      <w:r>
        <w:cr/>
      </w:r>
    </w:p>
    <w:p>
      <w:pPr>
        <w:pStyle w:val="Heading1358"/>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Sweden introduces border checks as refugee crisis grows; Police to monitor trains and ferries arriving from mainland Europe, to deter those hoping to reach other Scandinavian countries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 2:55 PM GMT</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0"/>
        <w:keepNext w:val="0"/>
        <w:spacing w:before="120" w:after="0" w:line="220" w:lineRule="atLeast"/>
        <w:ind w:left="0" w:right="0" w:firstLine="0"/>
        <w:jc w:val="left"/>
      </w:pPr>
      <w:r>
        <w:br/>
      </w:r>
      <w:r>
        <w:pict>
          <v:shape id="_x0000_i2462" type="#_x0000_t75" style="width:167.98pt;height:30.75pt">
            <v:imagedata r:id="rId19"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Stockholm, Matthew Weaver in London and Ashifa Kassam in Madrid</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63" style="position:absolute;z-index:25239347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introducing border checks for the first time since the start of the refugee crisis, hours after its prime minister asked European counterparts at a high-level migration conference in Malta to do more to help his country and Germany care for refugees arriving on the continent.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police will monitor trains and ferries arriving from mainland Europe and stop anyone without valid travel documents. Officials stressed that anyone seeking to apply for asylum in Sweden would not be turned back, and said the intention is to deter those hoping to cross Sweden to reach other Scandinavian countries, and to create a more orderly process of arrival for refugees.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'Now they can stop running': Sweden's sharp rise in child refugees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come to the border and request asylum, then we will process their request, but if they have no desire to stay, then that's a question for the police," a spokeswoman for Sweden's migration agency, Migrationsverket, said.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previous system, refugees could simply take the train or ferry to Sweden and enter the country unobstructed - a laissez-faire situation that its prime minister now says constitutes a threat to security. In an interview with BBC Radio 4's Today programme on Thursday, Stefan Löfven said: "If you don't have good control of who is coming here - what people are actually entering the county - that is a risk."</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is proportionally bearing the biggest burden of the European migration crisis, with 10,000 asylum-seekers arriving every week, and no more short-term space to house them. Migration officials expect the country to absorb at least 170,000 asylum seekers by the end of the year, within a total population of 10 million. Britain, with a population of more than 60 million, has pledged to receive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same period.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Löfven said other EU countries needed to step up their response to the refugee crisis, so that the burden was not only left to Sweden and Germany. "I've been mentioning burden sharing for a long time," Löfven told Today. "It is not sustainable that one country, or two countries, take the vast part of the responsibility. All European countries need to take responsibility. If the European Union can't handle this situation, it's serious."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Air charity set up in bid to get asylum seekers to Europe safely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European countries have been extremely slow to react to the scale of the crisis. EU leaders have convened several conferences, such as Thursday's gathering in Malta, but little has been achieved at them. Politicians took months to agree to even a modest quota system that would see less than a quarter of refugee arrivals shared between the EU's members, leaving the majority of the burden to countries like Sweden and Germany.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deputy head of the EU border agency Frontex said EU countries had failed to provide it with the resources and personnel it needed to deal with the record influx of migrants entering the EU.</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until now, member states have only committed 40% of the resources we asked for," Gil Arias told Spanish daily El Mundo. In October the agency turned to the European commission, formally requesting more personnel for operations in Greece and the Balkans, but received little response, he said.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resources, said Arias, has left Frontex in a tricky situation. "Often enormous expectations are generated over what the agency can do," he said, noting that the agency had unofficially shifted its mandate in recent months from patrolling EU coastlines to carrying out daily rescues of migrants. "Frontex was not created to replace member states when it comes to rescue and border patrol, but rather to help them."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on Sweden has left the country struggling to find enough beds for its new residents, and has led to internal division about its asylum policies. The far-right Swedish Democrat party has called for the country to end its generosity, while the government argues that its high humanitarian standards should be maintained at all costs, and blames its domestic crisis on the negligence of other countries.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problem is in Europe," Fredrik Bengtsson, spokesman for Migrationsverket, said. "There are so many different asylum systems. In Sweden we have one system, in Hungary they have another, so of course [refugees] are making the rational decision about where they want to go.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for this question is not for Sweden to lower their standards, it's for other people to raise theirs."</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360"/>
      </w:pPr>
    </w:p>
    <w:p>
      <w:pPr>
        <w:pStyle w:val="Normal360"/>
        <w:ind w:left="200"/>
        <w:sectPr>
          <w:type w:val="continuous"/>
          <w:pgMar w:top="840" w:right="1000" w:bottom="840" w:left="1000" w:header="400" w:footer="400"/>
          <w:pgNumType w:fmt="decimal"/>
          <w:cols w:space="720"/>
        </w:sectPr>
      </w:pPr>
      <w:r>
        <w:br/>
      </w:r>
      <w:r>
        <w:pict>
          <v:line id="_x0000_s2464"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581"/>
          <w:headerReference w:type="default" r:id="rId2582"/>
          <w:footerReference w:type="even" r:id="rId2583"/>
          <w:footerReference w:type="default" r:id="rId2584"/>
          <w:headerReference w:type="first" r:id="rId2585"/>
          <w:footerReference w:type="first" r:id="rId2586"/>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465" type="#_x0000_t75" alt="LexisNexis®" style="width:147.75pt;height:30pt">
            <v:imagedata r:id="rId17" o:title=""/>
          </v:shape>
        </w:pict>
      </w:r>
      <w:r>
        <w:cr/>
      </w:r>
    </w:p>
    <w:p>
      <w:pPr>
        <w:pStyle w:val="Heading1359"/>
        <w:keepNext w:val="0"/>
        <w:spacing w:after="200" w:line="340" w:lineRule="atLeast"/>
        <w:ind w:left="0" w:right="0" w:firstLine="0"/>
        <w:jc w:val="center"/>
      </w:pPr>
      <w:hyperlink r:id="rId2587" w:history="1">
        <w:r>
          <w:rPr>
            <w:rFonts w:ascii="arial" w:eastAsia="arial" w:hAnsi="arial" w:cs="arial"/>
            <w:b/>
            <w:i/>
            <w:strike w:val="0"/>
            <w:color w:val="0077CC"/>
            <w:sz w:val="28"/>
            <w:u w:val="single"/>
            <w:vertAlign w:val="baseline"/>
          </w:rPr>
          <w:t>Bodies of 11 refugees, most of them infants, recovered off Greece; Drownings off island of Samos bring the number of people known to have died trying to reach Greece to 50 in five days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 8:47 PM GMT</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1"/>
        <w:keepNext w:val="0"/>
        <w:spacing w:before="120" w:after="0" w:line="220" w:lineRule="atLeast"/>
        <w:ind w:left="0" w:right="0" w:firstLine="0"/>
        <w:jc w:val="left"/>
      </w:pPr>
      <w:r>
        <w:br/>
      </w:r>
      <w:r>
        <w:pict>
          <v:shape id="_x0000_i2466" type="#_x0000_t75" style="width:167.98pt;height:30.75pt">
            <v:imagedata r:id="rId19"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Smith in Athens</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67" style="position:absolute;z-index:25239552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crisis unfolding on Europe's southern periphery deepened on Sunday as the Greek coastguard announced that another 11 refugees, most of them infants, had died in their desperate attempt to reach the west - their deaths adding to the ever growing toll at sea.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Pitiful images of rescue workers recovering babies from the cabin of a six-metre boat were played out off the Aegean island of Samos after a dingy capsized in stormy weather as it made the perilous crossing from Turkey. "We recovered 11 drowned bodies, 10 of which were trapped inside the boat's cabin," one coastguard official was quoted as saying. Four babies, two children and four women were among the dead.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Lesbos volunteer tells of 'huge amount of trauma' as refugee boats capsize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of a girl who had fallen out of the the vessel was later washed up on the shores of the island. Fifteen other people were saved. A search and rescue operation was under way late on Sunday to try to locate two more people missing from the boat.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people are now known to have died attempting to reach Greece in the past five days. The vast majority are described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of them women and children braving winter storms in a bid to meet men who made the journey earlier.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570,000 migrants bound for Europe have cross ed Greece's borders this year, almost all of them arriving from neighbouring Turkey in flimsy, unseaworthy dinghies. The influx of people by land and sea has become the largest movement of refugees and migrants since the second world war.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worsening situation in Syria and tumult elsewhere in the Middle East has steadily increased the flow of people defying worsening weather to risk the treacherous voyage.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drownings have cast an unflattering light on Europe's immigration policies and the slow pace at which EU leaders have moved to deal with the emergency. After 22 people drowned in two separate incidents on Friday, the Greek prime minister, Alexis Tsipras, accused the continent of an "inability to defend its values" by offering a safe alternative to the dangerous sea journeys.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Tsipras will visit Lesbos, the Aegean island that has borne the brunt of the influx, with the president of the European parliament, Martin Schulz, later this week.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on Lesbos surged to more than 125,000 in October, double the figure for August.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organisations and the army of volunteers who have rushed to the Greek islands have increasingly joined the chorus of criticism, with one speaking of "an abomination against humanity". Rescue workers who confronted the recent drownings off Lesbos have been visibly shocked. They say Greece, which is going through its worst economic crisis in modern times, is unable to deal with the influx alone.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aid organisations, but it is simply not doing enough," said Mona Martinsen, a Norwegian paramedic on Lesbos. "What the west is doing is a drop in the ocean. It's not right. They have to come here and help."</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Race against winter increases pressure on desperate Syrians to reach Greece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Rescue Committee, which has sent a team to Lesbos, said the lack of support from Europe was hampering relief efforts, with the response all too often left to charities and volunteers. Many refugees are forced to survive without shelter, food and other basic items as a result.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terrible drownings will not be the last, unless there is a quantum shift in the breadth and depth of European effort," said David Miliband, the IRC president and former British foreign secretary. "Prime minister Tsipras is right to speak of European shame. Now we need European action."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agreed to put up as many as 50,000 refugees until they are relocated to other non-border countries.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intensified over the summer, Athens began transporting refugees by bus to the northern frontier Greece shares with the former Yugoslav Republic of Macedonia in a bid to ease flows and allow them to continue their journeys through the Balkans into central Europe.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Bulgaria's interior ministry announced on Saturday that 120 people, most of them believed to be from Syria, had been discovered in a refrigerated truck on the country's border with Turkey. A spokeswoman said 38 men, 33 women and 58 children were found hidden behind bottles of water at the border crossing of Kapitan Andreevo. Their state of health was not a cause of concern, she said. The lorry driver was arrested.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71 people were found dead in a refrigerated lorry designed to carry frozen food after traffickers abandoned the vehicle in Austria.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working along the Turkish coast have reduced their prices in an effort to lure ever growing numbers of people to make the perilous crossing to Greece.</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361"/>
      </w:pPr>
    </w:p>
    <w:p>
      <w:pPr>
        <w:pStyle w:val="Normal361"/>
        <w:ind w:left="200"/>
        <w:sectPr>
          <w:type w:val="continuous"/>
          <w:pgMar w:top="840" w:right="1000" w:bottom="840" w:left="1000" w:header="400" w:footer="400"/>
          <w:pgNumType w:fmt="decimal"/>
          <w:cols w:space="720"/>
        </w:sectPr>
      </w:pPr>
      <w:r>
        <w:br/>
      </w:r>
      <w:r>
        <w:pict>
          <v:line id="_x0000_s2468"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588"/>
          <w:headerReference w:type="default" r:id="rId2589"/>
          <w:footerReference w:type="even" r:id="rId2590"/>
          <w:footerReference w:type="default" r:id="rId2591"/>
          <w:headerReference w:type="first" r:id="rId2592"/>
          <w:footerReference w:type="first" r:id="rId2593"/>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469" type="#_x0000_t75" alt="LexisNexis®" style="width:147.75pt;height:30pt">
            <v:imagedata r:id="rId17" o:title=""/>
          </v:shape>
        </w:pict>
      </w:r>
      <w:r>
        <w:cr/>
      </w:r>
    </w:p>
    <w:p>
      <w:pPr>
        <w:pStyle w:val="Heading1360"/>
        <w:keepNext w:val="0"/>
        <w:spacing w:after="200" w:line="340" w:lineRule="atLeast"/>
        <w:ind w:left="0" w:right="0" w:firstLine="0"/>
        <w:jc w:val="center"/>
      </w:pPr>
      <w:hyperlink r:id="rId2594" w:history="1">
        <w:r>
          <w:rPr>
            <w:rFonts w:ascii="arial" w:eastAsia="arial" w:hAnsi="arial" w:cs="arial"/>
            <w:b/>
            <w:i/>
            <w:strike w:val="0"/>
            <w:color w:val="0077CC"/>
            <w:sz w:val="28"/>
            <w:u w:val="single"/>
            <w:vertAlign w:val="baseline"/>
          </w:rPr>
          <w:t>Refugees enter Croatia from Serbia after Hungary blocks border; People stuck at Hungary border begin to head for Sid, a Serbian town near Croatia, which has said it is 'ready to accept people'</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 9:35 AM GMT</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2"/>
        <w:keepNext w:val="0"/>
        <w:spacing w:before="120" w:after="0" w:line="220" w:lineRule="atLeast"/>
        <w:ind w:left="0" w:right="0" w:firstLine="0"/>
        <w:jc w:val="left"/>
      </w:pPr>
      <w:r>
        <w:br/>
      </w:r>
      <w:r>
        <w:pict>
          <v:shape id="_x0000_i2470" type="#_x0000_t75" style="width:167.98pt;height:30.75pt">
            <v:imagedata r:id="rId19"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Horgos and agencies</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71" style="position:absolute;z-index:252397568"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mass migration Europe has seen since the second world war has entered a new stage, as refugees who found their route blocked at Serbia's border with Hungary moved in large numbers towards Croatia, which has said it is "ready to accept and direct" people.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more than 170,000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travelling north from Greece have used Hungary as a thoroughfare to the safety of northern and western Europe. But on Tuesday their path was blocked by Hungary, which finished fortifying a border fence, enacted new laws criminalising the act of crossing it, and began rejecting asylum applications from people who arrived at the border after midnight on Tuesday.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this new obstacle, refugees stuck in Serbia began to head westwards to the Croatian border, circumventing Europe's collective attempt to use border closures to stop them. Much of the Serbo-Croatian border follows the path of the river Danube, so Syrians headed instead for the town of Sid, a Serbian border town a few kilometres from a region of Croatia that is accessible by land.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Ibrahim, 26, a hairdresser from Hama in Syria, was turned back from the Hungarian border early on Wednesday. He was part of a large group taking a bus back to the Serbian capital of Belgrade with the intention of then making for Sid. Others said they would head to another Serbian town, Novi Sad, and then make for Sid. "There are lots of people thinking of going through Croatia or Romania," said Ibrahim. "When you're coming from a war, you'll go by any route, any country."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and refugees who make it to Croatia will be hoping to reach Slovenia, which is part of Europe's Schengen zone of border-free travel, and beyond to Austria and Germany.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Croatia's prime minister, Zoran Milanovic, criticised Hungary's decision to seal its border with Serbia and promised that Croatia would not do the same. "We are ready to accept and direct those people," he said, adding that migrants and asylum seekers "will be able to pass through Croatia and we are working intensively to enable that".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Hungary's fence, Milanovic said "barbed wire in Europe in the 21st century is not an answer, it's a threat".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Ranko Ostojic, Croatia's interior minister, said 277 people had entered so far, and Zagreb had prepared an emergency plan in the case of an influx of thousands of refugees. "The government will quickly activate that emergency plan if need be," Ostojic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Croatian demining experts have been sent to the border area where people are crossing, called in by police concerned at the threat posed by minefields which remain from Croatia's 1991-95 war.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contacted us and we sent a team to the border area in eastern Croatia," an official at the Croatian Demining Centre told Reuters. Eastern Croatia saw fighting during the war as Croatia split from federal Yugoslavia.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 earlier responded to Hungary's crackdown with a warning that it could not become the dumping ground - or, as its foreign minister put it, "a collection centre" - for Europe's refugees.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also announced plans to seal its border with Romania, a move denounced as "not a fair gesture" by the foreign ministry in Bucharest.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only 367 migrants crossed illegally into Hungary on Tuesday, of whom 316 will be prosecuted for damaging the barbed-wire fence on the border, and 51 people for illegally entering the country.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Austria has introduced security checks along its border with Hungary, a measure it said could be extended to those with Slovenia, Italy and Slovakia if needed.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German chancellor, Angela Merkel, defended her decision to open German borders to unregistered refugees, only to introduce controls on Sunday, saying the impulse was right and had shown Germany's "friendly, beautiful face" to the world.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rejected claims that her decision had made Europe's refugee crisis worse by encouraging others to head for Germany, and called for a special EU refugee summit to discuss it response to the crisis.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chancellor, Werner Faymann, was scathing about Hungary's shut-out of refugees. "You can't just stick your head in the sand," he said, complaining that some countries were passing the buck to others. "It's about people who have a right to asylum," 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Faymann again suggested the eastern European states that shot down a Brussels plan for mandatory refugee quotas should have the money they get from EU structural funds cut. They had failed to understand European solidarity, 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interior minister, Thomas de Maizière, said pressure should be applied to rejectionist nations such as Hungary, Slovakia and the Czech Republic.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report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362"/>
      </w:pPr>
    </w:p>
    <w:p>
      <w:pPr>
        <w:pStyle w:val="Normal362"/>
        <w:ind w:left="200"/>
        <w:sectPr>
          <w:type w:val="continuous"/>
          <w:pgMar w:top="840" w:right="1000" w:bottom="840" w:left="1000" w:header="400" w:footer="400"/>
          <w:pgNumType w:fmt="decimal"/>
          <w:cols w:space="720"/>
        </w:sectPr>
      </w:pPr>
      <w:r>
        <w:br/>
      </w:r>
      <w:r>
        <w:pict>
          <v:line id="_x0000_s2472"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595"/>
          <w:headerReference w:type="default" r:id="rId2596"/>
          <w:footerReference w:type="even" r:id="rId2597"/>
          <w:footerReference w:type="default" r:id="rId2598"/>
          <w:headerReference w:type="first" r:id="rId2599"/>
          <w:footerReference w:type="first" r:id="rId2600"/>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473" type="#_x0000_t75" alt="LexisNexis®" style="width:147.75pt;height:30pt">
            <v:imagedata r:id="rId17" o:title=""/>
          </v:shape>
        </w:pict>
      </w:r>
      <w:r>
        <w:cr/>
      </w:r>
    </w:p>
    <w:p>
      <w:pPr>
        <w:pStyle w:val="Heading1361"/>
        <w:keepNext w:val="0"/>
        <w:spacing w:after="200" w:line="340" w:lineRule="atLeast"/>
        <w:ind w:left="0" w:right="0" w:firstLine="0"/>
        <w:jc w:val="center"/>
      </w:pPr>
      <w:hyperlink r:id="rId2601" w:history="1">
        <w:r>
          <w:rPr>
            <w:rFonts w:ascii="arial" w:eastAsia="arial" w:hAnsi="arial" w:cs="arial"/>
            <w:b/>
            <w:i/>
            <w:strike w:val="0"/>
            <w:color w:val="0077CC"/>
            <w:sz w:val="28"/>
            <w:u w:val="single"/>
            <w:vertAlign w:val="baseline"/>
          </w:rPr>
          <w:t>Refugee intake 'should give Turkey major influence over Syria peace talks'; Turkish prime minister Ahmet Davutoglu, in London to meet David Cameron, says with 2.5m refugees Turkey is now second largest Syrian country</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3:17 PM GMT</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63"/>
        <w:keepNext w:val="0"/>
        <w:spacing w:before="120" w:after="0" w:line="220" w:lineRule="atLeast"/>
        <w:ind w:left="0" w:right="0" w:firstLine="0"/>
        <w:jc w:val="left"/>
      </w:pPr>
      <w:r>
        <w:br/>
      </w:r>
      <w:r>
        <w:pict>
          <v:shape id="_x0000_i2474" type="#_x0000_t75" style="width:167.98pt;height:30.75pt">
            <v:imagedata r:id="rId19"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75" style="position:absolute;z-index:25239961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the right to a decisive influence on Syrian peace talks due to start next week as the sheer number of refugees has made it the "second largest Syrian country in the world", the prime minister has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visiting London for talks with David Cameron, said it was also unimaginable that the estimated 2.5 million refugees in the country would return if the Syrian president, Bashar al-Assad, remained in power beyond a transition period.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country has more to say on these peace talks than Turkey because 2.5 million Syrians are in Turkey," he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for us now a domestic issue if there is no well established peace established in Syria. If Assad is sitting there in Damascus no Syrian will go back."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Jailed Turkish editor slams EU deal with Erdogan's 'fascist government'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All-party talks under UN auspices are due to start in Geneva next week, but there is increasing doubt about how substantive those talks will be and who will be permitted to take part. A briefing at the UN in New York in Monday underlined the hurdles and meant invitations to the talks were delayed.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views of the official Syrian opposition, Davutoglu insisted that the Kurdish Democratic Unionist Party (PYD) cannot join the opposition delegation at the talks, claiming it was complicit with the Assad regime.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PYD has not been a real opposition - there has been close co-ordination between the PYD and the regime," he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have been calling for the Kurds to be represented, but Turkey has been locked in a decades long battle to resist demands for Kurdish autonomy. The PYD is the Syrian affiliate of the PKK, which is listed as a terrorist organisation by Turkey, the EU and the US. Turkey has been fighting the PKK in south-eastern Turkey since a ceasefire between the group and Ankara ended last year.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added a further precondition to the talks, insisting there must be a lifting of "the medieval sieges" of Syrian towns. He said these sieges were designed by the regime as "a war strategy to kill through hunger."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prime minister's presence in Downing Street provoked a strong protest in Whitehall, with Kurds breaking through police lines and trapping some cabinet ministers in No 10 for up to 30 minutes.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warnings about the delegations and agenda for the Geneva talks may yet be overcome, the disputes underline the Herculean diplomatic task of trying to align so many interests, factions and regional powers.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Davutoglu has been accused of not doing enough to stem the flow of refugees to Europe, as well as the number of foreign fighters reaching Syria. He said he found absurd the European complaint that he is presiding over a modern slave trade by turning a blind eye to human trafficking.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out none of the (EURO)3bn promised by the EU in October to cover the cost of keeping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discouraging them from travelling to Europe had yet been provided.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he said he had introduced work permits for any Syrian in Turkey for more than six months and restricted visas to any Syrian arriving in Turkey by air in an attempt to stop those transiting to Europe via the Aegean. The EU, by contrast, had failed to unlock the funding agreed in October due to disputes over the cost. Davutoglu is due to see the German chancellor, Angela Merkel, on Friday to discuss the hold-up.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Turkey had spent $8bn to cover the costs of the camps alone, but with only 280,000 inside the camps and a further 2 million outside, the true cost to Turkey is much higher.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Foreign secretary urges Turkey to further stem flow of Syrian migrants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700,000 Syrian school-age children are getting education in Turkey and the health service is open to all Syrians free of charge. He adds: "You do not see any anti-refugee, anti-immigration, or anti-foreign protest in Turkey".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who portrays himself more as an academic historian forced to take difficult decisions than a politician, said the collapse of the 2011 Arab Spring protest movement meant the region was riven by sectarianism and ethic rivalries.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pain. Syria has been the most moderate Arab and Middle Eastern society save after Lebanon - moderate in the sense there was no radical Shia or Sunni extremism," he said. "Syrian society has been a pluralistic society - in all cities there were different ethnicities. Now we have Daesh [Isis] which is not fitting to the Syrian culture."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63"/>
      </w:pPr>
    </w:p>
    <w:p>
      <w:pPr>
        <w:pStyle w:val="Normal363"/>
        <w:ind w:left="200"/>
        <w:sectPr>
          <w:type w:val="continuous"/>
          <w:pgMar w:top="840" w:right="1000" w:bottom="840" w:left="1000" w:header="400" w:footer="400"/>
          <w:pgNumType w:fmt="decimal"/>
          <w:cols w:space="720"/>
        </w:sectPr>
      </w:pPr>
      <w:r>
        <w:br/>
      </w:r>
      <w:r>
        <w:pict>
          <v:line id="_x0000_s2476"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477" type="#_x0000_t75" alt="LexisNexis®" style="width:147.75pt;height:30pt">
            <v:imagedata r:id="rId17" o:title=""/>
          </v:shape>
        </w:pict>
      </w:r>
      <w:r>
        <w:cr/>
      </w:r>
    </w:p>
    <w:p>
      <w:pPr>
        <w:pStyle w:val="Heading1362"/>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Bodies of 11 refugees, most of them infants, recovered off Greece; Drownings off island of Samos bring the number of people known to have died trying to reach Greece to 50 in five days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 11:25 AM GMT</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4"/>
        <w:keepNext w:val="0"/>
        <w:spacing w:before="120" w:after="0" w:line="220" w:lineRule="atLeast"/>
        <w:ind w:left="0" w:right="0" w:firstLine="0"/>
        <w:jc w:val="left"/>
      </w:pPr>
      <w:r>
        <w:br/>
      </w:r>
      <w:r>
        <w:pict>
          <v:shape id="_x0000_i2478" type="#_x0000_t75" style="width:167.98pt;height:30.75pt">
            <v:imagedata r:id="rId19"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Smith in Athens</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79" style="position:absolute;z-index:25240166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crisis unfolding on Europe's southern periphery deepened on Sunday as the Greek coastguard announced that another 11 refugees, most of them infants, had died in their desperate attempt to reach the west - their deaths adding to the ever growing toll at sea.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Pitiful images of rescue workers recovering babies from the cabin of a six-metre boat were played out off the Aegean island of Samos after a vessel capsized in stormy weather as it made the perilous crossing from Turkey. "We recovered 11 drowned bodies, 10 of which were trapped inside the boat's cabin," one coastguard official was quoted as saying. Four babies, two children and four women were among the dead.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Lesbos volunteer tells of 'huge amount of trauma' as refugee boats capsize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of a girl who had fallen out of the the vessel was later washed up on the shores of the island. Fifteen other people were saved. A search and rescue operation was under way late on Sunday to try to locate two more people missing from the boat.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people are now known to have died attempting to reach Greece in the past five days. The vast majority are described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of them women and children braving winter storms in a bid to meet men who made the journey earlier.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570,000 migrants bound for Europe have cross ed Greece's borders this year, almost all of them arriving from neighbouring Turkey in flimsy, unseaworthy dinghies. The influx of people by land and sea has become the largest movement of refugees and migrants since the second world war.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worsening situation in Syria and tumult elsewhere in the Middle East has steadily increased the flow of people defying worsening weather to risk the treacherous voyage.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drownings have cast an unflattering light on Europe's immigration policies and the slow pace at which EU leaders have moved to deal with the emergency. After 22 people drowned in two separate incidents on Friday, the Greek prime minister, Alexis Tsipras, accused the continent of an "inability to defend its values" by offering a safe alternative to the dangerous sea journeys.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Tsipras will visit Lesbos, the Aegean island that has borne the brunt of the influx, with the president of the European parliament, Martin Schulz, later this week.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on Lesbos surged to more than 125,000 in October, double the figure for August.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organisations and the army of volunteers who have rushed to the Greek islands have increasingly joined the chorus of criticism, with one speaking of "an abomination against humanity". Rescue workers who confronted the recent drownings off Lesbos have been visibly shocked. They say Greece, which is going through its worst economic crisis in modern times, is unable to deal with the influx alone.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aid organisations, but it is simply not doing enough," said Mona Martinsen, a Norwegian paramedic on Lesbos. "What the west is doing is a drop in the ocean. It's not right. They have to come here and help."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Race against winter increases pressure on desperate Syrians to reach Greece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Rescue Committee, which has sent a team to Lesbos, said the lack of support from Europe was hampering relief efforts, with the response all too often left to charities and volunteers. Many refugees are forced to survive without shelter, food and other basic items as a result.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terrible drownings will not be the last, unless there is a quantum shift in the breadth and depth of European effort," said David Miliband, the IRC president and former British foreign secretary. "Prime minister Tsipras is right to speak of European shame. Now we need European action."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agreed to put up as many as 50,000 refugees until they are relocated to other non-border countries.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intensified over the summer, Athens began transporting refugees by bus to the northern frontier Greece shares with the former Yugoslav Republic of Macedonia in a bid to ease flows and allow them to continue their journeys through the Balkans into central Europe.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Bulgaria's interior ministry announced on Saturday that 120 people, most of them believed to be from Syria, had been discovered in a refrigerated truck on the country's border with Turkey. A spokeswoman said 38 men, 33 women and 58 children were found hidden behind bottles of water at the border crossing of Kapitan Andreevo. Their state of health was not a cause of concern, she said. The lorry driver was arrested.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71 people were found dead in a refrigerated lorry designed to carry frozen food after traffickers abandoned the vehicle in Austria.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working along the Turkish coast have reduced their prices in an effort to lure ever growing numbers of people to make the perilous crossing to Greece.</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364"/>
      </w:pPr>
    </w:p>
    <w:p>
      <w:pPr>
        <w:pStyle w:val="Normal364"/>
        <w:ind w:left="200"/>
        <w:sectPr>
          <w:type w:val="continuous"/>
          <w:pgMar w:top="840" w:right="1000" w:bottom="840" w:left="1000" w:header="400" w:footer="400"/>
          <w:pgNumType w:fmt="decimal"/>
          <w:cols w:space="720"/>
        </w:sectPr>
      </w:pPr>
      <w:r>
        <w:br/>
      </w:r>
      <w:r>
        <w:pict>
          <v:line id="_x0000_s2480"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609"/>
          <w:headerReference w:type="default" r:id="rId2610"/>
          <w:footerReference w:type="even" r:id="rId2611"/>
          <w:footerReference w:type="default" r:id="rId2612"/>
          <w:headerReference w:type="first" r:id="rId2613"/>
          <w:footerReference w:type="first" r:id="rId2614"/>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481" type="#_x0000_t75" alt="LexisNexis®" style="width:147.75pt;height:30pt">
            <v:imagedata r:id="rId17" o:title=""/>
          </v:shape>
        </w:pict>
      </w:r>
      <w:r>
        <w:cr/>
      </w:r>
    </w:p>
    <w:p>
      <w:pPr>
        <w:pStyle w:val="Heading1363"/>
        <w:keepNext w:val="0"/>
        <w:spacing w:after="200" w:line="340" w:lineRule="atLeast"/>
        <w:ind w:left="0" w:right="0" w:firstLine="0"/>
        <w:jc w:val="center"/>
      </w:pPr>
      <w:hyperlink r:id="rId2615"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2016 Tuesday 12:51 AM GMT</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65"/>
        <w:keepNext w:val="0"/>
        <w:spacing w:before="120" w:after="0" w:line="220" w:lineRule="atLeast"/>
        <w:ind w:left="0" w:right="0" w:firstLine="0"/>
        <w:jc w:val="left"/>
      </w:pPr>
      <w:r>
        <w:br/>
      </w:r>
      <w:r>
        <w:pict>
          <v:shape id="_x0000_i2482" type="#_x0000_t75" style="width:167.98pt;height:30.75pt">
            <v:imagedata r:id="rId19"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4670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Bixby (now) and Amber Jamieson (earlier)</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83" style="position:absolute;z-index:25240371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roughly ten minutes, MSNBC will begin its two-hour special of back-to-back town hall meetings with the Democratic presidential candidates. On the eve of the so-called "Acela primaries," it's a big moment for Vermont senator Bernie Sanders and former secretary of state Hillary Clinton. We'll be liveblogging the entire proceedings, so stay-tuned for up-to-the-second updates.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star-slash-creator Lena Dunham has penned an editorial for Time in which she declares why she has chosen to support Hillary Clinton's presidential campaign - and why "it has nothing to do with her anatomy or 'girl power'."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Lena Dunham and Hillary Clinton on Lenny Letter Photograph: lenadunham/Instagram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Hillary Clinton to be president," Dunham writes. "I think she'd do a fantastic job, better than anyone else."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cautions, she does not support the former secretary of state merely because of her gender - or, as Dunham puts it, "I have no plans to blindly follow my uterus to the nearest polling station."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Dunham ticks off various platforms, positions and causes that have influenced her decision, including reproductive choice, gun violence and "fighting for women," which she calls Clinton's "life's work":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fights for equal pay. She raises money for other women running for elected office. She stays current on pre-natal nutrition research (Though when the time comes for me to have my baby, just let me eat in peace, okay Hillary?) She flies to countries where women are routinely denied basic freedoms-from China to Yemen to the Democratic Republic of Congo-and puts their leaders on blast. She coined the phrase "women's rights are human rights," for goodness' sake!"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criticizing Vermont senator Bernie Sanders' response to Donald Trump's willingness to "punish" women who have abortions - Sanders characterized it as an "absurd" comment destined to become a "story of the week" - Dunham rallies would-be supporters of Clinton to gather behind the former secretary of state.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I'll say it again: I'm with her," Dunham concludes. "Not as some winsome nod to 'girl power,' but because I share her bone-deep belief that when women are strong, families are strong, and that makes our country strong."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to sit down with Megyn Kelly in Fox News interview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Megyn Kelly, the Fox News anchor and the only person to come out of this campaign with better approval ratings than before, has officially landed an interview with billionaire Republican frontrunner Donald Trump.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Megyn Kelly talks during a Republican presidential primary debate in Des Moines, Iowa. Photograph: Chris Carlson/AP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anticipated sitdown caps off months of public feuding between the candidate and the newsreader, ignited last August when Kelly began the first primary debate of the cycle with an aggressive line of questioning regarding Trump's statements about women.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I sat down together for a meeting earlier this month at my request," Kelly said in a release sent out by the cable network. "He was gracious with his time and I asked him to consider an interview. I am happy to announce he has agreed, and I look forward to a fascinating exchange - our first sit-down interview together in nearly a year."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anchor will explore "how events unfolded with Trump after the August debate as one of the most prominent voices covering the 2016 presidential campaign of the frontrunner," the release states. "She will also examine Trump's successful campaign for the White House to date and his role in one of the most historic presidential runs in modern times."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primetime interview will air on May 17, with portions of the interview airing on Kelly's show the following day.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Cruz and Kasich's plan can do is wreck the Republican party, writes the Guardian's Jeb Lund.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Kasich speaks as Cruz listens. Photograph: Wilfredo Lee/AP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reflexively blames Washington gridlock and electoral failure on co-opted candidates and the perversions of the political process thwarting the will of the people. Meanwhile, Donald Trump has spent the last two weeks successfully castigating the Republican delegate process as a rigged game. His opponents' brightest idea was to jointly announce their plans to rig it even more.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kind of plan. Then again, so is burning down your house to collect the insurance money.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strategy: Cruz will focus on friendly territory in Indiana, while the "moderate" Kasich focuses on friendly territory in Oregon and New Mexico. How the rest of the states get divvied up is anyone's guess, as is how much money Kasich will have on hand for the states he's supposed to lure away from media-saturated Trumpism.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political superhero team assembled out of a kill-priced remainder bin of bad ideas. There hasn't been a sadder or less formidable duo since the Wonder Twins on the old Super Friends cartoon - two kids from another planet whose superpowers involved one turning into forms of water and the other turning into shapes of animals.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this case you have John Kasich, who takes the form of a perpetually peevish dad who looks like the only thing he wants to say at a podium is, Hey, kids, quit playin' grab-ass and take a knee, before "moderately" suggesting we start the third world war in the Middle East.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Ted Cruz and John Kasich's plan to stop Trump is months too late - and hypocritical | Jeb Lund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Hillary Clinton leads Republican billionaire frontrunner Donald Trump by a mere three points in a national head-to-head poll.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George Washington University survey, Clinton leads Trump by three percentage points nationally, 46% to 43%, with 11% undecided. Her primary opponent, Vermont senator Bernie Sanders, fares slightly better, taking 51% to Trump's 40%.</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has a strongly favorable political environment for winning the White House," pollster Ed Goeas said in a statement. "If a mainstream Republican candidate were the presumptive nominee, the GOP would likely be in a strong position for a lot of wins, top to bottom, in November."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that voters have highly negative views of almost all of the remaining candidates - of the five candidates still in the race, only Sanders and Ohio governor John Kasich have an unfavorable rating below 50% (44% and 29%, respectively). Clinton, Texas senator Ted Cruz and Trump are all disliked by a majority of those surveyed (56%, 55% and 65%, respectively).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Jewish advocacy group has issued a scathing critique of remarks made by Democratic presidential candidate Bernie Sanders on Saturday, in which the Vermont senator compared the suffering of those in Baltimore's poorest neighborhoods is equivalent to that of Palestinians in the West Bank.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addresses a Community Conversation on Young Men of Color event in Baltimore. Photograph: Yuri Gripas/AFP/Getty Images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 serious issues Baltimore's leadership and population are confronting have to do with daily Palestinian life in the West Bank?" said David Harris, CEO of the American Jewish Coalition, in a statement. "Inserting the Israeli-Palestinian conflict into unrelated American political discourse serves only one purpose, to encourage those who are narrowly focused on assailing Israel for any shortcomings, failings by the Palestinian Authority."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event in Baltimore on Saturday, Sanders said that the poorest neighborhoods in the city had comparable quality of life to that of developing nations.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in Baltimore, and around this country, is a death sentence," he said. "Fifteen neighborhoods in Baltimore have lower life expectancies than North Korea. Two of them have a higher infant mortality rate than the West Bank in Palestine."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contested Sanders' characterization of life expectancy in the West Bank, stating that "life expectancy in the West Bank, according to the CIA World Factbook, exceeds that of Egypt and Jordan, not to mention many other countries."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according to CIA statistics, infant mortality in the West Bank, at 13.08 deaths per 1,000 live births, actually compares favorably to most of the developing world," Harris continued. "Turkey's rate is 18.87, Brazil's is 18.60, and Iran's is 38.04. The US infant mortality rate, at 5.87, is far from where it should be, behind the United Kingdom, at 4.38, Australia at 4.37, France at 3.28, and Israel at 3.55."</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Kasich's campaign has fired back at billionaire frontrunner/etiquette coach Donald Trump for criticizing Kasich's "disgusting" eating habits: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Ted Cruz vetting Carly Fiorina for VP spot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surfaced over the weekend that both Texas senator Ted Cruz and Ohio governor John Kasich were vetting potential running mates, but this is the clearest sign yet that the campaigns may be leaning on the deep field of also-rans as potential starting points in the hunt for a vice presidential nominee.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stumps for Ted Cruz. Photograph: Bryan Woolston/Reuters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Weekly Standard, citing a spokesperson for former Hewlett-Packard CEO and presidential candidate Carly Fiorina, the onetime California senate candidate is being vetted by Cruz's campaign as a potential running mate.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stuff," Sarah Isgur Flores told the Weekly Standard, which apparently include financial disclosures and meetings with campaign staffers.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by Donald Trump against John Kasich are getting particularly personal today, with a jab at how the Ohio Governor eats.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John Kasich: "I have never seen a human being eat in such a disgusting fashion" pic.twitter.com/AA6PDq9Mn5</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Perticone (@JoePerticone)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does seem to enjoy holding events with food - which is standard campaign games, so nothing that unusual. But is his eating style "disgusting"? You decide...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Kasich Republican presidential candidate, Ohio Gov. John Kasich eats lunch at PJ Bernstein's Deli Restaurant during a campaign stop in New York, Saturday, April 16, 2016. (AP Photo/Andres Kudacki) Photograph: Andres Kudacki/AP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 Donald Trump have a point? pic.twitter.com/bqf8V7k00D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April 25, 2016     Republican U.S. presidential candidate John Kasich eats a strudel at PJ Bernstein's Deli Restaurant in New York City, April 16, 2016. REUTERS/Brendan McDermid Photograph: Brendan Mcdermid/Reuters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Kasich tweeted a pretty decent quip in response to the eating uproar.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coach Bobby Knight backs Trump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Indiana University basketball coach Bobby Knight will appear at a Donald Trump rally on Wednesday, his campaign announced today.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Trump hinted at a possible endorsement from the famously aggressive coach, who coached the college basketball team from 1971-2000.</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would I like to get Coach Bobby Knight, who is a great coach, his endorsement," he said in Connecticut on Saturday. "Tough, strong, smart. I would like to get that for Indiana, I'll tell you what. To me, that would be a great endorsement."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Rupert Neate headed out to Wilmington, Delaware to visit one of the country's biggest tax havens - used by leading presidential candidates Hillary Clinton and Donald Trump.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61" w:history="1">
        <w:r>
          <w:rPr>
            <w:rFonts w:ascii="arial" w:eastAsia="arial" w:hAnsi="arial" w:cs="arial"/>
            <w:b w:val="0"/>
            <w:i/>
            <w:strike w:val="0"/>
            <w:noProof w:val="0"/>
            <w:color w:val="0077CC"/>
            <w:position w:val="0"/>
            <w:sz w:val="20"/>
            <w:u w:val="single"/>
            <w:vertAlign w:val="baseline"/>
          </w:rPr>
          <w:t>https://t.co/FMrIAAfgLu</w:t>
        </w:r>
      </w:hyperlink>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62" w:history="1">
        <w:r>
          <w:rPr>
            <w:rFonts w:ascii="arial" w:eastAsia="arial" w:hAnsi="arial" w:cs="arial"/>
            <w:b w:val="0"/>
            <w:i/>
            <w:strike w:val="0"/>
            <w:noProof w:val="0"/>
            <w:color w:val="0077CC"/>
            <w:position w:val="0"/>
            <w:sz w:val="20"/>
            <w:u w:val="single"/>
            <w:vertAlign w:val="baseline"/>
          </w:rPr>
          <w:t>https://t.co/TWN4zYhMBh</w:t>
        </w:r>
      </w:hyperlink>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2016</w:t>
      </w:r>
    </w:p>
    <w:p>
      <w:pPr>
        <w:pStyle w:val="Normal365"/>
      </w:pPr>
    </w:p>
    <w:p>
      <w:pPr>
        <w:pStyle w:val="Normal365"/>
        <w:ind w:left="200"/>
        <w:sectPr>
          <w:type w:val="continuous"/>
          <w:pgMar w:top="840" w:right="1000" w:bottom="840" w:left="1000" w:header="400" w:footer="400"/>
          <w:pgNumType w:fmt="decimal"/>
          <w:cols w:space="720"/>
        </w:sectPr>
      </w:pPr>
      <w:r>
        <w:br/>
      </w:r>
      <w:r>
        <w:pict>
          <v:line id="_x0000_s2484"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616"/>
          <w:headerReference w:type="default" r:id="rId2617"/>
          <w:footerReference w:type="even" r:id="rId2618"/>
          <w:footerReference w:type="default" r:id="rId2619"/>
          <w:headerReference w:type="first" r:id="rId2620"/>
          <w:footerReference w:type="first" r:id="rId2621"/>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485" type="#_x0000_t75" alt="LexisNexis®" style="width:147.75pt;height:30pt">
            <v:imagedata r:id="rId17" o:title=""/>
          </v:shape>
        </w:pict>
      </w:r>
      <w:r>
        <w:cr/>
      </w:r>
    </w:p>
    <w:p>
      <w:pPr>
        <w:pStyle w:val="Heading1364"/>
        <w:keepNext w:val="0"/>
        <w:spacing w:after="200" w:line="340" w:lineRule="atLeast"/>
        <w:ind w:left="0" w:right="0" w:firstLine="0"/>
        <w:jc w:val="center"/>
      </w:pPr>
      <w:hyperlink r:id="rId2622" w:history="1">
        <w:r>
          <w:rPr>
            <w:rFonts w:ascii="arial" w:eastAsia="arial" w:hAnsi="arial" w:cs="arial"/>
            <w:b/>
            <w:i/>
            <w:strike w:val="0"/>
            <w:color w:val="0077CC"/>
            <w:sz w:val="28"/>
            <w:u w:val="single"/>
            <w:vertAlign w:val="baseline"/>
          </w:rPr>
          <w:t>France hits out at Russia's claims of fighting Isis ahead of UN summit; French foreign minister says Russia's claims of fighting in Syria are exaggerated as leaders plan to meet at UN general assembly on fighting of Isis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2015 Wednesday 12:35 AM GMT</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6"/>
        <w:keepNext w:val="0"/>
        <w:spacing w:before="120" w:after="0" w:line="220" w:lineRule="atLeast"/>
        <w:ind w:left="0" w:right="0" w:firstLine="0"/>
        <w:jc w:val="left"/>
      </w:pPr>
      <w:r>
        <w:br/>
      </w:r>
      <w:r>
        <w:pict>
          <v:shape id="_x0000_i2486" type="#_x0000_t75" style="width:167.98pt;height:30.75pt">
            <v:imagedata r:id="rId19"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New York</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87" style="position:absolute;z-index:25240576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alleged that Russian claims to be fighting the Islamic State in Syria are merely for show and have not been backed up by any military operations.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on the sidelines of the UN general assembly, the French foreign minister, Laurent Fabius, also raised the possibility of creating a handful of "safe zones" within Syria where displaced people could be protected both from barrel bombs dropped by the Assad regime and from attacks from Isis and other extremist groups.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Putin says he can work with Obama despite trading barbs on Syria and Isis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Fabius was speaking before the start of a summit on fighting Isis and violent extremism chaired by Barack Obama. The summit is being attended by Iraq and other Arab states, but not Russia or Iran - a reflection of the continuing and deep rifts over Syria and in particular over the fate of Bashar al-Assad as part of a possible peace deal.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Vladimir Putin had insisted that Assad had to be supported as his forces were "valiantly" fighting Isis on the ground. Russia has portrayed its deployment of warplanes and troops to western Syria as a reflection of its commitment to confront Isis head on. On Tuesday Fabius sought to debunk both claims.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against Daesh [the Arabic acronym for Isis] is an absolute necessity but it must not be just a fight only through the media. It must be a real one," he said. "And when I'm looking at who is really committed in the fight of Daesh ... as far as Bashar al-Assad is concerned, it's still recent and it's still modest. So as far as our Russian partners are concerned, up to now they didn't yet [do anything] against Daesh."</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Fabius said: "We the French this week struck against a Daesh camp. We have to judge realities and not mass media."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crisis: where do the major countries stand?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also carried out airstrikes against Isis inside Syria, and is ramping up sanctions. As Obama opened the anti-Isis summit on Tuesday, the US government announced sanctions against 25 people and five groups connected to Isis in moves it said were aimed at hitting the activities of financial, logistical and recruiting operatives.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summit, Obama said: "This is not going to be turned around overnight... There are going to be successes and there are going to be setbacks. This is not a conventional battle. This is a long-term campaign - not only against this particular network, but against its ideology.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I am optimistic. In Iraq and in Syria, Isil [another acronym for the Islamic State] is surrounded by communities, countries and a broad international coalition committed to its destruction," the president said. "Like terrorists and tyrants throughout history, Isil will eventually lose because it has nothing to offer but suffering and death."</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Reiterating his position that Assad cannot stay, Obama said: "In Syria, defeating Isil requires a new leader and an inclusive government that unites the Syrian people in the fight against terrorist groups. This is going to be a complex process. And as I've said before, we are prepared to work with all countries, including Russia and Iran, to find a political mechanism in which it is possible to begin a transition process."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Fabius also argued it made no moral or practical sense for Assad to remain if the goal was to rebuild a new, free and united Syria.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you imagine that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- 80% of whom fled Syria because they were under threat from Assad - how can you imagine that they go back to Syria if we tell them that the future of Syria is Bashar al-Assad?" Fabius asked. He said a political transition mechanism had to be negotiated, but was not specific about timing.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said that France had revived the idea of the creation and enforcement of "safe zones" inside Syria where civilians would be protected both from the regime and Isis.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an idea to have within Syria one or two or three ... safe zones, security zones, in order that these zones will be able to welcome Syrian people without forcing them to go out of the country. We are working on that," Fabius said, again without offering details on how such zones could be achieved.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Russians continue to promote a separate negotiating effort, seeking to recruit countries to its view of Syria and the need for Assad to remain. The foreign minister, Sergei Lavrov, is chairing a ministerial meeting to that end on Wednesday. French officials said that Fabius would attend. </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366"/>
      </w:pPr>
    </w:p>
    <w:p>
      <w:pPr>
        <w:pStyle w:val="Normal366"/>
        <w:ind w:left="200"/>
        <w:sectPr>
          <w:type w:val="continuous"/>
          <w:pgMar w:top="840" w:right="1000" w:bottom="840" w:left="1000" w:header="400" w:footer="400"/>
          <w:pgNumType w:fmt="decimal"/>
          <w:cols w:space="720"/>
        </w:sectPr>
      </w:pPr>
      <w:r>
        <w:br/>
      </w:r>
      <w:r>
        <w:pict>
          <v:line id="_x0000_s248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489" type="#_x0000_t75" alt="LexisNexis®" style="width:147.75pt;height:30pt">
            <v:imagedata r:id="rId17" o:title=""/>
          </v:shape>
        </w:pict>
      </w:r>
      <w:r>
        <w:cr/>
      </w:r>
    </w:p>
    <w:p>
      <w:pPr>
        <w:pStyle w:val="Heading1365"/>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'Refugees welcome': Oxfordshire town grapples with how to respond; As the government tries to catch up with public opinion, a church in Thame was hosting a cross section of the town wondering how to help desperate migrants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4:31 PM GMT</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7"/>
        <w:keepNext w:val="0"/>
        <w:spacing w:before="120" w:after="0" w:line="220" w:lineRule="atLeast"/>
        <w:ind w:left="0" w:right="0" w:firstLine="0"/>
        <w:jc w:val="left"/>
      </w:pPr>
      <w:r>
        <w:br/>
      </w:r>
      <w:r>
        <w:pict>
          <v:shape id="_x0000_i2490" type="#_x0000_t75" style="width:167.98pt;height:30.75pt">
            <v:imagedata r:id="rId19"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91" style="position:absolute;z-index:25240780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hall was packed, with all eyes fixed on the video screen and its images of overladen boats, lines of refugees and shell-shattered buildings in Syria.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 normal Sunday service for the congregation of the Cornerstone Baptist church, who gather each week at the local primary school in Thame, south Oxfordshire.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service was dedicated to the plight of refugees, mainly Syrian, but those from Eritrea and elsewhere too.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pastor, Paddy Harris, had thrown open the doors to all in the local community, to anyone troubled, especially by recent tragic images, including that of three-year-old Aylan Kurdi. To anyone that wanted to find a way to help, he said. Now, more than 100 people - parents with young children, teenagers, elderly people, a whole cross section - had gathered.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it will show me ways to act, guide towards a practical solution," said Sally Hobson, 39, a community paediatrician and regular church attendee, whose heart had been telling her to do something but she wasn't quite sure what.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Clarke, 46, a barrister and part-time judge, agreed. "I'm hoping it will inspire us towards a more positive way forward," she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 is a small town, in one of the safest Conservative seats in the country, whose former MPs include Boris Johnson and Michael Heseltine. Here, as in many communities across the UK, the scale of the humanitarian refugee crisis was appreciated. The question to be addressed on Sunday, though, was what they could each do.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lit a candle, said a personal prayer, then sat in silence as Krish Kandiah, a member of the church's leadership committee who works for the charity Home For Good, played a video appeal he had filmed. How could they help? They could pray, he told them. Or pledge money. Anyone with a property for rent could make it available to the local council for refugees. Perhaps they could foster an unaccompanied minor. Or find other ways to help integrate refugees into their community.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of tiny Aylan, whose lifeless body cradled by a Turkish police officer went around the world last week, was not shown. But others, stark images of walking lines of the displaced, and the bombed-out places they once called home, conveyed just as powerful a message.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film finished, Kandiah stood in front of the hushed congregation and asked them to discuss how they might act positively. "We need to be careful that we act well and not just out of a sense of panic," he cautioned.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cafe-style church, with people sitting informally on chairs, some with coffee. As they turned to each other to talk, the younger children at the back busily coloured in a huge banner, reading "Refugees Welcome".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Hill, a senior officer with the Metropolitan police, believed the horrific picture of Aylan, and the tragedy that led to the death of him, his mother and his five-year-old brother, had shocked the nation into awareness that the government's policies are not looking after the most vulnerable people.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refugees and asylum seekers: what's the difference?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service he hoped for "a better understanding". He said: "We see those horrible pictures. We know what is happening, It's where can we best galvanise our action, manage resources to best effect."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those gathered, he believed the government's response had been slow, but he welcomed recent changes increasing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Britain will take.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Tulloch, 79, a retired local government officer, believed David Cameron had been "coerced into it by the general feeling".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changed [its stance]," said Clarke. "I guess it's a good outcome from a rubbish situation. That it had to get to that point before it changed is tragic."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chose "Home" as the theme of his sermon. Today, he added, was about those who no longer had a safe place to call home.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is a dilemma for Christians," said Steve Paver, 48, who is originally from South Africa and who described himself as "an economic migrant ".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temptation is the quick and easy actions and the short-term needs. And that is important, but it's going to be a long-term problem," he said.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need is so overwhelming and as a Christian I believe even the small things we can do have greater value than we realise."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367"/>
      </w:pPr>
    </w:p>
    <w:p>
      <w:pPr>
        <w:pStyle w:val="Normal367"/>
        <w:ind w:left="200"/>
        <w:sectPr>
          <w:type w:val="continuous"/>
          <w:pgMar w:top="840" w:right="1000" w:bottom="840" w:left="1000" w:header="400" w:footer="400"/>
          <w:pgNumType w:fmt="decimal"/>
          <w:cols w:space="720"/>
        </w:sectPr>
      </w:pPr>
      <w:r>
        <w:br/>
      </w:r>
      <w:r>
        <w:pict>
          <v:line id="_x0000_s2492"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493" type="#_x0000_t75" alt="LexisNexis®" style="width:147.75pt;height:30pt">
            <v:imagedata r:id="rId17" o:title=""/>
          </v:shape>
        </w:pict>
      </w:r>
      <w:r>
        <w:cr/>
      </w:r>
    </w:p>
    <w:p>
      <w:pPr>
        <w:pStyle w:val="Heading1366"/>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Bodies of 11 refugees, most of them infants, recovered off Greece; Drownings off island of Samos bring the number of people known to have died trying to reach Greece to 50 in five days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 7:53 PM GMT</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8"/>
        <w:keepNext w:val="0"/>
        <w:spacing w:before="120" w:after="0" w:line="220" w:lineRule="atLeast"/>
        <w:ind w:left="0" w:right="0" w:firstLine="0"/>
        <w:jc w:val="left"/>
      </w:pPr>
      <w:r>
        <w:br/>
      </w:r>
      <w:r>
        <w:pict>
          <v:shape id="_x0000_i2494" type="#_x0000_t75" style="width:167.98pt;height:30.75pt">
            <v:imagedata r:id="rId19"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Smith in Athens</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95" style="position:absolute;z-index:25240985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tragedy unfolding on Europe's southern periphery deepened on Sunday as the Greek coastguard announced that another 11 refugees, most of them infants, had died in their desperate attempt to reach the west - their deaths adding to the ever growing toll at sea.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Pitiful images of rescue workers recovering babies from the cabin of a six-metre boat were played out off the Aegean island of Samos after a dingy capsized in stormy weather as it made the perilous crossing from Turkey. "We recovered 11 drowned bodies, ten of which were trapped inside the boat's cabin," one coastguard official was quoted as saying. Four babies, two children and four women were among the dead.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Lesbos volunteer tells of 'huge amount of trauma' as refugee boats capsize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of a girl who had fallen out of the the vessel was later washed up on the shores of the island. Fifteen other people were saved. A search and rescue operation was underway late on Sunday to try and locate two more people missing from the boat.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people are now known to have died attempting to reach Greece in the past five days. The vast majority are described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of them women and children braving winter storms in a bid to meet men who made the journey earlier.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570,000 migrants bound for Europe have cross ed Greece's borders this year, almost all of them arriving from neighbouring Turkey in flimsy, unseaworthy dinghies. The influx of by land and sea has become the largest movement of refugees and migrants since the second world war.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worsening situation in Syria and tumult elsewhere in the Middle East has steadily increased the flow of people defying worsening weather to risk the treacherous voyage.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drownings have cast an unflattering light on Europe's immigration policies and the slow pace at which EU leaders have moved to deal with the emergency. After 22 people drowned in two separate incidents on Friday, the Greek prime minister, Alexis Tsipras, accused the continent of an "inability to defend its values" by offering a safe alternative to the dangerous sea journeys.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Tsipras will visit Lesbos, the Aegean island that has borne the brunt of the influx, with the president of the European parliament, Martin Schulz, later this week.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on Lesbos surged to more than 125,000 in October, double the figure for August.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organisations and the army of volunteers who have rushed to the Greek islands have increasingly joined the chorus of criticism, with one speaking of "an abomination against humanity". Rescue workers who confronted the recent drownings off Lesbos have been visibly shocked. They say Greece, which is going through its worst economic crisis in modern times, is unable to deal with the influx alone.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aid organisations, but it is simply not doing enough," said Mona Martinsen, a Norwegian paramedic on Lesbos. "What the west is doing is a drop in the ocean. It's not right. They have to come here and help."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Race against winter increases pressure on desperate Syrians to reach Greece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Rescue Committee, which has sent a team to Lesbos, said the lack of support from Europe was hampering relief efforts, with the response all too often left to charities and volunteers. Many refugees are forced to survive without shelter, food and other basic items as a result.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terrible drownings will not be the last, unless there is a quantum shift in the breadth and depth of European effort," said David Miliband, the IRC president and former British foreign secretary. "Prime minister Tsipras is right to speak of European shame. Now we need European action."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agreed to put up as many as 50,000 refugees until they are relocated to other non-border countries.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intensified over the summer, Athens began bussing refugees north to the frontier Greece shares with the former Yugoslav Republic of Macedonia in a bid to ease flows and allow refugees to continue their journeys through the Balkans into central Europe.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Bulgaria's interior ministry announced on Saturday that 120 people, most of them believed to be from Syria, had been discovered in a refrigerated truck on the country's border with Turkey.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said 38 men, 33 women and 58 children were found hidden behind bottles of water at the border crossing of Kapitan Andreevo. Their state of health was not a cause of concern, she added. The lorry driver was arrested.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71 people were found dead in a refrigerated lorry designed to carry frozen food after traffickers abandoned the vehicle in Austria.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working along the Turkish coast have reduced their prices in an effort to lure ever growing numbers of people to make the perilous crossing to Greece.</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368"/>
      </w:pPr>
    </w:p>
    <w:p>
      <w:pPr>
        <w:pStyle w:val="Normal368"/>
        <w:ind w:left="200"/>
        <w:sectPr>
          <w:type w:val="continuous"/>
          <w:pgMar w:top="840" w:right="1000" w:bottom="840" w:left="1000" w:header="400" w:footer="400"/>
          <w:pgNumType w:fmt="decimal"/>
          <w:cols w:space="720"/>
        </w:sectPr>
      </w:pPr>
      <w:r>
        <w:br/>
      </w:r>
      <w:r>
        <w:pict>
          <v:line id="_x0000_s2496"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37"/>
          <w:headerReference w:type="default" r:id="rId2638"/>
          <w:footerReference w:type="even" r:id="rId2639"/>
          <w:footerReference w:type="default" r:id="rId2640"/>
          <w:headerReference w:type="first" r:id="rId2641"/>
          <w:footerReference w:type="first" r:id="rId2642"/>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497" type="#_x0000_t75" alt="LexisNexis®" style="width:147.75pt;height:30pt">
            <v:imagedata r:id="rId17" o:title=""/>
          </v:shape>
        </w:pict>
      </w:r>
      <w:r>
        <w:cr/>
      </w:r>
    </w:p>
    <w:p>
      <w:pPr>
        <w:pStyle w:val="Heading1367"/>
        <w:keepNext w:val="0"/>
        <w:spacing w:after="200" w:line="340" w:lineRule="atLeast"/>
        <w:ind w:left="0" w:right="0" w:firstLine="0"/>
        <w:jc w:val="center"/>
      </w:pPr>
      <w:hyperlink r:id="rId2643" w:history="1">
        <w:r>
          <w:rPr>
            <w:rFonts w:ascii="arial" w:eastAsia="arial" w:hAnsi="arial" w:cs="arial"/>
            <w:b/>
            <w:i/>
            <w:strike w:val="0"/>
            <w:color w:val="0077CC"/>
            <w:sz w:val="28"/>
            <w:u w:val="single"/>
            <w:vertAlign w:val="baseline"/>
          </w:rPr>
          <w:t>Bodies of 11 refugees, most of them infants, recovered off Greece; Drownings off island of Samos bring the number of people known to have died trying to reach Greece to 50 in five days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 8:13 PM GMT</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9"/>
        <w:keepNext w:val="0"/>
        <w:spacing w:before="120" w:after="0" w:line="220" w:lineRule="atLeast"/>
        <w:ind w:left="0" w:right="0" w:firstLine="0"/>
        <w:jc w:val="left"/>
      </w:pPr>
      <w:r>
        <w:br/>
      </w:r>
      <w:r>
        <w:pict>
          <v:shape id="_x0000_i2498" type="#_x0000_t75" style="width:167.98pt;height:30.75pt">
            <v:imagedata r:id="rId19"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Smith in Athens</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99" style="position:absolute;z-index:25241190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tragedy unfolding on Europe's southern periphery deepened on Sunday as the Greek coastguard announced that another 11 refugees, most of them infants, had died in their desperate attempt to reach the west - their deaths adding to the ever growing toll at sea.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Pitiful images of rescue workers recovering babies from the cabin of a six-metre boat were played out off the Aegean island of Samos after a dingy capsized in stormy weather as it made the perilous crossing from Turkey. "We recovered 11 drowned bodies, 10 of which were trapped inside the boat's cabin," one coastguard official was quoted as saying. Four babies, two children and four women were among the dead.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Lesbos volunteer tells of 'huge amount of trauma' as refugee boats capsize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of a girl who had fallen out of the the vessel was later washed up on the shores of the island. Fifteen other people were saved. A search and rescue operation was under way late on Sunday to try to locate two more people missing from the boat.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people are now known to have died attempting to reach Greece in the past five days. The vast majority are described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of them women and children braving winter storms in a bid to meet men who made the journey earlier.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570,000 migrants bound for Europe have cross ed Greece's borders this year, almost all of them arriving from neighbouring Turkey in flimsy, unseaworthy dinghies. The influx of people by land and sea has become the largest movement of refugees and migrants since the second world war.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worsening situation in Syria and tumult elsewhere in the Middle East has steadily increased the flow of people defying worsening weather to risk the treacherous voyage.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drownings have cast an unflattering light on Europe's immigration policies and the slow pace at which EU leaders have moved to deal with the emergency. After 22 people drowned in two separate incidents on Friday, the Greek prime minister, Alexis Tsipras, accused the continent of an "inability to defend its values" by offering a safe alternative to the dangerous sea journeys.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Tsipras will visit Lesbos, the Aegean island that has borne the brunt of the influx, with the president of the European parliament, Martin Schulz, later this week.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on Lesbos surged to more than 125,000 in October, double the figure for August.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organisations and the army of volunteers who have rushed to the Greek islands have increasingly joined the chorus of criticism, with one speaking of "an abomination against humanity". Rescue workers who confronted the recent drownings off Lesbos have been visibly shocked. They say Greece, which is going through its worst economic crisis in modern times, is unable to deal with the influx alone.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aid organisations, but it is simply not doing enough," said Mona Martinsen, a Norwegian paramedic on Lesbos. "What the west is doing is a drop in the ocean. It's not right. They have to come here and help."</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Race against winter increases pressure on desperate Syrians to reach Greece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Rescue Committee, which has sent a team to Lesbos, said the lack of support from Europe was hampering relief efforts, with the response all too often left to charities and volunteers. Many refugees are forced to survive without shelter, food and other basic items as a result.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terrible drownings will not be the last, unless there is a quantum shift in the breadth and depth of European effort," said David Miliband, the IRC president and former British foreign secretary. "Prime minister Tsipras is right to speak of European shame. Now we need European action."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agreed to put up as many as 50,000 refugees until they are relocated to other non-border countries.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intensified over the summer, Athens began transporting refugees by bus to the northern frontier Greece shares with the former Yugoslav Republic of Macedonia in a bid to ease flows and allow them to continue their journeys through the Balkans into central Europe.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Bulgaria's interior ministry announced on Saturday that 120 people, most of them believed to be from Syria, had been discovered in a refrigerated truck on the country's border with Turkey. A spokeswoman said 38 men, 33 women and 58 children were found hidden behind bottles of water at the border crossing of Kapitan Andreevo. Their state of health was not a cause of concern, she said. The lorry driver was arrested.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71 people were found dead in a refrigerated lorry designed to carry frozen food after traffickers abandoned the vehicle in Austria.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working along the Turkish coast have reduced their prices in an effort to lure ever growing numbers of people to make the perilous crossing to Greece.</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369"/>
      </w:pPr>
    </w:p>
    <w:p>
      <w:pPr>
        <w:pStyle w:val="Normal369"/>
        <w:ind w:left="200"/>
        <w:sectPr>
          <w:type w:val="continuous"/>
          <w:pgMar w:top="840" w:right="1000" w:bottom="840" w:left="1000" w:header="400" w:footer="400"/>
          <w:pgNumType w:fmt="decimal"/>
          <w:cols w:space="720"/>
        </w:sectPr>
      </w:pPr>
      <w:r>
        <w:br/>
      </w:r>
      <w:r>
        <w:pict>
          <v:line id="_x0000_s2500"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501" type="#_x0000_t75" alt="LexisNexis®" style="width:147.75pt;height:30pt">
            <v:imagedata r:id="rId17" o:title=""/>
          </v:shape>
        </w:pict>
      </w:r>
      <w:r>
        <w:cr/>
      </w:r>
    </w:p>
    <w:p>
      <w:pPr>
        <w:pStyle w:val="Heading1368"/>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Russia proposes talks with US military over Isis situation in Syria; US secretary of state says Russian foreign minister made offer, seemingly in response to concern over reports of Russian military buildup in Syria</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10:20 PM GMT</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0"/>
        <w:keepNext w:val="0"/>
        <w:spacing w:before="120" w:after="0" w:line="220" w:lineRule="atLeast"/>
        <w:ind w:left="0" w:right="0" w:firstLine="0"/>
        <w:jc w:val="left"/>
      </w:pPr>
      <w:r>
        <w:br/>
      </w:r>
      <w:r>
        <w:pict>
          <v:shape id="_x0000_i2502" type="#_x0000_t75" style="width:167.98pt;height:30.75pt">
            <v:imagedata r:id="rId19"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Alec Luhn in Moscow</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503" style="position:absolute;z-index:25241395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John Kerry, has said Russia has proposed talks between the two countries' militaries on the situation in Syria, apparently in response to Washington's concern over reports of a Russian military buildup there.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Sergei Lavrov made the offer during a phone call on Wednesday, said Kerry, adding that he was in favour of such contacts because the US wants a better idea of what Russia's current intentions are in Syria. Kerry said Lavrov had told him Russia was only interested in fighting the Islamic State militants.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also reportedly weighing a meeting between Barack Obama and his Russian counterpart Vladimir Putin when the latter comes to address the UN later this month.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Russia sends artillery and tanks to Syria as part of continued military buildup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this week that Russia has expanded a Syrian airfield and is shipping military equipment including half a dozen tanks to the war-torn country have sparked worries that it could be preparing for an offensive in support of President Bashar al-Assad's regime.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and Syrian officials have portrayed the deliveries as part of existing arms contracts, and Putin pledged on Tuesday to continue sending military aid to the Syrian government, arguing that the refugee crisis in Europe would be even worse if not for his support for Assad.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phone call on Wednesday, Kerry said he had warned Lavrov that these actions could worsen the situation. The US has argued for combating Isis by backing moderate Syrian rebels instead of Assad.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made clear that Russia's continued support for Assad risks escalating the conflict and undermining our shared goal of fighting extremism if we do not also remain focused on finding the political solution," Kerry told reporters. He also said that the United States, which will take in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year, could take more steps in this direction in the coming days.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secretary general, Ban Ki-moon, echoed Kerry's statements, saying on Wednesday that Russian military aid to Syria "will only help the situation going worse and worse".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Syria's ambassador to the UN, Bashar Ja'afari, told reporters that Russia should be able to carry out airstrikes against Isis in Syria, arguing that it "doesn't make sense" that the US can attack Isis with fighter jets while Russia "should be forbidden". He also dismissed concerns about the Russian military buildup as the same kind of cooperation the two countries have done for years.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US officials told reporters that Moscow has sent artillery units and seven tanks to the Syrian airbase near Latakia on the Mediterranean coast as part of an ongoing military buildup.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Russian military official told reporters on Wednesday that Moscow didn't rule out creating a military base in Syria.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such plans at the current time. But anything is possible," Nikolai Bogdanovsky, first deputy head of the general staff, said when asked about the reports of a base being built.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Suspicions that Russian troops or mercenaries are already fighting on the ground in Syria have grown in recent weeks as Russian fighters in Syria have posted pictures of themselves on social media websites. Russian words are audible in an August YouTube video showing what appeared to be a Russian armoured personnel carrier fighting north of Latakia.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Russian state television reported two military transport planes had brought humanitarian aid and tents to Latakia airbase. But a Stratfor report analysing satellite imagery has said the Russians are expanding the runway and building additional housing at the airfield in what could be preparations for a military offensive.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has trained only 'four or five' Syrian fighters against Isis, top general testifies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published by citizen journalism project Bellingcat on Wednesday said sightings of a Russian jamming vehicle in Syria's coastal region proved the military buildup and could pave the way for an offensive moving deeper into Syrian territory.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published images showing a Russian R-166-0.5 (ultra) high-frequency signals (HF/VHF) vehicle driving through Syria's coastal region now leaves little to no doubt on Russia's intentions in Syria," the report said. "The R-166-0.5 provides jam-resistant voice and data communications over a long range, enabling Russian troops to communicate with their bases in the coastal strongholds of Tartus and Lattakia while operating far inland."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presidential spokesman could not be reached for comment.</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370"/>
      </w:pPr>
    </w:p>
    <w:p>
      <w:pPr>
        <w:pStyle w:val="Normal370"/>
        <w:ind w:left="200"/>
        <w:sectPr>
          <w:type w:val="continuous"/>
          <w:pgMar w:top="840" w:right="1000" w:bottom="840" w:left="1000" w:header="400" w:footer="400"/>
          <w:pgNumType w:fmt="decimal"/>
          <w:cols w:space="720"/>
        </w:sectPr>
      </w:pPr>
      <w:r>
        <w:br/>
      </w:r>
      <w:r>
        <w:pict>
          <v:line id="_x0000_s2504"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505" type="#_x0000_t75" alt="LexisNexis®" style="width:147.75pt;height:30pt">
            <v:imagedata r:id="rId17" o:title=""/>
          </v:shape>
        </w:pict>
      </w:r>
      <w:r>
        <w:cr/>
      </w:r>
    </w:p>
    <w:p>
      <w:pPr>
        <w:pStyle w:val="Heading1369"/>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Those who attack Nicola Sturgeon's looks expose their own inadequacies; Women are always under greater scrutiny than men. That the SNP leader is a target means she is a success, and some people don't like it</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9:12 AM GMT</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1"/>
        <w:keepNext w:val="0"/>
        <w:spacing w:before="120" w:after="0" w:line="220" w:lineRule="atLeast"/>
        <w:ind w:left="0" w:right="0" w:firstLine="0"/>
        <w:jc w:val="left"/>
      </w:pPr>
      <w:r>
        <w:br/>
      </w:r>
      <w:r>
        <w:pict>
          <v:shape id="_x0000_i2506" type="#_x0000_t75" style="width:167.98pt;height:30.75pt">
            <v:imagedata r:id="rId19"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Orr</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507" style="position:absolute;z-index:25241600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Nicola Sturgeon, has told Vogue that there is a discussion about her clothes and hair "literally" every time she's on camera. Quite how an interview and photo-shoot with Vogue is going to show this to be a bad thing remains beyond me. But a bad thing it seems to be.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Nicola Sturgeon and Yvette Cooper offer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says that comments about her appearance can be "hideous" and "cruel" and that she gets a rougher ride than Ed Miliband, even though the media's focus on his geeky and awkward appearance was supposed to be one of the things that created a negative public perception of him. Except, of course, that the public doesn't have a negative perception of Sturgeon. People vote for her. She wins elections. Sturgeon says she is "inured" to nasty comments about her appearance, and it appears that voters are too. Which is good.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surprising that women in public life get more sartorial comments than men? Women have many more choices as to how to dress and coif than men do, and it isn't that shocking that when choices are made, people feel entitled to scrutinise them. I daresay that if Sturgeon only ever wore a few variations on the same sober outfit, like Angela Merkel does and also like most men do, people would soon run out of things to say.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probably enjoys wearing clothes that she likes, and others probably like discussing them. The fact that people who like discussing clothes start up on Sturgeon "literally" every time she's on camera is testament only to the fact that lots of folk are interested in women's clothes. There are even entire magazines that are all about women's clothes, I'm told.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Enjoying lovely clothes and also enjoying the mistakes other people make with their clothes are ubiquitous human pastimes. If you don't want people to sneer at your gear, then the easiest thing to do is play it safe. Like men mostly do. Playing it safe, of course, means conforming. Turning up with a stain on your top and your hair all over the place may tell the world that you don't care. And maybe you really don't. But the world cares, and they'll soon let you know that they don't approve.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person attacks someone's appearance, it's really themselves that they are revealing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expect that being told that green doesn't suit her is not what irks Sturgeon. It's comments about things people haven't chosen or can't change that tend to really wound. Nevertheless, there is a long tradition under which the physical imperfections of the powerful have been established as fair game. It's called political caricature and it's an important and respectable art form. Politicians who don't like the way they are portrayed by cartoonists simply have to live with it. Poking fun at physical disadvantage is, I'm afraid, another thing that humans do, even though we know it's not very nice.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women placed under greater scrutiny than men? Of course we are. Women have been judged on their looks and not much else throughout human civilisation and longstanding bad habits are hard to break. Boorish men may be coming to realise that voicing their splendid approval with a wolf whistle isn't the prize beyond gold that they may have imagined it to be. But women scrutinise one another as well.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my mother caught a glimpse of Madonna on the telly, she would say: "Well, I think she's an ugly cow", as if that put paid to Madonna. I daresay, had my mother ever met Madonna, she'd have refrained from delivering her otherwise unstinting verdict. Most of us, when we say nasty things about people, would be mortified if the object of our disapprobation got wind of it. My mother would have been considerably more upset than Madonna if such a thing had come to pass.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important thing to remember. When a person attacks someone's appearance, it's really themselves that they are revealing. Every fool who thinks they can harm Sturgeon by denigrating her looks is actually simply advertising their own inadequacy and resentment.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called Madonna ugly because she didn't believe that women should wield sexual power in the way that Madonna did. Others call Sturgeon ugly because they don't believe that women should wield political power in the way that Sturgeon does. And that means, essentially, that what they think - about dresses, politics or what you had for breakfast - doesn't matter in the least.</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71"/>
      </w:pPr>
    </w:p>
    <w:p>
      <w:pPr>
        <w:pStyle w:val="Normal371"/>
        <w:ind w:left="200"/>
        <w:sectPr>
          <w:type w:val="continuous"/>
          <w:pgMar w:top="840" w:right="1000" w:bottom="840" w:left="1000" w:header="400" w:footer="400"/>
          <w:pgNumType w:fmt="decimal"/>
          <w:cols w:space="720"/>
        </w:sectPr>
      </w:pPr>
      <w:r>
        <w:br/>
      </w:r>
      <w:r>
        <w:pict>
          <v:line id="_x0000_s2508"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58"/>
          <w:headerReference w:type="default" r:id="rId2659"/>
          <w:footerReference w:type="even" r:id="rId2660"/>
          <w:footerReference w:type="default" r:id="rId2661"/>
          <w:headerReference w:type="first" r:id="rId2662"/>
          <w:footerReference w:type="first" r:id="rId2663"/>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509" type="#_x0000_t75" alt="LexisNexis®" style="width:147.75pt;height:30pt">
            <v:imagedata r:id="rId17" o:title=""/>
          </v:shape>
        </w:pict>
      </w:r>
      <w:r>
        <w:cr/>
      </w:r>
    </w:p>
    <w:p>
      <w:pPr>
        <w:pStyle w:val="Heading1370"/>
        <w:keepNext w:val="0"/>
        <w:spacing w:after="200" w:line="340" w:lineRule="atLeast"/>
        <w:ind w:left="0" w:right="0" w:firstLine="0"/>
        <w:jc w:val="center"/>
      </w:pPr>
      <w:hyperlink r:id="rId2664" w:history="1">
        <w:r>
          <w:rPr>
            <w:rFonts w:ascii="arial" w:eastAsia="arial" w:hAnsi="arial" w:cs="arial"/>
            <w:b/>
            <w:i/>
            <w:strike w:val="0"/>
            <w:color w:val="0077CC"/>
            <w:sz w:val="28"/>
            <w:u w:val="single"/>
            <w:vertAlign w:val="baseline"/>
          </w:rPr>
          <w:t>Paris attacks lead to surprise ring-fencing of UK police funding; Outcome of campaign by senior officers was sealed by need to reassure public after Paris attacks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6:41 PM GMT</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2"/>
        <w:keepNext w:val="0"/>
        <w:spacing w:before="120" w:after="0" w:line="220" w:lineRule="atLeast"/>
        <w:ind w:left="0" w:right="0" w:firstLine="0"/>
        <w:jc w:val="left"/>
      </w:pPr>
      <w:r>
        <w:br/>
      </w:r>
      <w:r>
        <w:pict>
          <v:shape id="_x0000_i2510" type="#_x0000_t75" style="width:167.98pt;height:30.75pt">
            <v:imagedata r:id="rId19"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511" style="position:absolute;z-index:25241804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surprise decision to provide real terms protection for police spending over the next four years was greeted with delight by chief constables and police and crime commissioners across England and Wales.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spectacular U-turn after four years of coping with a 20% cut in Whitehall funding followed a campaign by senior officers which, in the end, was sealed by the political need to reassure the public in the immediate aftermath of the Paris attacks.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stressed that part of the extra £90m it will take to fund the protection for the police will be used to train more firearms officers to deal with the potential terrorist threat.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print of the Treasury's blue book makes clear that the decision comes with a couple of strings attached. The real terms protection for police budget will only be delivered "when local precept income is taken into account", ie when council tax increases are used to make up some of the difference. Some forces could still face deep cuts depending on the outcome of a postponed shake-up of how Whitehall police grants are distributed between urban and rural forces.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Thornton, chair of the National Police Chiefs' Council, said they were delighted with George Osborne's reprieve: "The chancellor is right when he says that we protect the public and he has therefore protected police budgets. We are grateful."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Theresa May, is determined to maintain the pace of her police reform programme and the government intends to use some of the extra money for a "transformation fund" for those forces with strong efficiency and reform proposals.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£1bn is also to be invested in a 4G emergency services mobile communications programme so officers can access databases - including streaming live body-worn video and filing fingerprints and witness statements on the move.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to say that the officially "unprotected" Home Office budget has escaped unscathed. May faces a 5% cut in her overall budget by 2020, including a 30% cut in the administration budget.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target in the Home Office appears to have been the immigration and borders system which is to be made "fully self-funding" by 2020. The first step in this process involves replacing £300m of Treasury funding with massive rises in "targeted visa fee increases". In return the government promises to introduce a more efficient online visa and passport service.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 print in the Treasury blue book also places a renewed question mark over the funding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be brought to Britain over the next four years. While £460m from the overseas aid budget is to be available for "the full first year costs" of supporting the refugees, only a further £130m will be available to fund local authority support for the period beyond that.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unexpected closure announcement of Holloway women's prison, the largest women's jail in Europe, was the main feature of the Ministry of Justice's 15% budget cut.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secretary, Michael Gove, said Holloway had been selected as the first jail in his "new for old" prison programme because it was "inadequate and antiquated" and women offenders should serve their sentences in more humane conditions.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has previously referred to the "new for old" programme as a way of replacing "ageing and ineffective Victorian prisons". Holloway had not seemed the most obvious candidate. It was first opened in 1851 but all traces of the original Victorian jail were eradicated when it was completely rebuilt by 1985.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however qualify on the chancellor's other major criteria for the scheme - that it be sited on "prime real estate land". Holloway will be the first closure under the scheme, which will see prison sites sold off to build 3,000 new homes. The funds are to be used to build nine new prisons - five of them by the next election.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Holloway would close by next summer giving time for alternative places for the 500 offenders to be found at HMP Bronzefield in west London and for HMP Downview in Sutton, Surrey to be reopened.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governors association said Holloway had improved significantly over the last five years and its closure left them with some major concerns. But prison reformers, including the Howard League and the Prison Reform Trust, welcomed the decision.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Justice settlement will see a further £80m a year taken out of prison running costs on top of existing savings of £300m a year. The chancellor also committed to using £700m of receipts from selling underused court buildings to fund a digital programme for the court system and release land for a further 2,000 homes. The autumn statement contains no reprieve from controversial criminal court charges.</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372"/>
      </w:pPr>
    </w:p>
    <w:p>
      <w:pPr>
        <w:pStyle w:val="Normal372"/>
        <w:ind w:left="200"/>
        <w:sectPr>
          <w:type w:val="continuous"/>
          <w:pgMar w:top="840" w:right="1000" w:bottom="840" w:left="1000" w:header="400" w:footer="400"/>
          <w:pgNumType w:fmt="decimal"/>
          <w:cols w:space="720"/>
        </w:sectPr>
      </w:pPr>
      <w:r>
        <w:br/>
      </w:r>
      <w:r>
        <w:pict>
          <v:line id="_x0000_s2512"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65"/>
          <w:headerReference w:type="default" r:id="rId2666"/>
          <w:footerReference w:type="even" r:id="rId2667"/>
          <w:footerReference w:type="default" r:id="rId2668"/>
          <w:headerReference w:type="first" r:id="rId2669"/>
          <w:footerReference w:type="first" r:id="rId2670"/>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513" type="#_x0000_t75" alt="LexisNexis®" style="width:147.75pt;height:30pt">
            <v:imagedata r:id="rId17" o:title=""/>
          </v:shape>
        </w:pict>
      </w:r>
      <w:r>
        <w:cr/>
      </w:r>
    </w:p>
    <w:p>
      <w:pPr>
        <w:pStyle w:val="Heading1371"/>
        <w:keepNext w:val="0"/>
        <w:spacing w:after="200" w:line="340" w:lineRule="atLeast"/>
        <w:ind w:left="0" w:right="0" w:firstLine="0"/>
        <w:jc w:val="center"/>
      </w:pPr>
      <w:hyperlink r:id="rId2671" w:history="1">
        <w:r>
          <w:rPr>
            <w:rFonts w:ascii="arial" w:eastAsia="arial" w:hAnsi="arial" w:cs="arial"/>
            <w:b/>
            <w:i/>
            <w:strike w:val="0"/>
            <w:color w:val="0077CC"/>
            <w:sz w:val="28"/>
            <w:u w:val="single"/>
            <w:vertAlign w:val="baseline"/>
          </w:rPr>
          <w:t>Osborne to spend £1bn of UK aid budget on protecting 'national interest'; Chancellor responds to refugee crisis with plan to spend international aid on living costs of Syrians in Britain</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7:44 PM GMT</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3"/>
        <w:keepNext w:val="0"/>
        <w:spacing w:before="120" w:after="0" w:line="220" w:lineRule="atLeast"/>
        <w:ind w:left="0" w:right="0" w:firstLine="0"/>
        <w:jc w:val="left"/>
      </w:pPr>
      <w:r>
        <w:br/>
      </w:r>
      <w:r>
        <w:pict>
          <v:shape id="_x0000_i2514" type="#_x0000_t75" style="width:167.98pt;height:30.75pt">
            <v:imagedata r:id="rId19"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Chief political correspondent</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515" style="position:absolute;z-index:25242009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£1bn of Britain's overseas aid budget is to be spent over the course of this parliament protecting the "national interest" by tackling the consequences of failed states such as Syria, George Osborne has proposed.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David Cameron prepares to brief MPs on his plans to admit thousands of extra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chancellor said the government is to respond to the "sheer horror" of the crisis by embarking on a fundamental rethink of the aid budget.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first step, Osborne announced that the housing and living costs of the extra people will be met from the UK's £12bn international aid budget.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who said the government needed to do more after the plight of refugees was highlighted by the publication of the picture of the drowned Syrian boy Aylan Kurdi, declined to say how many people Britain would take from camps in Syria's neighbouring countries.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Times reported that 10,000-15,000 refugees would be admitted to Britain as the government expands the vulnerable persons relocation scheme which has so far given sanctuary to just 216 people.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Osborne also confirmed that every penny in the "uplift" in the aid budget - the automatic rises as the economy grows - would be spent on global challenges with a direct effect on Britain. The chancellor cited the current crisis as an example. The extra funds could work out at around £250m a year, leading to a total of more than £1bn over the course of this parliament.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told the Andrew Marr Show on BBC1: "The question in the spending review is not just how does our aid budget help the rest of the world, but how does it help Britain's national interest." He added: "But where is Britain's national interest? It is in helping this crisis on our doorsteps and using this big commitment we've made as a British people to the aid budget to help."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answered critics who said that Britain is acting less generously than Germany, which is on course to admit 800,000 people this year, by saying the prime minister will outline far-reaching plans to help the refugees. Osborne said the aid budget would be used to help with refugees' housing and living costs in the first year of their stay in Britain.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said this had been done before and counted as overseas development assistance, the OECD's measure of aid spending. Osborne said: "The foreign aid budget can provide the support in the first year for these refugees, could help the local councils with things like housing costs. We will deploy the foreign aid budget to help with the costs of these refugees."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clear that the UK will take refugees from Syria's neighbouring countries as the government relaxes the criteria for the vulnerable persons relocation scheme. The scheme is currently only available to victims of torture or sexual violence and to elderly or disabled people who are unable to survive in a refugee camp.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added: "There is a particular challenge with orphaned children. Everyone understands the human tragedy involved there. I think we have to look at what we can do for those children in need. There has been an outpouring of grief, as you might expect in Britain, towards those children."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exercising its right under the Lisbon treaty not to take part in a planned European commission quota scheme under which Britain would take 18,000 refugees, though the prime minister said he would act within the spirit of the EU. Government sources stressed that they would be driven by the right scheme rather than by any arbitrary figures.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of the aid budget will also include a big expansion of its reserve, known as the conflict, stability and security fund. This will allow for a more flexible response to a crisis, though aid groups will seek to ensure that the reserve, which is administered by the Foreign Office, is not used to subsidise defence spending on targeting Islamic State forces in Iraq.</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likened the image of Aylan to the photograph of a young girl fleeing a napalm attack during the Vietnam war. He said: "Britain is going to approach this crisis with a head as well as a heart. In the short term we are going to take more refugees, but not in a way that encourages them on to these dangerous boats.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we need a fundamental rethink of our aid policy. So yes, we support reducing poverty but we also direct our additional aid spending to these failed states, to this refugee crisis, to the big threats facing Britain."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the change in aid spending would not undermine traditional projects in tackling poverty in areas such as sub-Saharan Africa. They are protected under the existing £12bn annual budget.</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373"/>
      </w:pPr>
    </w:p>
    <w:p>
      <w:pPr>
        <w:pStyle w:val="Normal373"/>
        <w:ind w:left="200"/>
        <w:sectPr>
          <w:type w:val="continuous"/>
          <w:pgMar w:top="840" w:right="1000" w:bottom="840" w:left="1000" w:header="400" w:footer="400"/>
          <w:pgNumType w:fmt="decimal"/>
          <w:cols w:space="720"/>
        </w:sectPr>
      </w:pPr>
      <w:r>
        <w:br/>
      </w:r>
      <w:r>
        <w:pict>
          <v:line id="_x0000_s251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672"/>
          <w:headerReference w:type="default" r:id="rId2673"/>
          <w:footerReference w:type="even" r:id="rId2674"/>
          <w:footerReference w:type="default" r:id="rId2675"/>
          <w:headerReference w:type="first" r:id="rId2676"/>
          <w:footerReference w:type="first" r:id="rId2677"/>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517" type="#_x0000_t75" alt="LexisNexis®" style="width:147.75pt;height:30pt">
            <v:imagedata r:id="rId17" o:title=""/>
          </v:shape>
        </w:pict>
      </w:r>
      <w:r>
        <w:cr/>
      </w:r>
    </w:p>
    <w:p>
      <w:pPr>
        <w:pStyle w:val="Heading1372"/>
        <w:keepNext w:val="0"/>
        <w:spacing w:after="200" w:line="340" w:lineRule="atLeast"/>
        <w:ind w:left="0" w:right="0" w:firstLine="0"/>
        <w:jc w:val="center"/>
      </w:pPr>
      <w:hyperlink r:id="rId2678" w:history="1">
        <w:r>
          <w:rPr>
            <w:rFonts w:ascii="arial" w:eastAsia="arial" w:hAnsi="arial" w:cs="arial"/>
            <w:b/>
            <w:i/>
            <w:strike w:val="0"/>
            <w:color w:val="0077CC"/>
            <w:sz w:val="28"/>
            <w:u w:val="single"/>
            <w:vertAlign w:val="baseline"/>
          </w:rPr>
          <w:t>Swarms, floods and marauders: the toxic metaphors of the migration debate; We're not being 'overwhelmed' by a 'tidal wave' of migrants. How can anyone justify this callous, misleading language?</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2015 Monday 1:45 PM GMT</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4"/>
        <w:keepNext w:val="0"/>
        <w:spacing w:before="120" w:after="0" w:line="220" w:lineRule="atLeast"/>
        <w:ind w:left="0" w:right="0" w:firstLine="0"/>
        <w:jc w:val="left"/>
      </w:pPr>
      <w:r>
        <w:br/>
      </w:r>
      <w:r>
        <w:pict>
          <v:shape id="_x0000_i2518" type="#_x0000_t75" style="width:167.98pt;height:30.75pt">
            <v:imagedata r:id="rId19"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Shariatmadari</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519" style="position:absolute;z-index:25242214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language change the way you think? It's a question that has occupied the finest academic minds for decades. There's even a name for it: the Sapir-Whorf hypothesis, after anthropologist Edward Sapir and fire-insurance official Benjamin Lee Whorf. The latter, a linguist in his spare time, believed that Native Americans thought in a completely different way to Europeans because of the way their grammar worked. Most experts now agree that the strong version of the Sapir-Whorf hypothesis is wrong: the language you use does not determine the ideas in your head. However, studies have shown that it can influence them in important ways, setting up subtle habits of which you are probably unaware.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very interesting, a sort of linguistic curio. Except that the ability to influence thought matters a great deal. George Orwell recognised this, inventing Newspeak to illustrate how, in one nightmare scenario, language could be used as an instrument of control. We're not there yet, but if we want to maintain the ability to think clearly and independently about migration, there's good reason to be wary of some of the vocabulary now being bandied about.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used 'swarm' instead of 'plague' in case it implied that God had sent the migrants | Frankie Boyle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recently spoke of a "swarm of people coming across the Mediterranean". His foreign secretary, Philip Hammond, labelled migrants " marauding " and one recent headline in the Daily Mail fretted that "this tidal wave of migrants could be the biggest threat to Europe since the war". The Daily Express frequently talks of the migrant "flood" - even the BBC used "flood" and "stream" as verbs to describe the movement of people north out of Italy.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landmark work Metaphors We Live By, George Lakoff and Mark Johnson picked up the baton set down by Sapir and Whorf and ran off in a new direction. They showed just how deeply embedded figures of speech are in our language. We barely even notice them, and yet they represent fixed ideas that are ultimately just one way of looking at the world. Lakoff and Johnson wrote out the most pervasive metaphors like this: GOOD IS UP; BAD IS DOWN ("We hit a peak last year, but it's been downhill ever since") ARGUMENT IS WAR ("Your claims are indefensible") IDEAS ARE FOOD ("We shouldn't spoonfeed our students") UNDERSTANDING IS SEEING ("Let me point something out to you. That way things will become clear"). The capital letters help to dis-embed them, to bring them into consciousness. Would you have said the sentence "I'm feeling low" contained a metaphor? Probably not.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the ones we've picked to represent the movement of people to and around Europe? MIGRANTS ARE INSECTS is the metaphor favoured by Cameron. It's a subset of MIGRANTS ARE ANIMALS, the basis of Gillian Duffy 's famous "flocking" comment. Hammond employs MIGRANTS ARE AN INVADING ARMY, the BBC and the Express, MIGRATION IS INUNDATION. When set out so starkly it's clear that these metaphors are way over the top. Not to mention dehumanising, ridiculously simplistic, pitched at around the intellectual level of a dark-ages Anglo Saxon cowering in a thatched hut.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shouldn't need pointing out, but: a plague of insects destroys crops and spoils food. Invading armies burn down towns and commit acts of genocide. Floods wreck property and drown people. Migrants don't do any of these things.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barely even notice figures of speech, yet they represent fixed ideas that are just one way of looking at the world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you're still worried that Britain really is at risk of being "overwhelmed" (another inundation metaphor), let's look at one category of migrant: the asylum seeker. The number of first-time asylum claims lodged with the British authorities between January and March 2015 was 7,335, lower than in Austria, Sweden, France, Italy, Hungary and Germany. That figure represents only 4% of asylum claims across the EU and puts us 17th in the league table of claims per million inhabitants. If we look further afield, we see countries in the Middle East absorbing far higher numbers of refugees: there are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1.1 million in Lebanon and 629,000 in Jordan.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some attempt to limit free speech or "ban" certain words. It's about challenging subtle patterns of thinking that do not reflect reality. As the metaphors we are using to conduct it show, the migration debate in Britain is sorely in need of some perspective. Even setting aside the question of compassion and decency, there can be no place for MIGRANTS ARE INSECTS or MIGRATION IS INUNDATION in any discussion that claims to have the best interests of the British people at heart.</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374"/>
      </w:pPr>
    </w:p>
    <w:p>
      <w:pPr>
        <w:pStyle w:val="Normal374"/>
        <w:ind w:left="200"/>
        <w:sectPr>
          <w:type w:val="continuous"/>
          <w:pgMar w:top="840" w:right="1000" w:bottom="840" w:left="1000" w:header="400" w:footer="400"/>
          <w:pgNumType w:fmt="decimal"/>
          <w:cols w:space="720"/>
        </w:sectPr>
      </w:pPr>
      <w:r>
        <w:br/>
      </w:r>
      <w:r>
        <w:pict>
          <v:line id="_x0000_s2520"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679"/>
          <w:headerReference w:type="default" r:id="rId2680"/>
          <w:footerReference w:type="even" r:id="rId2681"/>
          <w:footerReference w:type="default" r:id="rId2682"/>
          <w:headerReference w:type="first" r:id="rId2683"/>
          <w:footerReference w:type="first" r:id="rId2684"/>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521" type="#_x0000_t75" alt="LexisNexis®" style="width:147.75pt;height:30pt">
            <v:imagedata r:id="rId17" o:title=""/>
          </v:shape>
        </w:pict>
      </w:r>
      <w:r>
        <w:cr/>
      </w:r>
    </w:p>
    <w:p>
      <w:pPr>
        <w:pStyle w:val="Heading1373"/>
        <w:keepNext w:val="0"/>
        <w:spacing w:after="200" w:line="340" w:lineRule="atLeast"/>
        <w:ind w:left="0" w:right="0" w:firstLine="0"/>
        <w:jc w:val="center"/>
      </w:pPr>
      <w:hyperlink r:id="rId2685" w:history="1">
        <w:r>
          <w:rPr>
            <w:rFonts w:ascii="arial" w:eastAsia="arial" w:hAnsi="arial" w:cs="arial"/>
            <w:b/>
            <w:i/>
            <w:strike w:val="0"/>
            <w:color w:val="0077CC"/>
            <w:sz w:val="28"/>
            <w:u w:val="single"/>
            <w:vertAlign w:val="baseline"/>
          </w:rPr>
          <w:t>'Refugees welcome': Oxfordshire town grapples with how to respond; As the government tries to catch up with public opinion, a church in Thame was hosting a cross section of the town wondering how to help desperate migrants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12:00 AM GMT</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5"/>
        <w:keepNext w:val="0"/>
        <w:spacing w:before="120" w:after="0" w:line="220" w:lineRule="atLeast"/>
        <w:ind w:left="0" w:right="0" w:firstLine="0"/>
        <w:jc w:val="left"/>
      </w:pPr>
      <w:r>
        <w:br/>
      </w:r>
      <w:r>
        <w:pict>
          <v:shape id="_x0000_i2522" type="#_x0000_t75" style="width:167.98pt;height:30.75pt">
            <v:imagedata r:id="rId19"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523" style="position:absolute;z-index:25242419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hall was packed, with all eyes fixed on the video screen and its images of overladen boats, lines of refugees and shell-shattered buildings in Syria.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 normal Sunday service for the congregation of the Cornerstone Baptist church, who gather each week at the local primary school in Thame, south Oxfordshire.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service was dedicated to the plight of refugees, mainly Syrian, but those from Eritrea and elsewhere too.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pastor, Paddy Harris, had thrown open the doors to all in the local community, to anyone troubled, especially by recent tragic images, including that of three-year-old Aylan Kurdi. To anyone that wanted to find a way to help, he said. Now, more than 100 people - parents with young children, teenagers, elderly people, a whole cross section - had gathered.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it will show me ways to act, guide towards a practical solution," said Sally Hobson, 39, a community paediatrician and regular church attendee, whose heart had been telling her to do something but she wasn't quite sure what.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Clarke, 46, a barrister and part-time judge, agreed. "I'm hoping it will inspire us towards a more positive way forward," she said.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 is a small town, in one of the safest Conservative seats in the country, whose former MPs include Boris Johnson and Michael Heseltine. Here, as in many communities across the UK, the scale of the humanitarian refugee crisis was appreciated. The question to be addressed on Sunday, though, was what they could each do.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lit a candle, said a personal prayer, then sat in silence as Krish Kandiah, a member of the church's leadership committee who works for the charity Home For Good, played a video appeal he had filmed. How could they help? They could pray, he told them. Or pledge money. Anyone with a property for rent could make it available to the local council for refugees. Perhaps they could foster an unaccompanied minor. Or find other ways to help integrate refugees into their community.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of tiny Aylan, whose lifeless body cradled by a Turkish police officer went around the world last week, was not shown. But others, stark images of walking lines of the displaced, and the bombed-out places they once called home, conveyed just as powerful a message.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film finished, Kandiah stood in front of the hushed congregation and asked them to discuss how they might act positively. "We need to be careful that we act well and not just out of a sense of panic," he cautioned.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cafe-style church, with people sitting informally on chairs, some with coffee. As they turned to each other to talk, the younger children at the back busily coloured in a huge banner, reading "Refugees Welcome".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Hill, a senior officer with the Metropolitan police, believed the horrific picture of Aylan, and the tragedy that led to the death of him, his mother and his five-year-old brother, had shocked the nation into awareness that the government's policies are not looking after the most vulnerable people.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refugees and asylum seekers: what's the difference?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service he hoped for "a better understanding". He said: "We see those horrible pictures. We know what is happening, It's where can we best galvanise our action, manage resources to best effect."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those gathered, he believed the government's response had been slow, but he welcomed recent changes increasing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Britain will take.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Tulloch, 79, a retired local government officer, believed David Cameron had been "coerced into it by the general feeling".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changed [its stance]," said Clarke. "I guess it's a good outcome from a rubbish situation. That it had to get to that point before it changed is tragic."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chose "Home" as the theme of his sermon. Today, he added, was about those who no longer had a safe place to call home.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is a dilemma for Christians," said Steve Paver, 48, who is originally from South Africa and who described himself as "an economic migrant ".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temptation is the quick and easy actions and the short-term needs. And that is important, but it's going to be a long-term problem," he said.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need is so overwhelming and as a Christian I believe even the small things we can do have greater value than we realise."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375"/>
      </w:pPr>
    </w:p>
    <w:p>
      <w:pPr>
        <w:pStyle w:val="Normal375"/>
        <w:ind w:left="200"/>
        <w:sectPr>
          <w:type w:val="continuous"/>
          <w:pgMar w:top="840" w:right="1000" w:bottom="840" w:left="1000" w:header="400" w:footer="400"/>
          <w:pgNumType w:fmt="decimal"/>
          <w:cols w:space="720"/>
        </w:sectPr>
      </w:pPr>
      <w:r>
        <w:br/>
      </w:r>
      <w:r>
        <w:pict>
          <v:line id="_x0000_s2524"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686"/>
          <w:headerReference w:type="default" r:id="rId2687"/>
          <w:footerReference w:type="even" r:id="rId2688"/>
          <w:footerReference w:type="default" r:id="rId2689"/>
          <w:headerReference w:type="first" r:id="rId2690"/>
          <w:footerReference w:type="first" r:id="rId2691"/>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525" type="#_x0000_t75" alt="LexisNexis®" style="width:147.75pt;height:30pt">
            <v:imagedata r:id="rId17" o:title=""/>
          </v:shape>
        </w:pict>
      </w:r>
      <w:r>
        <w:cr/>
      </w:r>
    </w:p>
    <w:p>
      <w:pPr>
        <w:pStyle w:val="Heading1374"/>
        <w:keepNext w:val="0"/>
        <w:spacing w:after="200" w:line="340" w:lineRule="atLeast"/>
        <w:ind w:left="0" w:right="0" w:firstLine="0"/>
        <w:jc w:val="center"/>
      </w:pPr>
      <w:hyperlink r:id="rId2692" w:history="1">
        <w:r>
          <w:rPr>
            <w:rFonts w:ascii="arial" w:eastAsia="arial" w:hAnsi="arial" w:cs="arial"/>
            <w:b/>
            <w:i/>
            <w:strike w:val="0"/>
            <w:color w:val="0077CC"/>
            <w:sz w:val="28"/>
            <w:u w:val="single"/>
            <w:vertAlign w:val="baseline"/>
          </w:rPr>
          <w:t>The Guardian view on the refugee crisis: it is people and stories that move us, not statistics; Our reaction to an individual tragedy may not be strictly rational. So much the worse for rationality</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7:36 PM GMT</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6"/>
        <w:keepNext w:val="0"/>
        <w:spacing w:before="120" w:after="0" w:line="220" w:lineRule="atLeast"/>
        <w:ind w:left="0" w:right="0" w:firstLine="0"/>
        <w:jc w:val="left"/>
      </w:pPr>
      <w:r>
        <w:br/>
      </w:r>
      <w:r>
        <w:pict>
          <v:shape id="_x0000_i2526" type="#_x0000_t75" style="width:167.98pt;height:30.75pt">
            <v:imagedata r:id="rId19"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527" style="position:absolute;z-index:25242624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horrors of the first world war were clear enough to everyone who fought in it, as Wilfred Owen did: "If in some smothering dreams, you too could pace / Behind the wagon that we flung him in, / And watch the white eyes writhing in his face, / His hanging face, like a devil's sick of sin / If you could hear, at every jolt, the blood / Come gargling from the froth-corrupted lungs".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those who watched from the comfort of the home front, it was still easy to believe the old lies. It took 10 years or more from the end of the fighting for Owen to be widely read, and for the great novels and prose memoirs to appear which peopled the trenches with individual soldiers whose deaths made a terrible and compelling sense so that a whole generation saw through the uplifting official generalities to the grotesque and particular horrors of reality. Something like that has happened now, very much more quickly, with the death of Aylan Kurdi. One photograph has turned something we all knew was happening, but somewhere little-known and far away, into a wrenching tragedy that demands immediate action.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turnaround in the British tabloid press has been astonishing. The Murdoch Sun, which just months ago published a column describing the refugees as "cockroaches" by a woman boasting that her heart could not be touched by drowning children, now puts "For Aylan" on its front page and demands that the government provide places for 3,000 orphans. That is very little compared with the need, but it is still 3,000 times more than the paper would have considered Britain had room for three days ago.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everyone now sees that there is a moral imperative to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even if this means letting them into the UK. It may be that this is just a spasm of sentimentality and that in a fortnight the same papers will be back to denouncing the "migrant" hordes in Calais, and demanding that dogs, or the British army, be deployed to protect holidaymakers from refugees as they were three weeks ago.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an astonishingly vivid demonstration of the inadequacy of statistics to move our moral sentiments compared with the power of pictures, and still more of pictures that bring to life stories, to affect us in ways that reasoning never could. As the critic Teresa Nielsen Hayden observed, "Story is a force of nature." One single death and a refugee family have moved a nation to whom 200,000 deaths and 11 million refugees had remained for years merely a statistic, and not a very interesting one at that.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inadequacy of reason to change minds and hearts is something that we have intellectually known for a long time. It is the root of the failure of technocrats in democratic politics. Wonks won't win elections - ask Ed Miliband - even when they happen to be right about the facts. The only exception is when a genuine policy wonk like Bill Clinton can also appeal to the emotions, even if Mr Clinton famously found that his appeal to the emotions of less powerful people could lead him (and them) to a whole lot of trouble.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there are at least two styles or mechanisms of reaching decisions, one of which is deliberative and considered, and the other immediate, largely unconscious and much the more powerful of the two. This is a real problem for the left, which likes to think itself more rational than the right, as well as possessed of better emotional instincts. Most of the examples of irrationality and mythmaking triumphing over reasoned consideration of all the facts seem to come from the right: Ronald Reagan's notorious clipbook of anecdotes about "Welfare queens in Cadillacs".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not be hard to come up with corresponding examples of myths and stories that inspire the progressive side yet hardly stand up to rational examination. Just as a nation is supposed to be composed of a flag, an army, and a false account of history, a cynic might suppose that nothing great was ever accomplished in the world without a group of people agreeing to believe something that is not strictly true.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this is a modern discovery. The inadequacy of reason to steer us right has been known since at least the Garden of Eden and restated by thinkers as various as Hume and Machiavelli. Even Kant said that "out of the crooked timber of humanity, no straight thing was ever built". This is no cause for despair. We should simply be glad when something better is built from this weak and warped material, as has happened this week.</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376"/>
      </w:pPr>
    </w:p>
    <w:p>
      <w:pPr>
        <w:pStyle w:val="Normal376"/>
        <w:ind w:left="200"/>
        <w:sectPr>
          <w:type w:val="continuous"/>
          <w:pgMar w:top="840" w:right="1000" w:bottom="840" w:left="1000" w:header="400" w:footer="400"/>
          <w:pgNumType w:fmt="decimal"/>
          <w:cols w:space="720"/>
        </w:sectPr>
      </w:pPr>
      <w:r>
        <w:br/>
      </w:r>
      <w:r>
        <w:pict>
          <v:line id="_x0000_s2528"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693"/>
          <w:headerReference w:type="default" r:id="rId2694"/>
          <w:footerReference w:type="even" r:id="rId2695"/>
          <w:footerReference w:type="default" r:id="rId2696"/>
          <w:headerReference w:type="first" r:id="rId2697"/>
          <w:footerReference w:type="first" r:id="rId2698"/>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529" type="#_x0000_t75" alt="LexisNexis®" style="width:147.75pt;height:30pt">
            <v:imagedata r:id="rId17" o:title=""/>
          </v:shape>
        </w:pict>
      </w:r>
      <w:r>
        <w:cr/>
      </w:r>
    </w:p>
    <w:p>
      <w:pPr>
        <w:pStyle w:val="Heading1375"/>
        <w:keepNext w:val="0"/>
        <w:spacing w:after="200" w:line="340" w:lineRule="atLeast"/>
        <w:ind w:left="0" w:right="0" w:firstLine="0"/>
        <w:jc w:val="center"/>
      </w:pPr>
      <w:hyperlink r:id="rId2699" w:history="1">
        <w:r>
          <w:rPr>
            <w:rFonts w:ascii="arial" w:eastAsia="arial" w:hAnsi="arial" w:cs="arial"/>
            <w:b/>
            <w:i/>
            <w:strike w:val="0"/>
            <w:color w:val="0077CC"/>
            <w:sz w:val="28"/>
            <w:u w:val="single"/>
            <w:vertAlign w:val="baseline"/>
          </w:rPr>
          <w:t>'Refugees welcome': Oxfordshire town grapples with how to respond; As the government tries to catch up with public opinion, a church in Thame was hosting a cross section of the town wondering how to help desperate migrants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5:32 PM GMT</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7"/>
        <w:keepNext w:val="0"/>
        <w:spacing w:before="120" w:after="0" w:line="220" w:lineRule="atLeast"/>
        <w:ind w:left="0" w:right="0" w:firstLine="0"/>
        <w:jc w:val="left"/>
      </w:pPr>
      <w:r>
        <w:br/>
      </w:r>
      <w:r>
        <w:pict>
          <v:shape id="_x0000_i2530" type="#_x0000_t75" style="width:167.98pt;height:30.75pt">
            <v:imagedata r:id="rId19"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531" style="position:absolute;z-index:25242828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hall was packed, with all eyes fixed on the video screen and its images of overladen boats, lines of refugees and shell-shattered buildings in Syria.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 normal Sunday service for the congregation of the Cornerstone Baptist church, who gather each week at the local primary school in Thame, south Oxfordshire.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service was dedicated to the plight of refugees, mainly Syrian, but those from Eritrea and elsewhere too.</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pastor, Paddy Harris, had thrown open the doors to all in the local community, to anyone troubled, especially by recent tragic images, including that of three-year-old Aylan Kurdi. To anyone that wanted to find a way to help, he said. Now, more than 100 people - parents with young children, teenagers, elderly people, a whole cross section - had gathered.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it will show me ways to act, guide towards a practical solution," said Sally Hobson, 39, a community paediatrician and regular church attendee, whose heart had been telling her to do something but she wasn't quite sure what.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Clarke, 46, a barrister and part-time judge, agreed. "I'm hoping it will inspire us towards a more positive way forward," she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 is a small town, in one of the safest Conservative seats in the country, whose former MPs include Boris Johnson and Michael Heseltine. Here, as in many communities across the UK, the scale of the humanitarian refugee crisis was appreciated. The question to be addressed on Sunday, though, was what they could each do.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lit a candle, said a personal prayer, then sat in silence as Krish Kandiah, a member of the church's leadership committee who works for the charity Home For Good, played a video appeal he had filmed. How could they help? They could pray, he told them. Or pledge money. Anyone with a property for rent could make it available to the local council for refugees. Perhaps they could foster an unaccompanied minor. Or find other ways to help integrate refugees into their community.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of tiny Aylan, whose lifeless body cradled by a Turkish police officer went around the world last week, was not shown. But others, stark images of walking lines of the displaced, and the bombed-out places they once called home, conveyed just as powerful a message.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film finished, Kandiah stood in front of the hushed congregation and asked them to discuss how they might act positively. "We need to be careful that we act well and not just out of a sense of panic," he cautioned.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cafe-style church, with people sitting informally on chairs, some with coffee. As they turned to each other to talk, the younger children at the back busily coloured in a huge banner, reading "Refugees Welcome".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Hill, a senior officer with the Metropolitan police, believed the horrific picture of Aylan, and the tragedy that led to the death of him, his mother and his five-year-old brother, had shocked the nation into awareness that the government's policies are not looking after the most vulnerable people.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refugees and asylum seekers: what's the difference?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service he hoped for "a better understanding". He said: "We see those horrible pictures. We know what is happening, It's where can we best galvanise our action, manage resources to best effect."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those gathered, he believed the government's response had been slow, but he welcomed recent changes increasing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Britain will take.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Tulloch, 79, a retired local government officer, believed David Cameron had been "coerced into it by the general feeling".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changed [its stance]," said Clarke. "I guess it's a good outcome from a rubbish situation. That it had to get to that point before it changed is tragic."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chose "Home" as the theme of his sermon. Today, he added, was about those who no longer had a safe place to call home.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is a dilemma for Christians," said Steve Paver, 48, who is originally from South Africa and who described himself as "an economic migrant ".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temptation is the quick and easy actions and the short-term needs. And that is important, but it's going to be a long-term problem," he said.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need is so overwhelming and as a Christian I believe even the small things we can do have greater value than we realise."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377"/>
      </w:pPr>
    </w:p>
    <w:p>
      <w:pPr>
        <w:pStyle w:val="Normal377"/>
        <w:ind w:left="200"/>
        <w:sectPr>
          <w:type w:val="continuous"/>
          <w:pgMar w:top="840" w:right="1000" w:bottom="840" w:left="1000" w:header="400" w:footer="400"/>
          <w:pgNumType w:fmt="decimal"/>
          <w:cols w:space="720"/>
        </w:sectPr>
      </w:pPr>
      <w:r>
        <w:br/>
      </w:r>
      <w:r>
        <w:pict>
          <v:line id="_x0000_s2532"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700"/>
          <w:headerReference w:type="default" r:id="rId2701"/>
          <w:footerReference w:type="even" r:id="rId2702"/>
          <w:footerReference w:type="default" r:id="rId2703"/>
          <w:headerReference w:type="first" r:id="rId2704"/>
          <w:footerReference w:type="first" r:id="rId2705"/>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533" type="#_x0000_t75" alt="LexisNexis®" style="width:147.75pt;height:30pt">
            <v:imagedata r:id="rId17" o:title=""/>
          </v:shape>
        </w:pict>
      </w:r>
      <w:r>
        <w:cr/>
      </w:r>
    </w:p>
    <w:p>
      <w:pPr>
        <w:pStyle w:val="Heading1376"/>
        <w:keepNext w:val="0"/>
        <w:spacing w:after="200" w:line="340" w:lineRule="atLeast"/>
        <w:ind w:left="0" w:right="0" w:firstLine="0"/>
        <w:jc w:val="center"/>
      </w:pPr>
      <w:hyperlink r:id="rId2706" w:history="1">
        <w:r>
          <w:rPr>
            <w:rFonts w:ascii="arial" w:eastAsia="arial" w:hAnsi="arial" w:cs="arial"/>
            <w:b/>
            <w:i/>
            <w:strike w:val="0"/>
            <w:color w:val="0077CC"/>
            <w:sz w:val="28"/>
            <w:u w:val="single"/>
            <w:vertAlign w:val="baseline"/>
          </w:rPr>
          <w:t>Hungary government condemned over anti-immigration drive; Activists accuse Fidesz party of stoking xenophobia to divert attention from escalating poverty and corruption scandals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2015 Sunday 1:39 PM GMT</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8"/>
        <w:keepNext w:val="0"/>
        <w:spacing w:before="120" w:after="0" w:line="220" w:lineRule="atLeast"/>
        <w:ind w:left="0" w:right="0" w:firstLine="0"/>
        <w:jc w:val="left"/>
      </w:pPr>
      <w:r>
        <w:br/>
      </w:r>
      <w:r>
        <w:pict>
          <v:shape id="_x0000_i2534" type="#_x0000_t75" style="width:167.98pt;height:30.75pt">
            <v:imagedata r:id="rId19"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Nolan in Budapest</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35" style="position:absolute;z-index:25243033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came first - the refugees or the rhetoric? In Hungary, suddenly one of Europe's most anti-immigration nations with its billboards and planned border fence, it's hard to say.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public opinion has swung against migrants in a year when a record 61,000 asylum seekers have entered Hungary. A poll in April found that 46% of Hungarians classified themselves as anti-immigrant, more than three times higher than in the early 1990s when polling began.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'Poles don't want immigrants. They don't understand them, don't like them'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surge in xenophobia has also coincided with a pointed government anti-immigration campaign which critics say is aimed at shoring up faltering support for the ruling Fidesz party and divert attention from escalating poverty and corruption scandals.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Fidesz, which has lost ground to the far-right Jobbik party since the autumn, is running a Hungarian-language billboard campaign that the UN has denounced for stirring up xenophobic attitudes. Ostensibly aimed at illegal migrants, it features slogans that tell them to respect Hungarian culture and laws, and warns "if you come to Hungary, you should not take Hungarians' jobs".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sent voters a "national consultation" questionnaire that critics say equates immigration with terrorism. The government of prime minister Viktor Orbán is also planning to erect a barbed wire fence along the Serbian border. Any further plans to combat migration are yet to be seen, although last week Péter Szijjártó, Hungary's foreign minister, floated the idea of fencing off the whole country if necessary.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Hungarian government's drive has galvanised Hungary's politically unrepresented liberals against the Orbán government: the spoof political Two Tailed Dog party raised 26m forints (£59,000) to fund a counter billboard campaign in only three days, while other anti-government activists have ripped or doctored posters to subvert their messages.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Márk Kékesi and Balázs Szalai decided to take matters into their own hands by whitewashing seven anti-immigrant billboards in Szeged, a southern Hungarian town that has become a transit zone for many illegal migrants.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bought 14 litres of white paint and began our act of civil disobedience. When we started painting, passing drivers honked their horns to show their support. Nobody abused us and the police left us alone," Kékesi said, adding that the government was "deceiving the voters with public money: it was our patriotic duty to make these alterations".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fresh poll has been released about the change in sentiments towards migrants since the billboard campaign, according to Róbert László, of the Budapest-based thinktank Political Capital.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migrant issue has been on the agenda since January, it can be assumed that the record high proportion of anti-migrant respondents is in part a consequence of the government rhetoric,"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2014 Eurbarometer poll saw only 3% of Hungarians say that immigration is one of the two main issues that the country is currently facing," László noted, adding that he was "pretty sure" this ratio was significantly higher now.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Fazekas, of the social media intelligence company Bakamo.Social, said: "Since 1 April, when Hungarians made seven comments on immigrants on social media, that number has proliferated, peaking at 422 on Thursday, which suggests that Orbán has successfully put the issue at the centre of national debate".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forums devoted to discussion on migrants have also emerged.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a Hungarian pensioner, told the Guardian: "If you want to work in this country and come through the borders legally, you are welcome. What I have a problem with is the fact that the camps are open. In Austria, people cannot walk in and out freely. They should be quarantined to check they don't have any diseases. They can harass local people, they could contract diseases, and it is a problem and it is a threat.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Countries with more migrants better at integrating them, OECD study finds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 steps that need to be taken. Hungary is not a rich country and cannot support thousands of people. Families are being thrown out onto the street, if we cannot help them then we don't need immigrants. Nobody wants illegal immigrants."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Hungarian Railway Company banned refugees - the vast majority of whom say they are planning to move to Germany or Austria - from waiting overnight for morning trains inside the station in Szeged, citing "risk of infection".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local residents are still bringing food and water for the mostly Afghan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many of them young families. The following day a group of ultra-nationalist football fans posted online a picture of their "ongoing patrols" of the Hungarian-Serbian border near Szeged. The post, which has received more than 1,000 likes on Facebook, noted that they had not seen any migrants as yet, although they had found several damaged fences. </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2015</w:t>
      </w:r>
    </w:p>
    <w:p>
      <w:pPr>
        <w:pStyle w:val="Normal378"/>
      </w:pPr>
    </w:p>
    <w:p>
      <w:pPr>
        <w:pStyle w:val="Normal378"/>
        <w:ind w:left="200"/>
        <w:sectPr>
          <w:type w:val="continuous"/>
          <w:pgMar w:top="840" w:right="1000" w:bottom="840" w:left="1000" w:header="400" w:footer="400"/>
          <w:pgNumType w:fmt="decimal"/>
          <w:cols w:space="720"/>
        </w:sectPr>
      </w:pPr>
      <w:r>
        <w:br/>
      </w:r>
      <w:r>
        <w:pict>
          <v:line id="_x0000_s2536"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707"/>
          <w:headerReference w:type="default" r:id="rId2708"/>
          <w:footerReference w:type="even" r:id="rId2709"/>
          <w:footerReference w:type="default" r:id="rId2710"/>
          <w:headerReference w:type="first" r:id="rId2711"/>
          <w:footerReference w:type="first" r:id="rId2712"/>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537" type="#_x0000_t75" alt="LexisNexis®" style="width:147.75pt;height:30pt">
            <v:imagedata r:id="rId17" o:title=""/>
          </v:shape>
        </w:pict>
      </w:r>
      <w:r>
        <w:cr/>
      </w:r>
    </w:p>
    <w:p>
      <w:pPr>
        <w:pStyle w:val="Heading1377"/>
        <w:keepNext w:val="0"/>
        <w:spacing w:after="200" w:line="340" w:lineRule="atLeast"/>
        <w:ind w:left="0" w:right="0" w:firstLine="0"/>
        <w:jc w:val="center"/>
      </w:pPr>
      <w:hyperlink r:id="rId2713" w:history="1">
        <w:r>
          <w:rPr>
            <w:rFonts w:ascii="arial" w:eastAsia="arial" w:hAnsi="arial" w:cs="arial"/>
            <w:b/>
            <w:i/>
            <w:strike w:val="0"/>
            <w:color w:val="0077CC"/>
            <w:sz w:val="28"/>
            <w:u w:val="single"/>
            <w:vertAlign w:val="baseline"/>
          </w:rPr>
          <w:t>'Refugees welcome': Oxfordshire town grapples with how to respond; As the government tries to catch up with public opinion, a church in Thame was hosting a cross section of the town wondering how to help desperate migrants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12:15 AM GMT</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9"/>
        <w:keepNext w:val="0"/>
        <w:spacing w:before="120" w:after="0" w:line="220" w:lineRule="atLeast"/>
        <w:ind w:left="0" w:right="0" w:firstLine="0"/>
        <w:jc w:val="left"/>
      </w:pPr>
      <w:r>
        <w:br/>
      </w:r>
      <w:r>
        <w:pict>
          <v:shape id="_x0000_i2538" type="#_x0000_t75" style="width:167.98pt;height:30.75pt">
            <v:imagedata r:id="rId19"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39" style="position:absolute;z-index:25243238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hall was packed, with all eyes fixed on the video screen and its images of overladen boats, lines of refugees and shell-shattered buildings in Syria.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 normal Sunday service for the congregation of the Cornerstone Baptist church, who gather each week at the local primary school in Thame, south Oxfordshire.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service was dedicated to the plight of refugees, mainly Syrian, but those from Eritrea and elsewhere too.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pastor, Paddy Harris, had thrown open the doors to all in the local community, to anyone troubled, especially by recent tragic images, including that of three-year-old Aylan Kurdi. To anyone that wanted to find a way to help, he said. Now, more than 100 people - parents with young children, teenagers, elderly people, a whole cross section - had gathered.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it will show me ways to act, guide towards a practical solution," said Sally Hobson, 39, a community paediatrician and regular church attendee, whose heart had been telling her to do something but she wasn't quite sure what.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Clarke, 46, a barrister and part-time judge, agreed. "I'm hoping it will inspire us towards a more positive way forward," she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 is a small town, in one of the safest Conservative seats in the country, whose former MPs include Boris Johnson and Michael Heseltine. Here, as in many communities across the UK, the scale of the humanitarian refugee crisis was appreciated. The question to be addressed on Sunday, though, was what they could each do.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lit a candle, said a personal prayer, then sat in silence as Krish Kandiah, a member of the church's leadership committee who works for the charity Home For Good, played a video appeal he had filmed. How could they help? They could pray, he told them. Or pledge money. Anyone with a property for rent could make it available to the local council for refugees. Perhaps they could foster an unaccompanied minor. Or find other ways to help integrate refugees into their community.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of tiny Aylan, whose lifeless body cradled by a Turkish police officer went around the world last week, was not shown. But others, stark images of walking lines of the displaced, and the bombed-out places they once called home, conveyed just as powerful a message.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film finished, Kandiah stood in front of the hushed congregation and asked them to discuss how they might act positively. "We need to be careful that we act well and not just out of a sense of panic," he cautioned.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cafe-style church, with people sitting informally on chairs, some with coffee. As they turned to each other to talk, the younger children at the back busily coloured in a huge banner, reading "Refugees Welcome".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Hill, a senior officer with the Metropolitan police, believed the horrific picture of Aylan, and the tragedy that led to the death of him, his mother and his five-year-old brother, had shocked the nation into awareness that the government's policies are not looking after the most vulnerable people.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refugees and asylum seekers: what's the difference?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service he hoped for "a better understanding". He said: "We see those horrible pictures. We know what is happening, It's where can we best galvanise our action, manage resources to best effect."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those gathered, he believed the government's response had been slow, but he welcomed recent changes increasing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Britain will take.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Tulloch, 79, a retired local government officer, believed David Cameron had been "coerced into it by the general feeling".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changed [its stance]," said Clarke. "I guess it's a good outcome from a rubbish situation. That it had to get to that point before it changed is tragic."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chose "Home" as the theme of his sermon. Today, he added, was about those who no longer had a safe place to call home.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is a dilemma for Christians," said Steve Paver, 48, who is originally from South Africa and who described himself as "an economic migrant ".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temptation is the quick and easy actions and the short-term needs. And that is important, but it's going to be a long-term problem," he said.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need is so overwhelming and as a Christian I believe even the small things we can do have greater value than we realise."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379"/>
      </w:pPr>
    </w:p>
    <w:p>
      <w:pPr>
        <w:pStyle w:val="Normal379"/>
        <w:ind w:left="200"/>
        <w:sectPr>
          <w:type w:val="continuous"/>
          <w:pgMar w:top="840" w:right="1000" w:bottom="840" w:left="1000" w:header="400" w:footer="400"/>
          <w:pgNumType w:fmt="decimal"/>
          <w:cols w:space="720"/>
        </w:sectPr>
      </w:pPr>
      <w:r>
        <w:br/>
      </w:r>
      <w:r>
        <w:pict>
          <v:line id="_x0000_s2540"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380"/>
      </w:pPr>
      <w:bookmarkStart w:id="758" w:name="Bookmark_380"/>
      <w:bookmarkEnd w:id="758"/>
    </w:p>
    <w:p>
      <w:pPr>
        <w:pStyle w:val="Normal380"/>
      </w:pPr>
      <w:r>
        <w:pict>
          <v:shape id="_x0000_i2541" type="#_x0000_t75" alt="LexisNexis®" style="width:147.75pt;height:30pt">
            <v:imagedata r:id="rId17" o:title=""/>
          </v:shape>
        </w:pict>
      </w:r>
      <w:r>
        <w:cr/>
      </w:r>
    </w:p>
    <w:p>
      <w:pPr>
        <w:pStyle w:val="Heading1378"/>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Victoria Derbyshire aims for both head and heart with new BBC2 show; The 5 Live presenter has taken her empathetic human interest stories to BBC2 - but is also clearly aiming to go beyond the traditional TV screen</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2015 Tuesday 4:06 PM GMT</w:t>
      </w:r>
    </w:p>
    <w:p>
      <w:pPr>
        <w:pStyle w:val="Normal380"/>
        <w:keepNext w:val="0"/>
        <w:spacing w:after="0" w:line="240" w:lineRule="atLeast"/>
        <w:ind w:right="0"/>
        <w:jc w:val="both"/>
      </w:pPr>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80"/>
        <w:keepNext w:val="0"/>
        <w:spacing w:before="120" w:after="0" w:line="220" w:lineRule="atLeast"/>
        <w:ind w:left="0" w:right="0" w:firstLine="0"/>
        <w:jc w:val="left"/>
      </w:pPr>
      <w:r>
        <w:br/>
      </w:r>
      <w:r>
        <w:pict>
          <v:shape id="_x0000_i2542" type="#_x0000_t75" style="width:167.98pt;height:30.75pt">
            <v:imagedata r:id="rId19"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Lawson</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43" style="position:absolute;z-index:25243443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correctly described in previews as a "new BBC2 series", Victoria Derbyshire epitomises a new type of television that is looking through and beyond the TV set. Shown simultaneously on a veteran terrestrial channel (BBC2) and a younger digital one (BBC News), it dreams of also being seen on a variety of screens. The eponymous host, starting a daily morning TV show in London as compensation for no longer wanting to front a radio one from Salford, promises "breaking news, exclusive interviews, debates and some lovely, lovely films we hope you'll want to share on social media".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other hope is that - through its mixture of "breaking news, exclusive interviews and debates" - you'll switch off Jeremy Kyle, whose parade of human cruelty and unhappiness is the main competition from ITV in this time slot. And, on the evidence of today's first edition from 9.15-11am, Victoria Derbyshire is aiming, like Kyle, to present extremities of human experience, although with sympathy rather than prurience: a folk-show rather than a freak-show.</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"lovely, lovely" films featured two boys - aged six and eight - who had told their parents that they wished to live as girls. Given that Derbyshire was herself attempting a transition from radio to TV, this seemed an odd way to start as it was a piece for voices rather than faces. With sensible sensitivity, "Britain's youngest transgender patients" had to be filmed from behind or with their faces obscured.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 design appears to have been inspired by a high-street optician, with Derbyshire standing at a clinical white counter and members of the public sitting sipping hot drinks at plastic tables while they wait to have their views tested. External opinion, however, comes first, with viewers reacting to the film through various hashtags and accounts. Tweets, Facebook posts and emails unfurl across the screen beside brightly coloured Vs, debating whether it is ever right to reassign a child's gender.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the digital world, the set has a touchscreen on which the presenter can summon up clips, which, at first time of asking, demonstrated the reluctance of politicians to answer questions. Derbyshire threw this issue to her live audience, who delivered an ideologically and demographically balanced discussion of political slipperiness: a visual version of a classic wireless moan-in.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day tried hard to veer away from Kyle on ITV, or Derbyshire herself on Radio 5 Live, with bursts of hard news: a two-way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an "exclusive" report on a legal dispute between Nigel Farage and a former Ukip candidate.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Victoria Derbyshire interview: 'I can be bold to anyone'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Derbyshire was impressively calm and crisp, only occasionally lapsing into the briskly interrupting "sure, sure" which her radio audience knew as a clue that the interviewee wasn't performing as hoped. Her trademark on 5 Live was warm interviews (her voice has several escalating registers of empathy) with ordinary people in crisis, and her TV producers played to this strength on day one through an interview with the mother of Claudia Lawrence, the chef who went missing, presumed murdered, in York six years ago. "How do you begin to describe the feelings of a mother?" the presenter asked. Many journalists are nervous of emotion, but it is where Derbyshire is most at home.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Paradoxically, for a show that keeps urging social media to come on in, it sometimes seems oddly nervous of starting a Twitter-storm. After the report on transitional children, Derbyshire advised us that "all the children, teachers and parents gave their permission and we consulted medical experts". Some viewers might have fantasised about how much of an episode of Jeremy Kyle would be left if it were made according to BBC editorial guidelines.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Victoria Derbyshire's new show to be 'centrepiece' of BBC daytime TV news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at 10am, the weather forecaster congratulated her on a "great show", Derbyshire deflected the compliment by pointing out that they had only done 45 minutes so far. And her caution may identify the drawback of this format, which calls for almost 10 hours of material every week - there may be worrying gaps on the planning whiteboard.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clearly aren't expected to stay for the duration - the film of the transgender children was shown in both the first and last half-hours of the programme - but the concept of a long-form show into which the audience dips in and out is still essentially more radio than TV. Although perhaps one of the intentions of the show is to diminish that distinction - it often felt like an experiment for a format that can play on all media formats, old and new.</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2015</w:t>
      </w:r>
    </w:p>
    <w:p>
      <w:pPr>
        <w:pStyle w:val="Normal380"/>
      </w:pPr>
    </w:p>
    <w:p>
      <w:pPr>
        <w:pStyle w:val="Normal380"/>
        <w:ind w:left="200"/>
        <w:sectPr>
          <w:type w:val="continuous"/>
          <w:pgMar w:top="840" w:right="1000" w:bottom="840" w:left="1000" w:header="400" w:footer="400"/>
          <w:pgNumType w:fmt="decimal"/>
          <w:cols w:space="720"/>
        </w:sectPr>
      </w:pPr>
      <w:r>
        <w:br/>
      </w:r>
      <w:r>
        <w:pict>
          <v:line id="_x0000_s2544"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721"/>
          <w:headerReference w:type="default" r:id="rId2722"/>
          <w:footerReference w:type="even" r:id="rId2723"/>
          <w:footerReference w:type="default" r:id="rId2724"/>
          <w:headerReference w:type="first" r:id="rId2725"/>
          <w:footerReference w:type="first" r:id="rId2726"/>
          <w:pgSz w:w="12240" w:h="15840"/>
          <w:pgMar w:top="840" w:right="1000" w:bottom="840" w:left="1000" w:header="400" w:footer="400"/>
          <w:pgNumType w:fmt="decimal"/>
          <w:cols w:space="720"/>
          <w:titlePg w:val="0"/>
        </w:sectPr>
      </w:pPr>
    </w:p>
    <w:p>
      <w:pPr>
        <w:pStyle w:val="Normal381"/>
      </w:pPr>
      <w:bookmarkStart w:id="760" w:name="Bookmark_381"/>
      <w:bookmarkEnd w:id="760"/>
    </w:p>
    <w:p>
      <w:pPr>
        <w:pStyle w:val="Normal381"/>
      </w:pPr>
      <w:r>
        <w:pict>
          <v:shape id="_x0000_i2545" type="#_x0000_t75" alt="LexisNexis®" style="width:147.75pt;height:30pt">
            <v:imagedata r:id="rId17" o:title=""/>
          </v:shape>
        </w:pict>
      </w:r>
      <w:r>
        <w:cr/>
      </w:r>
    </w:p>
    <w:p>
      <w:pPr>
        <w:pStyle w:val="Heading1379"/>
        <w:keepNext w:val="0"/>
        <w:spacing w:after="200" w:line="340" w:lineRule="atLeast"/>
        <w:ind w:left="0" w:right="0" w:firstLine="0"/>
        <w:jc w:val="center"/>
      </w:pPr>
      <w:hyperlink r:id="rId2727" w:history="1">
        <w:r>
          <w:rPr>
            <w:rFonts w:ascii="arial" w:eastAsia="arial" w:hAnsi="arial" w:cs="arial"/>
            <w:b/>
            <w:i/>
            <w:strike w:val="0"/>
            <w:color w:val="0077CC"/>
            <w:sz w:val="28"/>
            <w:u w:val="single"/>
            <w:vertAlign w:val="baseline"/>
          </w:rPr>
          <w:t>Three British teenagers heading to Syria held by counter-terrorism police; Trio, aged 17-19, in custody at London police station after Turkish officials stop their plan to join Isis following tip-off from British officers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2015 Wednesday 1:44 AM GMT</w:t>
      </w:r>
    </w:p>
    <w:p>
      <w:pPr>
        <w:pStyle w:val="Normal381"/>
        <w:keepNext w:val="0"/>
        <w:spacing w:after="0" w:line="240" w:lineRule="atLeast"/>
        <w:ind w:right="0"/>
        <w:jc w:val="both"/>
      </w:pPr>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81"/>
        <w:keepNext w:val="0"/>
        <w:spacing w:before="120" w:after="0" w:line="220" w:lineRule="atLeast"/>
        <w:ind w:left="0" w:right="0" w:firstLine="0"/>
        <w:jc w:val="left"/>
      </w:pPr>
      <w:r>
        <w:br/>
      </w:r>
      <w:r>
        <w:pict>
          <v:shape id="_x0000_i2546" type="#_x0000_t75" style="width:167.98pt;height:30.75pt">
            <v:imagedata r:id="rId19"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Topping and Constanze Letsch</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47" style="position:absolute;z-index:252436480"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male British teenagers have been arrested after being stopped in the Turkish city of Istanbul while attempting to reach Syria to join Isis, according to police.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confirmed on Sunday that Turkish officials stopped two 17-year-old boys from north-west London after being tipped off by British officers. They were with a 19-year-old man and all three were on their way to Syria.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were brought back to the UK late on Saturday night and were arrested on suspicion of planning terrorist attacks.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younger teens were reported missing on Friday. Officers from the Met's SO15 counter-terrorism unit alerted the Turkish authorities, who stopped the trio and prevented them from travelling into Syria. The families of the three teenagers have been told.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"On Friday, 13 March officers from the CTC were made aware that two 17-year-old boys from north-west London had gone missing and were believed to be travelling to Syria. Inquiries revealed that they had travelled with a third male aged 19.</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alerted the Turkish authorities who were able to intercept all three males, preventing travel to Syria.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14 March the three males returned to the UK and at approx 23.10 [GMT] were arrested on suspicion of preparation of terrorist acts contrary to section 5 of the Terrorism Act 2006.</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on Sunday night that the trio had been bailed to return to a central London police station pending further enquiries.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authorities have been under increased pressure to intercept British nationals travelling through Turkey in order to join Isis fighters in Syria, after three British teenage girls fled their families in east London to join the terrorist organisation and were pictured apparently crossing the border.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Man suspected of helping UK schoolgirls join Isis is Syrian, says Turkey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Kadiza Sultana, 16, and 15-year-olds Shamima Begum and Amira Abase - friends from the Bethnal Green academy in east London - flew to Turkey on 17 February and subsequently crossed the border into Syria. Two months previously, one of their school friends, Sharmeena Begum, also 15, had run away from her home in Bethnal Green to travel to an Isis-controlled part of Syria. It is understood that, in early December 2014, Sharmeena flew out of the UK from Gatwick airport to Istanbul, and then travelled by road across Turkey to its border with Syria.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friends were reported missing by their families to police, who said they immediately contacted Turkish authorities - a statement that was questioned by Ankara. The trio were later pictured on CCTV waiting for 18 hours at a bus station and then apparently crossing the border.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Kadiza, Shamima and Amira issued a statement on Sunday appealing for them to immediately come home.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said they felt the girls' loss "more acutely" on Mother's Day and criticised police, the girls' school and their local authority for not passing on information they say could have stopped them leaving.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families said: "With respect to the disappearance of our children we have been disappointed by the handling of this matter by the school, Met police and the local authority, all of whom we feel failed to act appropriately and pass on vital information to us or indeed between each other.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we been made aware of circumstances sooner, we ourselves could have taken measures to stop the girls from leaving the UK."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pressure from the US, Turkey has increased border security, trying to prevent smuggling and tightening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enter the country. According to one diplomatic source in Ankara, the Turkish police have stepped up efforts to stop foreign nationals from crossing the border into Syria.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Turkey has banned 12,519 people suspected of wanting to go to Syria from entering the country and 1,154 more were deported, the Turkish foreign minister, Mevlüt Çavusoglu, said on Friday.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British nationals have travelled to Syria to fight against Isis.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emerged on Friday that a London teenager, who was allegedly trying to join a Kurdish military women's unit fighting Isis in Syria, had been charged with a terrorist offence.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Silhan Ozcelik, who is of Kurdish descent, was arrested earlier this year at Stansted airport. She is believed to be the first British citizen to be arrested for trying to join the campaign against the jihadis who control eastern Syria and western Iraq.</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Ozcelik, from Holloway, north London, faces one charge of engaging in conduct in preparation for giving effect to an intention to commit acts of terrorism under the 2006 Terrorism Act.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former British Royal Marine, Konstandinos Erik Scurfield, died fighting for Kurdish YPG forces in northern Syria.</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2015</w:t>
      </w:r>
    </w:p>
    <w:p>
      <w:pPr>
        <w:pStyle w:val="Normal381"/>
      </w:pPr>
    </w:p>
    <w:p>
      <w:pPr>
        <w:pStyle w:val="Normal381"/>
        <w:ind w:left="200"/>
        <w:sectPr>
          <w:type w:val="continuous"/>
          <w:pgMar w:top="840" w:right="1000" w:bottom="840" w:left="1000" w:header="400" w:footer="400"/>
          <w:pgNumType w:fmt="decimal"/>
          <w:cols w:space="720"/>
        </w:sectPr>
      </w:pPr>
      <w:r>
        <w:br/>
      </w:r>
      <w:r>
        <w:pict>
          <v:line id="_x0000_s2548"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728"/>
          <w:headerReference w:type="default" r:id="rId2729"/>
          <w:footerReference w:type="even" r:id="rId2730"/>
          <w:footerReference w:type="default" r:id="rId2731"/>
          <w:headerReference w:type="first" r:id="rId2732"/>
          <w:footerReference w:type="first" r:id="rId2733"/>
          <w:pgSz w:w="12240" w:h="15840"/>
          <w:pgMar w:top="840" w:right="1000" w:bottom="840" w:left="1000" w:header="400" w:footer="400"/>
          <w:pgNumType w:fmt="decimal"/>
          <w:cols w:space="720"/>
          <w:titlePg w:val="0"/>
        </w:sectPr>
      </w:pPr>
    </w:p>
    <w:p>
      <w:pPr>
        <w:pStyle w:val="Normal382"/>
      </w:pPr>
      <w:bookmarkStart w:id="762" w:name="Bookmark_382"/>
      <w:bookmarkEnd w:id="762"/>
    </w:p>
    <w:p>
      <w:pPr>
        <w:pStyle w:val="Normal382"/>
      </w:pPr>
      <w:r>
        <w:pict>
          <v:shape id="_x0000_i2549" type="#_x0000_t75" alt="LexisNexis®" style="width:147.75pt;height:30pt">
            <v:imagedata r:id="rId17" o:title=""/>
          </v:shape>
        </w:pict>
      </w:r>
      <w:r>
        <w:cr/>
      </w:r>
    </w:p>
    <w:p>
      <w:pPr>
        <w:pStyle w:val="Heading1380"/>
        <w:keepNext w:val="0"/>
        <w:spacing w:after="200" w:line="340" w:lineRule="atLeast"/>
        <w:ind w:left="0" w:right="0" w:firstLine="0"/>
        <w:jc w:val="center"/>
      </w:pPr>
      <w:hyperlink r:id="rId2734" w:history="1">
        <w:r>
          <w:rPr>
            <w:rFonts w:ascii="arial" w:eastAsia="arial" w:hAnsi="arial" w:cs="arial"/>
            <w:b/>
            <w:i/>
            <w:strike w:val="0"/>
            <w:color w:val="0077CC"/>
            <w:sz w:val="28"/>
            <w:u w:val="single"/>
            <w:vertAlign w:val="baseline"/>
          </w:rPr>
          <w:t>PM is accelerating a race to the bottom on immigration; Cameron could have risen to the occasion, like Obama, and tried to change the entire political tone of the debate over immigration</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2014 Friday 11:19 AM GMT</w:t>
      </w:r>
    </w:p>
    <w:p>
      <w:pPr>
        <w:pStyle w:val="Normal382"/>
        <w:keepNext w:val="0"/>
        <w:spacing w:after="0" w:line="240" w:lineRule="atLeast"/>
        <w:ind w:right="0"/>
        <w:jc w:val="both"/>
      </w:pP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382"/>
        <w:keepNext w:val="0"/>
        <w:spacing w:before="120" w:after="0" w:line="220" w:lineRule="atLeast"/>
        <w:ind w:left="0" w:right="0" w:firstLine="0"/>
        <w:jc w:val="left"/>
      </w:pPr>
      <w:r>
        <w:br/>
      </w:r>
      <w:r>
        <w:pict>
          <v:shape id="_x0000_i2550" type="#_x0000_t75" style="width:167.98pt;height:30.75pt">
            <v:imagedata r:id="rId19"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51" style="position:absolute;z-index:25243852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barely a week since President Obama broke the political mould on immigration by demonstrating that it is possible to do the morally right thing, to rise above narrow partisan advantage and still be an elected politician.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immigration speech, the US president justified his executive orders providing a protective shield to 5 million undocumented migrants facing deportation so they could 'come out of the shadows' by telling Americans that deporting millions was simply "not who we are".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dispiriting rhetoric on immigration is about as far removed from Obama's compassionate reminder that America was built on immigration and will continue to thrive on immigration as it is possible to get.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contribution is simply ramping up a 'race to the bottom' between the three main parties over how swiftly they are prepared to push for the removal of the welfare safety net from a marginal number of low-paid and jobless European migrants in Britain.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with his arbitrary net migration target now left in tatters, could have, like Obama, risen to the occasion and tried to change the entire political tone of the debate over immigration.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continued to allow those populist propagandists, Ukip, to frame the entire debate in terms of narrow party advantage rather than what is good for Britain. It is hardly surprising that the Conservatives after spending years in opposition claiming loudly that immigration had got out of control, now face the same accusation themselves.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about immigration in Britain is that it is not out of control in the way that Ukip claim. Britain does not have an 'open door' to the rest of the world.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had to reach back to the Ugandan Asians in the 1970s to celebrate Britain's role in providing a safe haven, because he could hardly celebrate Britain's role today in providing a haven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only a few thousand have been allowed in. What is rarely mentioned now is that it is at least 10 years since any legal route for unskilled migrants from outside Europe was firmly shut down. The continuing shambles of the UK immigration system may make it hard to believe but Britain already has a system of managed migration largely based on the contribution that those allowed to come can make whether to work or study.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real truth about immigration is that Britain is currently in the middle of a major jobs boom. More than 690,000 more people are in work in Britain than they were 12 months ago and two-thirds of those people are British and only one-third are foreign nationals.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told his audience in Singapore on Friday Britain was the America of Europe. It is as Cameron pointed out 'the jobs factory of Europe' but as he failed to point out it is the fact that Britain is open for business and open for skilled migration that has fuelled that economic growth. One fact unnoticed in the recent controversial UCL study showing recent European migrants have contributed £20 billion more to the British economy than they have taken out was the statistic that 63% of recent EU arrivals have a university degree.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10 years have seen net migration levels above 200,000 every year and it is no coincidence that as a result Britain pulled out of recession long before the eurozone. But it will not last. As every economist knows, boom will eventually turn to bust and no politician wants to accelerate that process. For decades in the 1960s and 1970s Britain had net emigration - nobody wanted to come and work in the 'sick man of Europe'.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George Osborne is reported to be among those who blocked Cameron's dalliance with announcing a Canute-style pause or 'emergency brake' on migration to Britain for it would also bring Britain's relative economic recovery to a shuddering halt.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dispiriting thing about the prime minister's long-awaited speech on immigration is that it will frame the entire terms of the debate between now and next May's election. His choice of the West Midlands to make it revives memories of the 1964 general election campaign in Smethwick when the Conservative Peter Griffiths was elected on the notorious slogan 'if you want a nigger for a neighbour, vote Labour'.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was treated as a political pariah by both Labour and Tories on his arrival at Westminster. But that nasty undertone is returning to British politics. Home Office 'go homes' vans touring high immigrant areas and Ukip candidates flirting with the language of repatriation have ensured a return to debating immigration in the language of 50 years ago. It is all so far from Obama's universal message that: "We are and always will be a nation of immigrants."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2014</w:t>
      </w:r>
    </w:p>
    <w:p>
      <w:pPr>
        <w:pStyle w:val="Normal382"/>
      </w:pPr>
    </w:p>
    <w:p>
      <w:pPr>
        <w:pStyle w:val="Normal382"/>
        <w:ind w:left="200"/>
        <w:sectPr>
          <w:type w:val="continuous"/>
          <w:pgMar w:top="840" w:right="1000" w:bottom="840" w:left="1000" w:header="400" w:footer="400"/>
          <w:pgNumType w:fmt="decimal"/>
          <w:cols w:space="720"/>
        </w:sectPr>
      </w:pPr>
      <w:r>
        <w:br/>
      </w:r>
      <w:r>
        <w:pict>
          <v:line id="_x0000_s2552"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35"/>
          <w:headerReference w:type="default" r:id="rId2736"/>
          <w:footerReference w:type="even" r:id="rId2737"/>
          <w:footerReference w:type="default" r:id="rId2738"/>
          <w:headerReference w:type="first" r:id="rId2739"/>
          <w:footerReference w:type="first" r:id="rId2740"/>
          <w:pgSz w:w="12240" w:h="15840"/>
          <w:pgMar w:top="840" w:right="1000" w:bottom="840" w:left="1000" w:header="400" w:footer="400"/>
          <w:pgNumType w:fmt="decimal"/>
          <w:cols w:space="720"/>
          <w:titlePg w:val="0"/>
        </w:sectPr>
      </w:pPr>
    </w:p>
    <w:p>
      <w:pPr>
        <w:pStyle w:val="Normal383"/>
      </w:pPr>
      <w:bookmarkStart w:id="764" w:name="Bookmark_383"/>
      <w:bookmarkEnd w:id="764"/>
    </w:p>
    <w:p>
      <w:pPr>
        <w:pStyle w:val="Normal383"/>
      </w:pPr>
      <w:r>
        <w:pict>
          <v:shape id="_x0000_i2553" type="#_x0000_t75" alt="LexisNexis®" style="width:147.75pt;height:30pt">
            <v:imagedata r:id="rId17" o:title=""/>
          </v:shape>
        </w:pict>
      </w:r>
      <w:r>
        <w:cr/>
      </w:r>
    </w:p>
    <w:p>
      <w:pPr>
        <w:pStyle w:val="Heading1381"/>
        <w:keepNext w:val="0"/>
        <w:spacing w:after="200" w:line="340" w:lineRule="atLeast"/>
        <w:ind w:left="0" w:right="0" w:firstLine="0"/>
        <w:jc w:val="center"/>
      </w:pPr>
      <w:hyperlink r:id="rId2741" w:history="1">
        <w:r>
          <w:rPr>
            <w:rFonts w:ascii="arial" w:eastAsia="arial" w:hAnsi="arial" w:cs="arial"/>
            <w:b/>
            <w:i/>
            <w:strike w:val="0"/>
            <w:color w:val="0077CC"/>
            <w:sz w:val="28"/>
            <w:u w:val="single"/>
            <w:vertAlign w:val="baseline"/>
          </w:rPr>
          <w:t>British jihadists in Syria are playing into Assad's hands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2014 Thursday</w:t>
      </w:r>
    </w:p>
    <w:p>
      <w:pPr>
        <w:pStyle w:val="Normal383"/>
        <w:keepNext w:val="0"/>
        <w:spacing w:after="0" w:line="240" w:lineRule="atLeast"/>
        <w:ind w:right="0"/>
        <w:jc w:val="both"/>
      </w:pPr>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383"/>
        <w:keepNext w:val="0"/>
        <w:spacing w:before="120" w:after="0" w:line="220" w:lineRule="atLeast"/>
        <w:ind w:left="0" w:right="0" w:firstLine="0"/>
        <w:jc w:val="left"/>
      </w:pPr>
      <w:r>
        <w:br/>
      </w:r>
      <w:r>
        <w:pict>
          <v:shape id="_x0000_i2554" type="#_x0000_t75" style="width:167.98pt;height:30.75pt">
            <v:imagedata r:id="rId19"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3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David Wearing, </w:t>
      </w:r>
      <w:hyperlink r:id="rId602" w:history="1">
        <w:r>
          <w:rPr>
            <w:rFonts w:ascii="arial" w:eastAsia="arial" w:hAnsi="arial" w:cs="arial"/>
            <w:b w:val="0"/>
            <w:i/>
            <w:strike w:val="0"/>
            <w:noProof w:val="0"/>
            <w:color w:val="0077CC"/>
            <w:position w:val="0"/>
            <w:sz w:val="20"/>
            <w:u w:val="single"/>
            <w:vertAlign w:val="baseline"/>
          </w:rPr>
          <w:t>theguardian.com</w:t>
        </w:r>
      </w:hyperlink>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55" style="position:absolute;z-index:252440576" from="0,2pt" to="512pt,2pt" strokecolor="#009ddb" strokeweight="2pt">
            <v:stroke linestyle="single"/>
            <w10:wrap type="topAndBottom"/>
          </v:line>
        </w:pict>
      </w:r>
    </w:p>
    <w:p>
      <w:pPr>
        <w:pStyle w:val="Normal383"/>
      </w:pPr>
    </w:p>
    <w:p>
      <w:pPr>
        <w:pStyle w:val="Normal3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Wearing: The rise of extremist groups swelled by fighters from the west has inflicted extra suffering on Syria's people and made a national uprising impossible</w:t>
      </w:r>
    </w:p>
    <w:p>
      <w:pPr>
        <w:pStyle w:val="Normal3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new research </w:t>
      </w:r>
      <w:hyperlink r:id="rId2742" w:history="1">
        <w:r>
          <w:rPr>
            <w:rFonts w:ascii="arial" w:eastAsia="arial" w:hAnsi="arial" w:cs="arial"/>
            <w:b w:val="0"/>
            <w:i/>
            <w:strike w:val="0"/>
            <w:noProof w:val="0"/>
            <w:color w:val="0077CC"/>
            <w:position w:val="0"/>
            <w:sz w:val="20"/>
            <w:u w:val="single"/>
            <w:vertAlign w:val="baseline"/>
          </w:rPr>
          <w:t>reported by the Guardian this week</w:t>
        </w:r>
      </w:hyperlink>
      <w:r>
        <w:rPr>
          <w:rFonts w:ascii="arial" w:eastAsia="arial" w:hAnsi="arial" w:cs="arial"/>
          <w:b w:val="0"/>
          <w:i w:val="0"/>
          <w:strike w:val="0"/>
          <w:noProof w:val="0"/>
          <w:color w:val="000000"/>
          <w:position w:val="0"/>
          <w:sz w:val="20"/>
          <w:u w:val="none"/>
          <w:vertAlign w:val="baseline"/>
        </w:rPr>
        <w:t xml:space="preserve"> on young westerners who have travelled to Syria to fight in the civil war provide some fascinating insights into their motivations, their interactions with pro-jihadi communities online, and the groups they join when they arrive in the war zone.</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researchers at the International Centre for the Study of Radicalisation and Political Violence at King's College London, many of these young men are driven by what, in their minds, are humanitarian concerns for their co-religionists and the Syrian people. An </w:t>
      </w:r>
      <w:hyperlink r:id="rId2743"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by George Monbiot comparing them to volunteers in the Spanish civil war was apparently very popular among these foreign fighters. But the fact that most volunteers (among whom the British are the largest contingent) appear to be joining the Islamic State of Iraq and the Levant (Isis), or Jabhat al-Nusra to a lesser extent, shows that far from helping the anti-Assad cause, they are probably helping him to stay in power, and imposing yet more suffering on the Syrian population.</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744" w:history="1">
        <w:r>
          <w:rPr>
            <w:rFonts w:ascii="arial" w:eastAsia="arial" w:hAnsi="arial" w:cs="arial"/>
            <w:b w:val="0"/>
            <w:i/>
            <w:strike w:val="0"/>
            <w:noProof w:val="0"/>
            <w:color w:val="0077CC"/>
            <w:position w:val="0"/>
            <w:sz w:val="20"/>
            <w:u w:val="single"/>
            <w:vertAlign w:val="baseline"/>
          </w:rPr>
          <w:t>UN report</w:t>
        </w:r>
      </w:hyperlink>
      <w:r>
        <w:rPr>
          <w:rFonts w:ascii="arial" w:eastAsia="arial" w:hAnsi="arial" w:cs="arial"/>
          <w:b w:val="0"/>
          <w:i w:val="0"/>
          <w:strike w:val="0"/>
          <w:noProof w:val="0"/>
          <w:color w:val="000000"/>
          <w:position w:val="0"/>
          <w:sz w:val="20"/>
          <w:u w:val="none"/>
          <w:vertAlign w:val="baseline"/>
        </w:rPr>
        <w:t xml:space="preserve"> into human rights abuses in Syria describes four broad categories of rebel groups: democratic nationalists, Syrian Islamists, Kurdish nationalists, and radical jihadists such as Isis and Jabhat al-Nusra. Although the regime is responsible for the vast majority of atrocities and abuses in the war, the jihadists have been the worst culprits on the rebel side. As well as committing </w:t>
      </w:r>
      <w:hyperlink r:id="rId2745" w:history="1">
        <w:r>
          <w:rPr>
            <w:rFonts w:ascii="arial" w:eastAsia="arial" w:hAnsi="arial" w:cs="arial"/>
            <w:b w:val="0"/>
            <w:i/>
            <w:strike w:val="0"/>
            <w:noProof w:val="0"/>
            <w:color w:val="0077CC"/>
            <w:position w:val="0"/>
            <w:sz w:val="20"/>
            <w:u w:val="single"/>
            <w:vertAlign w:val="baseline"/>
          </w:rPr>
          <w:t>crimes against humanity</w:t>
        </w:r>
      </w:hyperlink>
      <w:r>
        <w:rPr>
          <w:rFonts w:ascii="arial" w:eastAsia="arial" w:hAnsi="arial" w:cs="arial"/>
          <w:b w:val="0"/>
          <w:i w:val="0"/>
          <w:strike w:val="0"/>
          <w:noProof w:val="0"/>
          <w:color w:val="000000"/>
          <w:position w:val="0"/>
          <w:sz w:val="20"/>
          <w:u w:val="none"/>
          <w:vertAlign w:val="baseline"/>
        </w:rPr>
        <w:t xml:space="preserve"> in opposition areas, Isis has displayed </w:t>
      </w:r>
      <w:hyperlink r:id="rId2746" w:history="1">
        <w:r>
          <w:rPr>
            <w:rFonts w:ascii="arial" w:eastAsia="arial" w:hAnsi="arial" w:cs="arial"/>
            <w:b w:val="0"/>
            <w:i/>
            <w:strike w:val="0"/>
            <w:noProof w:val="0"/>
            <w:color w:val="0077CC"/>
            <w:position w:val="0"/>
            <w:sz w:val="20"/>
            <w:u w:val="single"/>
            <w:vertAlign w:val="baseline"/>
          </w:rPr>
          <w:t>severe puritanical cruelty</w:t>
        </w:r>
      </w:hyperlink>
      <w:r>
        <w:rPr>
          <w:rFonts w:ascii="arial" w:eastAsia="arial" w:hAnsi="arial" w:cs="arial"/>
          <w:b w:val="0"/>
          <w:i w:val="0"/>
          <w:strike w:val="0"/>
          <w:noProof w:val="0"/>
          <w:color w:val="000000"/>
          <w:position w:val="0"/>
          <w:sz w:val="20"/>
          <w:u w:val="none"/>
          <w:vertAlign w:val="baseline"/>
        </w:rPr>
        <w:t xml:space="preserve"> in the areas it controls, in one instance abducting two 15-year-old boys, executing them, and mutilating their bodies beyond recognition, and in another subjecting a school headmistress to public lashing for not wearing the hijab.</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747" w:history="1">
        <w:r>
          <w:rPr>
            <w:rFonts w:ascii="arial" w:eastAsia="arial" w:hAnsi="arial" w:cs="arial"/>
            <w:b w:val="0"/>
            <w:i/>
            <w:strike w:val="0"/>
            <w:noProof w:val="0"/>
            <w:color w:val="0077CC"/>
            <w:position w:val="0"/>
            <w:sz w:val="20"/>
            <w:u w:val="single"/>
            <w:vertAlign w:val="baseline"/>
          </w:rPr>
          <w:t>emergence of these extreme groups</w:t>
        </w:r>
      </w:hyperlink>
      <w:r>
        <w:rPr>
          <w:rFonts w:ascii="arial" w:eastAsia="arial" w:hAnsi="arial" w:cs="arial"/>
          <w:b w:val="0"/>
          <w:i w:val="0"/>
          <w:strike w:val="0"/>
          <w:noProof w:val="0"/>
          <w:color w:val="000000"/>
          <w:position w:val="0"/>
          <w:sz w:val="20"/>
          <w:u w:val="none"/>
          <w:vertAlign w:val="baseline"/>
        </w:rPr>
        <w:t xml:space="preserve"> that appear to be attracting the most western fighters has been a gift to Bashar al-Assad, supporting his narrative that he is fighting not a popular uprising but a "war on terror". One reason that minority ethnic and religious communities who may not love the regime </w:t>
      </w:r>
      <w:hyperlink r:id="rId2748" w:history="1">
        <w:r>
          <w:rPr>
            <w:rFonts w:ascii="arial" w:eastAsia="arial" w:hAnsi="arial" w:cs="arial"/>
            <w:b w:val="0"/>
            <w:i/>
            <w:strike w:val="0"/>
            <w:noProof w:val="0"/>
            <w:color w:val="0077CC"/>
            <w:position w:val="0"/>
            <w:sz w:val="20"/>
            <w:u w:val="single"/>
            <w:vertAlign w:val="baseline"/>
          </w:rPr>
          <w:t>have still not abandoned it</w:t>
        </w:r>
      </w:hyperlink>
      <w:r>
        <w:rPr>
          <w:rFonts w:ascii="arial" w:eastAsia="arial" w:hAnsi="arial" w:cs="arial"/>
          <w:b w:val="0"/>
          <w:i w:val="0"/>
          <w:strike w:val="0"/>
          <w:noProof w:val="0"/>
          <w:color w:val="000000"/>
          <w:position w:val="0"/>
          <w:sz w:val="20"/>
          <w:u w:val="none"/>
          <w:vertAlign w:val="baseline"/>
        </w:rPr>
        <w:t xml:space="preserve"> is reportedly their </w:t>
      </w:r>
      <w:hyperlink r:id="rId2749" w:history="1">
        <w:r>
          <w:rPr>
            <w:rFonts w:ascii="arial" w:eastAsia="arial" w:hAnsi="arial" w:cs="arial"/>
            <w:b w:val="0"/>
            <w:i/>
            <w:strike w:val="0"/>
            <w:noProof w:val="0"/>
            <w:color w:val="0077CC"/>
            <w:position w:val="0"/>
            <w:sz w:val="20"/>
            <w:u w:val="single"/>
            <w:vertAlign w:val="baseline"/>
          </w:rPr>
          <w:t>fear of sectarian reprisals</w:t>
        </w:r>
      </w:hyperlink>
      <w:r>
        <w:rPr>
          <w:rFonts w:ascii="arial" w:eastAsia="arial" w:hAnsi="arial" w:cs="arial"/>
          <w:b w:val="0"/>
          <w:i w:val="0"/>
          <w:strike w:val="0"/>
          <w:noProof w:val="0"/>
          <w:color w:val="000000"/>
          <w:position w:val="0"/>
          <w:sz w:val="20"/>
          <w:u w:val="none"/>
          <w:vertAlign w:val="baseline"/>
        </w:rPr>
        <w:t xml:space="preserve"> at the opposition's hands. It must be emphasised that sectarian conflict is not the default setting or innate condition of societies like Syria, but something that requires a </w:t>
      </w:r>
      <w:hyperlink r:id="rId2750" w:history="1">
        <w:r>
          <w:rPr>
            <w:rFonts w:ascii="arial" w:eastAsia="arial" w:hAnsi="arial" w:cs="arial"/>
            <w:b w:val="0"/>
            <w:i/>
            <w:strike w:val="0"/>
            <w:noProof w:val="0"/>
            <w:color w:val="0077CC"/>
            <w:position w:val="0"/>
            <w:sz w:val="20"/>
            <w:u w:val="single"/>
            <w:vertAlign w:val="baseline"/>
          </w:rPr>
          <w:t>particular set of circumstances</w:t>
        </w:r>
      </w:hyperlink>
      <w:r>
        <w:rPr>
          <w:rFonts w:ascii="arial" w:eastAsia="arial" w:hAnsi="arial" w:cs="arial"/>
          <w:b w:val="0"/>
          <w:i w:val="0"/>
          <w:strike w:val="0"/>
          <w:noProof w:val="0"/>
          <w:color w:val="000000"/>
          <w:position w:val="0"/>
          <w:sz w:val="20"/>
          <w:u w:val="none"/>
          <w:vertAlign w:val="baseline"/>
        </w:rPr>
        <w:t xml:space="preserve"> to bring it about. Here these include the collapse of the state in many parts of the country, the divide and rule strategy of the Assad regime, the failure of the mainstream opposition to reach out to and reassure minorities, and the rise of radical jihadism. Now, even the unlikely defeat of the regime could result in little more than the reconfiguration of these same divisions and the continuation of the bloodletting on different terms.</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Syrians clearly have </w:t>
      </w:r>
      <w:hyperlink r:id="rId2751" w:history="1">
        <w:r>
          <w:rPr>
            <w:rFonts w:ascii="arial" w:eastAsia="arial" w:hAnsi="arial" w:cs="arial"/>
            <w:b w:val="0"/>
            <w:i/>
            <w:strike w:val="0"/>
            <w:noProof w:val="0"/>
            <w:color w:val="0077CC"/>
            <w:position w:val="0"/>
            <w:sz w:val="20"/>
            <w:u w:val="single"/>
            <w:vertAlign w:val="baseline"/>
          </w:rPr>
          <w:t>the right to defend themselves</w:t>
        </w:r>
      </w:hyperlink>
      <w:r>
        <w:rPr>
          <w:rFonts w:ascii="arial" w:eastAsia="arial" w:hAnsi="arial" w:cs="arial"/>
          <w:b w:val="0"/>
          <w:i w:val="0"/>
          <w:strike w:val="0"/>
          <w:noProof w:val="0"/>
          <w:color w:val="000000"/>
          <w:position w:val="0"/>
          <w:sz w:val="20"/>
          <w:u w:val="none"/>
          <w:vertAlign w:val="baseline"/>
        </w:rPr>
        <w:t xml:space="preserve"> against Assad's brutal response to what began as peaceful calls for democracy. And, notwithstanding the </w:t>
      </w:r>
      <w:hyperlink r:id="rId2752" w:history="1">
        <w:r>
          <w:rPr>
            <w:rFonts w:ascii="arial" w:eastAsia="arial" w:hAnsi="arial" w:cs="arial"/>
            <w:b w:val="0"/>
            <w:i/>
            <w:strike w:val="0"/>
            <w:noProof w:val="0"/>
            <w:color w:val="0077CC"/>
            <w:position w:val="0"/>
            <w:sz w:val="20"/>
            <w:u w:val="single"/>
            <w:vertAlign w:val="baseline"/>
          </w:rPr>
          <w:t>moral and practical preferability of nonviolent struggle</w:t>
        </w:r>
      </w:hyperlink>
      <w:r>
        <w:rPr>
          <w:rFonts w:ascii="arial" w:eastAsia="arial" w:hAnsi="arial" w:cs="arial"/>
          <w:b w:val="0"/>
          <w:i w:val="0"/>
          <w:strike w:val="0"/>
          <w:noProof w:val="0"/>
          <w:color w:val="000000"/>
          <w:position w:val="0"/>
          <w:sz w:val="20"/>
          <w:u w:val="none"/>
          <w:vertAlign w:val="baseline"/>
        </w:rPr>
        <w:t xml:space="preserve">, an argument can be made that only force could ever topple a regime with a core as formidably solid as this one. Assad's father Hafez spent years painstakingly constructing a </w:t>
      </w:r>
      <w:hyperlink r:id="rId2753" w:history="1">
        <w:r>
          <w:rPr>
            <w:rFonts w:ascii="arial" w:eastAsia="arial" w:hAnsi="arial" w:cs="arial"/>
            <w:b w:val="0"/>
            <w:i/>
            <w:strike w:val="0"/>
            <w:noProof w:val="0"/>
            <w:color w:val="0077CC"/>
            <w:position w:val="0"/>
            <w:sz w:val="20"/>
            <w:u w:val="single"/>
            <w:vertAlign w:val="baseline"/>
          </w:rPr>
          <w:t>fortress of a governing system</w:t>
        </w:r>
      </w:hyperlink>
      <w:r>
        <w:rPr>
          <w:rFonts w:ascii="arial" w:eastAsia="arial" w:hAnsi="arial" w:cs="arial"/>
          <w:b w:val="0"/>
          <w:i w:val="0"/>
          <w:strike w:val="0"/>
          <w:noProof w:val="0"/>
          <w:color w:val="000000"/>
          <w:position w:val="0"/>
          <w:sz w:val="20"/>
          <w:u w:val="none"/>
          <w:vertAlign w:val="baseline"/>
        </w:rPr>
        <w:t xml:space="preserve"> that could withstand any challenge, built around his extended family and long-term close allies, very few of whom have defected over the past three years. Certainly, it would have taken a fully national uprising to overthrow the Ba'athist state, and the groups that British and western fighters have joined have played directly into Bashar al-Assad's hands by rendering that an impossibility. There are even some in the Syrian opposition who (probably mistakenly) </w:t>
      </w:r>
      <w:hyperlink r:id="rId2754" w:history="1">
        <w:r>
          <w:rPr>
            <w:rFonts w:ascii="arial" w:eastAsia="arial" w:hAnsi="arial" w:cs="arial"/>
            <w:b w:val="0"/>
            <w:i/>
            <w:strike w:val="0"/>
            <w:noProof w:val="0"/>
            <w:color w:val="0077CC"/>
            <w:position w:val="0"/>
            <w:sz w:val="20"/>
            <w:u w:val="single"/>
            <w:vertAlign w:val="baseline"/>
          </w:rPr>
          <w:t>suspect Isis of being a regime tool</w:t>
        </w:r>
      </w:hyperlink>
      <w:r>
        <w:rPr>
          <w:rFonts w:ascii="arial" w:eastAsia="arial" w:hAnsi="arial" w:cs="arial"/>
          <w:b w:val="0"/>
          <w:i w:val="0"/>
          <w:strike w:val="0"/>
          <w:noProof w:val="0"/>
          <w:color w:val="000000"/>
          <w:position w:val="0"/>
          <w:sz w:val="20"/>
          <w:u w:val="none"/>
          <w:vertAlign w:val="baseline"/>
        </w:rPr>
        <w:t>, such is the damage it has done.</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alternative course of action for people moved by genuine concern for the plight of the Syrian people. We can start by </w:t>
      </w:r>
      <w:hyperlink r:id="rId2755" w:history="1">
        <w:r>
          <w:rPr>
            <w:rFonts w:ascii="arial" w:eastAsia="arial" w:hAnsi="arial" w:cs="arial"/>
            <w:b w:val="0"/>
            <w:i/>
            <w:strike w:val="0"/>
            <w:noProof w:val="0"/>
            <w:color w:val="0077CC"/>
            <w:position w:val="0"/>
            <w:sz w:val="20"/>
            <w:u w:val="single"/>
            <w:vertAlign w:val="baseline"/>
          </w:rPr>
          <w:t>donating</w:t>
        </w:r>
      </w:hyperlink>
      <w:r>
        <w:rPr>
          <w:rFonts w:ascii="arial" w:eastAsia="arial" w:hAnsi="arial" w:cs="arial"/>
          <w:b w:val="0"/>
          <w:i w:val="0"/>
          <w:strike w:val="0"/>
          <w:noProof w:val="0"/>
          <w:color w:val="000000"/>
          <w:position w:val="0"/>
          <w:sz w:val="20"/>
          <w:u w:val="none"/>
          <w:vertAlign w:val="baseline"/>
        </w:rPr>
        <w:t xml:space="preserve"> to the </w:t>
      </w:r>
      <w:hyperlink r:id="rId2756" w:history="1">
        <w:r>
          <w:rPr>
            <w:rFonts w:ascii="arial" w:eastAsia="arial" w:hAnsi="arial" w:cs="arial"/>
            <w:b w:val="0"/>
            <w:i/>
            <w:strike w:val="0"/>
            <w:noProof w:val="0"/>
            <w:color w:val="0077CC"/>
            <w:position w:val="0"/>
            <w:sz w:val="20"/>
            <w:u w:val="single"/>
            <w:vertAlign w:val="baseline"/>
          </w:rPr>
          <w:t>chronically underfunded</w:t>
        </w:r>
      </w:hyperlink>
      <w:r>
        <w:rPr>
          <w:rFonts w:ascii="arial" w:eastAsia="arial" w:hAnsi="arial" w:cs="arial"/>
          <w:b w:val="0"/>
          <w:i w:val="0"/>
          <w:strike w:val="0"/>
          <w:noProof w:val="0"/>
          <w:color w:val="000000"/>
          <w:position w:val="0"/>
          <w:sz w:val="20"/>
          <w:u w:val="none"/>
          <w:vertAlign w:val="baseline"/>
        </w:rPr>
        <w:t xml:space="preserve"> international aid effort to help the millions of refugees in neighbouring states, and diplaced persons and besieged civilians within the country. This is a form of "humanitarian intervention" carrying none of the risks and dangerous consequences of armed action, and whose effect would be immediate and real.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applies in particular to those wealthy states who were agitating for military intervention last autumn, but who have conspicuously failed since then in the far simpler task of providing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minimum resources needed for dignified survival. In general, those concerned about Syria need to tone down the violent machismo, and place more emphasis on acts of generosity and kindness.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2014</w:t>
      </w:r>
    </w:p>
    <w:p>
      <w:pPr>
        <w:pStyle w:val="Normal383"/>
      </w:pPr>
    </w:p>
    <w:p>
      <w:pPr>
        <w:pStyle w:val="Normal383"/>
        <w:ind w:left="200"/>
        <w:sectPr>
          <w:type w:val="continuous"/>
          <w:pgMar w:top="840" w:right="1000" w:bottom="840" w:left="1000" w:header="400" w:footer="400"/>
          <w:pgNumType w:fmt="decimal"/>
          <w:cols w:space="720"/>
        </w:sectPr>
      </w:pPr>
      <w:r>
        <w:br/>
      </w:r>
      <w:r>
        <w:pict>
          <v:line id="_x0000_s255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57"/>
          <w:headerReference w:type="default" r:id="rId2758"/>
          <w:footerReference w:type="even" r:id="rId2759"/>
          <w:footerReference w:type="default" r:id="rId2760"/>
          <w:headerReference w:type="first" r:id="rId2761"/>
          <w:footerReference w:type="first" r:id="rId2762"/>
          <w:pgSz w:w="12240" w:h="15840"/>
          <w:pgMar w:top="840" w:right="1000" w:bottom="840" w:left="1000" w:header="400" w:footer="400"/>
          <w:pgNumType w:fmt="decimal"/>
          <w:cols w:space="720"/>
          <w:titlePg w:val="0"/>
        </w:sectPr>
      </w:pPr>
    </w:p>
    <w:p>
      <w:pPr>
        <w:pStyle w:val="Normal384"/>
      </w:pPr>
      <w:bookmarkStart w:id="766" w:name="Bookmark_384"/>
      <w:bookmarkEnd w:id="766"/>
    </w:p>
    <w:p>
      <w:pPr>
        <w:pStyle w:val="Normal384"/>
      </w:pPr>
      <w:r>
        <w:pict>
          <v:shape id="_x0000_i2557" type="#_x0000_t75" alt="LexisNexis®" style="width:147.75pt;height:30pt">
            <v:imagedata r:id="rId17" o:title=""/>
          </v:shape>
        </w:pict>
      </w:r>
      <w:r>
        <w:cr/>
      </w:r>
    </w:p>
    <w:p>
      <w:pPr>
        <w:pStyle w:val="Heading1382"/>
        <w:keepNext w:val="0"/>
        <w:spacing w:after="200" w:line="340" w:lineRule="atLeast"/>
        <w:ind w:left="0" w:right="0" w:firstLine="0"/>
        <w:jc w:val="center"/>
      </w:pPr>
      <w:hyperlink r:id="rId2763" w:history="1">
        <w:r>
          <w:rPr>
            <w:rFonts w:ascii="arial" w:eastAsia="arial" w:hAnsi="arial" w:cs="arial"/>
            <w:b/>
            <w:i/>
            <w:strike w:val="0"/>
            <w:color w:val="0077CC"/>
            <w:sz w:val="28"/>
            <w:u w:val="single"/>
            <w:vertAlign w:val="baseline"/>
          </w:rPr>
          <w:t>The Kurds of Iraq have been loyal allies. The west must repay its debt; Kurdish independence is under threat from powerful neighbours. The west should not stand by and see this dream of self-rule crushed</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2017 Wednesday 3:46 PM GMT</w:t>
      </w:r>
    </w:p>
    <w:p>
      <w:pPr>
        <w:pStyle w:val="Normal384"/>
        <w:keepNext w:val="0"/>
        <w:spacing w:after="0" w:line="240" w:lineRule="atLeast"/>
        <w:ind w:right="0"/>
        <w:jc w:val="both"/>
      </w:pPr>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4"/>
        <w:keepNext w:val="0"/>
        <w:spacing w:before="120" w:after="0" w:line="220" w:lineRule="atLeast"/>
        <w:ind w:left="0" w:right="0" w:firstLine="0"/>
        <w:jc w:val="left"/>
      </w:pPr>
      <w:r>
        <w:br/>
      </w:r>
      <w:r>
        <w:pict>
          <v:shape id="_x0000_i2558" type="#_x0000_t75" style="width:167.98pt;height:30.75pt">
            <v:imagedata r:id="rId19"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59" style="position:absolute;z-index:25244262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Hostile moves by neighbouring governments to blockade and isolate the Kurds of northern Iraq in punishment for this week's vote for independence require a robust response by Britain and the international community. Despite the historical betrayals of the western powers, the Kurds have proven loyal and valuable allies in the struggle against Islamic State and the former dictatorship of Saddam Hussein. Now is time to settle the debt.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official results of the referendum called by Masoud Barzani's Kurdistan regional government (KRG) due on Wednesday, it is already clear an overwhelming majority backed independence. This outcome was never in doubt. It represents the partial culmination of a dream of self-determination and self-rule nurtured by generations of Kurds since the arbitrary Anglo-French carve-up of the Ottoman empire at the close of the first world war left them dispersed, stateless and homeless.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Barzani on the Kurdish referendum: 'We refuse to be subordinates'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surprising, and dismaying, is the extraordinary display of unanimity exhibited by the world's most powerful governments in opposing Kurdish independence. When before in the modern era have the US, the EU, Russia and China, plus the Arab League, Iraq, Iran, Syria and Turkey all agreed on anything? Boris Johnson and Britain's Foreign Office are part of this too cosy consensus. They argue, like the others, that Kurdish aspirations fuel instability in a volatile region.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when dealing with the Kurds, the self-interest of outside actors obscures the vision of a better future. Their short-term focus is on defeating Isis and Islamist terrorism in general. Their longer-term interest, particularly the US and Russia, is in shaping the balance of power and advantage in a post-Arab spring, post-Syria Middle East. In the great powers' geopolitical playbook, the Kurds have their uses. But their ideas of nationhood are a nuisance.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limitations of this blinkered outlook are becoming apparent as Britain and its allies find themselves on the wrong side of a rapidly developing confrontation between Barzani's government and its immediate neighbours, principally Iraq, Iran and Turkey. The KRG is not the cause of this upsurge in tensions. It has just conducted a long-delayed, highly successful, transparent and inclusive democratic exercise in a region not renowned for grassroots consultation.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of tension is external. Take, for example, the behaviour of Recep Tayyip Erdogan, Turkey's president. Erdogan has spent the period since June, 2015 - when he almost lost power due, in part, to the success of a pro-Kurdish party - attacking the Kurdish minority populations in south-east Turkey and northern Syria, curbing democratic freedoms and purging tens of thousands of supposed fifth columnists. His neo-Islamist regime has cut cooperation with Nato and blackmailed the EU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proved himself no friend of Britain or Europe, or of western values. Now this same posturing bully is threatening to starve out the Iraqi Kurds and block their oil exports for having the temerity to try to direct their own future - and Britain is in his camp.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left in the lurch when we start imposing sanctions. It will be over when we close the oil taps, all [their] revenues will vanish, and they will not be able to find food when our trucks stop going to northern Iraq," Erdogan warned.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opposing the referendum, Britain also finds itself in bed with Iran, which has a long, ignoble history of oppressing its Kurdish minority. To mark its displeasure over the possible knock-on effects, Tehran sent fighter jets screaming menacingly over Kurdish areas of western Iran on Tuesday. The "ethnic and sectarian war" predicted by Erdogan is also rendered a more likely prospect by this week's joint Turkey-Iraq military exercises along the KRG's border and moves to shut down airports and trade routes.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best day of my life': Iraqi Kurds vote in independence referendum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Barzani is meanwhile facing a predictable barrage of condemnation from Baghdad, where successive Iranian-backed, Shia-led governments have fiercely opposed Kurdish self-determination. Iraqi Shia militias are reportedly ready to march on Kurd-controlled Kirkuk. But if fighting breaks out, it will be the fault not of the KRG but of its hostile, insecure neighbours and of complacent, unimaginative western leaders.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published in 2015, the Commons foreign affairs committee was clear where Britain's loyalties lie. "The UK is fortunate to have in such a volatile part of the world a partner as relatively moderate, pragmatic, stable, democratic, secular and reflexively pro-western as the KRG," it said. Maintaining the KRG as a "haven of tolerance and stability", not least in its approach to women's rights and humanitarian issues, and as an ally against extremist forces, was of critical importance.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Saddam tried to crush the Kurds of northern Iraq in 1991, in the wake of the first Gulf war. Britain and its partners responded effectively with safe havens and a no-fly zone. A determined, principled stand is once again required to uphold the Kurds' democratic rights.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Simon Tisdall is an assistant editor of the Guardian and a foreign affairs columnist</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2017</w:t>
      </w:r>
    </w:p>
    <w:p>
      <w:pPr>
        <w:pStyle w:val="Normal384"/>
      </w:pPr>
    </w:p>
    <w:p>
      <w:pPr>
        <w:pStyle w:val="Normal384"/>
        <w:ind w:left="200"/>
        <w:sectPr>
          <w:type w:val="continuous"/>
          <w:pgMar w:top="840" w:right="1000" w:bottom="840" w:left="1000" w:header="400" w:footer="400"/>
          <w:pgNumType w:fmt="decimal"/>
          <w:cols w:space="720"/>
        </w:sectPr>
      </w:pPr>
      <w:r>
        <w:br/>
      </w:r>
      <w:r>
        <w:pict>
          <v:line id="_x0000_s256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64"/>
          <w:headerReference w:type="default" r:id="rId2765"/>
          <w:footerReference w:type="even" r:id="rId2766"/>
          <w:footerReference w:type="default" r:id="rId2767"/>
          <w:headerReference w:type="first" r:id="rId2768"/>
          <w:footerReference w:type="first" r:id="rId2769"/>
          <w:pgSz w:w="12240" w:h="15840"/>
          <w:pgMar w:top="840" w:right="1000" w:bottom="840" w:left="1000" w:header="400" w:footer="400"/>
          <w:pgNumType w:fmt="decimal"/>
          <w:cols w:space="720"/>
          <w:titlePg w:val="0"/>
        </w:sectPr>
      </w:pPr>
    </w:p>
    <w:p>
      <w:pPr>
        <w:pStyle w:val="Normal385"/>
      </w:pPr>
      <w:bookmarkStart w:id="768" w:name="Bookmark_385"/>
      <w:bookmarkEnd w:id="768"/>
    </w:p>
    <w:p>
      <w:pPr>
        <w:pStyle w:val="Normal385"/>
      </w:pPr>
      <w:r>
        <w:pict>
          <v:shape id="_x0000_i2561" type="#_x0000_t75" alt="LexisNexis®" style="width:147.75pt;height:30pt">
            <v:imagedata r:id="rId17" o:title=""/>
          </v:shape>
        </w:pict>
      </w:r>
      <w:r>
        <w:cr/>
      </w:r>
    </w:p>
    <w:p>
      <w:pPr>
        <w:pStyle w:val="Heading1383"/>
        <w:keepNext w:val="0"/>
        <w:spacing w:after="200" w:line="340" w:lineRule="atLeast"/>
        <w:ind w:left="0" w:right="0" w:firstLine="0"/>
        <w:jc w:val="center"/>
      </w:pPr>
      <w:hyperlink r:id="rId2770" w:history="1">
        <w:r>
          <w:rPr>
            <w:rFonts w:ascii="arial" w:eastAsia="arial" w:hAnsi="arial" w:cs="arial"/>
            <w:b/>
            <w:i/>
            <w:strike w:val="0"/>
            <w:color w:val="0077CC"/>
            <w:sz w:val="28"/>
            <w:u w:val="single"/>
            <w:vertAlign w:val="baseline"/>
          </w:rPr>
          <w:t>What we've learned from the Trump-Turnbull call transcript; Analysis: White House leak reveals more about refugee swap deal than Australia's leader has ever shared with his people</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2017 Friday 1:24 AM GMT</w:t>
      </w:r>
    </w:p>
    <w:p>
      <w:pPr>
        <w:pStyle w:val="Normal385"/>
        <w:keepNext w:val="0"/>
        <w:spacing w:after="0" w:line="240" w:lineRule="atLeast"/>
        <w:ind w:right="0"/>
        <w:jc w:val="both"/>
      </w:pP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5"/>
        <w:keepNext w:val="0"/>
        <w:spacing w:before="120" w:after="0" w:line="220" w:lineRule="atLeast"/>
        <w:ind w:left="0" w:right="0" w:firstLine="0"/>
        <w:jc w:val="left"/>
      </w:pPr>
      <w:r>
        <w:br/>
      </w:r>
      <w:r>
        <w:pict>
          <v:shape id="_x0000_i2562" type="#_x0000_t75" style="width:167.98pt;height:30.75pt">
            <v:imagedata r:id="rId19"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63" style="position:absolute;z-index:25244467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hostile phone call with Donald Trump, Malcolm Turnbull has revealed more about the controversial US refugee swap deal than he ever shared with the Australian people.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leaked transcript of the January phone call, which neither man thought would become public, confirms reports that the US president and the Australian prime minister clashed over the controversial deal, brokered by Trump's predecessor, Barack Obama, and that Turnbull sought to cajole Trump into accepting it.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Full transcript of Trump's phone call with Australian prime minister Malcolm Turnbull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taking people from the previous administration that they were very keen on getting out of the United States. We will take more. We will take anyone that you want us to take. The only people that we do not take are people who come by boat. So we would rather take a not-very-attractive guy that helps you out than to take a Nobel Peace Prize winner that comes by boat.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Turnbull's call raises significant questions about Australia's acceptance of Central American refugees. There are 31 people - from seven cases, understood to be family groups - who are being considered for resettlement. The phone call raises the question of why the Obama administration was "very keen on getting [them] out of the United States"? Who are these people? And why is the US so anxious to move them elsewhere?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does control its offshore immigration detention centres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years of offshore detention, the Australian government has consistently maintained that violence, physical and sexual abuse on the islands were "matters for the governments of PNG and Nauru". This has been rejected by human rights groups, the United Nations and other national governments, who argue Australia has financial and operational control of the centres, and a legal and moral responsibility for the people it has sent offshore.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phone call with Trump, Turnbull conceded Australia does have full control over the refugees.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under our supervision for over three years now and we know exactly everything about them ... They have been on Nauru or Manus for over three years and the only reason we cannot let them into Australia is because of our commitment to not allow people to come by boat. Otherwise we would have let them in. If they had arrived by airplane and with a tourist visa then they would be here.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Turnbull falsely claimed those held on Australia's offshore islands were 'economic refugees'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basically economic refugees from Iran, Pakistan, and Afghanistan. That is the vast bulk of them.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such thing as an economic refugee. The word refugee has a strict legal definition, defined under the refugees convention, as a person, outside their country of nationality, who faces a " well-founded fear of persecution " on any of five grounds: race, religion, nationality, membership of a particular social group or political opinion. Economic hardship is not a criterion for refugee status.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'You are worse than I am': Trump told Turnbull he admired offshore detention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people being considered for resettlement in the US have undergone an extensive refugee status determination and have been found to be refugees. They all have a "well-founded fear of persecution" and are legally owed protection by Australia, the country in which they sought asylum.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refugee resettlement program from the Syrian and Iraqi conflicts was discriminatory in favour of Christians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accepted 12,00 refugees from the Syrian and Iraq conflicts, additional to its annual humanitarian intake. Turnbull explicitly told Trump Christians were prefered over Muslims: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exactly what we have done with the program to bring in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90 per cent of which will be Christians. It will be quite deliberate and the position I have taken - I have been very open about it - is that it is a tragic fact of life that when the situation in the Middle East settles down - the people that are going to be most unlikely to have a continuing home are those Christian minorities.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Leaked Trump transcripts show his incoherent, ill-informed narcissism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been criticised for its preference for Christian refugees. Refugees are usually accepted for resettlement on the basis of greatest need - those facing the most acute circumstances, often women and children, are resettled first.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Christians do face persecution in Iraq and Syria - large numbers of Christians have fled both countries - but Muslims, particularly ethnic or sectarian minorities, also face severe persecution and are a much larger population.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Statistics released under freedom of information laws show that 78% of those resettled from Syria and Iraq between July 2015 and January 2017 identified as Christian.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Christians are less than 0.1% of the Iraqi population and 10% of the Syrian.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Australia's intake is disproportionate too, to the presence of Christians among the region's displaced. The UN high commissioner for refugees estimates the number of Christian refugees from Iraq at 15% and from Syria at less than 1%.</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2017</w:t>
      </w:r>
    </w:p>
    <w:p>
      <w:pPr>
        <w:pStyle w:val="Normal385"/>
      </w:pPr>
    </w:p>
    <w:p>
      <w:pPr>
        <w:pStyle w:val="Normal385"/>
        <w:ind w:left="200"/>
        <w:sectPr>
          <w:type w:val="continuous"/>
          <w:pgMar w:top="840" w:right="1000" w:bottom="840" w:left="1000" w:header="400" w:footer="400"/>
          <w:pgNumType w:fmt="decimal"/>
          <w:cols w:space="720"/>
        </w:sectPr>
      </w:pPr>
      <w:r>
        <w:br/>
      </w:r>
      <w:r>
        <w:pict>
          <v:line id="_x0000_s256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386"/>
      </w:pPr>
      <w:bookmarkStart w:id="770" w:name="Bookmark_386"/>
      <w:bookmarkEnd w:id="770"/>
    </w:p>
    <w:p>
      <w:pPr>
        <w:pStyle w:val="Normal386"/>
      </w:pPr>
      <w:r>
        <w:pict>
          <v:shape id="_x0000_i2565" type="#_x0000_t75" alt="LexisNexis®" style="width:147.75pt;height:30pt">
            <v:imagedata r:id="rId17" o:title=""/>
          </v:shape>
        </w:pict>
      </w:r>
      <w:r>
        <w:cr/>
      </w:r>
    </w:p>
    <w:p>
      <w:pPr>
        <w:pStyle w:val="Heading1384"/>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Crushed but for 120 minutes united: qualifier lets Syrians forget war; The national team's progress into a World Cup play-off was a chance to focus on something other than division and destruction</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2017 Wednesday 5:20 AM GMT</w:t>
      </w:r>
    </w:p>
    <w:p>
      <w:pPr>
        <w:pStyle w:val="Normal386"/>
        <w:keepNext w:val="0"/>
        <w:spacing w:after="0" w:line="240" w:lineRule="atLeast"/>
        <w:ind w:right="0"/>
        <w:jc w:val="both"/>
      </w:pPr>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6"/>
        <w:keepNext w:val="0"/>
        <w:spacing w:before="120" w:after="0" w:line="220" w:lineRule="atLeast"/>
        <w:ind w:left="0" w:right="0" w:firstLine="0"/>
        <w:jc w:val="left"/>
      </w:pPr>
      <w:r>
        <w:br/>
      </w:r>
      <w:r>
        <w:pict>
          <v:shape id="_x0000_i2566" type="#_x0000_t75" style="width:167.98pt;height:30.75pt">
            <v:imagedata r:id="rId19"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McGowan and Nadia Al Faour in Beirut</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67" style="position:absolute;z-index:25244672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moment on Tuesday, Ahmad Mohammad Mohammad, a 19-year-old Syrian from Aleppo, was able to forget about the war.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national football team bowed out of 2018 World Cup qualification after a 2-1 loss to Australia on Tuesday, after an unlikely run that saw them progress to a qualification play-off.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cafe in central Beirut, fans expressed a mixture of disappointment and pride after the match.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crushed," Mohammad said. "But the team managed to restore our honour... Who said we could've made it this far? God bless the players for giving us something to get our minds off the war and death and destruction."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Excitement about the team's run of success has been tempered by the country's complex political climate. An estimated 400,000 Syrians have been killed and another 5.1 million displaced in a brutal six-year conflict, and some Syrians say they can't support the national side  because of its enthusiastic adoption by the dictator Bashar al-Assad.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Ka3kaya Cafe, men in suits and university students skipping class smoked hookah pipes and tried to put politics aside to focus on a football match.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God didn't want this to happen, [but] for a moment though, in this seven years of war, we were unified.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Tarek Ziad al Kamesh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star striker Omar Al Somah put Syria ahead with a sublime strike early in the first half, chants of "Allahu Akbar" could be heard all the way down one of Beirut's busiest streets.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Managers had to nudge their mostly Syrian waiters away from the television to serve tables.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Syrian midfielder Mahmoud Al Mawas was dismissed after receiving a second yellow card, and then Australia's Tim Cahill scored the winning goal deep into extra time, the excitement turned to devastation.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Tarek Ziad al Kamesh, a 30-year-old Kurdish waiter at Ka3kaya, broke down into tears.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I say? I feel like I have a lump in my throat. This is suffocating," he said after the match. "This is all we had to look forward to. All eyes were on Syria and for the first time in a long time, it was on something positive.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can I support this team?' Divided loyalties for Syrians haunted by civil war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it wasn't meant for us this time. It seems like God didn't want this to happen, [but] for a moment though, in this seven years of war, we were unified."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Fayez Awad Omar, a 32-year-old delivery driver and janitor from Hama, was more circumspect.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isn't upset? But who isn't proud either?" he said. "I have nothing but respect for the players. So much gratitude for being able to get this far."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stadium in Sydney, a large and vocal contingent of Syrian fans kept up their support throughout the match. But attempts by some to unfurl a "Free Syria" flag inside the stadium were banned by police and stadium officials.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match, Syrian community leaders, refugees, and Australia-based refugee and human rights activists staged a protest outside the stadium against the Assad regime.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lot of people, that flag stands for bombing and starvation.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Goudkamp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Goudkamp from Syria Solidarity Australia said there had been "taunting" from some Syrian fans, but there were no reports of clashes. The protesters prepared a large flag associated with Syrian rebels and unfurled it outside the stadium.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Goudkamp said they were told by Australian federal police officers that they couldn't bring the flag inside. Signs at the stadium entrance showed that only the Australian flag and the Syrian national flag - which many Syrians see as associated with the Assad regime - would be allowed into the match.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Federation Australia's terms of entry state that no "political flags or emblems" are allowed inside international matches. An FFA spokesman said the Asian Football Confederation's rules stipulate that "only the official national flag from the two competing nations may be brought into a match venue".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flags must also be within the size restrictions outlined by the match venue," the spokesman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World Cup: 'This is not Assad's team, it's Syria's team'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Goudkamp said the Syrian national flag had negative connotations for many Syrians.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lot of people, that flag stands for bombing and starvation," he said. "We tried to argue that the flag represents a huge number of Syrians, but they obviously just didn't listen."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tried to smuggle banners and scarves into the stadium. Footage posted on social media showed stadium security evicting patrons who held up a "Free Syria" banner during the match.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like whack-a-moles," Goudkamp said. "A couple of young guys held up a 'Free Syria' banner and one was escorted out. Another tried to hold up a sign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they were kicked out."</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2017</w:t>
      </w:r>
    </w:p>
    <w:p>
      <w:pPr>
        <w:pStyle w:val="Normal386"/>
      </w:pPr>
    </w:p>
    <w:p>
      <w:pPr>
        <w:pStyle w:val="Normal386"/>
        <w:ind w:left="200"/>
        <w:sectPr>
          <w:type w:val="continuous"/>
          <w:pgMar w:top="840" w:right="1000" w:bottom="840" w:left="1000" w:header="400" w:footer="400"/>
          <w:pgNumType w:fmt="decimal"/>
          <w:cols w:space="720"/>
        </w:sectPr>
      </w:pPr>
      <w:r>
        <w:br/>
      </w:r>
      <w:r>
        <w:pict>
          <v:line id="_x0000_s256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778"/>
          <w:headerReference w:type="default" r:id="rId2779"/>
          <w:footerReference w:type="even" r:id="rId2780"/>
          <w:footerReference w:type="default" r:id="rId2781"/>
          <w:headerReference w:type="first" r:id="rId2782"/>
          <w:footerReference w:type="first" r:id="rId2783"/>
          <w:pgSz w:w="12240" w:h="15840"/>
          <w:pgMar w:top="840" w:right="1000" w:bottom="840" w:left="1000" w:header="400" w:footer="400"/>
          <w:pgNumType w:fmt="decimal"/>
          <w:cols w:space="720"/>
          <w:titlePg w:val="0"/>
        </w:sectPr>
      </w:pPr>
    </w:p>
    <w:p>
      <w:pPr>
        <w:pStyle w:val="Normal387"/>
      </w:pPr>
      <w:bookmarkStart w:id="772" w:name="Bookmark_387"/>
      <w:bookmarkEnd w:id="772"/>
    </w:p>
    <w:p>
      <w:pPr>
        <w:pStyle w:val="Normal387"/>
      </w:pPr>
      <w:r>
        <w:pict>
          <v:shape id="_x0000_i2569" type="#_x0000_t75" alt="LexisNexis®" style="width:147.75pt;height:30pt">
            <v:imagedata r:id="rId17" o:title=""/>
          </v:shape>
        </w:pict>
      </w:r>
      <w:r>
        <w:cr/>
      </w:r>
    </w:p>
    <w:p>
      <w:pPr>
        <w:pStyle w:val="Heading1385"/>
        <w:keepNext w:val="0"/>
        <w:spacing w:after="200" w:line="340" w:lineRule="atLeast"/>
        <w:ind w:left="0" w:right="0" w:firstLine="0"/>
        <w:jc w:val="center"/>
      </w:pPr>
      <w:hyperlink r:id="rId2784" w:history="1">
        <w:r>
          <w:rPr>
            <w:rFonts w:ascii="arial" w:eastAsia="arial" w:hAnsi="arial" w:cs="arial"/>
            <w:b/>
            <w:i/>
            <w:strike w:val="0"/>
            <w:color w:val="0077CC"/>
            <w:sz w:val="28"/>
            <w:u w:val="single"/>
            <w:vertAlign w:val="baseline"/>
          </w:rPr>
          <w:t>Iran foreign minister: 'shameful' travel ban targets 'Iranian grandmothers'; Iranian officials and Iranian Americans criticize 'discriminatory' measure that will keep families apart and delay resettlement of already vetted refugees to US</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2017 Friday 4:19 PM GMT</w:t>
      </w:r>
    </w:p>
    <w:p>
      <w:pPr>
        <w:pStyle w:val="Normal387"/>
        <w:keepNext w:val="0"/>
        <w:spacing w:after="0" w:line="240" w:lineRule="atLeast"/>
        <w:ind w:right="0"/>
        <w:jc w:val="both"/>
      </w:pPr>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7"/>
        <w:keepNext w:val="0"/>
        <w:spacing w:before="120" w:after="0" w:line="220" w:lineRule="atLeast"/>
        <w:ind w:left="0" w:right="0" w:firstLine="0"/>
        <w:jc w:val="left"/>
      </w:pPr>
      <w:r>
        <w:br/>
      </w:r>
      <w:r>
        <w:pict>
          <v:shape id="_x0000_i2570" type="#_x0000_t75" style="width:167.98pt;height:30.75pt">
            <v:imagedata r:id="rId19"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Saeed Kamali Dehghan Iran correspondent</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71" style="position:absolute;z-index:25244876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modified version of Donald Trump's travel ban, which went into effect Thursday night, is a "shameful" act targeting "Iranian grandmothers", Iran's foreign minister has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Travel ban 2.0 goes into effect despite courts saying security issues unfounded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Nationals from Iran, Libya, Somalia, Sudan, Syria and Yemen have been banned from obtaining a visa to enter the US if they fail to show a credible "bona fide relationship" with a person or entity in the US.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Mohammad Javad Zarif, a close ally of Iran's moderate president, Hassan Rouhani, said on Twitter: "US now bans Iranian grandmothers from seeing their grandchildren, in a truly shameful exhibition of blind hostility to all Iranians."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Iranians protested by sharing photos of their grandparents online using #GrandparentsNotTerrorists. "This is my lovely grandma. @realDonaldTrump does she look like a terrorist to you? #GrandparentsNotTerrorists," tweeted Elham Khatami, who works for the National Iranian American Council (NIAC).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my lovely grandma. @realDonaldTrump does she look like a terrorist to you? #GrandparentsNotTerroristspic.twitter.com/KkciEWBM1t - Elham Khatami (@ekhatami) June 29, 2017</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Trump doesn't think I have a bonafide relationship with my grandpa... #GrandparentsNotTerrorists," tweeted another Iranian American, Ida Adibi, along with an image of her grandfather kissing her.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NIAC's legal counsel, Shayan Modarres, said in a statement: "Trump's pathological pursuit of the Muslim Ban has reached a new low by targeting grandparents of American children."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one million Iranian Americans in the United States and many cannot return home to visit loved ones," he said. "President Trump's directive might as well pull children out of the arms of their grandparents who will no longer be able to visit for the sole reason that they are Iranian. The president is supposed to protect American families, not rip them apart."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"discriminatory" and "inhumane" policy "does nothing to add to America's security", and "only creates divisions by turning some Americans into second-class citizens simply because of their ancestry".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Rescue Committee (IRC) has warned that the restrictive measures will have an immediate impact on already vetted refugees scheduled to go to the US. That includes Hossein Shahrabi, an Iranian refugee currently in Iraqi Kurdistan, waiting to be admitted by the US.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five years waiting, Shahrabi was assigned for resettlement in the US 18 months ago after being recognised as in genuine need of protection. He said he underwent two interviews with American authorities a year ago, completed his medical examinations and was almost "one step away" from traveling to the US.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this order changed the whole thing," he told the Guardian. "The most distressing part is the three-month suspension of accepting refugees. This period could have been finished months ago; however, people like me should wait again for these three months to pass in order to be hopeful again.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no one talk that much about the effects of this order on refugees," he said. "No other countries accept Iranians and we can do nothing but remain hopeful and optimistic."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Cornell University law school professor Stephen Yale-Loehr said the state department instructions interpreted the supreme court's order too narrowly.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half of all refugees don't have close family ties in the US. Under these instructions, the 'lost boys' of Sudan - orphan children who fled famine and war and who came to the United States as refugees several years ago - would not be allowed to enter now," he said.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vetting already in place means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 an average of 18-24 months before being admitted to the US, he said. "The 21-step screening process goes through multiple agencies, including the United Nations High Commissioner for Refugees, the US State Department, the FBI and the US."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Cato Institute calculates that the chance of being killed in a terrorist attack committed by a refugee is about one in 3.6 billion a year. The head of the US Citizenship and Immigration Services told Congress last September that not a single act of actual terrorist violence has been committed by a refugee 'who has undergone our screening procedures' since 9/11."</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Negar Mortazavi, a Washington DC-based Iranian-American journalist, said the "Iranian community have been disproportionately affected by the travel ban".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Hamidreza Ranjbar is an Iranian blogger who has been an asylum seeker in Turkey for more than four years. "For a lot of us, this is the final blow," he told the Guardian. "This travel ban sets fire to a quilt to get rid of a moth."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Sadri, an Iranian American professor of sociology and anthropology at Lake Forest College, said: "It doesn't matter that none of these countries have been involved in international terrorism for decades. It doesn't matter that a country such as Saudi Arabia that fomented the Islamist ideology for terrorism and spread it from Nigeria to Indonesia is not included in this ban. At the end of the day, it doesn't matter that this ban does nothing to promote the security of Americans one iota."</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2017</w:t>
      </w:r>
    </w:p>
    <w:p>
      <w:pPr>
        <w:pStyle w:val="Normal387"/>
      </w:pPr>
    </w:p>
    <w:p>
      <w:pPr>
        <w:pStyle w:val="Normal387"/>
        <w:ind w:left="200"/>
        <w:sectPr>
          <w:type w:val="continuous"/>
          <w:pgMar w:top="840" w:right="1000" w:bottom="840" w:left="1000" w:header="400" w:footer="400"/>
          <w:pgNumType w:fmt="decimal"/>
          <w:cols w:space="720"/>
        </w:sectPr>
      </w:pPr>
      <w:r>
        <w:br/>
      </w:r>
      <w:r>
        <w:pict>
          <v:line id="_x0000_s2572"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388"/>
      </w:pPr>
      <w:bookmarkStart w:id="774" w:name="Bookmark_388"/>
      <w:bookmarkEnd w:id="774"/>
    </w:p>
    <w:p>
      <w:pPr>
        <w:pStyle w:val="Normal388"/>
      </w:pPr>
      <w:r>
        <w:pict>
          <v:shape id="_x0000_i2573" type="#_x0000_t75" alt="LexisNexis®" style="width:147.75pt;height:30pt">
            <v:imagedata r:id="rId17" o:title=""/>
          </v:shape>
        </w:pict>
      </w:r>
      <w:r>
        <w:cr/>
      </w:r>
    </w:p>
    <w:p>
      <w:pPr>
        <w:pStyle w:val="Heading1386"/>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'The media have failed us': British Muslims on coverage of the Paris attacks; One week after Isis-affiliated jihadi killed 129 people in coordinated attacks, British Muslims tell us how their lives have changed</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5:50 PM GMT</w:t>
      </w:r>
    </w:p>
    <w:p>
      <w:pPr>
        <w:pStyle w:val="Normal388"/>
        <w:keepNext w:val="0"/>
        <w:spacing w:after="0" w:line="240" w:lineRule="atLeast"/>
        <w:ind w:right="0"/>
        <w:jc w:val="both"/>
      </w:pPr>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88"/>
        <w:keepNext w:val="0"/>
        <w:spacing w:before="120" w:after="0" w:line="220" w:lineRule="atLeast"/>
        <w:ind w:left="0" w:right="0" w:firstLine="0"/>
        <w:jc w:val="left"/>
      </w:pPr>
      <w:r>
        <w:br/>
      </w:r>
      <w:r>
        <w:pict>
          <v:shape id="_x0000_i2574" type="#_x0000_t75" style="width:167.98pt;height:30.75pt">
            <v:imagedata r:id="rId19"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1690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Fishwick</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75" style="position:absolute;z-index:25245081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leaders and the Muslim population have been quick to show solidarity with France and condemn last Friday's terror attacks.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people used the hashtags #IamMuslim and #PrayforParis in a show of unity. But what effect have the attacks had on Muslims and do they feel public sentiment towards them has changed?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British Muslims to share their thoughts and experiences, including whether they thought the media had reported the attacks and their aftermath sensitively. Here's what they had to say:</w:t>
      </w:r>
    </w:p>
    <w:p>
      <w:pPr>
        <w:pStyle w:val="Normal3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Anonymous, 19, Preston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ostracised for being a Muslim isn't great. It makes me feel impure, vulnerable and worst of all, a victim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Anonymous, 19, from Preston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westerner. I am free, liberal, a British citizen but also a Muslim. It is not a contradiction. I can be all of these things and I am. But events such as the Paris attacks, paint a very different picture.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has been affected a lot more than I thought it would be. I shan't delve into a sob story, or complain about my situation because I deal with it like I deal with everything else that goes on. But I will say that when I am out in public people don't see me; they see the scarf wrapped on my head and that for them that is enough. I get glances in my direction, a sigh as someone walks passed and every now and then an intense stare. I don't mind it, but being ostracised for being a Muslim isn't great. It makes me feel impure, vulnerable and worst of all a victim. I do not want to feel like a victim nor feel victimised. I want to weep for those whose innocent souls have passed, not for myself.</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days ago, I was on the bus at 5:41am as I had an early lecture to attend. A white middle-aged man came on to the bus and asked to buy a weekly ticket costing £34. He paid £30 and began to rummage in his bag for the remaining £4. The driver took the money, and waited for the man. In the minutes that follow the man is unable to find the correct change and panics; if he doesn't get on this bus he has to wait at least 45 minutes in a leaky bus shelter for the next one. I rummage through my own bag and find £4. I proceed to give the change to the driver. Both the man and the driver look at me in awe, like they didn't expect me to do what I did. The most beautiful thing about it all wasn't my charitable act, but that through this I had broken the stigma that they held about me. </w:t>
      </w:r>
    </w:p>
    <w:p>
      <w:pPr>
        <w:pStyle w:val="Normal3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Sharma, 17, London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born and bred in this country and now fear a simple walk to the shop</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Sharma, 17, from London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if anything, have it the worst. We carry the dual burden of not only fearing a terror attack, just like the rest of the western world, but also the threat from people who feel they have the right to attack Muslims in response to Paris. Lone Muslim women are particularly vulnerable; I've experienced stares and horrible looks on public transport.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now associate the Muslim community with terror and violence, and people see us as aliens. Sweeping statements have been made to generalise an entire religion of 1.6 billion people on the basis of the actions of a few corrupt individuals. British Muslims, like myself, now feel frightened or at risk to leave our houses due to backlash attacks. We were born and bred in this country and now fear a simple walk to the shop more inconceivable than ever.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have failed Muslims by making no distinction between a minority terror group, who even Muslims are victims of, and ordinary Muslims who follow a peaceful religion which perpetuates joy and social cohesion. By the media sparking fears around ordinary Muslims, we are playing into the hands of the terrorists. The terrorists want to see a rift between Muslims and non-Muslims and, in the long term, want to recruit lost Muslims who feel neglected by British society. </w:t>
      </w:r>
    </w:p>
    <w:p>
      <w:pPr>
        <w:pStyle w:val="Normal3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Zaynab, 32, Stanmore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9/11 generation ... now is the first time I'm worried to travel on public transport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Zaynab, 32, from Stanmore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9/11 generation. I was in London for a university open day and saw the second plane crash in to the twin towers live on television. But now, for the first time, I'm worried to travel on public transport after seeing clips of insults and hearing of the abuse my friends have gone through. One of my friends had something thrown behind her, which sounded like a pop, and then the boys who threw it laughed and called her a terrorist. And I regularly see Facebook status updates about similar comments.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Personally, I haven't felt the public's perception change, however Muslim friends say they feel people are staring at them more. I feel very conscious when I see Wembley stadium in the distance, lit up in the colours of the French flag, as though it's reminding me of tough times to come.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unemployed Muslims who are considering changing their name as they've been told that people will think negatively of their Muslim name, and not call them for an interview. We need the media to be more balanced at least and raise awareness of the challenges we face.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It's time the media treated Muslims fairly | Miqdaad Versi</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fed up of seeing Muslims apologise, we haven't done anything wrong! If anything we are in danger ourselves even more than before. I'm Shia Muslim and Isis have made it their mission to find us and kill us. We need more support and unity if we are to show Isis that their plan isn't working. Right now, they're killing us abroad in our countries of origin and making life here in our homes and neighbourhoods very difficult.</w:t>
      </w:r>
    </w:p>
    <w:p>
      <w:pPr>
        <w:pStyle w:val="Normal3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 35, Lancashire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change because of how other people perceive us - and we shouldn't have to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35, from Lancashire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people's perception of me as an individual has changed since the attacks in Paris, but then again this is a small town. There have been a few incidences in nearby towns where women wearing the niqab have had alcohol poured over them, and abuse thrown at them.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wear the hijab, and my children are clearly of mixed race, but we haven't noticed any direct impact on our daily lives. My husband and friends are more cautious about us going out in the evening, and my parents have advised me to cancel my plans to visit a friend in London.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to say that Muslims are a target now. We're easily identified by what we wear and our mannerisms, but we shouldn't change because of how other people perceive us. And we shouldn't have to. Everybody wants to live in peace and everybody deserves the chance to. I know problems of this magnitude are not easily solved, but it's the small things that change things. By getting to know each other, we will discover that we're all the same,and at the same time make some new friends.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has treated this subject with a degree of sensitivity. But the tabloids are constantly injecting fear regarding the Islamic State, and about how the refugee crisis is causing strain on the EU. If the media continues to channel negativity, I think there'll definitely be an impact on the Muslim community.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Paris attacks, people on social media have been brutally honest regarding what they think caused the atrocities and how just a few extremists do not represent the Muslim population as a whole. Hopefully, if enough people get their views across it might just broaden a few minds.</w:t>
      </w:r>
    </w:p>
    <w:p>
      <w:pPr>
        <w:pStyle w:val="Normal3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Fatima, 27, Luton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avoid sitting by myself in empty train carriages to avoid being harassed or targeted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27, from Luton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Luton is already a town torn between far-right extremism from Muslims and non-Muslims. These attacks have made the community very conscious of possible repercussions when traveling outside of the town. Though I am not a visible Muslim woman, the fear of being attacked stops me traveling into London to see friends.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may not be a visible Muslim woman but Islam has definitely become attributed to 'brown people', even if they're not Muslims. We saw this when a Sikh man was accused of being one of the attackers in last week's attacks.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try to avoid sitting by myself in empty train carriages to avoid being harassed or targeted. I certainly do not stand near the yellow line when I take the underground out of fear that someone may push me onto the tracks in front of an oncoming train. I'm having to take precautions at every single moment in my life, especially when in public, as I want to keep myself safe and away from harm. </w:t>
      </w:r>
    </w:p>
    <w:p>
      <w:pPr>
        <w:pStyle w:val="Normal3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blamed, even though it turns out majority of the attackers thus far are French citizens and two of whom lived in Belgium. Then the Daily Mail's publication of cartoons of Muslims as rats - a reference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is exactly how the Jewish community was depicted in the 1930s. It is highly problematic and worrisome. I have avoided Facebook and Twitter simply because I think it is crucial to look after my mental health and sanity. </w:t>
      </w:r>
    </w:p>
    <w:p>
      <w:pPr>
        <w:pStyle w:val="Normal3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Sarah, 25, Manor House, London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people would just put humanity before anything else?. We need to teach the ignorant how it's meant to be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25, from Manor House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was so nice to me recently. She became a friend to me on the bus, reassured me, and told me not to pay attention to negative comments. It made me feel like no matter what, the British community has goodness. However my aunt has been abused and a friend of mine consistently brought up the Paris attacks asking for explanation and it made me feel uncomfortable.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don't really belong here in the UK. I've been very scared to go on the street alone, so much so that I've skipped a few meetings. I have anxiety and would like to go somewhere where Muslims are a majority so I can feel like I blend 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media have been exceptionally good in showing that the attacks are not the fault of all Muslims and have been encouraging people to stand up for Muslims. But in other ways, important incidents were not properly reported such as the many racial attacks that happen - and it matters for us, so people know where we are coming from in terms of our worries. The media needs to be our voice too.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people would just put humanity before anything else. We need to teach the ignorant how it's meant to be.</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88"/>
      </w:pPr>
    </w:p>
    <w:p>
      <w:pPr>
        <w:pStyle w:val="Normal388"/>
        <w:ind w:left="200"/>
        <w:sectPr>
          <w:type w:val="continuous"/>
          <w:pgMar w:top="840" w:right="1000" w:bottom="840" w:left="1000" w:header="400" w:footer="400"/>
          <w:pgNumType w:fmt="decimal"/>
          <w:cols w:space="720"/>
        </w:sectPr>
      </w:pPr>
      <w:r>
        <w:br/>
      </w:r>
      <w:r>
        <w:pict>
          <v:line id="_x0000_s2576"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89"/>
      </w:pPr>
      <w:bookmarkStart w:id="776" w:name="Bookmark_389"/>
      <w:bookmarkEnd w:id="776"/>
    </w:p>
    <w:p>
      <w:pPr>
        <w:pStyle w:val="Normal389"/>
      </w:pPr>
      <w:r>
        <w:pict>
          <v:shape id="_x0000_i2577" type="#_x0000_t75" alt="LexisNexis®" style="width:147.75pt;height:30pt">
            <v:imagedata r:id="rId17" o:title=""/>
          </v:shape>
        </w:pict>
      </w:r>
      <w:r>
        <w:cr/>
      </w:r>
    </w:p>
    <w:p>
      <w:pPr>
        <w:pStyle w:val="Heading1387"/>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Erdogan is right: Turkey's referendum is a victory for democracy; The military wanted Turkey's parliament to stay weak and divided. This vote to strengthen it will help to restore stability in the Middle East</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2017 Thursday 6:29 PM GMT</w:t>
      </w:r>
    </w:p>
    <w:p>
      <w:pPr>
        <w:pStyle w:val="Normal389"/>
        <w:keepNext w:val="0"/>
        <w:spacing w:after="0" w:line="240" w:lineRule="atLeast"/>
        <w:ind w:right="0"/>
        <w:jc w:val="both"/>
      </w:pPr>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9"/>
        <w:keepNext w:val="0"/>
        <w:spacing w:before="120" w:after="0" w:line="220" w:lineRule="atLeast"/>
        <w:ind w:left="0" w:right="0" w:firstLine="0"/>
        <w:jc w:val="left"/>
      </w:pPr>
      <w:r>
        <w:br/>
      </w:r>
      <w:r>
        <w:pict>
          <v:shape id="_x0000_i2578" type="#_x0000_t75" style="width:167.98pt;height:30.75pt">
            <v:imagedata r:id="rId19"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Ibrahim Kalin</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79" style="position:absolute;z-index:25245286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held a historic referendum this month, with a record turnout of 85%, in which 51.4% voted in favour of constitutional reform, including the adoption of a presidential system of government. What made the vote exceptional was that, for the first time in Turkey's modern history, the people, rather than coup plotters, got to decide with which system the country would be governed.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Erdogan clinches victory in Turkish constitutional referendum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system of government, which will come into effect in November 2019, will make Turkish democracy more resilient by putting an end to weak coalition governments and strengthening checks and balances. Since 1960 at least four elected governments have been removed from power by the military. The parliamentary system, which the military junta designed to keep the political arena fragmented, produced short-lived coalition governments that crippled the economy, weakened political institutions and paved the way for military interventions.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executive presidency, Turkish presidents will preside over the executive branch and will be required to win the support of the majority of voters to get elected. This arrangement, in turn, will ensure that coup plotters won't be able to step all over elected officials. While strengthening the executive branch, the newly adopted bill gives unprecedented powers to the parliament. For the first time in history, parliamentarians will be able to investigate the actions of Turkish presidents and call for early presidential elections in order to remove them from power. In other words, Turkey's new system of government introduces mechanisms to limit presidential power.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there has been no shortage of conspiracy theories surrounding the vote. Turkey's main opposition party, which was defeated once again, has claimed without evidence that the referendum results did not reflect the people's preferences and has petitioned the Supreme Election Council (SEC) to repeat the vote. Their main argument was that the failure of polling station officials to stamp the ballot forms would render them invalid. Ironically, the same party, in an application filed with the SEC in 2015, argued that procedural mistakes made by polling station officials did not invalidate the votes. The council agreed, as it has numerous times since 1984.</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that representatives from both sides were present at every polling station and during the vote count, it was virtually impossible to commit election fraud. In fact, representatives of the opposition parties approved unstamped referendum ballots in numerous instances.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became clear that multiple international observers, whose preliminary report on the referendum was cited by the no campaign and the international press as proof of foul play, had taken sides in Turkish politics. Pictures of international observers posing with flags of the PKK - which Turkey and the European Union consider a terrorist organisation - have surfaced on social media.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noise aside, Turkey, whose constitutional tradition dates back to the mid-19th century, took a giant leap forward toward a stronger, more consolidated democracy. Now it's time to focus our attention on pressing issues.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people eliminated the risk of the country being governed by weak coalition governments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referendum, questions were raised about the future of Turkey's relations with the European Union. What appeared to be efforts by several European governments to prevent Turkish ministers and other supporters of constitutional reform meeting Turkish citizens within their borders - while giving carte blanche to the no campaign, including members of the PKK - seriously undermined Brussels' credibility in Turkey.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since the vote, the European far-right has been telling Turkish citizens in Europe to go back to their native country - which raises serious questions about the continent's future direction. European leaders must ask themselves whether they are prepared to part ways with Turkey, which has the second-largest military in Nato. As the Turkish president Recep Tayyip Erdogan recently pointed out, we want Brussels to engage with the question of Turkish accession honestly. After signing the Turkey-EU refugee deal, European leaders did not deliver, even though the Turks continue to host 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donate a larger share of their GDP to humanitarian assistance than any other nation.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Turkish special forces, in cooperation with the Free Syrian Army, have liberated more than 2,000 sq km of territory from Islamic State terrorists; and a volunteer force trained by Turkish troops in northern Iraq has been fighting in Mosul against the same group. In order to restore peace and stability in the Middle East, our friends and allies around the world can count on Turkey's long-term commitment.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voting for constitutional reform, the Turkish people eliminated the risk of the country being governed by weak, short-lived and dysfunctional coalition governments - under whose watch the economy was crippled in the 1970s and the 1990s.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nation faces a unique set of challenges and learns from their past. For the Turkish people, one of the most valuable lessons of the 20th century was that political stability was the driving force behind progress. Tens of millions of Turks have now voted to secure our country's stability for generations to come.</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389"/>
      </w:pPr>
    </w:p>
    <w:p>
      <w:pPr>
        <w:pStyle w:val="Normal389"/>
        <w:ind w:left="200"/>
        <w:sectPr>
          <w:type w:val="continuous"/>
          <w:pgMar w:top="840" w:right="1000" w:bottom="840" w:left="1000" w:header="400" w:footer="400"/>
          <w:pgNumType w:fmt="decimal"/>
          <w:cols w:space="720"/>
        </w:sectPr>
      </w:pPr>
      <w:r>
        <w:br/>
      </w:r>
      <w:r>
        <w:pict>
          <v:line id="_x0000_s2580"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90"/>
      </w:pPr>
      <w:bookmarkStart w:id="778" w:name="Bookmark_390"/>
      <w:bookmarkEnd w:id="778"/>
    </w:p>
    <w:p>
      <w:pPr>
        <w:pStyle w:val="Normal390"/>
      </w:pPr>
      <w:r>
        <w:pict>
          <v:shape id="_x0000_i2581" type="#_x0000_t75" alt="LexisNexis®" style="width:147.75pt;height:30pt">
            <v:imagedata r:id="rId17" o:title=""/>
          </v:shape>
        </w:pict>
      </w:r>
      <w:r>
        <w:cr/>
      </w:r>
    </w:p>
    <w:p>
      <w:pPr>
        <w:pStyle w:val="Heading1388"/>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Migration summit: EU prepared to give Turkey extra (EURO)3bn - live; EU leaders are set to call on Turkey to do more to stop migrants and refugees from making the dangerous journey across the Aegean Sea to GreeceSummit preview: leaders try to stem flow of peopleUK to join Nato refugee patrols in Aegean</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4:20 PM GMT</w:t>
      </w:r>
    </w:p>
    <w:p>
      <w:pPr>
        <w:pStyle w:val="Normal390"/>
        <w:keepNext w:val="0"/>
        <w:spacing w:after="0" w:line="240" w:lineRule="atLeast"/>
        <w:ind w:right="0"/>
        <w:jc w:val="both"/>
      </w:pP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0"/>
        <w:keepNext w:val="0"/>
        <w:spacing w:before="120" w:after="0" w:line="220" w:lineRule="atLeast"/>
        <w:ind w:left="0" w:right="0" w:firstLine="0"/>
        <w:jc w:val="left"/>
      </w:pPr>
      <w:r>
        <w:br/>
      </w:r>
      <w:r>
        <w:pict>
          <v:shape id="_x0000_i2582" type="#_x0000_t75" style="width:167.98pt;height:30.75pt">
            <v:imagedata r:id="rId19"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5190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and Haroon Siddique</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83" style="position:absolute;z-index:25245491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would give Turkey extra (EURO)3bn - draft statement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will give Turkey the (EURO)3bn it has requested to help it shelter Syrians, according to a draft statement seen by Reuters.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statement prepared during an EU-Turkey summit listed actions that both sides could take to end the migration crisis.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these, were a proposal that Turkey would take back all irregular migrants from Greek islands, including Syrians, while the EU would then admit directly from Turkey one Syrian refugee for every Syrian readmitted to Turkey from the Greek islands.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would offer a further 3 billion euros until the end of 2018 to help Turkey shelter Syrians, doubling the amount of an earlier offer. And it would ease visa requirements for Turks wishing to visit Europe's Schengen area by the end of June, earlier than had been planned.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requests extra (EURO)3bn from EU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Parliament president, Martin Schulz, talking about the meeting of the EU leaders with Turkey, has confirmed that Turkey has requested an extra 3bn Euros from the EU</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enltrPress conference now on #EUCO meeting with #Turkey</w:t>
      </w:r>
      <w:hyperlink r:id="rId592" w:history="1">
        <w:r>
          <w:rPr>
            <w:rFonts w:ascii="arial" w:eastAsia="arial" w:hAnsi="arial" w:cs="arial"/>
            <w:b w:val="0"/>
            <w:i/>
            <w:strike w:val="0"/>
            <w:noProof w:val="0"/>
            <w:color w:val="0077CC"/>
            <w:position w:val="0"/>
            <w:sz w:val="20"/>
            <w:u w:val="single"/>
            <w:vertAlign w:val="baseline"/>
          </w:rPr>
          <w:t>https://t.co/qlj1vVjq9K</w:t>
        </w:r>
      </w:hyperlink>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EP President (@EP_President)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 Campaign (TSC), an independent group focusing on the protection of civilians in the war-torn country, says politicians in Brussels must deal with the root cause of the crisis: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Sadri of TSC said: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done nothing to stop the killing machine in Syria.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are fleeing from the bombs and brutality of the Assad regime, not from Isis or other extremist groups.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politicians should be rolling out the red carpet to these vulnerable people, instead they're rolling out the barbed wire.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deep source of shame that Europe can mobilise military ships to block those who are fleeing war and poverty, but can't lift a finger to stop the Assad regime's violence that is the leading cause of this exodus.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European leaders want to resolve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they must work seriously to find a solution to the root cause.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fragile Syrian ceasefire collapses, Europe must lead the effort to establish genuine safe zones in Syria.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Greece has met his Turkish counterpart.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enltrMtg w/PM @Ahmet_Davutoglu. We have the opportunity to show we're facing the issues in our neighborhd #EUTurkey#EUCOpic.twitter.com/UTyNewREmh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Alexis Tsipras (@tsipras_eu)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now chewing over Davutoglu's new proposals until dinner time in Brussels. I'm now handing live blog duties over to my colleague Haroon Siddique.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poses with European Union leaders during a EU-Turkey summit in Brussels. Photograph: Yves Herman/Reuters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seeking '(EURO)20bn' more in aid - Reuters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set to offer to take back all non-Syrian migrants who have been denied asylum in Europe, as well as all the people who are picked up in the boats while they are in its territorial waters, but PM Davutoglu has told leaders he wants more from them too.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Council President Donald Tusk (C-R) greets Turkish Prime Minister Ahmet Davutoglu Photograph: Olivier Hoslet/EPA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Reuters report: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Diplomats said that at a preparatory meeting with German chancellor Angela Merkel and Dutch prime minister Mark Rutte on Sunday night, Davutoglu demanded more than the (EURO)3bn earmarked so far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Ankara was seeking (EURO)20bn.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also wants visa-free travel in the EU from June, instead of waiting for a planned October review of preparatory measures.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said Berlin and some allies were open to bringing forward the date if Ankara met all the requirements including changing its visa policy for Islamic states and introducing biometric passports.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voiced concern and unease that the offer of increased cooperation coincided with a crackdown on media freedom that runs counter to cherished European values.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be a proper Turkish bazaar - first we will throw our hands up in the air expressing shock about Turkey's demands.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we'll offer to meet a tiny, tiny, tiny part of what they want. And then we'll see how the bargaining goes from there," said one EU diplomat.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sparring ground has quickly turned what was hoped to be a straightforward summit, primed by Donald Tusk's visit to Ankara last week, into yet another battle of nerves, with Turkey clearly seeing an opportunity to push for far more than they had been initially promised by Tusk.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may well get more funding and an easing of visa restrictions, but it is the acceleration of EU accession which is likely to be a sticking point.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 Alex Barker says he understands the seizure of Turkey's largest newspaper was also raised over lunch.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enltrAccession chapters still the main sticking point on the Turkey-EU deal. Cyprus unhappy. Zaman issue was also raised over lunch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Barker (@alexebarker)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Confused by what we mean by the Western Balkan route? This should go some way to explain. Countries in blue show the countries which are routes to northern Europe, and the yellow shows where the borders are closed off.</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Balkan route The Western Balkan route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high among the more than 13,000 migrants who are stranded at the Greek-Macedonian border as they await a decision.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conditions are deteriorating and supplies of food and water are limited at the camp in Idomeni, with the route ahead potentially shut for good.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and a woman sit beside the gate at the Greek-Macedonian border close to the Greek village of Idomeni Photograph: Dimitar Dilkoff/AFP/Getty Images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go into the talks, AFP's Danny Kemp reports that the Turkish prime minister is not just demanding a better offer from Brussels, but is also "offering more".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Turks 'are offering more, they are demanding more... It's more ambitious on all aspects', European source tells @AFP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Danny Kemp (@dannyctkemp)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have finished their working lunch and next up is the moment many will dread - the so-called "family photo".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is set for the EU 'family photo' Photograph: REUTERS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EU28 begin the serious negotiations with Turkey's Davutoglu, with a communique expected to be agreed after dinner.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is over. Now family photo. Then EU28 meeting on migration crisis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Preben Aamann (@PrebenEUspox)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proposing 'several new elements' at EU summit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Turkish PM Ahmet Davutoglu  has confirmed what was hinted at earlier: Turkey is planning to present EU leaders with new proposals that go beyond any previous offers from Ankara, though he would not say what those were.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presenting a new idea today to seriously tackle and solve this problem," he told reporters. "This proposal involves several new elements."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now expected to push for more funding for infrastructure, health and education refugee aid projects, as well as an easing of visa restrictions and more progress on Turkey's path to EU accession.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German tussles over border closures and new Turkish demands for travel visa easing, here's what's on the menu in Brussels today.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the turkish summit lunch menu -- carrot flan? ewww pic.twitter.com/RMoi4NVarR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Tara Palmeri (@tarapalmeri)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seem to have been given so far is a bread roll, however - perhaps the food is being held back until certain agreements are reached.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@JunckerEU@eucopresident#EUCO working lunch w/ @Ahmet_Davutoglu : working in partnership to tackle #RefugeeCrisispic.twitter.com/EdBOCEzuRm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Mina Andreeva (@Mina_Andreeva)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president Recep Tayyip Erdogan has been speaking just now, saying he hoped his country would receive the cold hard cash - all (EURO)3bn of it - which it was promised by the end of the summit today.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spent $10bn for three million people," he said in broadcast speech.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The prime minister is in Brussels right now. I hope he returns with that money.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they say on the other side, 'don't let refugees come in'. Okay. But it is not us that is sending them. They are coming from the sea and a lot of them are unfortunately dying.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summit is awkward for EU leaders, given the outcry over the seizure of Turkey's largest daily newspaper over the weekend.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policy chief Federica Mogherini said before today's summit that Turkey must "respect the highest standards when it comes to democracy, rule of law fundamental freedoms starting from the freedom of expression".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Belgium have also pledged to raise the issue with Davutoglu at the summit.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migration correspondent Patrick Kingsley sums up the scale of the challenges facing Europe, even a plan is agreed today by EU leaders.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said Donald Tusk, president of the European Council, with all the confidence of a magician at a circus, "we will close the western Balkans route."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hubristic claim - but one that nevertheless reflects the new hardline agenda that much of Europe's top brass hopes to push through during today's migration summit between European and Turkish leaders.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to receive tea at a makeshift camp near the Greek-Macedonian border. Photograph: Dimitar Dilkoff/AFP/Getty Images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by magic, Tusk and his allies seek to end the European refugee crisis in two clean movements.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by rubber-stamping the closure of the Macedonian-Greek border, where hundreds of thousands of refugees have crossed in the past year in their march northwards towards northern Europe.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by strong-arming Turkey into readmitting most if not all of the asylum-seekers who continue to land on the Greek islands in their thousands every day.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Tusk's logic is straightforward. If the Macedonian border can be shut, then the crisis can be contained in Greece. And if refugees can be returned to Turkey, then the damage wrought on cash-strapped Greece will in turn become manageable.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Tusk's plan has obvious moral implications - it risks undermining the 1951 refugee convention, which was one of the seminal human achievements of the post-Holocaust era - one can understand its practical appeal for European politicians.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has become familiar throughout this migration crisis, the logic of Europe's leadership does not acknowledge the reality on the ground.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start, Turkey's compliance is not a foregone conclusion. The Turkish government will be less keen on re-accepting boat people if Europe does not - as a quid pro quo - formally resettle significant numbers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on Turkish soil.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such a formal resettlement scheme emerges, it may take months before Turkey is logistically able to reaccept the large numbers of asylum-seekers who continue to land on the Greek islands. Turkey must in turn arrange readmission agreements with the countries where those asylum-seekers come from - and this kind of wrangling will take time.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and women sit on the ground as they waited overnight to register at the makeshift camp at the Greek-Macedonian border. Photograph: Louisa Gouliamaki/AFP/Getty Images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interim, increasing numbers of asylum-seekers will continue to reach Greece. If Tusk's Macedonian plan works,  then Greece faces a dystopian nightmare; it will become a cage for hundreds of thousands of foreigners, with the local authorities lacking the resources needed to house or process them.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only if the Balkans can in fact be hermetically sealed off from Greece.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Tusk says, the Balkans can be shut. Yet past experience suggests that it can't.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90s, following the collapse of the Albanian dictatorship , at least 250,000 Albanians made the perilous crossing over the mountainous Greek-Albanian border. Aid workers say a few Syrians are beginning to try the same route - 25 years later. Some may reinvigorate the Albanian-Italian maritime smuggling route, which was once a major thoroughfare for asylum-seekers.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Greek-Bulgarian land border, which was still impregnated by around 30,000 people in 2015, despite the construction of a fence along parts of its length.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some analysts expect a spike in illegal crossings of the Black Sea from northern Turkey towards Ukraine and the eastern Balkans. Where there is a wall, there is usually a way of getting round it.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conference postponed until dinnertime in Brussels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expected an afternoon press conference with EU leaders and Turkey's Davutoglu, but we're now being told that it has been postponed until after dinner.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meeting the EU28 leaders now, who will then discuss Turkey's additional demands.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communique will be agreed over a working dinner - with a press conference afterwards.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settling for the long haul here in Brussels, according to the Guardian's Jennifer Rankin.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summit to run into evening: lunch and dinner meetings with Turkish PM #EUCO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'will not be a short summit' says EU official. Davutoglu now giving EU28 Turkey's ideas on migration #refugeecrisis#EUCO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lunchtime summary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delayed start the working midday meal is underway in Brussels, with rumours now of some last-minute demands from Turkey on the lunch table.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takes her seat during a lunch with other leaders. Photograph: Olivier Hoslet/AP   </w:t>
      </w:r>
    </w:p>
    <w:p>
      <w:pPr>
        <w:pStyle w:val="Normal390"/>
        <w:keepNext w:val="0"/>
        <w:numPr>
          <w:numId w:val="2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is now expected to call for increase on the (EURO)3bn in aid which was agreed by the EU. Even that sum is a sticking point - the money was promised but has not yet been delivered, and new aid projects will be part of the discussion.</w:t>
      </w:r>
    </w:p>
    <w:p>
      <w:pPr>
        <w:pStyle w:val="Normal390"/>
        <w:keepNext w:val="0"/>
        <w:numPr>
          <w:numId w:val="2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will push for further progress on its bid to join the EU. As he arrived at the summit, &lt;strong /&gt; Turkish prime minister &lt;strong&gt;Ahmet Davutoglu told reporters "how indispensable the EU is for Turkey and Turkey for the EU".</w:t>
      </w:r>
    </w:p>
    <w:p>
      <w:pPr>
        <w:pStyle w:val="Normal390"/>
        <w:keepNext w:val="0"/>
        <w:numPr>
          <w:numId w:val="2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&lt;strong&gt;EU leaders are likely to say the country has many conditions it must meet for Turkey's EU bid to progress. German finance minister Wolfgang Schaeuble said on Sunday that Berlin had major doubts about whether Turkey should become a member of the EU.</w:t>
      </w:r>
    </w:p>
    <w:p>
      <w:pPr>
        <w:pStyle w:val="Normal390"/>
        <w:keepNext w:val="0"/>
        <w:numPr>
          <w:numId w:val="2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&lt;strong&gt;Davutoglu is also expected to raise access to Schengen visas for Turkish citizens.</w:t>
      </w:r>
    </w:p>
    <w:p>
      <w:pPr>
        <w:pStyle w:val="Normal390"/>
        <w:keepNext w:val="0"/>
        <w:numPr>
          <w:numId w:val="2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&lt;strong&gt;Those demands are in return for allowing the return of non-Syrian migrants to Turkey, if they attempt to cross to Europ&lt;strong&gt;e.</w:t>
      </w:r>
    </w:p>
    <w:p>
      <w:pPr>
        <w:pStyle w:val="Normal390"/>
        <w:keepNext w:val="0"/>
        <w:numPr>
          <w:numId w:val="2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EU draft statement prepared for their talks says the bloc will ensure "comprehensive, large scale and fast-track returns to Turkey of all irregular migrants not in need of international protection".</w:t>
      </w:r>
    </w:p>
    <w:p>
      <w:pPr>
        <w:pStyle w:val="Normal390"/>
        <w:keepNext w:val="0"/>
        <w:numPr>
          <w:numId w:val="2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new Turkish demands are causing headaches for diplomats, with one comparing the haggling to a "Turkish bazaar", according to the FT.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the other key wrinkle in the summit agreement.</w:t>
      </w:r>
    </w:p>
    <w:p>
      <w:pPr>
        <w:pStyle w:val="Normal390"/>
        <w:keepNext w:val="0"/>
        <w:numPr>
          <w:numId w:val="2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is resisting a push to declare the refugee route across the Balkans "closed ", endorsing the policy of border closures by Austria and Greece's Balkan neighbours.</w:t>
      </w:r>
    </w:p>
    <w:p>
      <w:pPr>
        <w:pStyle w:val="Normal390"/>
        <w:keepNext w:val="0"/>
        <w:numPr>
          <w:numId w:val="2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all countries, including Greece, closing anything is not an option," Merkel said as she arrived at the summit.</w:t>
      </w:r>
    </w:p>
    <w:p>
      <w:pPr>
        <w:pStyle w:val="Normal390"/>
        <w:keepNext w:val="0"/>
        <w:numPr>
          <w:numId w:val="2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Summit chairman Donald Tusk had proposed an EU endorsement of border closures on the route north from Greece, with a draft EU statement saying: "Irregular flows of migrants along the western Balkans route are coming to an end; this route is now closed."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preparing for migrant route shift     Igor Crnadak Photograph: Petros Karadjias/AP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Bosnia's foreign minister Igor Crnadak has said his country has made preparations to deal with an influx of migrants trying to make their way to northern Europe in case the main Balkan route shifts further south, according to AP.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Crnadak, who has been in talks with his Cypriot counterpart today, said he was aware that an "entirely new route" could open for migrants trying to reach Croatia, an EU member, through Albania, Montenegro and Bosnia, if the route to the north is effectively closed.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 can help a "certain number" of migrants pass through the country, but "we're not in a position to even discuss letting some of them stay," he said. Closing the country's borders may be considered at some point, but it is not up for discussion yet, he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Optimism abounds this morning from the president of Lithuania.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enltrMigrants move faster than we act #EUCO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Dalia Grybauskaite (@Grybauskaite_LT)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already running about half an hour late - the working lunch started about 20 minutes ago, instead of at 11.30am GMT. We're expecting a statement to press after the leaders finish lunch, before another meeting this afternoon.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will start at 13h with Turkish PM @Ahmet_Davutoglu#EUCO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Preben Aamann (@PrebenEUspox)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forgive the prime minister of Luxembourg however, if he was running late, after his tweet this morning about the driving conditions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#E411 snowy drive to #brusselspic.twitter.com/UpIaFWrMR8</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Bettel Xavier (@Xavier_Bettel)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 the Guardian's migration correspondent, raises some of the key questions about the closure of the Balkans route - and what that entails practically.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a humanitarian corridor through Macedonia is shut, does that necessarily mean that the Western Balkan route is "closed"?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enltrPrior to the creation of that corridor, didn't thousands make their own way anyway?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250,000+ people crossed the Greek-Albanian border in the early 1990s, could a similar number not do so again?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negotiations continue, the conditions for the 14,000 people at Greece's border with Macedonia are worsening.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refugees is increasing in Greece after Macedonia, backed by Austria, Croatia, Slovenia and Hungary, limited border crossings to a trickle.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route which European leaders at a summit in Brussels are expected to declare on Monday is now closed.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refugees at Greece's border with Macedonia - video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Prime Minister Ahmet Davutoglu spoke to reporters as he arrived at the summit meeting, where he said he hoped the agreements would pave the way to begin serious talks on Turkish accession to the EU.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Ahmet Davutoglu arrives in Brussels. Photograph: Laurent Dubrule/EPA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summit itself shows how indispensable Turkey is for the EU and the EU for Turkey. We have many challenges in front of us. The only way to respond to these challenges is solidarity.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our continent is our continent all together. We have to see the whole picture, not just irregular migration but the whole future of our continent is on the table where we need solidarity between 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these challenges will be solved through our cooperation and Turkey is ready to work with the EU. Turkey is ready to be a member of the EU as well.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hope this summit will not just focus on irregular migration but also the Turkish accession process to the EU.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success story and a turning point in our relations in a positive way.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along with Merkel and Dutch prime minister Mark Rutte, whose country currently holds the European Union presidency, will want some strong coffee at lunch, having spent five hours at a pre-summit meeting last night which lasted until 2.45am, according to Reuters.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Berlin correspondent has more on the tussle over the word "closed" in the EU statement, leading to disagreements between Angela Merkel and Jean-Claude Juncker.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Jean-Claude Juncker, Ahmet Davutoglu, Donald Tusk and Martin Schulz. Photograph: Reuters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anonymous sources in diplomatic circles, news channel NTV said that the German chancellor and the European Commission president were trying to change the wording of the declaration.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argument is that the route is not closed for Syrian and Iraqi refugees and should therefore not be declared as such.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Schulz, the president of the European Parliament, appeared to support their stance in an interview, saying that "I don't believe that this is a summit in which doors will be closed. I hope that we can find a sensible and humanitarian solution for refugees who desperately need our protection".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 political circles, more and more people expect that the three billion euros per year offered to Turkey is less of a final sum than an opening gambit.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edition of German weekly Der Spiegel quotes Günther Oettinger the European commissioner for energy, saying that "Europe should offer Turkey the prospect of financial support beyond 2017.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fully finance the efforts that Turkey has to make to house and care for refugees, sums would quickly add up to six or seven billion euros per year."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report of David Cameron's comments, from our Brussels correspondent.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EU-Turkey summit in Brussels, David Cameron said there was no prospect the UK would join a common European asylum policy.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speaks to the press as he arrives for the EU summit. Photograph: Thierry Charlier/AFP/Getty Images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 in the passport-free Schengen zone, although is signed up to the EU's Dublin regulation, which obliges member states to take responsibility for refugees who arrive in their country first.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Dublin system is on the brink of collapse, after more than a million refugees and migrants arrived in Europe in 2015, while up t0 2,000 continue to land in Greece every day. In the coming days the European commission will outline plans to overhaul EU asylum policy, with the aim of stopping people being waved through border checkpoints and travelling to a country of their choice.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can choose whether it joins the new system.</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David Cameron @Number10gov in Brussels for #EUCO Summit on #migrationcrisis : </w:t>
      </w:r>
      <w:hyperlink r:id="rId593" w:history="1">
        <w:r>
          <w:rPr>
            <w:rFonts w:ascii="arial" w:eastAsia="arial" w:hAnsi="arial" w:cs="arial"/>
            <w:b w:val="0"/>
            <w:i/>
            <w:strike w:val="0"/>
            <w:noProof w:val="0"/>
            <w:color w:val="0077CC"/>
            <w:position w:val="0"/>
            <w:sz w:val="20"/>
            <w:u w:val="single"/>
            <w:vertAlign w:val="baseline"/>
          </w:rPr>
          <w:t>https://t.co/fzIkJiSm5Hpic.twitter.com/lpPc0eU6aa</w:t>
        </w:r>
      </w:hyperlink>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UKREP (@ukineu)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British opt-out underlined the UK's "special status" in the EU, a phrase he has used heavily since securing a reform deal with other EU leaders earlier this month.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absolutely rock solid opt-out from these things, so there is no prospect of Britain joining a common asylum process in Europe. We will have our own approach, our own way of doing things, keeping our own borders. It underlines the best of both worlds, the special status we have."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Merkel oppose statement that west Balkans route is 'closed'?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flashpoints for today's summit may be German chancellor Angela Merkel's reluctance for the EU's final statement to describe the western Balkans route as "closed".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EU statement, cited by Reuters, said: "Irregular flows of migrants along the western Balkans route are coming to an end; this route is now closed."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government sources say they are uneasy with the description, because people are still arriving in Germany via that route, even though it is only a few hundred a day as opposed to thousands.</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 Government sources: Germany won´t accept summit statmement. Western Balkans Route is not closed. #EUCO</w:t>
      </w:r>
      <w:hyperlink r:id="rId594" w:history="1">
        <w:r>
          <w:rPr>
            <w:rFonts w:ascii="arial" w:eastAsia="arial" w:hAnsi="arial" w:cs="arial"/>
            <w:b w:val="0"/>
            <w:i/>
            <w:strike w:val="0"/>
            <w:noProof w:val="0"/>
            <w:color w:val="0077CC"/>
            <w:position w:val="0"/>
            <w:sz w:val="20"/>
            <w:u w:val="single"/>
            <w:vertAlign w:val="baseline"/>
          </w:rPr>
          <w:t>https://t.co/sXc0yLVDrf</w:t>
        </w:r>
      </w:hyperlink>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Stefan Leifert (@StefanLeifert) March 7,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arrived at the summit earlier, telling reporters: "I hope that we can reach an agreement [but] negotiations will be difficult. It will take a few hours."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aim is to reduce the number of people entering illegally "and not just for a few countries, but for all countries. That means for Greece too."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and European council president Donald Tusk at a meeting on Monday. Photograph: Reuters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 was unequivocal in his language as he arrived this morning, telling reporters: "That is what is the case today - that route is closed."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33,000 refugees and migrants are now stranded in Greece, unable to move north.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British prime minister, has just arrived at the summit. In a short exchange with reporters, he emphasised how Britain has a "rock solid" opt-out over asylum policy.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there was "no prospect of [Britain] joining a common asylum approach."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our own asylum approach, our own way of doing things, keeping our borders. It underlines the best of both worlds, the special status that we have.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Britain has it's own asylum policy, Cameron said the UK would be part of the discussion because the refugee crisis had an effect on the whole continent.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as well as Turkish prime minister Ahmet Davutoglu, have been arriving over the past hour at the European council, and will meet for a working lunch from 11.30am GMT, after which we'll have a press conference.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will meet again from 2pm GMT and another press conference will follow that.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arrives at the summit in Brussels. Photograph: Stephanie Lecocq/EPA      Germany's chancellor Angela Merkel arrives at the summit. Photograph: Francois Lenoir/Reuters      Greek prime minister Alexis Tsipras in Brussels. Photograph: Emmanuel Dunand/AFP/Getty Images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EU-Turkey deal is on the table - but at what cost?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we'll be following the developments live in Brussels today as European leaders try once more to reach agreement with Turkey over the thousands of refugees and migrants crossing from the country into Europe.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joint action plan was agreed with the aim of keeping more refugees outside of Europe. The EU pledged (EURO)3bn for housing and food for the estimated three million refuge es currently living in Turkey, in return for a clampdown on people smugglers.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to enter Macedonia from Greece near Idomeni. Photograph: Georgi Licovski/EPA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 discussions have ended in clashes, with  EU leaders accusing the Turkey of repeated failures to reduce the crossings. Every day between 1,000 to 2,000 people are landing on Greece's shores, and 35,000 people are trapped in the country, unable to travel north as a result of border closures.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for its part, says the EU has not turned its funding into workable refugee aid. The Turkish deputy ambassador to Britain, Cem Isik, said his government had already spent more than (EURO)8bn (£6.2bn) on the crisis and only negligible amounts have arrived from the EU.</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the key points for discussion:</w:t>
      </w:r>
    </w:p>
    <w:p>
      <w:pPr>
        <w:pStyle w:val="Normal390"/>
        <w:keepNext w:val="0"/>
        <w:numPr>
          <w:numId w:val="2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Ahmet Davutoglu, Turkey's prime minister, has signalled the country may be willing to accept people being returned to Turkey if they do not qualify for asylum in Europe, such as Moroccans and Pakistanis.</w:t>
      </w:r>
    </w:p>
    <w:p>
      <w:pPr>
        <w:pStyle w:val="Normal390"/>
        <w:keepNext w:val="0"/>
        <w:numPr>
          <w:numId w:val="2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Last week, more than 300 people were sent back to Turkey from Greece, hailed as a major step forward by EU diplomats. Greece has been trying for more than two months to return almost 900 people to Turkey.</w:t>
      </w:r>
    </w:p>
    <w:p>
      <w:pPr>
        <w:pStyle w:val="Normal390"/>
        <w:keepNext w:val="0"/>
        <w:numPr>
          <w:numId w:val="2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leaders will also officially declare the western Balkans route to Europe closed, though this is already the reality for refugees who had hoped to travel that route to Germany or other northern European countries. A draft communique reads: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route is now closed. The EU will stand by Greece in this difficult moment and will do it utmost to help manage the situation.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Syrian refugee is helped by a volunteer to leave a sinking dinghy at a beach on the Greek island of Lesbos. Photograph: Manu Brabo/AP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clincher, is it legal, and is it the right thing to do?</w:t>
      </w:r>
    </w:p>
    <w:p>
      <w:pPr>
        <w:pStyle w:val="Normal390"/>
        <w:keepNext w:val="0"/>
        <w:numPr>
          <w:numId w:val="2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Geneva conventions prohibit the return of asylum seekers who have not received a fair hearing, and Vincent Cochetel, who is leading the UN refugee agency's response to the European crisis, hinted to the FT that EU courts may not look kindly on the agreement, unless Turkish asylum law changes to guarantee those returned have the opportunity to claim refuge.</w:t>
      </w:r>
    </w:p>
    <w:p>
      <w:pPr>
        <w:pStyle w:val="Normal390"/>
        <w:keepNext w:val="0"/>
        <w:numPr>
          <w:numId w:val="2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 rights groups are also concerned. Here's what Judith Sunderland, acting deputy director for the Europe and Central Asia division of Human Rights Watch, thinks of the deal: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in a panic to stop refugee flows before spring, and they seem willing to throw human rights overboard in the process.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naked self-interest and wishful thinking to say Turkey is a safe country of asylum - it is not, and this deal could cause much more harm than good.</w:t>
      </w:r>
    </w:p>
    <w:p>
      <w:pPr>
        <w:pStyle w:val="Normal390"/>
        <w:keepNext w:val="0"/>
        <w:numPr>
          <w:numId w:val="2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timing of the summit is awkward, given that over the weekend the Turkish newspaper Zaman was seized by the government and its editor-in-chief removed, sparking an outcry over press freedoms.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similar note:</w:t>
      </w:r>
    </w:p>
    <w:p>
      <w:pPr>
        <w:pStyle w:val="Normal390"/>
        <w:keepNext w:val="0"/>
        <w:numPr>
          <w:numId w:val="2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also be a gathering of the European commission next week, focusing on proposals to overhaul the EU's asylum system, which requires refugees to register and be processed in the country they arrive in. That system has essentially broken down over the past year, with so many thousands of people arriving on the shores of Italy and Greece.</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390"/>
      </w:pPr>
    </w:p>
    <w:p>
      <w:pPr>
        <w:pStyle w:val="Normal390"/>
        <w:ind w:left="200"/>
        <w:sectPr>
          <w:type w:val="continuous"/>
          <w:pgMar w:top="840" w:right="1000" w:bottom="840" w:left="1000" w:header="400" w:footer="400"/>
          <w:pgNumType w:fmt="decimal"/>
          <w:cols w:space="720"/>
        </w:sectPr>
      </w:pPr>
      <w:r>
        <w:br/>
      </w:r>
      <w:r>
        <w:pict>
          <v:line id="_x0000_s2584"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806"/>
          <w:headerReference w:type="default" r:id="rId2807"/>
          <w:footerReference w:type="even" r:id="rId2808"/>
          <w:footerReference w:type="default" r:id="rId2809"/>
          <w:headerReference w:type="first" r:id="rId2810"/>
          <w:footerReference w:type="first" r:id="rId2811"/>
          <w:pgSz w:w="12240" w:h="15840"/>
          <w:pgMar w:top="840" w:right="1000" w:bottom="840" w:left="1000" w:header="400" w:footer="400"/>
          <w:pgNumType w:fmt="decimal"/>
          <w:cols w:space="720"/>
          <w:titlePg w:val="0"/>
        </w:sectPr>
      </w:pPr>
    </w:p>
    <w:p>
      <w:pPr>
        <w:pStyle w:val="Normal391"/>
      </w:pPr>
      <w:bookmarkStart w:id="780" w:name="Bookmark_391"/>
      <w:bookmarkEnd w:id="780"/>
    </w:p>
    <w:p>
      <w:pPr>
        <w:pStyle w:val="Normal391"/>
      </w:pPr>
      <w:r>
        <w:pict>
          <v:shape id="_x0000_i2585" type="#_x0000_t75" alt="LexisNexis®" style="width:147.75pt;height:30pt">
            <v:imagedata r:id="rId17" o:title=""/>
          </v:shape>
        </w:pict>
      </w:r>
      <w:r>
        <w:cr/>
      </w:r>
    </w:p>
    <w:p>
      <w:pPr>
        <w:pStyle w:val="Heading1389"/>
        <w:keepNext w:val="0"/>
        <w:spacing w:after="200" w:line="340" w:lineRule="atLeast"/>
        <w:ind w:left="0" w:right="0" w:firstLine="0"/>
        <w:jc w:val="center"/>
      </w:pPr>
      <w:hyperlink r:id="rId2812" w:history="1">
        <w:r>
          <w:rPr>
            <w:rFonts w:ascii="arial" w:eastAsia="arial" w:hAnsi="arial" w:cs="arial"/>
            <w:b/>
            <w:i/>
            <w:strike w:val="0"/>
            <w:color w:val="0077CC"/>
            <w:sz w:val="28"/>
            <w:u w:val="single"/>
            <w:vertAlign w:val="baseline"/>
          </w:rPr>
          <w:t>10 things you think should be in the Lib Dem manifesto; Ahead of Tim Farron's launch of the Liberal Democrats' election manifesto, here's what Guardian readers thought should be included</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2017 Wednesday 6:00 AM GMT</w:t>
      </w:r>
    </w:p>
    <w:p>
      <w:pPr>
        <w:pStyle w:val="Normal391"/>
        <w:keepNext w:val="0"/>
        <w:spacing w:after="0" w:line="240" w:lineRule="atLeast"/>
        <w:ind w:right="0"/>
        <w:jc w:val="both"/>
      </w:pPr>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91"/>
        <w:keepNext w:val="0"/>
        <w:spacing w:before="120" w:after="0" w:line="220" w:lineRule="atLeast"/>
        <w:ind w:left="0" w:right="0" w:firstLine="0"/>
        <w:jc w:val="left"/>
      </w:pPr>
      <w:r>
        <w:br/>
      </w:r>
      <w:r>
        <w:pict>
          <v:shape id="_x0000_i2586" type="#_x0000_t75" style="width:167.98pt;height:30.75pt">
            <v:imagedata r:id="rId19"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readers and James Walsh</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87" style="position:absolute;z-index:25245696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should position themselves as the UK's pro-EU, pro-migrant, and pro-environment voice, according to Guardian readers who have been sharing policy ideas to crowdsource alternative manifestos for each of the major parties.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Lib Dems promise to scrap mass snooping powers if elected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Farron's party have already made pledges on NHS funding, paid paternity leave and a repeal of the Investigatory Powers Act.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10 suggestions of what else should be in the manifesto, according to our readers.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Fight Brexit - but acknowledge the EU needs to change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most prominent explicitly pro-EU party, we know that the Liberal Democrats hope to gain dozens of Remain-voting seats from Labour and the Conservatives. While there was broad support for pledging a second referendum on the completed Brexit deal, we heard from readers who wanted the Lib Dems to be a more critical friend to the EU.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getting it mostly right but needs to deal with inequality, debt, innovation, infrastructure. It needs to find and articulate its purpose far better", said one London-based reader, who is planning to vote Lib Dem after backing Labour in 2015.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Become the pro-migration party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to building support through their pro-European leanings, we heard from young voters who wanted the Lib Dems to be more explicit about their support for immigration.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reader saying the party should use their manifesto "to fully lay out the benefits of helping refugees and migrants as being economically beneficial."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Farron has already promised that a pledge for the UK to take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included in the manifesto.</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Depoliticise the NHS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Dems are set to promise a 1p rise in income tax to secure a £6bn cash injection to help fund health and social care. Readers we heard from felt the crisis in the NHS was so severe that the Lib Dems should pledge cross-party talks about "a sustainable solution to the healthcare crisis".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doctor, Jess, from Shropshire, said: "To protect the NHS free at the point of the delivery, we need all parties to stop treating it like a political football, and find the courage to explore new ways of sustaining the most important service in this country"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Overhaul income tax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broad support for a raise in the personal allowance - in 2015, Nick Clegg's Lib Dems campaigned on raising it to £12,500, but we saw readers wanting it raised to as much as £18,000 - as well as higher rates for high earners, as well as a simplification of the tax system.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Push for electoral reform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reform was part of the Lib Dems' coalition agreement with the Conservatives in 2010. A referendum on replacing first past the post with an "alternative vote" system duly took place in 2011, with AV being rejected by the electorate so heavily that then-party president Tim Farron ordered an inquiry into the campaign.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remains appetite for electoral reform among Lib Dem supporters, with full proportional representation - which the party has long backed - the preferred option, alongside a fully elected House of Lords.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Tackle the air quality crisis...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felt the Lib Dems would do well to make the most of its environmental credentials. Ideas suggested included a rejection of airport expansion in general and Heathrow in particular, investment in an expanded HS2, heavier tax of diesel cars and vans, and tax breaks to encourage widespread uptake of electric vehicles.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and introduce tax breaks and investment for Green business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commitment to investment in green industries and infrastructure was a key part of the Lib Dems' 2015 manifesto; our readers wanted more of the same.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energy will create more jobs than current fossil fuel energy. Invest."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Clamp down on the gig economy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"Onboarding" instead of hiring, "independent suppliers" instead of employees - there's been plenty written on the use of self-employed workers by gig-economy companies, and there have been hints the Lib Dems may include plans to regulate the sector in their manifesto. The gig economy and zero hours contracts were both issues our readers felt the Lib Dems should be tackling.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Embrace the progressive alliance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Farron has ruled out forming a coalition with either Labour or the Tories, and with the Tories expected to win, leader Tim Farron has expressed scepticism about a progressive alliance, despite saying he enjoyed working with the Green party's Caroline Lucas. Readers felt the Lib Dems should put aside their differences with the other progressive parties in order to stave off a Tory landslide.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Pledge to get rid of tuition fees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pledge didn't work out too well for Nick Clegg, but readers we heard from would like to see opposition to university fees back on the Lib Dem agenda. </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2017</w:t>
      </w:r>
    </w:p>
    <w:p>
      <w:pPr>
        <w:pStyle w:val="Normal391"/>
      </w:pPr>
    </w:p>
    <w:p>
      <w:pPr>
        <w:pStyle w:val="Normal391"/>
        <w:ind w:left="200"/>
        <w:sectPr>
          <w:type w:val="continuous"/>
          <w:pgMar w:top="840" w:right="1000" w:bottom="840" w:left="1000" w:header="400" w:footer="400"/>
          <w:pgNumType w:fmt="decimal"/>
          <w:cols w:space="720"/>
        </w:sectPr>
      </w:pPr>
      <w:r>
        <w:br/>
      </w:r>
      <w:r>
        <w:pict>
          <v:line id="_x0000_s2588"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813"/>
          <w:headerReference w:type="default" r:id="rId2814"/>
          <w:footerReference w:type="even" r:id="rId2815"/>
          <w:footerReference w:type="default" r:id="rId2816"/>
          <w:headerReference w:type="first" r:id="rId2817"/>
          <w:footerReference w:type="first" r:id="rId2818"/>
          <w:pgSz w:w="12240" w:h="15840"/>
          <w:pgMar w:top="840" w:right="1000" w:bottom="840" w:left="1000" w:header="400" w:footer="400"/>
          <w:pgNumType w:fmt="decimal"/>
          <w:cols w:space="720"/>
          <w:titlePg w:val="0"/>
        </w:sectPr>
      </w:pPr>
    </w:p>
    <w:p>
      <w:pPr>
        <w:pStyle w:val="Normal392"/>
      </w:pPr>
      <w:bookmarkStart w:id="782" w:name="Bookmark_392"/>
      <w:bookmarkEnd w:id="782"/>
    </w:p>
    <w:p>
      <w:pPr>
        <w:pStyle w:val="Normal392"/>
      </w:pPr>
      <w:r>
        <w:pict>
          <v:shape id="_x0000_i2589" type="#_x0000_t75" alt="LexisNexis®" style="width:147.75pt;height:30pt">
            <v:imagedata r:id="rId17" o:title=""/>
          </v:shape>
        </w:pict>
      </w:r>
      <w:r>
        <w:cr/>
      </w:r>
    </w:p>
    <w:p>
      <w:pPr>
        <w:pStyle w:val="Heading1390"/>
        <w:keepNext w:val="0"/>
        <w:spacing w:after="200" w:line="340" w:lineRule="atLeast"/>
        <w:ind w:left="0" w:right="0" w:firstLine="0"/>
        <w:jc w:val="center"/>
      </w:pPr>
      <w:hyperlink r:id="rId2819" w:history="1">
        <w:r>
          <w:rPr>
            <w:rFonts w:ascii="arial" w:eastAsia="arial" w:hAnsi="arial" w:cs="arial"/>
            <w:b/>
            <w:i/>
            <w:strike w:val="0"/>
            <w:color w:val="0077CC"/>
            <w:sz w:val="28"/>
            <w:u w:val="single"/>
            <w:vertAlign w:val="baseline"/>
          </w:rPr>
          <w:t>Migration summit: EU poised to give Turkey an emergency (EURO)3bn - live; EU leaders are set to call on Turkey to do more to stop migrants and refugees from making the dangerous journey across the Aegean Sea to GreeceSummit preview: leaders try to stem flow of peopleUK to join Nato refugee patrols in Aegean</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4:10 PM GMT</w:t>
      </w:r>
    </w:p>
    <w:p>
      <w:pPr>
        <w:pStyle w:val="Normal392"/>
        <w:keepNext w:val="0"/>
        <w:spacing w:after="0" w:line="240" w:lineRule="atLeast"/>
        <w:ind w:right="0"/>
        <w:jc w:val="both"/>
      </w:pP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2"/>
        <w:keepNext w:val="0"/>
        <w:spacing w:before="120" w:after="0" w:line="220" w:lineRule="atLeast"/>
        <w:ind w:left="0" w:right="0" w:firstLine="0"/>
        <w:jc w:val="left"/>
      </w:pPr>
      <w:r>
        <w:br/>
      </w:r>
      <w:r>
        <w:pict>
          <v:shape id="_x0000_i2590" type="#_x0000_t75" style="width:167.98pt;height:30.75pt">
            <v:imagedata r:id="rId19"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5190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and Haroon Siddique</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91" style="position:absolute;z-index:2524590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would give Turkey extra (EURO)3bn - draft statement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will give Turkey the (EURO)3bn it has requested to help it shelter Syrians, according to a draft statement seen by Reuters.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statement prepared during an EU-Turkey summit listed actions that both sides could take to end the migration crisis.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these, were a proposal that Turkey would take back all irregular migrants from Greek islands, including Syrians, while the EU would then admit directly from Turkey one Syrian refugee for every Syrian readmitted to Turkey from the Greek islands.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would offer a further 3 billion euros until the end of 2018 to help Turkey shelter Syrians, doubling the amount of an earlier offer. And it would ease visa requirements for Turks wishing to visit Europe's Schengen area by the end of June, earlier than had been planned.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requests extra (EURO)3bn from EU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Parliament president, Martin Schulz, talking about the meeting of the EU leaders with Turkey, has confirmed that Turkey has requested an extra 3bn Euros from the EU</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enltrPress conference now on #EUCO meeting with #Turkey</w:t>
      </w:r>
      <w:hyperlink r:id="rId592" w:history="1">
        <w:r>
          <w:rPr>
            <w:rFonts w:ascii="arial" w:eastAsia="arial" w:hAnsi="arial" w:cs="arial"/>
            <w:b w:val="0"/>
            <w:i/>
            <w:strike w:val="0"/>
            <w:noProof w:val="0"/>
            <w:color w:val="0077CC"/>
            <w:position w:val="0"/>
            <w:sz w:val="20"/>
            <w:u w:val="single"/>
            <w:vertAlign w:val="baseline"/>
          </w:rPr>
          <w:t>https://t.co/qlj1vVjq9K</w:t>
        </w:r>
      </w:hyperlink>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EP President (@EP_President)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 Campaign (TSC), an independent group focusing on the protection of civilians in the war-torn country, says politicians in Brussels must deal with the root cause of the crisis: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Sadri of TSC said: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have done nothing to stop the killing machine in Syria.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are fleeing from the bombs and brutality of the Assad regime, not from Isis or other extremist groups.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politicians should be rolling out the red carpet to these vulnerable people, instead they're rolling out the barbed wire.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deep source of shame that Europe can mobilise military ships to block those who are fleeing war and poverty, but can't lift a finger to stop the Assad regime's violence that is the leading cause of this exodus.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European leaders want to resolve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they must work seriously to find a solution to the root cause.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fragile Syrian ceasefire collapses, Europe must lead the effort to establish genuine safe zones in Syria.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Greece has met his Turkish counterpart.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enltrMtg w/PM @Ahmet_Davutoglu. We have the opportunity to show we're facing the issues in our neighborhd #EUTurkey#EUCOpic.twitter.com/UTyNewREmh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Alexis Tsipras (@tsipras_eu)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now chewing over Davutoglu's new proposals until dinner time in Brussels. I'm now handing live blog duties over to my colleague Haroon Siddique.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poses with European Union leaders during a EU-Turkey summit in Brussels. Photograph: Yves Herman/Reuters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seeking '(EURO)20bn' more in aid - Reuters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set to offer to take back all non-Syrian migrants who have been denied asylum in Europe, as well as all the people who are picked up in the boats while they are in its territorial waters, but PM Davutoglu has told leaders he wants more from them too.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Council President Donald Tusk (C-R) greets Turkish Prime Minister Ahmet Davutoglu Photograph: Olivier Hoslet/EPA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Reuters report: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Diplomats said that at a preparatory meeting with German chancellor Angela Merkel and Dutch prime minister Mark Rutte on Sunday night, Davutoglu demanded more than the (EURO)3bn earmarked so far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Ankara was seeking (EURO)20bn.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also wants visa-free travel in the EU from June, instead of waiting for a planned October review of preparatory measures.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diplomat said Berlin and some allies were open to bringing forward the date if Ankara met all the requirements including changing its visa policy for Islamic states and introducing biometric passports.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voiced concern and unease that the offer of increased cooperation coincided with a crackdown on media freedom that runs counter to cherished European values.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be a proper Turkish bazaar - first we will throw our hands up in the air expressing shock about Turkey's demands.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we'll offer to meet a tiny, tiny, tiny part of what they want. And then we'll see how the bargaining goes from there," said one EU diplomat.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sparring ground has quickly turned what was hoped to be a straightforward summit, primed by Donald Tusk's visit to Ankara last week, into yet another battle of nerves, with Turkey clearly seeing an opportunity to push for far more than they had been initially promised by Tusk.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may well get more funding and an easing of visa restrictions, but it is the acceleration of EU accession which is likely to be a sticking point.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 Alex Barker says he understands the seizure of Turkey's largest newspaper was also raised over lunch.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enltrAccession chapters still the main sticking point on the Turkey-EU deal. Cyprus unhappy. Zaman issue was also raised over lunch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 Barker (@alexebarker)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Confused by what we mean by the Western Balkan route? This should go some way to explain. Countries in blue show the countries which are routes to northern Europe, and the yellow shows where the borders are closed off.</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Balkan route The Western Balkan route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high among the more than 13,000 migrants who are stranded at the Greek-Macedonian border as they await a decision.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conditions are deteriorating and supplies of food and water are limited at the camp in Idomeni, with the route ahead potentially shut for good.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and a woman sit beside the gate at the Greek-Macedonian border close to the Greek village of Idomeni Photograph: Dimitar Dilkoff/AFP/Getty Images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go into the talks, AFP's Danny Kemp reports that the Turkish prime minister is not just demanding a better offer from Brussels, but is also "offering more".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Turks 'are offering more, they are demanding more... It's more ambitious on all aspects', European source tells @AFP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Danny Kemp (@dannyctkemp)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have finished their working lunch and next up is the moment many will dread - the so-called "family photo".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is set for the EU 'family photo' Photograph: REUTERS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EU28 begin the serious negotiations with Turkey's Davutoglu, with a communique expected to be agreed after dinner.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is over. Now family photo. Then EU28 meeting on migration crisis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Preben Aamann (@PrebenEUspox)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proposing 'several new elements' at EU summit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Turkish PM Ahmet Davutoglu  has confirmed what was hinted at earlier: Turkey is planning to present EU leaders with new proposals that go beyond any previous offers from Ankara, though he would not say what those were.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presenting a new idea today to seriously tackle and solve this problem," he told reporters. "This proposal involves several new elements."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now expected to push for more funding for infrastructure, health and education refugee aid projects, as well as an easing of visa restrictions and more progress on Turkey's path to EU accession.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German tussles over border closures and new Turkish demands for travel visa easing, here's what's on the menu in Brussels today.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the turkish summit lunch menu -- carrot flan? ewww pic.twitter.com/RMoi4NVarR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Tara Palmeri (@tarapalmeri)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seem to have been given so far is a bread roll, however - perhaps the food is being held back until certain agreements are reached.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@JunckerEU@eucopresident#EUCO working lunch w/ @Ahmet_Davutoglu : working in partnership to tackle #RefugeeCrisispic.twitter.com/EdBOCEzuRm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Mina Andreeva (@Mina_Andreeva)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president Recep Tayyip Erdogan has been speaking just now, saying he hoped his country would receive the cold hard cash - all (EURO)3bn of it - which it was promised by the end of the summit today.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spent $10bn for three million people," he said in broadcast speech.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The prime minister is in Brussels right now. I hope he returns with that money.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they say on the other side, 'don't let refugees come in'. Okay. But it is not us that is sending them. They are coming from the sea and a lot of them are unfortunately dying.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summit is awkward for EU leaders, given the outcry over the seizure of Turkey's largest daily newspaper over the weekend.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policy chief Federica Mogherini said before today's summit that Turkey must "respect the highest standards when it comes to democracy, rule of law fundamental freedoms starting from the freedom of expression".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Belgium have also pledged to raise the issue with Davutoglu at the summit.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migration correspondent Patrick Kingsley sums up the scale of the challenges facing Europe, even a plan is agreed today by EU leaders.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said Donald Tusk, president of the European Council, with all the confidence of a magician at a circus, "we will close the western Balkans route."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hubristic claim - but one that nevertheless reflects the new hardline agenda that much of Europe's top brass hopes to push through during today's migration summit between European and Turkish leaders.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to receive tea at a makeshift camp near the Greek-Macedonian border. Photograph: Dimitar Dilkoff/AFP/Getty Images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by magic, Tusk and his allies seek to end the European refugee crisis in two clean movements.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by rubber-stamping the closure of the Macedonian-Greek border, where hundreds of thousands of refugees have crossed in the past year in their march northwards towards northern Europe.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by strong-arming Turkey into readmitting most if not all of the asylum-seekers who continue to land on the Greek islands in their thousands every day.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Tusk's logic is straightforward. If the Macedonian border can be shut, then the crisis can be contained in Greece. And if refugees can be returned to Turkey, then the damage wrought on cash-strapped Greece will in turn become manageable.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Tusk's plan has obvious moral implications - it risks undermining the 1951 refugee convention, which was one of the seminal human achievements of the post-Holocaust era - one can understand its practical appeal for European politicians.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has become familiar throughout this migration crisis, the logic of Europe's leadership does not acknowledge the reality on the ground.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start, Turkey's compliance is not a foregone conclusion. The Turkish government will be less keen on re-accepting boat people if Europe does not - as a quid pro quo - formally resettle significant numbers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on Turkish soil.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such a formal resettlement scheme emerges, it may take months before Turkey is logistically able to reaccept the large numbers of asylum-seekers who continue to land on the Greek islands. Turkey must in turn arrange readmission agreements with the countries where those asylum-seekers come from - and this kind of wrangling will take time.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and women sit on the ground as they waited overnight to register at the makeshift camp at the Greek-Macedonian border. Photograph: Louisa Gouliamaki/AFP/Getty Images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interim, increasing numbers of asylum-seekers will continue to reach Greece. If Tusk's Macedonian plan works,  then Greece faces a dystopian nightmare; it will become a cage for hundreds of thousands of foreigners, with the local authorities lacking the resources needed to house or process them.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only if the Balkans can in fact be hermetically sealed off from Greece.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Tusk says, the Balkans can be shut. Yet past experience suggests that it can't.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90s, following the collapse of the Albanian dictatorship , at least 250,000 Albanians made the perilous crossing over the mountainous Greek-Albanian border. Aid workers say a few Syrians are beginning to try the same route - 25 years later. Some may reinvigorate the Albanian-Italian maritime smuggling route, which was once a major thoroughfare for asylum-seekers.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Greek-Bulgarian land border, which was still impregnated by around 30,000 people in 2015, despite the construction of a fence along parts of its length.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some analysts expect a spike in illegal crossings of the Black Sea from northern Turkey towards Ukraine and the eastern Balkans. Where there is a wall, there is usually a way of getting round it.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conference postponed until dinnertime in Brussels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expected an afternoon press conference with EU leaders and Turkey's Davutoglu, but we're now being told that it has been postponed until after dinner.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is meeting the EU28 leaders now, who will then discuss Turkey's additional demands.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communique will be agreed over a working dinner - with a press conference afterwards.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settling for the long haul here in Brussels, according to the Guardian's Jennifer Rankin.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summit to run into evening: lunch and dinner meetings with Turkish PM #EUCO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enltrEU-Turkey 'will not be a short summit' says EU official. Davutoglu now giving EU28 Turkey's ideas on migration #refugeecrisis#EUCO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Rankin (@JenniferMerode)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lunchtime summary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delayed start the working midday meal is underway in Brussels, with rumours now of some last-minute demands from Turkey on the lunch table.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takes her seat during a lunch with other leaders. Photograph: Olivier Hoslet/AP   </w:t>
      </w:r>
    </w:p>
    <w:p>
      <w:pPr>
        <w:pStyle w:val="Normal392"/>
        <w:keepNext w:val="0"/>
        <w:numPr>
          <w:numId w:val="2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is now expected to call for increase on the (EURO)3bn in aid which was agreed by the EU. Even that sum is a sticking point - the money was promised but has not yet been delivered, and new aid projects will be part of the discussion.</w:t>
      </w:r>
    </w:p>
    <w:p>
      <w:pPr>
        <w:pStyle w:val="Normal392"/>
        <w:keepNext w:val="0"/>
        <w:numPr>
          <w:numId w:val="2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&lt;strong&gt;Turkey will push for further progress on its bid to join the EU. As he arrived at the summit, &lt;strong /&gt; Turkish prime minister &lt;strong&gt;Ahmet Davutoglu told reporters "how indispensable the EU is for Turkey and Turkey for the EU".</w:t>
      </w:r>
    </w:p>
    <w:p>
      <w:pPr>
        <w:pStyle w:val="Normal392"/>
        <w:keepNext w:val="0"/>
        <w:numPr>
          <w:numId w:val="2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&lt;strong&gt;EU leaders are likely to say the country has many conditions it must meet for Turkey's EU bid to progress. German finance minister Wolfgang Schaeuble said on Sunday that Berlin had major doubts about whether Turkey should become a member of the EU.</w:t>
      </w:r>
    </w:p>
    <w:p>
      <w:pPr>
        <w:pStyle w:val="Normal392"/>
        <w:keepNext w:val="0"/>
        <w:numPr>
          <w:numId w:val="2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&lt;strong&gt;Davutoglu is also expected to raise access to Schengen visas for Turkish citizens.</w:t>
      </w:r>
    </w:p>
    <w:p>
      <w:pPr>
        <w:pStyle w:val="Normal392"/>
        <w:keepNext w:val="0"/>
        <w:numPr>
          <w:numId w:val="2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&lt;strong&gt;Those demands are in return for allowing the return of non-Syrian migrants to Turkey, if they attempt to cross to Europ&lt;strong&gt;e.</w:t>
      </w:r>
    </w:p>
    <w:p>
      <w:pPr>
        <w:pStyle w:val="Normal392"/>
        <w:keepNext w:val="0"/>
        <w:numPr>
          <w:numId w:val="2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EU draft statement prepared for their talks says the bloc will ensure "comprehensive, large scale and fast-track returns to Turkey of all irregular migrants not in need of international protection".</w:t>
      </w:r>
    </w:p>
    <w:p>
      <w:pPr>
        <w:pStyle w:val="Normal392"/>
        <w:keepNext w:val="0"/>
        <w:numPr>
          <w:numId w:val="2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new Turkish demands are causing headaches for diplomats, with one comparing the haggling to a "Turkish bazaar", according to the FT.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the other key wrinkle in the summit agreement.</w:t>
      </w:r>
    </w:p>
    <w:p>
      <w:pPr>
        <w:pStyle w:val="Normal392"/>
        <w:keepNext w:val="0"/>
        <w:numPr>
          <w:numId w:val="2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is resisting a push to declare the refugee route across the Balkans "closed ", endorsing the policy of border closures by Austria and Greece's Balkan neighbours.</w:t>
      </w:r>
    </w:p>
    <w:p>
      <w:pPr>
        <w:pStyle w:val="Normal392"/>
        <w:keepNext w:val="0"/>
        <w:numPr>
          <w:numId w:val="2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all countries, including Greece, closing anything is not an option," Merkel said as she arrived at the summit.</w:t>
      </w:r>
    </w:p>
    <w:p>
      <w:pPr>
        <w:pStyle w:val="Normal392"/>
        <w:keepNext w:val="0"/>
        <w:numPr>
          <w:numId w:val="2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Summit chairman Donald Tusk had proposed an EU endorsement of border closures on the route north from Greece, with a draft EU statement saying: "Irregular flows of migrants along the western Balkans route are coming to an end; this route is now closed."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Bosnia preparing for migrant route shift     Igor Crnadak Photograph: Petros Karadjias/AP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Bosnia's foreign minister Igor Crnadak has said his country has made preparations to deal with an influx of migrants trying to make their way to northern Europe in case the main Balkan route shifts further south, according to AP.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Crnadak, who has been in talks with his Cypriot counterpart today, said he was aware that an "entirely new route" could open for migrants trying to reach Croatia, an EU member, through Albania, Montenegro and Bosnia, if the route to the north is effectively closed.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 can help a "certain number" of migrants pass through the country, but "we're not in a position to even discuss letting some of them stay," he said. Closing the country's borders may be considered at some point, but it is not up for discussion yet, he said.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Optimism abounds this morning from the president of Lithuania.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enltrMigrants move faster than we act #EUCO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Dalia Grybauskaite (@Grybauskaite_LT)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already running about half an hour late - the working lunch started about 20 minutes ago, instead of at 11.30am GMT. We're expecting a statement to press after the leaders finish lunch, before another meeting this afternoon.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enltrLunch will start at 13h with Turkish PM @Ahmet_Davutoglu#EUCO</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Preben Aamann (@PrebenEUspox)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forgive the prime minister of Luxembourg however, if he was running late, after his tweet this morning about the driving conditions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#E411 snowy drive to #brusselspic.twitter.com/UpIaFWrMR8</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Bettel Xavier (@Xavier_Bettel)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Kingsley, the Guardian's migration correspondent, raises some of the key questions about the closure of the Balkans route - and what that entails practically.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a humanitarian corridor through Macedonia is shut, does that necessarily mean that the Western Balkan route is "closed"?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enltrPrior to the creation of that corridor, didn't thousands make their own way anyway?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250,000+ people crossed the Greek-Albanian border in the early 1990s, could a similar number not do so again?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negotiations continue, the conditions for the 14,000 people at Greece's border with Macedonia are worsening.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refugees is increasing in Greece after Macedonia, backed by Austria, Croatia, Slovenia and Hungary, limited border crossings to a trickle.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route which European leaders at a summit in Brussels are expected to declare on Monday is now closed.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refugees at Greece's border with Macedonia - video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Prime Minister Ahmet Davutoglu spoke to reporters as he arrived at the summit meeting, where he said he hoped the agreements would pave the way to begin serious talks on Turkish accession to the EU.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Ahmet Davutoglu arrives in Brussels. Photograph: Laurent Dubrule/EPA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summit itself shows how indispensable Turkey is for the EU and the EU for Turkey. We have many challenges in front of us. The only way to respond to these challenges is solidarity.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our continent is our continent all together. We have to see the whole picture, not just irregular migration but the whole future of our continent is on the table where we need solidarity between us."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these challenges will be solved through our cooperation and Turkey is ready to work with the EU. Turkey is ready to be a member of the EU as well.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hope this summit will not just focus on irregular migration but also the Turkish accession process to the EU.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success story and a turning point in our relations in a positive way.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along with Merkel and Dutch prime minister Mark Rutte, whose country currently holds the European Union presidency, will want some strong coffee at lunch, having spent five hours at a pre-summit meeting last night which lasted until 2.45am, according to Reuters.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Berlin correspondent has more on the tussle over the word "closed" in the EU statement, leading to disagreements between Angela Merkel and Jean-Claude Juncker.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Jean-Claude Juncker, Ahmet Davutoglu, Donald Tusk and Martin Schulz. Photograph: Reuters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Quoting anonymous sources in diplomatic circles, news channel NTV said that the German chancellor and the European Commission president were trying to change the wording of the declaration.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argument is that the route is not closed for Syrian and Iraqi refugees and should therefore not be declared as such.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Schulz, the president of the European Parliament, appeared to support their stance in an interview, saying that "I don't believe that this is a summit in which doors will be closed. I hope that we can find a sensible and humanitarian solution for refugees who desperately need our protection".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 political circles, more and more people expect that the three billion euros per year offered to Turkey is less of a final sum than an opening gambit.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edition of German weekly Der Spiegel quotes Günther Oettinger the European commissioner for energy, saying that "Europe should offer Turkey the prospect of financial support beyond 2017.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fully finance the efforts that Turkey has to make to house and care for refugees, sums would quickly add up to six or seven billion euros per year."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full report of David Cameron's comments, from our Brussels correspondent.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EU-Turkey summit in Brussels, David Cameron said there was no prospect the UK would join a common European asylum policy.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speaks to the press as he arrives for the EU summit. Photograph: Thierry Charlier/AFP/Getty Images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 in the passport-free Schengen zone, although is signed up to the EU's Dublin regulation, which obliges member states to take responsibility for refugees who arrive in their country first.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Dublin system is on the brink of collapse, after more than a million refugees and migrants arrived in Europe in 2015, while up t0 2,000 continue to land in Greece every day. In the coming days the European commission will outline plans to overhaul EU asylum policy, with the aim of stopping people being waved through border checkpoints and travelling to a country of their choice.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can choose whether it joins the new system.</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David Cameron @Number10gov in Brussels for #EUCO Summit on #migrationcrisis : </w:t>
      </w:r>
      <w:hyperlink r:id="rId593" w:history="1">
        <w:r>
          <w:rPr>
            <w:rFonts w:ascii="arial" w:eastAsia="arial" w:hAnsi="arial" w:cs="arial"/>
            <w:b w:val="0"/>
            <w:i/>
            <w:strike w:val="0"/>
            <w:noProof w:val="0"/>
            <w:color w:val="0077CC"/>
            <w:position w:val="0"/>
            <w:sz w:val="20"/>
            <w:u w:val="single"/>
            <w:vertAlign w:val="baseline"/>
          </w:rPr>
          <w:t>https://t.co/fzIkJiSm5Hpic.twitter.com/lpPc0eU6aa</w:t>
        </w:r>
      </w:hyperlink>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UKREP (@ukineu)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British opt-out underlined the UK's "special status" in the EU, a phrase he has used heavily since securing a reform deal with other EU leaders earlier this month.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absolutely rock solid opt-out from these things, so there is no prospect of Britain joining a common asylum process in Europe. We will have our own approach, our own way of doing things, keeping our own borders. It underlines the best of both worlds, the special status we have."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Merkel oppose statement that west Balkans route is 'closed'?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flashpoints for today's summit may be German chancellor Angela Merkel's reluctance for the EU's final statement to describe the western Balkans route as "closed".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EU statement, cited by Reuters, said: "Irregular flows of migrants along the western Balkans route are coming to an end; this route is now closed."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government sources say they are uneasy with the description, because people are still arriving in Germany via that route, even though it is only a few hundred a day as opposed to thousands.</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 Government sources: Germany won´t accept summit statmement. Western Balkans Route is not closed. #EUCO</w:t>
      </w:r>
      <w:hyperlink r:id="rId594" w:history="1">
        <w:r>
          <w:rPr>
            <w:rFonts w:ascii="arial" w:eastAsia="arial" w:hAnsi="arial" w:cs="arial"/>
            <w:b w:val="0"/>
            <w:i/>
            <w:strike w:val="0"/>
            <w:noProof w:val="0"/>
            <w:color w:val="0077CC"/>
            <w:position w:val="0"/>
            <w:sz w:val="20"/>
            <w:u w:val="single"/>
            <w:vertAlign w:val="baseline"/>
          </w:rPr>
          <w:t>https://t.co/sXc0yLVDrf</w:t>
        </w:r>
      </w:hyperlink>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Stefan Leifert (@StefanLeifert) March 7,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arrived at the summit earlier, telling reporters: "I hope that we can reach an agreement [but] negotiations will be difficult. It will take a few hours."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aim is to reduce the number of people entering illegally "and not just for a few countries, but for all countries. That means for Greece too."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and European council president Donald Tusk at a meeting on Monday. Photograph: Reuters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 was unequivocal in his language as he arrived this morning, telling reporters: "That is what is the case today - that route is closed."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33,000 refugees and migrants are now stranded in Greece, unable to move north.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British prime minister, has just arrived at the summit. In a short exchange with reporters, he emphasised how Britain has a "rock solid" opt-out over asylum policy.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there was "no prospect of [Britain] joining a common asylum approach."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our own asylum approach, our own way of doing things, keeping our borders. It underlines the best of both worlds, the special status that we have.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Britain has it's own asylum policy, Cameron said the UK would be part of the discussion because the refugee crisis had an effect on the whole continent.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as well as Turkish prime minister Ahmet Davutoglu, have been arriving over the past hour at the European council, and will meet for a working lunch from 11.30am GMT, after which we'll have a press conference.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will meet again from 2pm GMT and another press conference will follow that.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prime minister Ahmet Davutoglu arrives at the summit in Brussels. Photograph: Stephanie Lecocq/EPA      Germany's chancellor Angela Merkel arrives at the summit. Photograph: Francois Lenoir/Reuters      Greek prime minister Alexis Tsipras in Brussels. Photograph: Emmanuel Dunand/AFP/Getty Images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EU-Turkey deal is on the table - but at what cost?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we'll be following the developments live in Brussels today as European leaders try once more to reach agreement with Turkey over the thousands of refugees and migrants crossing from the country into Europe.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joint action plan was agreed with the aim of keeping more refugees outside of Europe. The EU pledged (EURO)3bn for housing and food for the estimated three million refuge es currently living in Turkey, in return for a clampdown on people smugglers.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to enter Macedonia from Greece near Idomeni. Photograph: Georgi Licovski/EPA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 discussions have ended in clashes, with  EU leaders accusing the Turkey of repeated failures to reduce the crossings. Every day between 1,000 to 2,000 people are landing on Greece's shores, and 35,000 people are trapped in the country, unable to travel north as a result of border closures.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for its part, says the EU has not turned its funding into workable refugee aid. The Turkish deputy ambassador to Britain, Cem Isik, said his government had already spent more than (EURO)8bn (£6.2bn) on the crisis and only negligible amounts have arrived from the EU.</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the key points for discussion:</w:t>
      </w:r>
    </w:p>
    <w:p>
      <w:pPr>
        <w:pStyle w:val="Normal392"/>
        <w:keepNext w:val="0"/>
        <w:numPr>
          <w:numId w:val="2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Ahmet Davutoglu, Turkey's prime minister, has signalled the country may be willing to accept people being returned to Turkey if they do not qualify for asylum in Europe, such as Moroccans and Pakistanis.</w:t>
      </w:r>
    </w:p>
    <w:p>
      <w:pPr>
        <w:pStyle w:val="Normal392"/>
        <w:keepNext w:val="0"/>
        <w:numPr>
          <w:numId w:val="2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Last week, more than 300 people were sent back to Turkey from Greece, hailed as a major step forward by EU diplomats. Greece has been trying for more than two months to return almost 900 people to Turkey.</w:t>
      </w:r>
    </w:p>
    <w:p>
      <w:pPr>
        <w:pStyle w:val="Normal392"/>
        <w:keepNext w:val="0"/>
        <w:numPr>
          <w:numId w:val="2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leaders will also officially declare the western Balkans route to Europe closed, though this is already the reality for refugees who had hoped to travel that route to Germany or other northern European countries. A draft communique reads: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route is now closed. The EU will stand by Greece in this difficult moment and will do it utmost to help manage the situation.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Syrian refugee is helped by a volunteer to leave a sinking dinghy at a beach on the Greek island of Lesbos. Photograph: Manu Brabo/AP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clincher, is it legal, and is it the right thing to do?</w:t>
      </w:r>
    </w:p>
    <w:p>
      <w:pPr>
        <w:pStyle w:val="Normal392"/>
        <w:keepNext w:val="0"/>
        <w:numPr>
          <w:numId w:val="2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Geneva conventions prohibit the return of asylum seekers who have not received a fair hearing, and Vincent Cochetel, who is leading the UN refugee agency's response to the European crisis, hinted to the FT that EU courts may not look kindly on the agreement, unless Turkish asylum law changes to guarantee those returned have the opportunity to claim refuge.</w:t>
      </w:r>
    </w:p>
    <w:p>
      <w:pPr>
        <w:pStyle w:val="Normal392"/>
        <w:keepNext w:val="0"/>
        <w:numPr>
          <w:numId w:val="2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 rights groups are also concerned. Here's what Judith Sunderland, acting deputy director for the Europe and Central Asia division of Human Rights Watch, thinks of the deal: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in a panic to stop refugee flows before spring, and they seem willing to throw human rights overboard in the process.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naked self-interest and wishful thinking to say Turkey is a safe country of asylum - it is not, and this deal could cause much more harm than good.</w:t>
      </w:r>
    </w:p>
    <w:p>
      <w:pPr>
        <w:pStyle w:val="Normal392"/>
        <w:keepNext w:val="0"/>
        <w:numPr>
          <w:numId w:val="2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timing of the summit is awkward, given that over the weekend the Turkish newspaper Zaman was seized by the government and its editor-in-chief removed, sparking an outcry over press freedoms.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similar note:</w:t>
      </w:r>
    </w:p>
    <w:p>
      <w:pPr>
        <w:pStyle w:val="Normal392"/>
        <w:keepNext w:val="0"/>
        <w:numPr>
          <w:numId w:val="2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also be a gathering of the European commission next week, focusing on proposals to overhaul the EU's asylum system, which requires refugees to register and be processed in the country they arrive in. That system has essentially broken down over the past year, with so many thousands of people arriving on the shores of Italy and Greece.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392"/>
      </w:pPr>
    </w:p>
    <w:p>
      <w:pPr>
        <w:pStyle w:val="Normal392"/>
        <w:ind w:left="200"/>
        <w:sectPr>
          <w:type w:val="continuous"/>
          <w:pgMar w:top="840" w:right="1000" w:bottom="840" w:left="1000" w:header="400" w:footer="400"/>
          <w:pgNumType w:fmt="decimal"/>
          <w:cols w:space="720"/>
        </w:sectPr>
      </w:pPr>
      <w:r>
        <w:br/>
      </w:r>
      <w:r>
        <w:pict>
          <v:line id="_x0000_s2592"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820"/>
          <w:headerReference w:type="default" r:id="rId2821"/>
          <w:footerReference w:type="even" r:id="rId2822"/>
          <w:footerReference w:type="default" r:id="rId2823"/>
          <w:headerReference w:type="first" r:id="rId2824"/>
          <w:footerReference w:type="first" r:id="rId2825"/>
          <w:pgSz w:w="12240" w:h="15840"/>
          <w:pgMar w:top="840" w:right="1000" w:bottom="840" w:left="1000" w:header="400" w:footer="400"/>
          <w:pgNumType w:fmt="decimal"/>
          <w:cols w:space="720"/>
          <w:titlePg w:val="0"/>
        </w:sectPr>
      </w:pPr>
    </w:p>
    <w:p>
      <w:pPr>
        <w:pStyle w:val="Normal393"/>
      </w:pPr>
      <w:bookmarkStart w:id="784" w:name="Bookmark_393"/>
      <w:bookmarkEnd w:id="784"/>
    </w:p>
    <w:p>
      <w:pPr>
        <w:pStyle w:val="Normal393"/>
      </w:pPr>
      <w:r>
        <w:pict>
          <v:shape id="_x0000_i2593" type="#_x0000_t75" alt="LexisNexis®" style="width:147.75pt;height:30pt">
            <v:imagedata r:id="rId17" o:title=""/>
          </v:shape>
        </w:pict>
      </w:r>
      <w:r>
        <w:cr/>
      </w:r>
    </w:p>
    <w:p>
      <w:pPr>
        <w:pStyle w:val="Heading1391"/>
        <w:keepNext w:val="0"/>
        <w:spacing w:after="200" w:line="340" w:lineRule="atLeast"/>
        <w:ind w:left="0" w:right="0" w:firstLine="0"/>
        <w:jc w:val="center"/>
      </w:pPr>
      <w:hyperlink r:id="rId2826" w:history="1">
        <w:r>
          <w:rPr>
            <w:rFonts w:ascii="arial" w:eastAsia="arial" w:hAnsi="arial" w:cs="arial"/>
            <w:b/>
            <w:i/>
            <w:strike w:val="0"/>
            <w:color w:val="0077CC"/>
            <w:sz w:val="28"/>
            <w:u w:val="single"/>
            <w:vertAlign w:val="baseline"/>
          </w:rPr>
          <w:t>Erdogan is relishing this war of words with the Netherlands; In appeasing rightwing voters at home, the Dutch are helping the Turkish leader consolidate his rule</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 8:35 PM GMT</w:t>
      </w:r>
    </w:p>
    <w:p>
      <w:pPr>
        <w:pStyle w:val="Normal393"/>
        <w:keepNext w:val="0"/>
        <w:spacing w:after="0" w:line="240" w:lineRule="atLeast"/>
        <w:ind w:right="0"/>
        <w:jc w:val="both"/>
      </w:pPr>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93"/>
        <w:keepNext w:val="0"/>
        <w:spacing w:before="120" w:after="0" w:line="220" w:lineRule="atLeast"/>
        <w:ind w:left="0" w:right="0" w:firstLine="0"/>
        <w:jc w:val="left"/>
      </w:pPr>
      <w:r>
        <w:br/>
      </w:r>
      <w:r>
        <w:pict>
          <v:shape id="_x0000_i2594" type="#_x0000_t75" style="width:167.98pt;height:30.75pt">
            <v:imagedata r:id="rId19"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Ece Temelkuran</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95" style="position:absolute;z-index:25246105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row that has flared up between the Dutch government and Turkey is a last-minute saviour for the Turkish president, Recep Tayyip Erdogan. He had run out of domestic opportunities to stir up his supporters for next month's referendum to extend his powers. But he finally found the occasion abroad when the Netherlands barred Turkish ministers from addressing rallies of Turkish people living in the country ahead of the referendum.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Recep Tayyip Erdogan: 'We know Dutch from Srebrenica massacre'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Turkish people, Erdogan's escalating war of words against the Dutch, from branding them "Nazi remnants" and "fascists" to accusing them of contributing to a massacre of Muslim men at Srebrenica in 1995, comes as little surprise. During his career he has fuelled international crises to generate domestic support. Now, once again, he is stirring up nationalist sentiment and exploiting nostalgia for Turkey's imperial Ottoman past.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shocking about this tit-for-tat row is the near-xenophobic discourse coming from the Dutch side. It makes me think that the Dutch prime minister, Mark Rutte, is no less in need of inflammatory populist politics than Erdogan, in order to see off the challenge of the far-right, anti-Islam Geert Wilders, whom he faces in Wednesday's election.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tempted by Wilders' Freedom party may be reassured by the unprecedented force used to disperse Turkish crowds that gathered in Rotterdam after the Turkish family affairs minister was detained and escorted to the German border, and Turkey's foreign minister was barred from flying to the city. But the police dogs and horses that stopped the demonstrators gave Erdogan a priceless opportunity to talk about human rights violations in Europe.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Germany, Denmark and Switzerland have all cited security reasons for not permitting Turkish officials to campaign at rallies aimed at Turkish expats allowed to vote in Turkey's forthcoming referendum. It is as if European leaders now regret sitting at the bargaining table with Erdogan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coming to Europe. It is almost as if Europe wants to distance itself from this unpredictable, "Middle Eastern" leader.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European leaders are simply reacting to Islamophobic parties in their own countries and the relentless populist politics of Erdogan. In doing so they are fanning the flames of racism at home and playing into Erdogan's hands in Turkey. Neither Erdogan nor his Dutch counterpart are thinking of the long-term consequences of their row. Expelling ambassadors, closing airspace to diplomats and ratcheting up the rhetoric will make not only Turkey but also Europe a less liberal society in the future.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we would call this a "fishermen's fight". Fishermen fight with boat oars. It appears epic from a distance but neither of the enemies can really harm each other. However, it makes them look strong and adds to their heroic image in the eyes of their supporters. That is why this conflict was the perfect option not only for Erdogan, but also for Rutte. Both need to win nationalist votes to fulfil their political ambitions, and there could not be a better occasion than this so-called crisis.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the government announced political sanctions against the Netherlands, two hashtags dominated Turkish social media. Pro-Erdogan trolls rejoiced with #EuropesfearofErdogan, while critics of the government mocked them by reversing it as #ErdogansfearofEuropa.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most of the government supporters tweeted under the wrong hashtag. Therefore government trolls with better English, like desperate traffic policemen at a jammed roundabout, were warning the government supporters to go to the right hashtag. The maddening confusion among the government supporters was a sign of them being unable to keep up with the speed of the manufactured crises. They were already weary of showing up for recent crises with Russia and Syria. Every time Erdogan changes his mind, they have had to change their sincere anger to brotherly love in hours, and then back to anger if necessary.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Erdogan's supporters burned the French flag, as they thought that Hollande must be the president of Holland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Dutch crisis, Erdogan's supporters have done some of their most creative work. They stabbed and squeezed oranges in public, because the Dutch football strip is orange. (The oranges were local, of course.) They posted selfies while "beheading" a tulip. Some of them burned the French flag, as they thought that François Hollande must be the president of Holland, and tweeted insults in broken English at the French president.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government, meanwhile, found the ridiculous situation too far beneath them to make serious comments. They contented themselves with making jokes about Turkish ministers wanting to visit the Netherlands because of a craving for space cakes and mushrooms.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Turkish media has been silenced, comments reminding Erdogan of human rights violations in his own country couldn't go beyond social media posts. But the uncompromising Dutch attitude towards Turkey has handed our president a gift, providing him with the perfect opportunity to start a new war of words. This is a fight that can only hurt ordinary people in both countries, who are looking on with increasing embarrassment and anxiety.</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393"/>
      </w:pPr>
    </w:p>
    <w:p>
      <w:pPr>
        <w:pStyle w:val="Normal393"/>
        <w:ind w:left="200"/>
        <w:sectPr>
          <w:type w:val="continuous"/>
          <w:pgMar w:top="840" w:right="1000" w:bottom="840" w:left="1000" w:header="400" w:footer="400"/>
          <w:pgNumType w:fmt="decimal"/>
          <w:cols w:space="720"/>
        </w:sectPr>
      </w:pPr>
      <w:r>
        <w:br/>
      </w:r>
      <w:r>
        <w:pict>
          <v:line id="_x0000_s2596"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827"/>
          <w:headerReference w:type="default" r:id="rId2828"/>
          <w:footerReference w:type="even" r:id="rId2829"/>
          <w:footerReference w:type="default" r:id="rId2830"/>
          <w:headerReference w:type="first" r:id="rId2831"/>
          <w:footerReference w:type="first" r:id="rId2832"/>
          <w:pgSz w:w="12240" w:h="15840"/>
          <w:pgMar w:top="840" w:right="1000" w:bottom="840" w:left="1000" w:header="400" w:footer="400"/>
          <w:pgNumType w:fmt="decimal"/>
          <w:cols w:space="720"/>
          <w:titlePg w:val="0"/>
        </w:sectPr>
      </w:pPr>
    </w:p>
    <w:p>
      <w:pPr>
        <w:pStyle w:val="Normal394"/>
      </w:pPr>
      <w:bookmarkStart w:id="786" w:name="Bookmark_394"/>
      <w:bookmarkEnd w:id="786"/>
    </w:p>
    <w:p>
      <w:pPr>
        <w:pStyle w:val="Normal394"/>
      </w:pPr>
      <w:r>
        <w:pict>
          <v:shape id="_x0000_i2597" type="#_x0000_t75" alt="LexisNexis®" style="width:147.75pt;height:30pt">
            <v:imagedata r:id="rId17" o:title=""/>
          </v:shape>
        </w:pict>
      </w:r>
      <w:r>
        <w:cr/>
      </w:r>
    </w:p>
    <w:p>
      <w:pPr>
        <w:pStyle w:val="Heading1392"/>
        <w:keepNext w:val="0"/>
        <w:spacing w:after="200" w:line="340" w:lineRule="atLeast"/>
        <w:ind w:left="0" w:right="0" w:firstLine="0"/>
        <w:jc w:val="center"/>
      </w:pPr>
      <w:hyperlink r:id="rId2833" w:history="1">
        <w:r>
          <w:rPr>
            <w:rFonts w:ascii="arial" w:eastAsia="arial" w:hAnsi="arial" w:cs="arial"/>
            <w:b/>
            <w:i/>
            <w:strike w:val="0"/>
            <w:color w:val="0077CC"/>
            <w:sz w:val="28"/>
            <w:u w:val="single"/>
            <w:vertAlign w:val="baseline"/>
          </w:rPr>
          <w:t>Erdogan stakes all on winning referendum as diplomatic row simmers; It is hard to see how the vitriol will subside this side of Turkey's vote, but for the president that is a problem for another day</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 1:43 PM GMT</w:t>
      </w:r>
    </w:p>
    <w:p>
      <w:pPr>
        <w:pStyle w:val="Normal394"/>
        <w:keepNext w:val="0"/>
        <w:spacing w:after="0" w:line="240" w:lineRule="atLeast"/>
        <w:ind w:right="0"/>
        <w:jc w:val="both"/>
      </w:pP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94"/>
        <w:keepNext w:val="0"/>
        <w:spacing w:before="120" w:after="0" w:line="220" w:lineRule="atLeast"/>
        <w:ind w:left="0" w:right="0" w:firstLine="0"/>
        <w:jc w:val="left"/>
      </w:pPr>
      <w:r>
        <w:br/>
      </w:r>
      <w:r>
        <w:pict>
          <v:shape id="_x0000_i2598" type="#_x0000_t75" style="width:167.98pt;height:30.75pt">
            <v:imagedata r:id="rId19"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99" style="position:absolute;z-index:25246310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mark of Turkey's abandonment of its once pre-eminent diplomatic priority - membership of the European Union - that Recep Tayyip Erdogan has been so ready to wade into a vitriolic diplomatic row with Europe.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has sparked fury from Angela Merkel and Mark Rutte, two of the EU's most liberal leaders, with his evocation of nazism and Islamophobia. For good measure he has also reminded Turks of the Dutch role in the Srebrenica massacre.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bans Dutch ambassador as diplomatic crisis escalates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external damage may be long-term, but Erdogan seems to be willing to shrug it off. His priorities right now are entirely domestic and short-term.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Involved in a self-imposed battle for political survival, Erdogan has staked all on winning a referendum set for 16 April in which he seeks to transform Turkey from a parliamentary system to an executive presidency. A yes vote would give him autocratic powers that were only this week condemned as excessive by a Council of Europe inquiry.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last summer's military coup attempt, Erdogan, skilful politician that he is, has exploited continuing threats to the state - real and imagined - to persuade the Turkish people that it needs a different kind of democracy. Bombings by Islamic State and the separatist Kurdistan Workers' party (PKK), as well as the network of so-called Gülenists - whom Erdogan blames for the attempted putsch - have provided him with a ready trilogy of wreckers. It is partly their existence, he argues, which requires the country to impose a more powerful figure at the helm.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his campaign in January, Erdogan oozed confidence. "It is too soon to share the results of the polls we have right now," he said, "but let me tell you this for now: we see that our people have warmed up to the idea of a partisan president. Indeed, if we were not sure of this, we would not have embarked on this business [supporting the referendum]."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confidence was bolstered by the knowledge that he had a massive propaganda machine behind him with one message: "For a strong Turkey, vote yes."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circumstances it might be expected that Erdogan's path to an imperial presidency would hardly be burdensome. But polls reveal that is not the case.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fluctuating, they have broadly shown that Turkish voters are divided, with about 40% in favour of the changes, 40% against and the remaining 20% undecided. Defeat would be unthinkable - a humiliation for a man who feels he has never been adequately thanked by Europe for all Turkey's efforts in giving safe harbour to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tightness of the campaign made the ruling Justice and Development party (AKP) look at the pool of 4 million ethnic Turks residing in Europe - many of whom are dual citizens with a right to vote. Party chiefs had reason to believe Turks in Germany were pro-Erdogan: in November 2015, when the Turkish people gave Erdogan his latest mandate in national elections, the AKP's support among Turkish voters in Germany 60% - 10% higher than the 50% at home.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authorities argue it is normal for politicians to travel abroad while fishing for votes in the expatriate pool. Only last month Emmanuel Macron, a French presidential candidate, was in London wooing Britain-based French voters.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sees the ban on its politicians holding rallies - something that started in Germany at a local level, but was supported by Austria, and then the Netherlands - as a sign that Islamophobes have won the argument in Europe.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soon as the first German ban was imposed, the AKP immediately took the denunciatory rhetoric and threat of reprisals to the most emotive level. It portrayed Turkey and the yes campaign as the victims of a conspiracy. Justice minister Bekir Bozdag railed against the Germans' "past illness" in the same breath as condemning a supposedly "fascist practice". Turkey's EU minister, Ömer Çelik, accused the Austrians of "using the language of European racists".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the weekend, amid his dramatic row with the Dutch, Erdogan himself had reached his peak: "I thought nazism was over," he thundered, "but I was wrong. In fact, nazism is alive in the west."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it was not aimed at European officials in Brussels, Berlin or the Hague - but at the Turkish diaspora and domestic audience. The Turkish press accused the Dutch police of behaving like thugs. Geert Wilders, the far-right Freedom party leader in full campaign mode ahead of Wednesday's Dutch elections, seized the moment, claiming that dual Dutch-Turkish citizens "don't belong here". Populists in Europe started feeding off the Turkish rhetoric, and vice-versa.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present it is hard to see how the vitriol will subside this side of the referendum. But, for Erdogan, that is a problem for another day. </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394"/>
      </w:pPr>
    </w:p>
    <w:p>
      <w:pPr>
        <w:pStyle w:val="Normal394"/>
        <w:ind w:left="200"/>
        <w:sectPr>
          <w:type w:val="continuous"/>
          <w:pgMar w:top="840" w:right="1000" w:bottom="840" w:left="1000" w:header="400" w:footer="400"/>
          <w:pgNumType w:fmt="decimal"/>
          <w:cols w:space="720"/>
        </w:sectPr>
      </w:pPr>
      <w:r>
        <w:br/>
      </w:r>
      <w:r>
        <w:pict>
          <v:line id="_x0000_s2600"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834"/>
          <w:headerReference w:type="default" r:id="rId2835"/>
          <w:footerReference w:type="even" r:id="rId2836"/>
          <w:footerReference w:type="default" r:id="rId2837"/>
          <w:headerReference w:type="first" r:id="rId2838"/>
          <w:footerReference w:type="first" r:id="rId2839"/>
          <w:pgSz w:w="12240" w:h="15840"/>
          <w:pgMar w:top="840" w:right="1000" w:bottom="840" w:left="1000" w:header="400" w:footer="400"/>
          <w:pgNumType w:fmt="decimal"/>
          <w:cols w:space="720"/>
          <w:titlePg w:val="0"/>
        </w:sectPr>
      </w:pPr>
    </w:p>
    <w:p>
      <w:pPr>
        <w:pStyle w:val="Normal395"/>
      </w:pPr>
      <w:bookmarkStart w:id="788" w:name="Bookmark_395"/>
      <w:bookmarkEnd w:id="788"/>
    </w:p>
    <w:p>
      <w:pPr>
        <w:pStyle w:val="Normal395"/>
      </w:pPr>
      <w:r>
        <w:pict>
          <v:shape id="_x0000_i2601" type="#_x0000_t75" alt="LexisNexis®" style="width:147.75pt;height:30pt">
            <v:imagedata r:id="rId17" o:title=""/>
          </v:shape>
        </w:pict>
      </w:r>
      <w:r>
        <w:cr/>
      </w:r>
    </w:p>
    <w:p>
      <w:pPr>
        <w:pStyle w:val="Heading1393"/>
        <w:keepNext w:val="0"/>
        <w:spacing w:after="200" w:line="340" w:lineRule="atLeast"/>
        <w:ind w:left="0" w:right="0" w:firstLine="0"/>
        <w:jc w:val="center"/>
      </w:pPr>
      <w:hyperlink r:id="rId2840" w:history="1">
        <w:r>
          <w:rPr>
            <w:rFonts w:ascii="arial" w:eastAsia="arial" w:hAnsi="arial" w:cs="arial"/>
            <w:b/>
            <w:i/>
            <w:strike w:val="0"/>
            <w:color w:val="0077CC"/>
            <w:sz w:val="28"/>
            <w:u w:val="single"/>
            <w:vertAlign w:val="baseline"/>
          </w:rPr>
          <w:t>Migrants on Hungary's border fence: 'This wall, we will not accept it'; Hungary plans a 4 metre-high fence along 110-mile border with Serbia to stop migrants on Balkan land route, making an already perilous journey even harder - Correction Appended</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2015 Monday 4:58 PM GMT</w:t>
      </w:r>
    </w:p>
    <w:p>
      <w:pPr>
        <w:pStyle w:val="Normal395"/>
        <w:keepNext w:val="0"/>
        <w:spacing w:after="0" w:line="240" w:lineRule="atLeast"/>
        <w:ind w:right="0"/>
        <w:jc w:val="both"/>
      </w:pPr>
    </w:p>
    <w:p>
      <w:pPr>
        <w:pStyle w:val="Normal395"/>
        <w:keepNext w:val="0"/>
        <w:spacing w:after="0" w:line="260" w:lineRule="atLeast"/>
        <w:ind w:left="0" w:right="0" w:firstLine="0"/>
        <w:jc w:val="left"/>
      </w:pPr>
      <w:r>
        <w:br/>
      </w:r>
      <w:r>
        <w:pict>
          <v:shape id="_x0000_i2602" type="#_x0000_t75" alt="Notice" style="width:10.5pt;height:12.75pt">
            <v:imagedata r:id="rId284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95"/>
        <w:keepNext w:val="0"/>
        <w:spacing w:before="120" w:after="0" w:line="220" w:lineRule="atLeast"/>
        <w:ind w:left="0" w:right="0" w:firstLine="0"/>
        <w:jc w:val="left"/>
      </w:pPr>
      <w:r>
        <w:br/>
      </w:r>
      <w:r>
        <w:pict>
          <v:shape id="_x0000_i2603" type="#_x0000_t75" style="width:167.98pt;height:30.75pt">
            <v:imagedata r:id="rId19"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on the Serbo-Hungarian border</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604" style="position:absolute;z-index:25246515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Crouched in the darkness, 500 metres from the Hungarian border, 15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whisper about how they should cross into the EU. A few miles back, they switched off their phones. Then they picked up sticks to protect them from local gangsters. Now they're organising into pairs: going two-by-two means they might not trigger the heat sensors on the border. And it is at this moment that a 23-year-old pharmacist, Mohamed Hussein, absent-mindedly decides to light a cigarette.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Hungary closes border with Serbia and starts building fence to bar migrants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it out!" comes the collective hiss, betraying a rising sense of fear. Several in this group have previously been jailed for a fortnight by the Hungarian police after crossing the border, before being returned to Serbia. Now they're trying again.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between Greece and Macedonia was very easy," whispers Selim, a 36-year-old Syrian sales manager, whose home in old Aleppo was destroyed by an army rocket. "But this is the most difficult bit, the Hungarian border."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about to get a lot harder. Last week, Hungary's illiberal government began drawing up plans to stop people like Selim and Hussein - by building a four-metre high fence along its 110-mile (177km) border with Serbia.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necessary step," the government's spokesman, Zoltán Kovács, told the Guardian by phone from Budapest. "We need to stop the flood."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groups see the move as the obvious conclusion of a wave of government-led xenophobia. In recent months, Kovács's colleagues have conflated immigrants with extremists, announced a national consultation on the twin themes of migration and terrorism, and floated the idea of placing all migrants in what would be some of Europe's first internment camps since the second world war.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Hungary PM: bring back death penalty and build work camps for immigrants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Kovács argues that a fence is a legitimate response to a huge spike in migration that has this year turned Hungary into a hidden frontline of Europe's migration crisis. Most of the media coverage centres on Italy and Greece, which have borne the brunt of the maritime arrivals. But Kovács claims that the onward movement of mainly Syrian, Afghan and Iraqi migrants from Greece through the Balkan land route has quietly made Hungary "the most affected EU country in absolute terms. Over 50,000 have entered Hungary illegally since January. Italy and Greece are lagging behind by a couple of 2,000."</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hundreds arriving in all three countries every day, Kovács's figures cannot be confirmed. But certainly Hungary must contend with a migrant influx that is comparable to that faced by Mediterranean countries. And this forest, lining a river that leads to the Danube, is one of the main secret thoroughfares into the country from Serbia - particularly for Syrians. "People start gathering here around four or five in the afternoon," says Abu Khalil, a Syrian doctor waiting in the last town before the border. "And then they walk through the night."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sun sets, huddle after huddle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travelling together for protection, edge north along the bends of the river. At other points along the border, migrants pay smugglers to get them across. But here, everyone guides themselves, using tips passed on by those who passed through in previous weeks. There are doctors and businessmen walking, as well as children and old men. Every so often, in the distant darkness, you can hear a baby cry.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Journey: A refugee's odyssey from Syria to Sweden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not even a wall will put them off. "We are Syrians," says Mohamed Hussein, a fortnight after he spoke to ITN as his boat landed on the Greek island of Lesvos. "We can solve anything. We made the first written language, so we can break the wall. If they use electricity, we will take gloves and cut it."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Hussein's perseverance is a case in point. On his left wrist he has a tattoo that honours Pink Floyd - "I love progressive rock!" - and on his right wrist, an image of a ship. It's to remind him of the boat he tried to take from Turkey to Europe last December. He says it ran into trouble on New Year's Eve, and coastguards took him back to Turkey.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Hungarians, Hussein concludes, are "not going to solve migration like this. They need to solve the real problem and get rid of Bashar al-Assad and Isis."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 now these particular Syrians face a more pressing concern. On the dyke above the river, still a couple of miles from the border, they can make out two mysterious cars. Are those the local thieves they've heard about - or the police? "Man, I'm so stressed," says Nizam, a young computer scientist who left Syria after his father died in a bombing last year. "Keep your voices down," Selim interrupts. "And hide in the woods."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miles to the west, another group of refugees are arguably in even more desperate straits. The Syrians usually stay in a couple of cheap hotels. But many Afghans, who largely enter Hungary by a more westerly route, hide out in the overgrown grounds of a disused brick factory.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famous place," says Rahman Niazi, an 18-year-old Afghan student. "Every Afghan goes through here, because here there's always people who speak their language - and then they walk to Hungary."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Migrants first started trickling here in 2011, when the annual number of arrivals to Hungary was around 4% of what it is now. Four years on, around 200 migrants now gather here every day, estimates Tibor Varga, a local priest who hands out food at the factory several times a week.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casual visitor would find it hard to find them. The refugees hide in a vast stretch of overgrown sweetcorn fields nestling between a sewage works and a rubbish tip, where the crops have long knotted with nettles and grass flowers. Migrants call the space the jungle, and it is not hard to see why. It's very easy to get lost.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Weaving through the tall and thick foliage, to a soundtrack of crackling crickets, you can hear the voices of different clusters of refugees, and step across the detritus of migrants past. But finding them happens almost by chance. A small hollow will suddenly open up in the undergrowth to reveal a huddle of a dozen Afghans - often waiting till nightfall before making for Hungary.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they camp in the open air and hoist their water from an old well - but still try to create some kind of normality. "Please at least take this," Yama Nayab, an Afghan surgeon, says to a passing stranger, holding out a cup of dirty well-water. "In Afghanistan, it would be our duty to offer you food as our guest."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irony of Nayab's ingrained hospitality could not be starker. Stabbed four times in the chest by the Taliban earlier this year, he recovered and fled the country with his wife and two toddlers. Since then, they have walked and bussed through Pakistan, Iran, Turkey, Bulgaria and Serbia to find somewhere that will offer them a future.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I find a safe place," Nayab says, "a country that accepts me and gives me a chance, I will start my life there." Today, he's just discovered that Hungary wants to build a wall to stop him doing that.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a wall will deter him. "In Afghanistan, life is not safe, and every human who wants a safe life will make a hole in that wall, or find another way," he explains, and uses his own story to illustrate his point. A surgeon with the Afghan army, he says he was approached by a Taliban fighter as he returned home one day near the start of this year.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you working for the government?" the man said to him. "Here in Afghanistan. the Americans and the pagans made a government - and you are working for that government."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man got out a knife. "And then he did this," says Nayab, pulling up his shirt to reveal four pink scars circling his heart.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tense in the jungle. Many of the people here are waiting for instructions from the men they call their chief. These are the smugglers to whom they pay around (EURO)10,000 (£7,170) before they depart from Afghanistan. At every stage of their odyssey to Europe, they call this man, who then gives them a set of new directions. Sometimes it's a GPS coordinate for the next place they should walk to. Sometimes it's a bus route. Occasionally, the chief will send them a car. Once, as they prepared to walk to Iran, his men gave Niazi the first western clothes he'd ever worn. "He has a deputy in every country," the student explains.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they wait for his call, everyone fears an attack from the police. Attempting to walk from Iran to Turkey, two of Niazi's companions were shot by Iranian border guards. In Bulgaria, he says he was beaten and robbed by the local police.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nearby thicket, an Afghan kickboxer says the constant tension has made him take up smoking. "Usually I don't smoke," says Ajmir, 21, who fled Afghanistan after he says a fellow kickboxer was killed for playing a sport deemed to be too western. "But here it's so dangerous, I'm so nervous. We don't have any papers. I don't want to be fingerprinted. So now I am smoking."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border with Hungary, Syrian Mohamed Hussein hurriedly puts out his own cigarette as his friends take their last breather before crossing the border. They whisper encouragement to each other, to gee themselves up.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stick together, we can do this," Hussein tells Nizam, with whom he's travelled since Turkey. Then the group rises, and walks towards the invisible line where Hungary's wall will shortly stand.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wall, we will not accept it," says Hussein, and bounds over the border.</w:t>
      </w:r>
    </w:p>
    <w:p>
      <w:pPr>
        <w:pStyle w:val="Normal395"/>
        <w:keepNext w:val="0"/>
        <w:numPr>
          <w:numId w:val="2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22 June 2015 to change the description of Hungary's government to "illiberal" to better reflect the regime in place.</w:t>
      </w:r>
    </w:p>
    <w:p>
      <w:pPr>
        <w:pStyle w:val="Normal395"/>
        <w:keepNext/>
        <w:spacing w:before="240" w:after="0" w:line="340" w:lineRule="atLeast"/>
        <w:ind w:left="0" w:right="0" w:firstLine="0"/>
        <w:jc w:val="left"/>
      </w:pPr>
      <w:bookmarkStart w:id="790" w:name="Correction"/>
      <w:bookmarkEnd w:id="790"/>
      <w:r>
        <w:rPr>
          <w:rFonts w:ascii="arial" w:eastAsia="arial" w:hAnsi="arial" w:cs="arial"/>
          <w:b/>
          <w:i w:val="0"/>
          <w:strike w:val="0"/>
          <w:noProof w:val="0"/>
          <w:color w:val="000000"/>
          <w:position w:val="0"/>
          <w:sz w:val="28"/>
          <w:u w:val="none"/>
          <w:vertAlign w:val="baseline"/>
        </w:rPr>
        <w:t>Correction</w:t>
      </w:r>
    </w:p>
    <w:p>
      <w:pPr>
        <w:pStyle w:val="Normal395"/>
        <w:spacing w:line="60" w:lineRule="exact"/>
      </w:pPr>
      <w:r>
        <w:pict>
          <v:line id="_x0000_s2605" style="position:absolute;z-index:25246617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Clumsy phrasing in an article about Hungary ordering the closure of its border with Serbia and the construction of a fence along the frontier to keep out migrants had us saying that, last year, "Hungary received more migrants per capita than any other EU country apart from Sweden, shooting up to almost 43,000 people from just 2,000 in 2012". To clarify: the number of migrants has shot up to 43,000 ( Hungary closes border, 18 June, page 17).</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18, 2015</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2015</w:t>
      </w:r>
    </w:p>
    <w:p>
      <w:pPr>
        <w:pStyle w:val="Normal395"/>
      </w:pPr>
    </w:p>
    <w:p>
      <w:pPr>
        <w:pStyle w:val="Normal395"/>
        <w:ind w:left="200"/>
        <w:sectPr>
          <w:type w:val="continuous"/>
          <w:pgMar w:top="840" w:right="1000" w:bottom="840" w:left="1000" w:header="400" w:footer="400"/>
          <w:pgNumType w:fmt="decimal"/>
          <w:cols w:space="720"/>
        </w:sectPr>
      </w:pPr>
      <w:r>
        <w:br/>
      </w:r>
      <w:r>
        <w:pict>
          <v:line id="_x0000_s2606"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842"/>
          <w:headerReference w:type="default" r:id="rId2843"/>
          <w:footerReference w:type="even" r:id="rId2844"/>
          <w:footerReference w:type="default" r:id="rId2845"/>
          <w:headerReference w:type="first" r:id="rId2846"/>
          <w:footerReference w:type="first" r:id="rId2847"/>
          <w:pgSz w:w="12240" w:h="15840"/>
          <w:pgMar w:top="840" w:right="1000" w:bottom="840" w:left="1000" w:header="400" w:footer="400"/>
          <w:pgNumType w:fmt="decimal"/>
          <w:cols w:space="720"/>
          <w:titlePg w:val="0"/>
        </w:sectPr>
      </w:pPr>
    </w:p>
    <w:p>
      <w:pPr>
        <w:pStyle w:val="Normal396"/>
      </w:pPr>
      <w:bookmarkStart w:id="791" w:name="Bookmark_396"/>
      <w:bookmarkEnd w:id="791"/>
    </w:p>
    <w:p>
      <w:pPr>
        <w:pStyle w:val="Normal396"/>
      </w:pPr>
      <w:r>
        <w:pict>
          <v:shape id="_x0000_i2607" type="#_x0000_t75" alt="LexisNexis®" style="width:147.75pt;height:30pt">
            <v:imagedata r:id="rId17" o:title=""/>
          </v:shape>
        </w:pict>
      </w:r>
      <w:r>
        <w:cr/>
      </w:r>
    </w:p>
    <w:p>
      <w:pPr>
        <w:pStyle w:val="Heading1394"/>
        <w:keepNext w:val="0"/>
        <w:spacing w:after="200" w:line="340" w:lineRule="atLeast"/>
        <w:ind w:left="0" w:right="0" w:firstLine="0"/>
        <w:jc w:val="center"/>
      </w:pPr>
      <w:hyperlink r:id="rId2848" w:history="1">
        <w:r>
          <w:rPr>
            <w:rFonts w:ascii="arial" w:eastAsia="arial" w:hAnsi="arial" w:cs="arial"/>
            <w:b/>
            <w:i/>
            <w:strike w:val="0"/>
            <w:color w:val="0077CC"/>
            <w:sz w:val="28"/>
            <w:u w:val="single"/>
            <w:vertAlign w:val="baseline"/>
          </w:rPr>
          <w:t>Syria's humanitarian crisis: three ways Trump could help; In the wake of a chemical attack that sparked condemnation from Trump, several major aid groups have outlined actions that could ease sufferingSyria chemical attack has changed my view of Assad, says Trump</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 11:00 AM GMT</w:t>
      </w:r>
    </w:p>
    <w:p>
      <w:pPr>
        <w:pStyle w:val="Normal396"/>
        <w:keepNext w:val="0"/>
        <w:spacing w:after="0" w:line="240" w:lineRule="atLeast"/>
        <w:ind w:right="0"/>
        <w:jc w:val="both"/>
      </w:pP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96"/>
        <w:keepNext w:val="0"/>
        <w:spacing w:before="120" w:after="0" w:line="220" w:lineRule="atLeast"/>
        <w:ind w:left="0" w:right="0" w:firstLine="0"/>
        <w:jc w:val="left"/>
      </w:pPr>
      <w:r>
        <w:br/>
      </w:r>
      <w:r>
        <w:pict>
          <v:shape id="_x0000_i2608" type="#_x0000_t75" style="width:167.98pt;height:30.75pt">
            <v:imagedata r:id="rId19"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Holpuch in New York</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609" style="position:absolute;z-index:25246822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Donald Trump's harsh condemnation of the chemical attack in Syria this week, some of the world's largest humanitarian groups outlined steps the White House could take to alleviate suffering in the region.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70 people died in Khan Sheikhun on Tuesday in one of the worst chemical attacks in the six-year war. Trump said the attack was an "affront to humanity" that "crossed lots of lines for me".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Putin stands by Assad as firm evidence of chemical attack mounts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kill innocent children, innocent babies, babies, little babies, with a chemical gas that is so lethal - people were shocked to hear what gas it was," Trump said on Wednesday. "That crosses many, many lines, beyond a red line, many, many lines."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Thursday the US launched missile strikes against a Syrian airbase near Homs where the chemical attack was believed to have been launched.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hours before the strikes, experts at some of the world's largest humanitarian aid groups outlined to the Guardian three actions the White House could take to address the humanitarian crisis in Syria.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the refugee ban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 after taking office, Trump enacted a travel ban that stopped refugees from entering the US and prohibited people from seven predominantly Muslim countries, including Syria, from entering the US.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has been blocked by federal courts, but a revised version of the ban was set to go into effect last month, before courts temporarily blocked it from being implemented. That program also put a temporary halt on the US refugee resettlement program.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refugee moratorium is lifted, and the original refugee acceptance numbers are re-established, then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a home outside of Syria to come to and that includes many children who can often bear the brunt of the violence inside Syria," said Sunjeev Bery, advocacy director for Middle East-North Africa issues at Amnesty International USA.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experts at Amnesty International USA, the International Rescue Committee and Care agreed that the travel bans blocked an important route to safety for Syrians.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there's a recognition now of the real horrors in Syria and what's driven 5 million people outside the borders and into the frontline states around it and why they are refugees, why they are fleeing violence and suffering," said Amanda Catanzano, senior director of international programs of policy and advocacy at the International Rescue Committee.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not accepting refugees, she said, the US is failing to show solidarity with its allies, including Jordan and Turkey, who are accepting large numbers of refugees.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for accountability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broadly, advocacy groups agreed the US needs to push for those responsible for chemical attacks and other violations of international law in Syria to be held accountable.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condemn in the strongest possible terms attacks on civilians, and that has unfortunately been all too common an occurrence in the Syrian conflict and we think it's important for the international community to hold parties accountable or we will see a further decline in respect for international human rights law and human rights standards," said David Ray, vice president of advocacy at Care.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general assembly established such a method in December 2016 with a resolution that creates a mechanism for investigating and holding accountable those who have violated international human rights law in Syria since 2011.</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solid first step would be to both materially and rhetorically support that mechanism," said Catanzano of the International Rescue Committee.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Trump's change of heart on Syria isn't reassuring, it's profoundly disturbing | David Shariatmadari</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should be accompanied by a call for an immediate and impartial investigation into the chemical attack this week.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Reconsider White House budget proposal for foreign aid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Advocacy groups also expressed concern about the White House's budget proposal, which includes deep cuts to US diplomacy and foreign aid. The US has given $5.9bn to Syria since 2011.</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continue to grow and certainly it is not the time to back down from our leadership role, certainly in terms of the kinds of budget proposals the administration has put forward," said Care's Ray.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important for the US to not retrench from its contributions to international aid because of the humanitarian crises in Syria, as well as those unfolding in sub-Saharan Africa and Yemen.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Catanzano said humanitarian assistance makes it possible for families affected by the conflict to access food, water, sanitation, medical assistance, protection for women and girls and education.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"Massive cuts in foreign assistance are inconsistent with trying to address this suffering," she said. "When taken together with a shutdown of the the resettlement program, it's a signal that refugees aren't welcome here and we won't help them where they are". </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396"/>
      </w:pPr>
    </w:p>
    <w:p>
      <w:pPr>
        <w:pStyle w:val="Normal396"/>
        <w:ind w:left="200"/>
        <w:sectPr>
          <w:type w:val="continuous"/>
          <w:pgMar w:top="840" w:right="1000" w:bottom="840" w:left="1000" w:header="400" w:footer="400"/>
          <w:pgNumType w:fmt="decimal"/>
          <w:cols w:space="720"/>
        </w:sectPr>
      </w:pPr>
      <w:r>
        <w:br/>
      </w:r>
      <w:r>
        <w:pict>
          <v:line id="_x0000_s2610"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397"/>
      </w:pPr>
      <w:bookmarkStart w:id="793" w:name="Bookmark_397"/>
      <w:bookmarkEnd w:id="793"/>
    </w:p>
    <w:p>
      <w:pPr>
        <w:pStyle w:val="Normal397"/>
      </w:pPr>
      <w:r>
        <w:pict>
          <v:shape id="_x0000_i2611" type="#_x0000_t75" alt="LexisNexis®" style="width:147.75pt;height:30pt">
            <v:imagedata r:id="rId17" o:title=""/>
          </v:shape>
        </w:pict>
      </w:r>
      <w:r>
        <w:cr/>
      </w:r>
    </w:p>
    <w:p>
      <w:pPr>
        <w:pStyle w:val="Heading1395"/>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Turkey prepares for tight vote that could strengthen Erdogan's grip on power; The campaign for Sunday's controversial referendum on constitutional reform has polarised a divided country still further</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2017 Saturday 7:00 AM GMT</w:t>
      </w:r>
    </w:p>
    <w:p>
      <w:pPr>
        <w:pStyle w:val="Normal397"/>
        <w:keepNext w:val="0"/>
        <w:spacing w:after="0" w:line="240" w:lineRule="atLeast"/>
        <w:ind w:right="0"/>
        <w:jc w:val="both"/>
      </w:pPr>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97"/>
        <w:keepNext w:val="0"/>
        <w:spacing w:before="120" w:after="0" w:line="220" w:lineRule="atLeast"/>
        <w:ind w:left="0" w:right="0" w:firstLine="0"/>
        <w:jc w:val="left"/>
      </w:pPr>
      <w:r>
        <w:br/>
      </w:r>
      <w:r>
        <w:pict>
          <v:shape id="_x0000_i2612" type="#_x0000_t75" style="width:167.98pt;height:30.75pt">
            <v:imagedata r:id="rId19"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Istanbul</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613" style="position:absolute;z-index:25247027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Turks will head to the polls on Sunday to vote in a tight referendum race that could transform the country into a presidential republic, in what could be one of the most significant developments in the nation's history since its founding after the collapse of the Ottoman empire.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will cap two months of campaigning that has further polarised a divided country still reeling from a coup attempt in which 265 people were killed and hundreds injured, frequent terror attacks and the impact of the ongoing civil war in neighbouring Syria.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Turkish referendum: all you need to know</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run-up to the vote has been marred by divisive rhetoric and accusations on both sides that have amplified the splits within society. Supporters of the government have equated those who will vote no on the constitutional amendments with terrorist groups, and opposition campaigners have accused those who will vote yes of abetting fascism and dictatorship.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can be gleaned from the opinon polls. Polling on either side has shown vastly differing results, and the number of undecided voters or those who declined to tell pollsters how they will vote is reportedly much higher than in past elections or referendums, leaving a margin of error that makes much of the data meaningless.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refocused attention on government abuses in the aftermath of the coup, including a purge that has gone far beyond those who backed the putsch to target those who oppose the policies of the country's president, Recep Tayyip Erdogan. Tens of thousands of academics, judges, law enforcement and military officers have been dismissed, and top opposition politicians and dozens of journalists have been arrested in the months leading up to the referendum.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could be about to leap from division to despotism | Elif Shafak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highlighted Turkey's drift away from its western allies, from a candidate for European Union membership in Erdogan's early years to a state of open hostility with the bloc, whose leaders accuse the Turkish president of clamping down on freedoms while he calls them "Nazi remnants" and "fascists" that have been morally compromised by their treatment of Turkey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God's permission, on Sunday night, Europe will hear our voice," local media quoted Erdogan as saying at a rally on Thursday. "We will show them that Turkey is not the old Turkey after 16 April."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taking part in Sunday's referendum will vote yes or no to a series of constitutional amendments that will transform the country from a parliamentary democracy to a president-led republic. The new system would also allow Erdogan to run for two more election terms, potentially ruling as a powerful executive until 2029.</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would abolish the role of prime minister, lower the minimum age of MPs and expand their number, remove parliamentary oversight of ministers, allow the president to appoint more judges and retain his affiliation with his party, abolish military courts and allow for the impeachment of the head of state by the legislature.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reform argue it would create a "strong Turkey" whose economic growth would no longer be hampered by the acrimonious politics of coalition governmentsThey also say it would strengthen the government's hand in the fight against terrorism, and bring more stability and prosperity for the country by giving it free rein to institute reforms.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say the changes would do away with the relics in a constitution that was passed in the early 1980s under military tutelage, and which by design created conflicts of power between the president and prime minister, limiting the abilities of prior governments.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argue that the changes will effectively lead to one-man rule and autocracy with Erdogan at the helm. They point out that the ruling Justice and Development (AK) party has been in power for a decade and a half, but has failed to bring stability to a country struggling with repeated terror attacks, an influx of refugees, and an insurgency by Kurdish separatists in the south-east that has devastated cities in the region.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point to the wide-ranging crackdown on the media and opposition as an indication of the government's autocratic tendencies and the unfairness of the contest. Few media outlets that are outright opponents of Erdogan remain.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Cumhuriyet, the main opposition daily, has had nearly a dozen staff and board members arrested and its journalists are facing trials. The pro-Kurdish Peoples' Democratic party (HDP), once a key source of hope for opposition activists and minorities who joined the movement, has had its two co-chairs imprisoned, including the charismatic opposition leader Selahattin Demirtas. The party's other chief, Figen Yüksekdag, has had her parliamentary status revoked and is facing a possible jail sentence.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will also represent a vote of confidence or otherwise in Erdogan himself. The first popularly elected president in Turkish history has already turned a largely ceremonial position into an influential role by sheer force of personality. If the constitutional amendments are approved, he could become the most powerful man in Turkey since Mustafa Kemal Atatürk, the founder of the republic.</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2017</w:t>
      </w:r>
    </w:p>
    <w:p>
      <w:pPr>
        <w:pStyle w:val="Normal397"/>
      </w:pPr>
    </w:p>
    <w:p>
      <w:pPr>
        <w:pStyle w:val="Normal397"/>
        <w:ind w:left="200"/>
        <w:sectPr>
          <w:type w:val="continuous"/>
          <w:pgMar w:top="840" w:right="1000" w:bottom="840" w:left="1000" w:header="400" w:footer="400"/>
          <w:pgNumType w:fmt="decimal"/>
          <w:cols w:space="720"/>
        </w:sectPr>
      </w:pPr>
      <w:r>
        <w:br/>
      </w:r>
      <w:r>
        <w:pict>
          <v:line id="_x0000_s2614"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56"/>
          <w:headerReference w:type="default" r:id="rId2857"/>
          <w:footerReference w:type="even" r:id="rId2858"/>
          <w:footerReference w:type="default" r:id="rId2859"/>
          <w:headerReference w:type="first" r:id="rId2860"/>
          <w:footerReference w:type="first" r:id="rId2861"/>
          <w:pgSz w:w="12240" w:h="15840"/>
          <w:pgMar w:top="840" w:right="1000" w:bottom="840" w:left="1000" w:header="400" w:footer="400"/>
          <w:pgNumType w:fmt="decimal"/>
          <w:cols w:space="720"/>
          <w:titlePg w:val="0"/>
        </w:sectPr>
      </w:pPr>
    </w:p>
    <w:p>
      <w:pPr>
        <w:pStyle w:val="Normal398"/>
      </w:pPr>
      <w:bookmarkStart w:id="795" w:name="Bookmark_398"/>
      <w:bookmarkEnd w:id="795"/>
    </w:p>
    <w:p>
      <w:pPr>
        <w:pStyle w:val="Normal398"/>
      </w:pPr>
      <w:r>
        <w:pict>
          <v:shape id="_x0000_i2615" type="#_x0000_t75" alt="LexisNexis®" style="width:147.75pt;height:30pt">
            <v:imagedata r:id="rId17" o:title=""/>
          </v:shape>
        </w:pict>
      </w:r>
      <w:r>
        <w:cr/>
      </w:r>
    </w:p>
    <w:p>
      <w:pPr>
        <w:pStyle w:val="Heading1396"/>
        <w:keepNext w:val="0"/>
        <w:spacing w:after="200" w:line="340" w:lineRule="atLeast"/>
        <w:ind w:left="0" w:right="0" w:firstLine="0"/>
        <w:jc w:val="center"/>
      </w:pPr>
      <w:hyperlink r:id="rId2862" w:history="1">
        <w:r>
          <w:rPr>
            <w:rFonts w:ascii="arial" w:eastAsia="arial" w:hAnsi="arial" w:cs="arial"/>
            <w:b/>
            <w:i/>
            <w:strike w:val="0"/>
            <w:color w:val="0077CC"/>
            <w:sz w:val="28"/>
            <w:u w:val="single"/>
            <w:vertAlign w:val="baseline"/>
          </w:rPr>
          <w:t>Appease or oppose? How the world's nations are reacting to Trump; As a new era of international relations dawns, governments are scrambling to calculate where their own interests lie</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 6:00 AM GMT</w:t>
      </w:r>
    </w:p>
    <w:p>
      <w:pPr>
        <w:pStyle w:val="Normal398"/>
        <w:keepNext w:val="0"/>
        <w:spacing w:after="0" w:line="240" w:lineRule="atLeast"/>
        <w:ind w:right="0"/>
        <w:jc w:val="both"/>
      </w:pPr>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98"/>
        <w:keepNext w:val="0"/>
        <w:spacing w:before="120" w:after="0" w:line="220" w:lineRule="atLeast"/>
        <w:ind w:left="0" w:right="0" w:firstLine="0"/>
        <w:jc w:val="left"/>
      </w:pPr>
      <w:r>
        <w:br/>
      </w:r>
      <w:r>
        <w:pict>
          <v:shape id="_x0000_i2616" type="#_x0000_t75" style="width:167.98pt;height:30.75pt">
            <v:imagedata r:id="rId19"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617" style="position:absolute;z-index:252472320"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how to handle Donald Trump is proving to be a major headache for governments around the world, and there is no agreement on how best to do it. The shared fear, reflected across the international community, is that everything that can go wrong, will go wrong.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braving the White House last week the UK prime minister, Theresa May, was castigated for her allegedly fawning behaviour towards the new US president. But the UK government believes, pragmatically, that Trump's objectionable views and actions, such as his support for torture and his travel ban on seven mainly Muslim countries, must not be allowed to undermine the "special relationship".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which was not on Trump's hit list, is also taking a practical approach. King Salman did not raise the travel ban when he spoke to Trump on Sunday, according to official accounts. Khalid al-Falih, the Saudi oil minister, emphasised the positive instead, welcoming Trump's policy on fossil fuels and ignoring the rest. Pakistan, also exempted, is keeping its head down too.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Trump and Brexit: Britain faces the worst of both worlds | Editorial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Acquiescence, or what critics call appeasement, has not found favour in some European capitals. The French approach, typified by François Hollande, the country's outgoing president, has been visceral and emotional. When they spoke last weekend, Hollande lectured Trump on democratic principles and the dangers of protectionism. "Withdrawal into oneself is a dead-end response," 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Germany's official reaction to a week of unpleasant, Trump-related shocks was cool and rational, if not a little patronising. Unlike May, Angela Merkel, the German chancellor, was quick to signal her opposition to Trump's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not retaliated over his insulting description of her open-door policy as "catastrophic". Instead, Merkel talked down to him when they spoke last weekend. "The [1951 UN] refugee convention requires the international community to take in war refugees on humanitarian grounds. All signatory states are obligated to do so. The German government explained this policy in their call," Merkel's spokesman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countries may feel they have little to lose. Iran is one. It described Trump's ban on Iranian travellers as "a shameful act". Tehran suspects the new administration is looking for reasons to abrogate the 2015 nuclear deal. The US complaint at the UN on Monday about an allegedly illegal Iranian ballistic missile test was a "politically motivated" sign of things to come, Iran's foreign minister, Javad Zarif, suggested.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Suspicions in Iran and so-called "rogue" states such as North Korea or Sudan that Trump may deliberately try to provoke them has been strengthened by his brutal treatment of Mexico, ostensibly a close US friend and ally. North Korea has been behaving itself, waiting perhaps to see what happens. But the fact that this week's first overseas visit by the new US defence secretary, James Mattis, is to South Korea and Japan will not have gone unnoticed in Pyongyang. The danger is that the targets of Trump's ire may decide to get their retaliation in first.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this a Muslim ban? Trump's executive order explained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another way to handle Trump, and it is the most worrying for the western allies. It is based entirely on one-sided calculations of national advantage. Governments ask themselves, how can the arrival of an impulsive, inexperienced and self-important American president be exploited for our benefit? Russia, Israel and potentially China exemplify this approach. In his talks with Trump last week, Vladimir Putin, Russia's president, purposefully laid the ground for a cost-free deal (to him) on Ukraine and sanctions. For Benjamin Netanyahu, Israel's prime minister, the prize includes unconstrained expansion of settlements. Thousands of new homes in the Occupied Territories have been announced since Trump's inauguration. Xi Jinping, China's no-nonsense president, is also holding his fire, looking for weakness.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hard-headed leaders, the question of how best to handle Trump comes down to how best to flatter, manipulate and then hoodwink him. Some conservative leaders, such as Viktor Orbán in Hungary, have been welcoming, applauding Trump's America First nationalism and the "end of multilateralism". They doubtless hope for a political and economic pay-off.</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European parties seeking power in elections this year, such as France's Front National and the Alternative for Germany, hope to profit by his example. Marine Le Pen, the FN leader, will look for a Trumpist endorsement, tacit or otherwise.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Tusk, the European council president, is so alarmed about what he calls the Trump threat that he has issued an urgent call to EU leaders, who meet in Malta on Friday. The Europeans are not quite at panic stations - yet. But Tusk's message is plain: "We need to talk about Donald." </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398"/>
      </w:pPr>
    </w:p>
    <w:p>
      <w:pPr>
        <w:pStyle w:val="Normal398"/>
        <w:ind w:left="200"/>
        <w:sectPr>
          <w:type w:val="continuous"/>
          <w:pgMar w:top="840" w:right="1000" w:bottom="840" w:left="1000" w:header="400" w:footer="400"/>
          <w:pgNumType w:fmt="decimal"/>
          <w:cols w:space="720"/>
        </w:sectPr>
      </w:pPr>
      <w:r>
        <w:br/>
      </w:r>
      <w:r>
        <w:pict>
          <v:line id="_x0000_s2618"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399"/>
      </w:pPr>
      <w:bookmarkStart w:id="797" w:name="Bookmark_399"/>
      <w:bookmarkEnd w:id="797"/>
    </w:p>
    <w:p>
      <w:pPr>
        <w:pStyle w:val="Normal399"/>
      </w:pPr>
      <w:r>
        <w:pict>
          <v:shape id="_x0000_i2619" type="#_x0000_t75" alt="LexisNexis®" style="width:147.75pt;height:30pt">
            <v:imagedata r:id="rId17" o:title=""/>
          </v:shape>
        </w:pict>
      </w:r>
      <w:r>
        <w:cr/>
      </w:r>
    </w:p>
    <w:p>
      <w:pPr>
        <w:pStyle w:val="Heading1397"/>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The new first family: what you need to know about the Trumps; Here are the essential things to know about the Trumps, with notes on the roles each family member may play in the administration· Donald Trump inauguration: the world holds its breath - live coverage· Inauguration day schedule: our guide to the day</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12:23 PM GMT</w:t>
      </w:r>
    </w:p>
    <w:p>
      <w:pPr>
        <w:pStyle w:val="Normal399"/>
        <w:keepNext w:val="0"/>
        <w:spacing w:after="0" w:line="240" w:lineRule="atLeast"/>
        <w:ind w:right="0"/>
        <w:jc w:val="both"/>
      </w:pP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99"/>
        <w:keepNext w:val="0"/>
        <w:spacing w:before="120" w:after="0" w:line="220" w:lineRule="atLeast"/>
        <w:ind w:left="0" w:right="0" w:firstLine="0"/>
        <w:jc w:val="left"/>
      </w:pPr>
      <w:r>
        <w:br/>
      </w:r>
      <w:r>
        <w:pict>
          <v:shape id="_x0000_i2620" type="#_x0000_t75" style="width:167.98pt;height:30.75pt">
            <v:imagedata r:id="rId19"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 in New York</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621" style="position:absolute;z-index:252474368"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Donald Trump takes the oath of office, the Obama family is scheduled to board a helicopter for the airport and a California holiday. A new first family will have taken their place. Here's a bit about the Trumps, with notes on the roles each family member may play in the administration.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Trump, 46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Wife of Donald. Born Melanija Knavs in Slovenia in eastern Europe, she was sufficiently successful enough as a model that she sometimes worked under only her first name, and toiled as an undocumented immigrant in the United States before landing a work visa in 1997, according to an Associated Press investigation. She met her future husband at a Fashion Week party in New York City. The couple will celebrate their 12th anniversary on 22 January, two days after he becomes president. She has said that as first lady she would like to be "very traditional - like Betty Ford or Jackie Kennedy". She also plans to combat online bullying and harassment. She is remaining in New York City through the end of the school year with her son with Trump, Barron, 10, and is expected to play a minimal role in the administration.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39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eldest son, he is himself a father of five, with wife Vanessa Kay Haydon, a former model. Like his father, a reality TV star (The Apprentice), he has been tapped to head the Trump Organization - the family business empire - with his brother, Eric, aided by a longtime company executive. Trump Jr is not expected to have a role in his father's administration; indeed, his new position as co-head of the Trump Organization would seem to preclude, under ethics rules and traditions, his speaking with his father about the business, or his hearing from his father about government. Trump Jr drew ire during the campaign for agreeing to an interview with a prominent white nationalist and for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Skittles. He is a big-game hunter and self-described " boob guy ".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Trump, 33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second eldest son, he has also appeared on The Apprentice and is married to Lara Trump, née Yunaska, a fitness trainer and TV producer. With brother Don Jr, Eric is to lead the Trump organization, and is due to have no role in the Trump administration. He runs a charitable foundation to fight childhood cancer, but claims he has made about his father personally donating large sums to the foundation, like many Trump family claims about charitable giving, could not be verified. Like his brother he is a big-game hunter.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Ivanka Trump, 35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eldest daughter, and like Don Jr and Eric the daughter of her father's first wife Ivana, a Czech-born former fashion model. Ivanka converted to Orthodox Judaism to marry businessman Jared Kushner, with whom she has three children. She is a fashion executive and like her brothers has appeared on The Apprentice. As an executive with the Trump organization, she managed projects including the recently opened Trump hotel in the Old Post Office building in downtown Washington DC, but she has said she will divest from the family company, owing to her husband's role in the Trump administration. The nature of her divestment is not clear; it has been described by Trump transition officials as "converting" her equity into fixed payments. Ivanka Trump has rebutted speculation that she would act as a de facto first lady. "I think it's an inappropriate observation," she told ABC News. "There is one first lady, and she'll do remarkable things."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Kushner, 36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Husband of Ivanka Trump. Raised in New Jersey and the grandchild of Holocaust survivors, he has a bachelor's degree from Harvard and a law degree from New York University. He took over his family's real estate firm after his father was imprisoned on a federal felony conviction for witness tampering and tax evasion. Kushner is also owner and publisher of the New York Observer, and has said he is in the process of withdrawing from both the real estate firm and the newspaper as part of his transition to senior adviser to his father-in-law. Despite his lack of political experience he played a key behind-the-scenes role in Trump's presidential campaign, guiding personnel and strategy decisions, and will play the role of senior adviser to the president in the Trump White House, presuming he is not found to have breached federal anti-nepotism laws.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Marla Maples and Tiffany Trump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Maples, 53, a former model and actress, is Trump's second wife and the mother of his fourth child, Tiffany, 23. Maples is now an activist and singer-songwriter, while Tiffany is a recent college graduate. Neither is expected to have a role in the Trump administration. </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399"/>
      </w:pPr>
    </w:p>
    <w:p>
      <w:pPr>
        <w:pStyle w:val="Normal399"/>
        <w:ind w:left="200"/>
        <w:sectPr>
          <w:type w:val="continuous"/>
          <w:pgMar w:top="840" w:right="1000" w:bottom="840" w:left="1000" w:header="400" w:footer="400"/>
          <w:pgNumType w:fmt="decimal"/>
          <w:cols w:space="720"/>
        </w:sectPr>
      </w:pPr>
      <w:r>
        <w:br/>
      </w:r>
      <w:r>
        <w:pict>
          <v:line id="_x0000_s2622"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70"/>
          <w:headerReference w:type="default" r:id="rId2871"/>
          <w:footerReference w:type="even" r:id="rId2872"/>
          <w:footerReference w:type="default" r:id="rId2873"/>
          <w:headerReference w:type="first" r:id="rId2874"/>
          <w:footerReference w:type="first" r:id="rId2875"/>
          <w:pgSz w:w="12240" w:h="15840"/>
          <w:pgMar w:top="840" w:right="1000" w:bottom="840" w:left="1000" w:header="400" w:footer="400"/>
          <w:pgNumType w:fmt="decimal"/>
          <w:cols w:space="720"/>
          <w:titlePg w:val="0"/>
        </w:sectPr>
      </w:pPr>
    </w:p>
    <w:p>
      <w:pPr>
        <w:pStyle w:val="Normal400"/>
      </w:pPr>
      <w:bookmarkStart w:id="799" w:name="Bookmark_400"/>
      <w:bookmarkEnd w:id="799"/>
    </w:p>
    <w:p>
      <w:pPr>
        <w:pStyle w:val="Normal400"/>
      </w:pPr>
      <w:r>
        <w:pict>
          <v:shape id="_x0000_i2623" type="#_x0000_t75" alt="LexisNexis®" style="width:147.75pt;height:30pt">
            <v:imagedata r:id="rId17" o:title=""/>
          </v:shape>
        </w:pict>
      </w:r>
      <w:r>
        <w:cr/>
      </w:r>
    </w:p>
    <w:p>
      <w:pPr>
        <w:pStyle w:val="Heading1398"/>
        <w:keepNext w:val="0"/>
        <w:spacing w:after="200" w:line="340" w:lineRule="atLeast"/>
        <w:ind w:left="0" w:right="0" w:firstLine="0"/>
        <w:jc w:val="center"/>
      </w:pPr>
      <w:hyperlink r:id="rId2876" w:history="1">
        <w:r>
          <w:rPr>
            <w:rFonts w:ascii="arial" w:eastAsia="arial" w:hAnsi="arial" w:cs="arial"/>
            <w:b/>
            <w:i/>
            <w:strike w:val="0"/>
            <w:color w:val="0077CC"/>
            <w:sz w:val="28"/>
            <w:u w:val="single"/>
            <w:vertAlign w:val="baseline"/>
          </w:rPr>
          <w:t>Life without social media has taught me the virtues of being social; Having weaned myself off the 24-hour news cycle and reading arguments online, I've rediscovered chatting to my neighbours · Mark Boyle writes the Guardian's Life Without Technology column</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2017 Monday 9:00 AM GMT</w:t>
      </w:r>
    </w:p>
    <w:p>
      <w:pPr>
        <w:pStyle w:val="Normal400"/>
        <w:keepNext w:val="0"/>
        <w:spacing w:after="0" w:line="240" w:lineRule="atLeast"/>
        <w:ind w:right="0"/>
        <w:jc w:val="both"/>
      </w:pPr>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400"/>
        <w:keepNext w:val="0"/>
        <w:spacing w:before="120" w:after="0" w:line="220" w:lineRule="atLeast"/>
        <w:ind w:left="0" w:right="0" w:firstLine="0"/>
        <w:jc w:val="left"/>
      </w:pPr>
      <w:r>
        <w:br/>
      </w:r>
      <w:r>
        <w:pict>
          <v:shape id="_x0000_i2624" type="#_x0000_t75" style="width:167.98pt;height:30.75pt">
            <v:imagedata r:id="rId19"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Boyle</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625" style="position:absolute;z-index:25247641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last year I gave up the technologies that transmit news and social media. But I actually quit the media themselves a year before that. Like all good decisions, it was made in the pub, over a pint with a friend - a neighbour, who also writes for this newspaper (though, like me, does not write not about the news). Until then I would keep religiously informed about world affairs online - via the Guardian, naturally - over breakfast every morning.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that I thought news to be a bad thing per se - though most of it tends to be bad news - but I no longer wished to read it. For a start, I found it was becoming boring. As Henry David Thoreau wrote in the 19th century, long before Twitter and 24-hour news: "If we read of one man robbed, or murdered, or killed by accident, or one house burned, or one vessel wrecked, or one steamboat blown up ... we never read of another. One is enough." It has all become a bit like a Hollywood movie: same storylines, different characters.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I would often miss the opinion pages, especially those that explored ideas that could benefit the world around us. The conundrum, however, as I saw it was that the technologies behind the new, relentless news were part of the problem, harming journalism itself.</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Technology destroys people and places. I'm rejecting it | Mark Boyle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how reading the news made me feel as I ate my porridge. Terrorism! Scandal! Murder! Economic growth too slow! Corruption! Celebrity says something stupid! Downing Street press release says government is doing great work! The big bad world became even badder. I also felt that it distracted me from what was going on around me - my neighbours, the flora and fauna outside my front doorstep, the land under my feet.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man is an island though, so the big news stories inevitably enter my radar. Donald Trump, I hear, has been saying and doing lots of absurd things, stopping Hillary Clinton from saying and doing a whole other set of absurd things. The liberals, centre-lefties and greens, I'm told, are getting very upset about Brexit, putting it all down to racism and xenophobia - which I'm sure some of it is - forgetting the old adage that "small is beautiful" and silly unfashionable ideas such as localism. I've heard on the grapevine that everyone's been getting hot and bothered about a big, very important election, where one group of people you wouldn't trust to babysit your kids took on a handful of other people you wouldn't trust to look after your dog.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unwillingly stumble across news items when starting the fire. The Daily Mail, incidentally, makes great tinder. I often find a copy lurking in a recycling bin, and take it out to burn on the basis that its contents have probably already been recycled enough. The edition I tore some sheets from this morning appears to be full of people trying to be famous for 15 minutes and not, as the Pulitzer prize-winning poet Gary Snyder recommended, for 15 miles.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have told me they think it's irresponsible not to keep up with world affairs - what's happening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the escalation of words between the US and North Korea (or somewhere else by the time this is published), or any of the countless ecological crises afflicting the world. Unless we do, they say, we cannot respond appropriately. I understand their perspective, and perhaps they are right, but the world is not going to shift for the lack of news these days.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evening I watched two ant nations warring to death, while I sat above them drinking a glass of wine as the sun went down. On my way to the post office this morning I called in to a neighbour, to see if he needed anything. It was really an excuse to see how he was, as I know he suffers from mild depression from time to time. He told me he was fine for everything, and we chin-wagged for a while. A bit further on, I bumped into another neighbour whose car had broken down, and as we scratched our chins thinking what to do about it, he told me that an old boy I knew had just died. At the post office I overheard two farmers talking about the impact of Brexit on their livelihoods. They disagreed, but they were both laughing. On my way home I found a dead fox on the road, and noticed a pine marten shoot into the woods, off to terrorise some creature that had no idea that this would be its last day of life.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ever get to read my own online articles - I have to trust my editor, and do - but I do read the selected comments he sends me. Some raise important, interesting points. I ought to respond to a few of the more thoughtful ones.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Vegangirl, from Anonymia, says: "But you can't live without killing, eating, wearing and using animals. Perhaps you haven't given that much thought, or perhaps you are not empathetic to the plight of animals and believe they are created for our use."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Orwell were alive today, he may have added: Destruction is creativity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Vegangirl. I was vegan for 13 years, and detest what we're doing to the non-human world. But avocados, tempeh and cacao nibs, shipped all over the world using fossil fuels and intensive (or even extensive) agriculture, are not vegan. Shoes made from factory-produced synthetic materials are not vegan. Vitamin pills in little plastic tubs are not vegan. Anything industrial, including industrial agriculture, is not vegan as industrialism is wiping out much of life on Earth.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commentator, jbhasathought, from Cyberia, has a thought: "From my perspective, it's not technology itself that's the issue, it's whether or not people are joined at the hip to it."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jb. From my perspective, it is technology itself that's the issue. Whether you use your smartphone once a day or 50 times, its initial production requires oil rigs, quarries, mines, factories, transport networks and armed forces and prisons to give weight to the contracts militating industrial-scale manufacturing. But, yes, apart from the mass extinction of species, climate change and the hard lives of those who spend their days on the conveyor belts of industrial civilisation, I suppose cutting down your use of tech can save a little bit of energy, and make life for us more pleasant.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Teaandchocolate, from Somewhere, says: "I love the breeze and watching the seagulls soar, but I also love the brilliance of human creativity."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 I. But creativity got swept up by technology and it is now lost at sea. In Orwell's 1984, the Ministry of Truth's slogans were, "War is Peace. Freedom is slavery. Ignorance is strength." If he were alive today, he may have added: "Destruction is creativity."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doesn't have to be bad. Media organisations such as Positive News - which I'm a supporter of - are pioneering "constructive journalism", giving a more balanced view of what is happening in the world. I'm told the Guardian is doing the same.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calm, thoughtful ideas and less sensationalist journalism that harms, celebrity news that distracts, and bullshit with underlying assumptions that aren't questioned. We need fewer people shouting at one another, and more people listening to one another. We need to start talking to our neighbours again, to find out all of the things - good and bad - that are happening to them.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starts to happen, no news is good news.</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2017</w:t>
      </w:r>
    </w:p>
    <w:p>
      <w:pPr>
        <w:pStyle w:val="Normal400"/>
      </w:pPr>
    </w:p>
    <w:p>
      <w:pPr>
        <w:pStyle w:val="Normal400"/>
        <w:ind w:left="200"/>
        <w:sectPr>
          <w:type w:val="continuous"/>
          <w:pgMar w:top="840" w:right="1000" w:bottom="840" w:left="1000" w:header="400" w:footer="400"/>
          <w:pgNumType w:fmt="decimal"/>
          <w:cols w:space="720"/>
        </w:sectPr>
      </w:pPr>
      <w:r>
        <w:br/>
      </w:r>
      <w:r>
        <w:pict>
          <v:line id="_x0000_s2626"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877"/>
          <w:headerReference w:type="default" r:id="rId2878"/>
          <w:footerReference w:type="even" r:id="rId2879"/>
          <w:footerReference w:type="default" r:id="rId2880"/>
          <w:headerReference w:type="first" r:id="rId2881"/>
          <w:footerReference w:type="first" r:id="rId2882"/>
          <w:pgSz w:w="12240" w:h="15840"/>
          <w:pgMar w:top="840" w:right="1000" w:bottom="840" w:left="1000" w:header="400" w:footer="400"/>
          <w:pgNumType w:fmt="decimal"/>
          <w:cols w:space="720"/>
          <w:titlePg w:val="0"/>
        </w:sectPr>
      </w:pPr>
    </w:p>
    <w:p>
      <w:pPr>
        <w:pStyle w:val="Normal401"/>
      </w:pPr>
      <w:bookmarkStart w:id="801" w:name="Bookmark_401"/>
      <w:bookmarkEnd w:id="801"/>
    </w:p>
    <w:p>
      <w:pPr>
        <w:pStyle w:val="Normal401"/>
      </w:pPr>
      <w:r>
        <w:pict>
          <v:shape id="_x0000_i2627" type="#_x0000_t75" alt="LexisNexis®" style="width:147.75pt;height:30pt">
            <v:imagedata r:id="rId17" o:title=""/>
          </v:shape>
        </w:pict>
      </w:r>
      <w:r>
        <w:cr/>
      </w:r>
    </w:p>
    <w:p>
      <w:pPr>
        <w:pStyle w:val="Heading1399"/>
        <w:keepNext w:val="0"/>
        <w:spacing w:after="200" w:line="340" w:lineRule="atLeast"/>
        <w:ind w:left="0" w:right="0" w:firstLine="0"/>
        <w:jc w:val="center"/>
      </w:pPr>
      <w:hyperlink r:id="rId2883" w:history="1">
        <w:r>
          <w:rPr>
            <w:rFonts w:ascii="arial" w:eastAsia="arial" w:hAnsi="arial" w:cs="arial"/>
            <w:b/>
            <w:i/>
            <w:strike w:val="0"/>
            <w:color w:val="0077CC"/>
            <w:sz w:val="28"/>
            <w:u w:val="single"/>
            <w:vertAlign w:val="baseline"/>
          </w:rPr>
          <w:t>Common ground on Syria unites Russia and Turkey against the west; Despite the killing of Moscow's ambassador to Ankara, the two nations stand together in their joint peace plan for Syria</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2016 Wednesday 7:20 PM GMT</w:t>
      </w:r>
    </w:p>
    <w:p>
      <w:pPr>
        <w:pStyle w:val="Normal401"/>
        <w:keepNext w:val="0"/>
        <w:spacing w:after="0" w:line="240" w:lineRule="atLeast"/>
        <w:ind w:right="0"/>
        <w:jc w:val="both"/>
      </w:pPr>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1"/>
        <w:keepNext w:val="0"/>
        <w:spacing w:before="120" w:after="0" w:line="220" w:lineRule="atLeast"/>
        <w:ind w:left="0" w:right="0" w:firstLine="0"/>
        <w:jc w:val="left"/>
      </w:pPr>
      <w:r>
        <w:br/>
      </w:r>
      <w:r>
        <w:pict>
          <v:shape id="_x0000_i2628" type="#_x0000_t75" style="width:167.98pt;height:30.75pt">
            <v:imagedata r:id="rId19"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629" style="position:absolute;z-index:25247846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the killing of the Russian ambassador to Ankara by a former Turkish policeman would have provoked a rupture in Turkish-Russian relations on the scale that followed the shooting down of a Russian plane by the Turkish jets in November 2015.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ahead of Andrei's Karlov's funeral on Thursday, there has been no Russian démarche. Instead the two countries appear drawn closer towards a new embrace, taking Turkey ever further away from the west.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declared for the first time it was obvious that the assassin was a follower of Fetullah Gülen, the cleric living in American exile and allegedly the ring-leader of a shadowy movement behind July's abortive military coup. His followers even implied the CIA may have been involved in Karlov's murder.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sent 18 investigators to Ankara, but Moscow accepted Ankara's condolences delivered in person by Mevlüt Çavusoglu, the Turkish foreign minister, when he arrived in Russia on Tuesday for a prearranged meeting with his Russian counterpart Sergei Lavrov.</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killing of Russian diplomat may well bring Turkey and Russia closer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the Russian restraint is simple. Putin, after the fall of Aleppo, is in the middle of a power play, and the death of a diplomat, however talented and tragic, will not avert him from his chosen course.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Exasperated by what he sees as the American failure to deliver on its promises to isolate the jihadists in the Syrian opposition, Putin plans with Turkey and Iran to prepare his own Syrian peace roadmap. He wants to capitalise on his military victory with a diplomatic triumph. Tuesday's meeting between the foreign ministers of Turkey Russia and Iran, with its portentous Moscow Declaration, is supposed to be the first stage in the closure of the civil war on Russian terms.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at least, the Gulf States, Europe, and the US are excluded from the process. Moscow even said "almost every level of dialogue with the US is now frozen. We don't communicate with one another, or if we do at minimal level"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Putin may find diplomatic success more elusive than victory on the battlefield. Above all he depends on the help of Turkey, the most loyal supporters of the Syrian opposition through the past five years. Apart from energy cooperation, the best deal he can offer Erdogan is a guarantee that the Syrian Kurds on Turkey's southern border will not be strengthened by any agreement. Hatred of Kurdish independence, even more than hatred of the Gülenists, binds Erdogan's supporters together.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Turkey itself is internally divided. There is a strong Eurasianist group around Erdogan that want to cut their losses with the EU after years of being rebuffed and lack of gratitude for housing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Others say Europe remains the only viable route to economic modernisation.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Çavusoglu pointedly said a cease-fire in Syria should not only exclude terrorist groups such as Islamic State and Jabhat Fateh al-Sham, but also Lebanon's Hezbollah - which fights on the government side. Lavrov implied Hezbollah, like Russia, was in Syria at the government's invitation.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Anti-Iranian feeling is at a fever pitch in Erdogan's party since it is Tehran's artillery, as much as Moscow's air power, that led to the humiliation of Aleppo.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unclear himself of his strategy, Putin has said his initiative is designed to complement, and not conflict with, the UN's existing peace process. But his move has caused unease in the UN, and Staffan de Mistura - the UN Syrian special envoy -has announced he will convene rival UN talks on 8 February in Geneva.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UN talks have been plagued by Syrian government objections to the composition of the opposition delegations, the role of the Syrian Kurds and whether it is a requirement that the Syrian government accepts that Assad will stand down in some way at the end of a transition process.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Putin's rival peace show may take place in Astana, the capital of Kazakstan. Surrounded by the world's largest steppe, the futuristic, even bizarre, city is not an entirely random venue to choose since it has played a role in trying to normalise relations between Turkey and Russia, two its closest allies.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hosted members of the Syrian opposition for talks in May 2015 and has overseen various other international mediation efforts, including 2013 talks between Iran and the P5+1.</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Syria policy: signs of shift as Trump son meets pro-Russia Damascus figure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 2015, Syrian talks were initiated by Randa Kassis the head of the Coalition of Secular and Democratic Syrians.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rebel groups regard Kassis as part of a tame tolerated opposition with little popular support, but she met with Donald Trump's son in Paris recently, suggesting her political star is in the ascendant. However, any attempt to re-stage these talks without key members of the opposition, including those in Riyadh-convened high negotiations committee are likely to leave them discredited.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may just be starting to find his role as the great disrupter is a lot easier than that of the great conciliator.</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630"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884"/>
          <w:headerReference w:type="default" r:id="rId2885"/>
          <w:footerReference w:type="even" r:id="rId2886"/>
          <w:footerReference w:type="default" r:id="rId2887"/>
          <w:headerReference w:type="first" r:id="rId2888"/>
          <w:footerReference w:type="first" r:id="rId2889"/>
          <w:pgSz w:w="12240" w:h="15840"/>
          <w:pgMar w:top="840" w:right="1000" w:bottom="840" w:left="1000" w:header="400" w:footer="400"/>
          <w:pgNumType w:fmt="decimal"/>
          <w:cols w:space="720"/>
          <w:titlePg w:val="0"/>
        </w:sectPr>
      </w:pPr>
    </w:p>
    <w:p>
      <w:pPr>
        <w:pStyle w:val="Normal402"/>
      </w:pPr>
      <w:bookmarkStart w:id="803" w:name="Bookmark_402"/>
      <w:bookmarkEnd w:id="803"/>
    </w:p>
    <w:p>
      <w:pPr>
        <w:pStyle w:val="Normal402"/>
      </w:pPr>
      <w:r>
        <w:pict>
          <v:shape id="_x0000_i2631" type="#_x0000_t75" alt="LexisNexis®" style="width:147.75pt;height:30pt">
            <v:imagedata r:id="rId17" o:title=""/>
          </v:shape>
        </w:pict>
      </w:r>
      <w:r>
        <w:cr/>
      </w:r>
    </w:p>
    <w:p>
      <w:pPr>
        <w:pStyle w:val="Heading1400"/>
        <w:keepNext w:val="0"/>
        <w:spacing w:after="200" w:line="340" w:lineRule="atLeast"/>
        <w:ind w:left="0" w:right="0" w:firstLine="0"/>
        <w:jc w:val="center"/>
      </w:pPr>
      <w:hyperlink r:id="rId2890" w:history="1">
        <w:r>
          <w:rPr>
            <w:rFonts w:ascii="arial" w:eastAsia="arial" w:hAnsi="arial" w:cs="arial"/>
            <w:b/>
            <w:i/>
            <w:strike w:val="0"/>
            <w:color w:val="0077CC"/>
            <w:sz w:val="28"/>
            <w:u w:val="single"/>
            <w:vertAlign w:val="baseline"/>
          </w:rPr>
          <w:t>Barack Obama faces awkward task on sad farewell visit to Europe; Obama must reassure allies but may privately coach his closest partner Angela Merkel on ways to keep Trump in line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 1:46 PM GMT</w:t>
      </w:r>
    </w:p>
    <w:p>
      <w:pPr>
        <w:pStyle w:val="Normal402"/>
        <w:keepNext w:val="0"/>
        <w:spacing w:after="0" w:line="240" w:lineRule="atLeast"/>
        <w:ind w:right="0"/>
        <w:jc w:val="both"/>
      </w:pPr>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2"/>
        <w:keepNext w:val="0"/>
        <w:spacing w:before="120" w:after="0" w:line="220" w:lineRule="atLeast"/>
        <w:ind w:left="0" w:right="0" w:firstLine="0"/>
        <w:jc w:val="left"/>
      </w:pPr>
      <w:r>
        <w:br/>
      </w:r>
      <w:r>
        <w:pict>
          <v:shape id="_x0000_i2632" type="#_x0000_t75" style="width:167.98pt;height:30.75pt">
            <v:imagedata r:id="rId19"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633" style="position:absolute;z-index:252480512"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spent the months before the US election denouncing Donald Trump as unfit for office. Now he must eat his words. When he makes his final visit to Europe this week, in what had been planned as a triumphant farewell tour, Obama's awkward job is to reassure nervous allies that a Trump presidency will not be as bad as they fear.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tall order. François Hollande, France's president, said in August that Trump's excesses "make you want to retch".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put a brave face on the election result when he invited his successor to the White House last week. He has promised an orderly transition. But he must worry that much of what he worked for could be about to go up in smoke. When he meets the leaders of Germany, Britain, France and Italy in Berlin, it could be hard to disguise his true feelings.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'Macho v macho': what to expect from Putin-Trump negotiations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May about how US allies viewed Trump, Obama said: "They're rattled by him, and for good reason, because a lot of the proposals he's made display either ignorance of world affairs, or a cavalier attitude, or an interest in getting tweets and headlines instead of actually thinking through what it is that is required to keep America safe and secure and prosperous, and what's required to keep the world on an even keel."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attempt by Obama to soften this piercing analysis is likely to be unconvincing. Instead, he may privately coach his host, Angela Merkel, Germany's long-serving chancellor, on the best ways to keep Trump in line. The White House sees Merkel as its most reliable, ideologically compatible and able European ally. Obama's spokesman said she had been America's "closest partner" throughout his presidency.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flummoxed European leaders greeted Trump's success with dismay and rudeness last week, Merkel took the high ground. She made clear future cooperation would depend on Trump's acceptance of "democracy, freedom, respect for the law and for human dignity irrespective of origin, skin colour, religion, gender, sexual orientation or political views".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could not have put it better. With Theresa May untested and under pressure from the same populist, nationalist forces that swept Trump to power, Britain and its inexperienced foreign secretary, Boris Johnson, cannot be counted on to uphold Obama's world view. France is facing its own anti-establishment uprising as elections approach. Italy's centre-left leader, Matteo Renzi, could be toast if he loses a referendum on constitutional reform in December. Other European leaders lack stature.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Trump in the Oval Office and Republicans in charge in Washington, that leaves Merkel, the level-headed, pro-market centrist, as the closest thing to a successor Obama has on the international stage.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Americans see it, Merkel - and certainly not the vainglorious European commission president, Jean-Claude Juncker - runs the EU. It is Merkel who negotiated the Minsk deal with Russia that defused the Ukraine crisis. She knows Vladimir Putin better than any other western leader does. It is Merkel who took the lead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eurozone crisis.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or no Trump, Obama bequeaths a lot of regional problems, ranging from Isis to Israel-Palestine. A big European concern is continued Nato cohesion in the face of Russia's military buildup in the Baltic region, its political meddling in eastern Europe and its bloody intervention in Syria.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Mapping the Trump factor: 10 countries and regions feeling the heat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will offer assurances that the ostensibly pro-Putin Trump, who has been critical of Nato, will not be able to dismantle or fundamentally change the alliance - although, in truth, he cannot be certain of that. Berlin's renewed interest in developing independent EU defence capabilities is one area where Merkel's and Obama's views diverge.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will urge the EU to swallow its objections to the authoritarian behaviour of Turkey's president, Recep Tayyip Erdogan, whose cooperation he deems vital in fighting Isis and fashioning an Iraq-Syria settlement. Now that Erdogan and Putin are back on speaking terms, Erdogan is threatening to cancel Turkey's EU membership bid.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Obama will press the Europeans to defend his landmark nuclear deal with Iran and the Paris climate change agreement against expected assaults by Trump.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will probably have to concede that the proposed transatlantic trade and investment partnership (TTIP), disliked in much of Europe, will not survive his departure.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symbolic speech in Athens this week, Obama will offer a final exposition of his core beliefs about the enduring, paramount importance of democracy and civil liberties and of an interconnected, tolerant world of open borders, open markets and open minds.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acknowledge that many angry voters in the US and Europe feel they have been left behind, while arguing that Trumpism and similar phenomena are not the answer. But it may be a sad rather than uplifting farewell to Europe. His power is ebbing away. Obama the historian-president is almost history himself now. And Trump is intent on erasing him and all his work.</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402"/>
      </w:pPr>
    </w:p>
    <w:p>
      <w:pPr>
        <w:pStyle w:val="Normal402"/>
        <w:ind w:left="200"/>
        <w:sectPr>
          <w:type w:val="continuous"/>
          <w:pgMar w:top="840" w:right="1000" w:bottom="840" w:left="1000" w:header="400" w:footer="400"/>
          <w:pgNumType w:fmt="decimal"/>
          <w:cols w:space="720"/>
        </w:sectPr>
      </w:pPr>
      <w:r>
        <w:br/>
      </w:r>
      <w:r>
        <w:pict>
          <v:line id="_x0000_s2634"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403"/>
      </w:pPr>
      <w:bookmarkStart w:id="805" w:name="Bookmark_403"/>
      <w:bookmarkEnd w:id="805"/>
    </w:p>
    <w:p>
      <w:pPr>
        <w:pStyle w:val="Normal403"/>
      </w:pPr>
      <w:r>
        <w:pict>
          <v:shape id="_x0000_i2635" type="#_x0000_t75" alt="LexisNexis®" style="width:147.75pt;height:30pt">
            <v:imagedata r:id="rId17" o:title=""/>
          </v:shape>
        </w:pict>
      </w:r>
      <w:r>
        <w:cr/>
      </w:r>
    </w:p>
    <w:p>
      <w:pPr>
        <w:pStyle w:val="Heading1401"/>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Donald Trump fires up crowd with attack on Clinton's 'disqualifying conduct'; At a North Carolina rally Trump took aim at his rival's 'military adventurism' and condemned the promotion of democracy oversees: 'They don't even want it'</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7:39 AM GMT</w:t>
      </w:r>
    </w:p>
    <w:p>
      <w:pPr>
        <w:pStyle w:val="Normal403"/>
        <w:keepNext w:val="0"/>
        <w:spacing w:after="0" w:line="240" w:lineRule="atLeast"/>
        <w:ind w:right="0"/>
        <w:jc w:val="both"/>
      </w:pPr>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3"/>
        <w:keepNext w:val="0"/>
        <w:spacing w:before="120" w:after="0" w:line="220" w:lineRule="atLeast"/>
        <w:ind w:left="0" w:right="0" w:firstLine="0"/>
        <w:jc w:val="left"/>
      </w:pPr>
      <w:r>
        <w:br/>
      </w:r>
      <w:r>
        <w:pict>
          <v:shape id="_x0000_i2636" type="#_x0000_t75" style="width:167.98pt;height:30.75pt">
            <v:imagedata r:id="rId19"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Greenville, North Carolina</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37" style="position:absolute;z-index:252482560"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in a fiery attack on Hillary Clinton before a crowd of thousands in North Carolina, called his Democratic opponent a liar and said "her conduct is disqualifying".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nominee raised issues on Tuesday night about his Democratic rival's policy of "military adventurism" and homebrew server to a capacity crowd that chanted "lock her up".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assault on Clinton, in a cavernous convention center, marked his first public rally since the Labor Day, the unofficial kickoff to the fall campaign. After bemoaning that Clinton didn't talk about policy but instead engaged in "hitjobs" against him, Trump proceeded to return the favor. Only hours before, at a Tampa rally, Clinton had called him "temperamentally unfit and totally unqualified to be president of the United States".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Major 50-state poll shows leads for Hillary Clinton in key states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started by focusing on Clinton's policies as Secretary of State. In a passage that was remarkable for a Republican less than eight years after George W Bush left office, Trump condemned democracy promotion overseas. "I believe in a foreign policy based on our national interests that focuses on American security and regional stability instead of using our military to create democracies in countries with no democratic history and couldn't care less about democracy," he said. "We are trying to force democracy down their throats and they don't even want 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town hall earlier on Tuesday, Trump criticized the United States' intervention in Libya as part of Nato in 2011. There, he said "this was a Hillary Clinton deal. We could have had a minor attack." The Republican nominee supported the intervention at the time.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Clinton's interventionist foreign policy came the night before Trump will hold a major address on defense policy in Philadelphia. He is expected to call for the end of the sequester and a significant increase in military spending. He is also expected to condemn Clinton's foreign policy of regime change and democracy promotion as well.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policy, Trump used much of his speech to give a fervent indictment of the ongoing controversy of Clinton's emails, which he said was "worse than Watergate". In his view, "we can't have someone in Oval Office who doesn't know meaning of words 'confidential' or 'classified.'"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condemned Clinton's use of the software BleachBit to wipe her servers - "she bleached her emails" - and raised questions about a Clinton aide destroying her discarded phones with a hammer. "Who uses 13 different iPhones in 4 years," Trump asked. "The only people who use that many phones are usually involved in very, very, I mean very, shady activity."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suggested that something ominous had happened to Bryan Pagliano, the IT worker who maintained Clinton's server and invoked the fifth amendment in lieu of testifying to Congress on the matter. "He pleaded the 5th and where is he? We never heard about him again," Trump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summed it up: "In history there has never been a situation like what's going on with Justice and Hillary Clinton. There has never been a situation like what's going with the media and Hillary Clinton."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continued to compare Hillary Clinton to German chancellor Angela Merkel, calling her "America's Merkel" and saw parallels to her fortunes in Merkel's party losing regional elections in Germany on Sunday. "See what happened to Angela Merkel, they had a massive defeat recently in the elections."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outline one new policy detail at the rally. The Republican nominee pledged that, if elected, "I am also going to notify all countries that refuse to take back dangerous illegal immigrants that they will lose access to our visa programs and many more little goodies." Losing access to US visa program would effectively mean that residents of those countries would not be able to visit the United States for any reason.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tied the issue to risk from immigrants committing crimes, in particular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whom he once again called "a Trojan Horse". Unusually, Trump thought about history in expressing his concern about a potential threat from those fleeing the Syrian civil war. "In 200 years, 400 years, I don't want people to be reading about it or talking about it," said Trump.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also pledged that he would have the US military submit a plan to defeat Isis within 30 days of taking office. This marked a shift from his statement in May 2015, before he formally announced his candidacy, that he already had a plan to defeat Isis but that he wanted to keep it secret because: "I don't want the enemy to know what I'm doing."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speech on defense policy Wednesday, Trump is also scheduled to address the presidential convention of the Conservative Party in New York City and participate in a televised forum with NBC's Matt Lauer.</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403"/>
      </w:pPr>
    </w:p>
    <w:p>
      <w:pPr>
        <w:pStyle w:val="Normal403"/>
        <w:ind w:left="200"/>
        <w:sectPr>
          <w:type w:val="continuous"/>
          <w:pgMar w:top="840" w:right="1000" w:bottom="840" w:left="1000" w:header="400" w:footer="400"/>
          <w:pgNumType w:fmt="decimal"/>
          <w:cols w:space="720"/>
        </w:sectPr>
      </w:pPr>
      <w:r>
        <w:br/>
      </w:r>
      <w:r>
        <w:pict>
          <v:line id="_x0000_s2638"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404"/>
      </w:pPr>
      <w:bookmarkStart w:id="807" w:name="Bookmark_404"/>
      <w:bookmarkEnd w:id="807"/>
    </w:p>
    <w:p>
      <w:pPr>
        <w:pStyle w:val="Normal404"/>
      </w:pPr>
      <w:r>
        <w:pict>
          <v:shape id="_x0000_i2639" type="#_x0000_t75" alt="LexisNexis®" style="width:147.75pt;height:30pt">
            <v:imagedata r:id="rId17" o:title=""/>
          </v:shape>
        </w:pict>
      </w:r>
      <w:r>
        <w:cr/>
      </w:r>
    </w:p>
    <w:p>
      <w:pPr>
        <w:pStyle w:val="Heading1402"/>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Trump, Brexit... Is New Zealand your escape route too?; Billy Crystal has threatened to move to New Zealand if Trump wins power and post-Brexit, 'move to New Zealand' became a top Google search term. Please consider moving here, but do so with your eyes wide open</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2016 Friday 1:21 AM GMT</w:t>
      </w:r>
    </w:p>
    <w:p>
      <w:pPr>
        <w:pStyle w:val="Normal404"/>
        <w:keepNext w:val="0"/>
        <w:spacing w:after="0" w:line="240" w:lineRule="atLeast"/>
        <w:ind w:right="0"/>
        <w:jc w:val="both"/>
      </w:pPr>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4"/>
        <w:keepNext w:val="0"/>
        <w:spacing w:before="120" w:after="0" w:line="220" w:lineRule="atLeast"/>
        <w:ind w:left="0" w:right="0" w:firstLine="0"/>
        <w:jc w:val="left"/>
      </w:pPr>
      <w:r>
        <w:br/>
      </w:r>
      <w:r>
        <w:pict>
          <v:shape id="_x0000_i2640" type="#_x0000_t75" style="width:167.98pt;height:30.75pt">
            <v:imagedata r:id="rId19"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Ainge Roy</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41" style="position:absolute;z-index:252484608"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afternoon air begins to cool and work becomes a chore, I drive 10 minutes north of town hall. Past shetland ponies, fat sheep and Kereru (wood pigeons) to a hilly forest whose winding tracks are usually empty.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dogs run free and I breathe deeply, walking without music, conversation or a beeping phone. It's the best part of my day. I usually tell my editors I'm in a meeting.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 after Brexit but before Nice - I woke to news of explosions at Ataturk International airport in Turkey. After weeks of bombs and disorder in the northern hemisphere this one hit home, and my gut roiled anxiously. What's happening in the north, when will it stop?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Two Australians injured in London stabbing attack, American victim named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to my editor: "Shall we have some good news today, for levity?"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filed a short piece on the tiny New Zealand town of Kaitangata - with too many jobs, too many affordable homes and not enough people to fill them. Residents were inviting migrants to come and live the Kiwi dream.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Kaitangata went viral. There were 10,000 enquiries from around the world (but overwhelmingly the US and UK), and the mayor had to unplug his home phone.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Trump, since Brexit, since Orlando, Turkey, Dallas, Nice and Germany - New Zealand has become the northern hemisphere's escape route. A Plan B for people reeling from a year that seems more chaotic and violent than any in  living memory.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Crystal has said he will move to Aotearoa if Trump is elected, and so too has associate justice of the US supreme court Ruth Bader Ginsburg.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 days after Brexit, Immigration New Zealand's website had over 5,000 visits a day from the UK, and "move to New Zealand" became a top Google search term.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fetishisation of New Zealand makes me uneasy. I feel people have been duped by the superb marketing campaign that was "100% Pure New Zealand", and the lush, intoxicating fantasy world of The Lord of the Rings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true is that New Zealand is overwhelming beautiful. It's also true that in rural towns and small cities like Dunedin, where I live, community-minded values have been preserved, house prices are affordable and in some places - jobs aplenty.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local cafe knows I drink flat whites, and my local pub pours me Rua pinot noir on arrival. Gun violence is a foreign concept, and frugality is widely applauded, not derided.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do move more gently here, especially in the deep south. I don't know anyone who boasts of chronic exhaustion as an indication of a meaningful life, or who doesn't have time to cook, exercise, or spend time with their family. Those pillars aren't luxuries here, but for many, an accepted normality.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stuff that fuels the escape fantasies. That fits with the dream of moving south to bake bread in the morning, work a half day, surf as the sun goes down, and drink sauvignon blanc while you cook lamb from the neighbour's farm.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many people don't know is what I try to cover in my work for the Guardian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 have the second highest rate of youth suicide in the OECD. That a quarter of our children live below the poverty line and 10% of our working-age population is on social welfare.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New Zealand homes are cold, mouldy and damp, and our prisons are over-flowing. We have serious problems with alcohol, methamphetamine and cannabis - the Kiwi way is to binge to the point of oblivion.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New Zealand: Earth's Mythical Islands - in pictures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Choosing to live at the bottom of the planet can sometimes feel like you have checked out of life - that you can't hack it in "the real world". The perennial angst of antipodeans, former convicts - are we good enough? Why do we live on islands that are so far away, and so expensive to flee?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Auckland's current housing crisis, and record-levels of immigration, I strongly believe New Zealand is underpopulated. Rural towns like Kaitangata, Murupara and Tokoroa would flourish with an injection of migrants, be they Trump escapees,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London professionals worn out by the grind and the added stress of Brexit.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emails from refugees asking me to help get their children on a boat to New Zealand. Seen resort settlements like Wanaka and Waiheke Island fill with retired wealthy expats.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Kaitangata, Bryan Cadogan, is eagerly waiting for fresh faces in his humble town. So am I, sort of. But please come with your eyes wide open. If you're expecting paradise, you'll be sorely disappointed.</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2016</w:t>
      </w:r>
    </w:p>
    <w:p>
      <w:pPr>
        <w:pStyle w:val="Normal404"/>
      </w:pPr>
    </w:p>
    <w:p>
      <w:pPr>
        <w:pStyle w:val="Normal404"/>
        <w:ind w:left="200"/>
        <w:sectPr>
          <w:type w:val="continuous"/>
          <w:pgMar w:top="840" w:right="1000" w:bottom="840" w:left="1000" w:header="400" w:footer="400"/>
          <w:pgNumType w:fmt="decimal"/>
          <w:cols w:space="720"/>
        </w:sectPr>
      </w:pPr>
      <w:r>
        <w:br/>
      </w:r>
      <w:r>
        <w:pict>
          <v:line id="_x0000_s2642"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405"/>
      </w:pPr>
      <w:bookmarkStart w:id="809" w:name="Bookmark_405"/>
      <w:bookmarkEnd w:id="809"/>
    </w:p>
    <w:p>
      <w:pPr>
        <w:pStyle w:val="Normal405"/>
      </w:pPr>
      <w:r>
        <w:pict>
          <v:shape id="_x0000_i2643" type="#_x0000_t75" alt="LexisNexis®" style="width:147.75pt;height:30pt">
            <v:imagedata r:id="rId17" o:title=""/>
          </v:shape>
        </w:pict>
      </w:r>
      <w:r>
        <w:cr/>
      </w:r>
    </w:p>
    <w:p>
      <w:pPr>
        <w:pStyle w:val="Heading1403"/>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We can't abandon refugee children - and that includes us, the politicians; The unaccompanied children at the Calais camp are just a fraction of the people fleeing violence worldwide. The UK must do more to help them</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5:28 PM GMT</w:t>
      </w:r>
    </w:p>
    <w:p>
      <w:pPr>
        <w:pStyle w:val="Normal405"/>
        <w:keepNext w:val="0"/>
        <w:spacing w:after="0" w:line="240" w:lineRule="atLeast"/>
        <w:ind w:right="0"/>
        <w:jc w:val="both"/>
      </w:pPr>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5"/>
        <w:keepNext w:val="0"/>
        <w:spacing w:before="120" w:after="0" w:line="220" w:lineRule="atLeast"/>
        <w:ind w:left="0" w:right="0" w:firstLine="0"/>
        <w:jc w:val="left"/>
      </w:pPr>
      <w:r>
        <w:br/>
      </w:r>
      <w:r>
        <w:pict>
          <v:shape id="_x0000_i2644" type="#_x0000_t75" style="width:167.98pt;height:30.75pt">
            <v:imagedata r:id="rId19"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Stella Creasy</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45" style="position:absolute;z-index:25248665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off to the Calais refugee camp this weekend as part of a group from my constituency, delivering cars full of clothes and following others who have taken food to the camps. But all of us know that however well-intentioned such actions are, they are like shouting at the wind to stop blowing.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find a woman I met earlier in the summer to check on her welfare. Living in a caravan donated by the people of Walthamstow, she was eight months pregnant and jumping lorries to try to get to the UK. Her story isn't unique or by far the worst. She's stuck in this hell because there is a crisis of political will to act. What these people need is not just charity, but bureaucracy. And as politicians that's our job.</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pressure is mounting. A makeshift set-up supposed to help 500 people now bursts with more than 10,000. They have fled conflicts in Sudan, the Taliban in Afghanistan, or the repressive regime in Eritrea. They are the Oromo of Ethiopia or the Kurds and Christians of Iraq. Men, women and children who have crossed mountains, oceans and multiple countries in pursuit of freedom. Now they are stuck in the nightmare that is the Calais "Jungle".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night, most are in the hands of smugglers, who chase down drivers to force them to take people across the Channel. By day, they dodge tear gas and rubber bullets - the crowd control of choice deployed by exasperated French authorities. Volunteers on the ground fear reprisals from the far right, who now dominate a town struggling to cope. Theresa May is talking tough on development spending cuts and border control, at the very time aid agencies are struggling to feed people here once a day.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houses only a tiny fraction of the number of refugees in Europe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Calais houses only a tiny fraction of the number of refugees in Europe. Internationally, 65.3 million people are fleeing persecution. The vast majority are not in the wealthy nations panicking about being flooded, but in poorer, mainly Middle Eastern, African and south Asian countries. Jordan, a country of less than 7 million people, has taken in 656,000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Lebanon is protecting more than 1 million. Britain has welcomed just 2,800.</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camps are not a long-term solution. But demolishing them or hoping other countries will deal with the problem because it isn't happening on our soil isn't a sustainable or honourable response. As signatories to the 1951 refugee convention, Britain should share responsibility for helping more people, not just in camps in poorer nations but across Europe too. That means providing more legal safe routes to sanctuary and funding the administrative mechanisms for people to access them.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French presidential elections and Brexit on the horizon, the chances for working together to make this happen are disappearing fast. Those who say such schemes "pull" people to Europe seem blind to the evidence that without them they come anyway. Not everyone can or should come to the UK - some have family in other countries, others are not eligible for asylum - but all deserve a response to their request. At present many live in limbo and despair through a lack of any process to track them and help reunite them with their relatives, or resettle them in a new home nation. The programmes that do exist are piecemeal, or designed to justify pushing them back to places from which many will run again because they are still in danger. The only ones profiting from political intransigence to provide safe passage and resettlement are the smugglers, casually abandoning people to the seas or using threats of violence to double their price in their captive market.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Let's dismantle the Calais camp - and smash this modern slave trade | Charlie Elphicke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children are at risk of trafficking. 10,000 refugee children have disappeared, and that was Europol's best estimate in January. There is no uniform system of registration or protection, so they fall through the cracks. And while diplomats squabble, autumn approaches. The Calais camp census shows there are 608 unaccompanied children, sharing tents with strangers as there is no dedicated area for them. When the French authorities evicted part of the camp previously, 129 went missing.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parliament passed the Alf Dubs amendment to help child refugees in April this year we trusted the government to put it into practice. But not a single child has yet come here under its auspices. When parliament returns on Monday we will table further new legislation to make good on our pledges and try to get these kids out of the camps by Christmas. Because all of us can do more to help those running from terror in their home nations than just shout at the sky - and that includes us, the politicians.</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405"/>
      </w:pPr>
    </w:p>
    <w:p>
      <w:pPr>
        <w:pStyle w:val="Normal405"/>
        <w:ind w:left="200"/>
        <w:sectPr>
          <w:type w:val="continuous"/>
          <w:pgMar w:top="840" w:right="1000" w:bottom="840" w:left="1000" w:header="400" w:footer="400"/>
          <w:pgNumType w:fmt="decimal"/>
          <w:cols w:space="720"/>
        </w:sectPr>
      </w:pPr>
      <w:r>
        <w:br/>
      </w:r>
      <w:r>
        <w:pict>
          <v:line id="_x0000_s2646"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406"/>
      </w:pPr>
      <w:bookmarkStart w:id="811" w:name="Bookmark_406"/>
      <w:bookmarkEnd w:id="811"/>
    </w:p>
    <w:p>
      <w:pPr>
        <w:pStyle w:val="Normal406"/>
      </w:pPr>
      <w:r>
        <w:pict>
          <v:shape id="_x0000_i2647" type="#_x0000_t75" alt="LexisNexis®" style="width:147.75pt;height:30pt">
            <v:imagedata r:id="rId17" o:title=""/>
          </v:shape>
        </w:pict>
      </w:r>
      <w:r>
        <w:cr/>
      </w:r>
    </w:p>
    <w:p>
      <w:pPr>
        <w:pStyle w:val="Heading1404"/>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The macabre truth of gun control in the US is that toddlers kill more people than terrorists do; Last week, a Florida gun rights activist was shot in the back by her four-year-old son. How much longer will we keep participating in the collective lie that deadly weapons keep us safe?</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2016 Monday 8:10 PM GMT</w:t>
      </w:r>
    </w:p>
    <w:p>
      <w:pPr>
        <w:pStyle w:val="Normal406"/>
        <w:keepNext w:val="0"/>
        <w:spacing w:after="0" w:line="240" w:lineRule="atLeast"/>
        <w:ind w:right="0"/>
        <w:jc w:val="both"/>
      </w:pPr>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6"/>
        <w:keepNext w:val="0"/>
        <w:spacing w:before="120" w:after="0" w:line="220" w:lineRule="atLeast"/>
        <w:ind w:left="0" w:right="0" w:firstLine="0"/>
        <w:jc w:val="left"/>
      </w:pPr>
      <w:r>
        <w:br/>
      </w:r>
      <w:r>
        <w:pict>
          <v:shape id="_x0000_i2648" type="#_x0000_t75" style="width:167.98pt;height:30.75pt">
            <v:imagedata r:id="rId19"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Lindy West</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49" style="position:absolute;z-index:25248870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in my country, considered by some of its more embarrassing denizens to be the "greatest country in the world", an outspoken Florida "gun rights" advocate left a loaded.45 calibre handgun in the back seat of her car and was promptly shot and wounded by her four-year-old child. Truly a pinnacle of human potential, much like the invention of paper in second-century BC China, or Aristotle holding forth in the Lyceum, or whoever first pointed out that Florida looks like America's penis.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about the outspoken Florida "gun rights" advocate who left a loaded.45 calibre handgun in the back seat of her car and was promptly shot and wounded by her four-year-old child? I take no pleasure in violence and pain. I'm not happy that Jamie Gilt, 31 - who has built a thriving web presence on the argument that guns are not only perfectly safe around kids, but necessary for their protection - left a loaded handgun in reach of her four-year-old son, who then picked it up, aimed it at his mother, and pulled the trigger. I find zero delight in the thought of Gilt's toddler's almost certain panic and horror in that moment, nor the guilt he may well carry for the rest of his life (guilt that only his mother deserves). I'm sure being shot in the back really hurts - even more so when it comes with a side of nationwide liberal schadenfreude.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no interest in letting Gilt off the hook. Her child could just as easily have shot himself, or a passerby, or someone else's child. With just a few tweaks of location and circumstance, he could have shot my child. Someone else still could, accidentally or with intention - it's a possibility you have to consider in a country with so many guns and so few laws regulating them. That's the macabre truth of parenting in 21st-century America.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with the same persistent, low-grade fear of gun violence as any American - my middle school was once locked down because of a shooting at the high school up the street, and I was a junior at that same high school when we watched the Columbine massacre unfold on TV - but my family didn't have guns, and we lived in a liberal city so most of my friends' parents didn't either. Guns were scary, but for the most part they felt far away.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here myself didn't prepare me for how distinctly, viscerally frightening it would be to raise children in a gun-obsessed nation. My step-daughters go to school in a borderline-rural suburb, whereas I was educated in central Seattle. They already know of at least one friend-of-a-friend who was killed in a school shooting. Many of their friends' parents are gun owners. Not only that, but, over the past few decades, the National Rifle Association has been aggressively and successfully rolling back firearm restrictions, making gun ownership as quick and easy for anyone's irresponsible, drunk cousin as their meticulous, gun-safety-trained dad. When we send our kids to friends' houses for sleepovers, it sometimes feels like a leap of faith.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in 2015, more people were shot and killed by toddlers than by terrorists. In 2013, the New York Times reported on children shot by other children: "Children shot accidentally - usually by other children - are collateral casualties of the accessibility of guns in America, their deaths all the more devastating for being eminently preventable."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supposed to believe that frightened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or whomever becomes the next rightwing scapegoat du jour - are the real threat to my children? I'm supposed to be afraid of sharks? Heavy metal music? Violent video games? Horse meat in my hamburger patties? Teenagers pouring vodka up their butts?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with more guns have more gun deaths. Keeping a gun in your house increases your chances of accidental death by shooting, but does not make you safer. A woman's chance of being murdered by an abusive partner increases fivefold if the partner has access to a gun. "Good guys with guns" are a fantasy. How much longer will we keep participating in this great collective lie that deadly weapons keep us safe?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accidental shooting of Jamie Gilt is the object lesson that my absurd nation deserves. When even supposed gun safety experts cannot keep themselves safe from their own toddlers, we should take that as an unequivocal reminder that guns are inherently dangerous. They are exploding projectile machines designed specifically for killing. And that's not bleeding-heart hyperbole - it's the explicit reason why many people are drawn to them. Cowboy games. Vigilante justice. Power.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does not get to claim some hypercivilised global high ground when we foster - legislatively and culturally - a system in which incidents such as Gilt's are not just possible, but inevitable.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2016</w:t>
      </w:r>
    </w:p>
    <w:p>
      <w:pPr>
        <w:pStyle w:val="Normal406"/>
      </w:pPr>
    </w:p>
    <w:p>
      <w:pPr>
        <w:pStyle w:val="Normal406"/>
        <w:ind w:left="200"/>
        <w:sectPr>
          <w:type w:val="continuous"/>
          <w:pgMar w:top="840" w:right="1000" w:bottom="840" w:left="1000" w:header="400" w:footer="400"/>
          <w:pgNumType w:fmt="decimal"/>
          <w:cols w:space="720"/>
        </w:sectPr>
      </w:pPr>
      <w:r>
        <w:br/>
      </w:r>
      <w:r>
        <w:pict>
          <v:line id="_x0000_s2650"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919"/>
          <w:headerReference w:type="default" r:id="rId2920"/>
          <w:footerReference w:type="even" r:id="rId2921"/>
          <w:footerReference w:type="default" r:id="rId2922"/>
          <w:headerReference w:type="first" r:id="rId2923"/>
          <w:footerReference w:type="first" r:id="rId2924"/>
          <w:pgSz w:w="12240" w:h="15840"/>
          <w:pgMar w:top="840" w:right="1000" w:bottom="840" w:left="1000" w:header="400" w:footer="400"/>
          <w:pgNumType w:fmt="decimal"/>
          <w:cols w:space="720"/>
          <w:titlePg w:val="0"/>
        </w:sectPr>
      </w:pPr>
    </w:p>
    <w:p>
      <w:pPr>
        <w:pStyle w:val="Normal407"/>
      </w:pPr>
      <w:bookmarkStart w:id="813" w:name="Bookmark_407"/>
      <w:bookmarkEnd w:id="813"/>
    </w:p>
    <w:p>
      <w:pPr>
        <w:pStyle w:val="Normal407"/>
      </w:pPr>
      <w:r>
        <w:pict>
          <v:shape id="_x0000_i2651" type="#_x0000_t75" alt="LexisNexis®" style="width:147.75pt;height:30pt">
            <v:imagedata r:id="rId17" o:title=""/>
          </v:shape>
        </w:pict>
      </w:r>
      <w:r>
        <w:cr/>
      </w:r>
    </w:p>
    <w:p>
      <w:pPr>
        <w:pStyle w:val="Heading1405"/>
        <w:keepNext w:val="0"/>
        <w:spacing w:after="200" w:line="340" w:lineRule="atLeast"/>
        <w:ind w:left="0" w:right="0" w:firstLine="0"/>
        <w:jc w:val="center"/>
      </w:pPr>
      <w:hyperlink r:id="rId2925" w:history="1">
        <w:r>
          <w:rPr>
            <w:rFonts w:ascii="arial" w:eastAsia="arial" w:hAnsi="arial" w:cs="arial"/>
            <w:b/>
            <w:i/>
            <w:strike w:val="0"/>
            <w:color w:val="0077CC"/>
            <w:sz w:val="28"/>
            <w:u w:val="single"/>
            <w:vertAlign w:val="baseline"/>
          </w:rPr>
          <w:t>The mood is ugly, and an MP is dead; It's wrong to view the killing of Jo Cox in isolation. Hate has been whipped up against the political class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2016 Thursday 8:53 PM GMT</w:t>
      </w:r>
    </w:p>
    <w:p>
      <w:pPr>
        <w:pStyle w:val="Normal407"/>
        <w:keepNext w:val="0"/>
        <w:spacing w:after="0" w:line="240" w:lineRule="atLeast"/>
        <w:ind w:right="0"/>
        <w:jc w:val="both"/>
      </w:pPr>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7"/>
        <w:keepNext w:val="0"/>
        <w:spacing w:before="120" w:after="0" w:line="220" w:lineRule="atLeast"/>
        <w:ind w:left="0" w:right="0" w:firstLine="0"/>
        <w:jc w:val="left"/>
      </w:pPr>
      <w:r>
        <w:br/>
      </w:r>
      <w:r>
        <w:pict>
          <v:shape id="_x0000_i2652" type="#_x0000_t75" style="width:167.98pt;height:30.75pt">
            <v:imagedata r:id="rId19"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53" style="position:absolute;z-index:25249075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when many question the validity of their elected officials, Jo Cox stood out. She rose to represent the area in which she was born. And she arrived at the Commons with hinterland, a career campaigning for Oxfam, Save the Children and the NSPCC. Yesterday, shock among MPs was palpable.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a public official cannot be viewed in isolation. It occurs against a backdrop of an ugly public mood in which we have been told to despise the political class, to distrust those who serve, to dehumanise those with whom we do not readily identify.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Jo Cox: an attack on humanity, idealism and democracy | Editorial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decent people involved in the campaign to secure Britain's withdrawal from the EU, many who respect the referendum as the exercise in democracy that is it. But there are others whose recklessness has been open and shocking. I believe they bear responsibility, not for the attack itself, but for the current mood: for the inflammatory language, for the finger-jabbing, the dogwhistling and the overt racism.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part of a noxious brew, with a dangerous anti-politics and the anti-MP stereotypes fomented by leave and their media backers mixed in. Only an hour before this shooting, Nigel Farage unveiled a huge poster showing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Slovenia last year, nothing to do with EU free movement - and none arriving here. Leave's poster read: "Breaking Point. We must break free from the EU and take control of our borders." Nicola Sturgeon, Caroline Lucas and many others condemned it as "disgusting", and so it is.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ward meeting this week my local Camden Labour councillor showed us a sign that had been posted on a member's car windscreen. The car had a remain poster on it and was parked round the corner from where I live. This is what the message said, printed in capital letters (I've left the original spelling): "This is a lave [leave] area. We hate the foriner. Nex time do not park your car with remain sign on. Hi Hitler. White Power," and racist symbols. The car's owner had passed it on to the police.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Rude, crude Nazi-style extremism is mercifully rare. But the leavers have lifted several stones. How recklessly the decades of careful work and anti-racist laws to make those sentiments unacceptable has been overturned.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the far fringes of British politics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outbursts from the far fringes of British politics. Cabinet ministers, the justice minister Michael Gove and the leader of the house Chris Grayling, together with Boris Johnson, the recent mayor of London, have allied themselves to divisive anti-foreigner sentiment ramped up to a level unprecedented in our lifetime. Ted Heath expelled Enoch Powell from the Tory front ranks for it. Sir Oswald Mosley was ejected from his party for it. Gove and Grayling remain in the cabinet.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from a mainstream party use immigration as their main weapon in a hotly fought campaign, they unleash something dark and hateful that always lurks in all countries not far beneath the surface.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delude ourselves we were a tolerant country - or can we still save our better selves? Over recent years, struggling to identify "Britishness", to connect with a natural patriotic love of country that citizens have every right to feel, politicians floundering for a British identity reach for the reassuring idea that this cradle of democracy is blessed with some special civility.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vote is out, then out goes that impression of what kind of country we are. Around the world we will be seen as the island that cut itself off out of anti-foreigner feeling: that will identify us globally more than any other attribute. Our image, our reality, will change overnight.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Nigel Farage attacked for Ukip poster showing queue of refugees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Contempt for politics is dangerous and contagious, yet it has become a widespread default sneer. There was Jo Cox, a dedicated MP, going about her business doing what good MPs do, making herself available to any constituents with any problems to drop in to her surgery. Just why she became the victim of such a vicious attack, we may learn eventually. But in the aftermath of her death, there are truths of which we should remind ourselves right now.</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precious and precarious. It relies on a degree of respect for the opinions of others, soliciting support for political ideas without stirring up undue savagery and hatred against opponents. "Elites" are under attack in an anarchic way, when the "elite" justice minister can call on his supporters to ignore all experts.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close to a chilling culture war is breaking out in Britain, a divide deeper than I have ever known, as I listen to the anger aroused by this referendum campaign. The air is corrosive, it has been rendered so. One can register shock at what has happened but not complete surprise.</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2016</w:t>
      </w:r>
    </w:p>
    <w:p>
      <w:pPr>
        <w:pStyle w:val="Normal407"/>
      </w:pPr>
    </w:p>
    <w:p>
      <w:pPr>
        <w:pStyle w:val="Normal407"/>
        <w:ind w:left="200"/>
        <w:sectPr>
          <w:type w:val="continuous"/>
          <w:pgMar w:top="840" w:right="1000" w:bottom="840" w:left="1000" w:header="400" w:footer="400"/>
          <w:pgNumType w:fmt="decimal"/>
          <w:cols w:space="720"/>
        </w:sectPr>
      </w:pPr>
      <w:r>
        <w:br/>
      </w:r>
      <w:r>
        <w:pict>
          <v:line id="_x0000_s2654"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926"/>
          <w:headerReference w:type="default" r:id="rId2927"/>
          <w:footerReference w:type="even" r:id="rId2928"/>
          <w:footerReference w:type="default" r:id="rId2929"/>
          <w:headerReference w:type="first" r:id="rId2930"/>
          <w:footerReference w:type="first" r:id="rId2931"/>
          <w:pgSz w:w="12240" w:h="15840"/>
          <w:pgMar w:top="840" w:right="1000" w:bottom="840" w:left="1000" w:header="400" w:footer="400"/>
          <w:pgNumType w:fmt="decimal"/>
          <w:cols w:space="720"/>
          <w:titlePg w:val="0"/>
        </w:sectPr>
      </w:pPr>
    </w:p>
    <w:p>
      <w:pPr>
        <w:pStyle w:val="Normal408"/>
      </w:pPr>
      <w:bookmarkStart w:id="815" w:name="Bookmark_408"/>
      <w:bookmarkEnd w:id="815"/>
    </w:p>
    <w:p>
      <w:pPr>
        <w:pStyle w:val="Normal408"/>
      </w:pPr>
      <w:r>
        <w:pict>
          <v:shape id="_x0000_i2655" type="#_x0000_t75" alt="LexisNexis®" style="width:147.75pt;height:30pt">
            <v:imagedata r:id="rId17" o:title=""/>
          </v:shape>
        </w:pict>
      </w:r>
      <w:r>
        <w:cr/>
      </w:r>
    </w:p>
    <w:p>
      <w:pPr>
        <w:pStyle w:val="Heading1406"/>
        <w:keepNext w:val="0"/>
        <w:spacing w:after="200" w:line="340" w:lineRule="atLeast"/>
        <w:ind w:left="0" w:right="0" w:firstLine="0"/>
        <w:jc w:val="center"/>
      </w:pPr>
      <w:hyperlink r:id="rId2932" w:history="1">
        <w:r>
          <w:rPr>
            <w:rFonts w:ascii="arial" w:eastAsia="arial" w:hAnsi="arial" w:cs="arial"/>
            <w:b/>
            <w:i/>
            <w:strike w:val="0"/>
            <w:color w:val="0077CC"/>
            <w:sz w:val="28"/>
            <w:u w:val="single"/>
            <w:vertAlign w:val="baseline"/>
          </w:rPr>
          <w:t>The mood is ugly, and an MP is dead; It's wrong to view the killing of Jo Cox in isolation. Hate has been whipped up against the political class</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2016 Thursday 9:08 PM GMT</w:t>
      </w:r>
    </w:p>
    <w:p>
      <w:pPr>
        <w:pStyle w:val="Normal408"/>
        <w:keepNext w:val="0"/>
        <w:spacing w:after="0" w:line="240" w:lineRule="atLeast"/>
        <w:ind w:right="0"/>
        <w:jc w:val="both"/>
      </w:pPr>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8"/>
        <w:keepNext w:val="0"/>
        <w:spacing w:before="120" w:after="0" w:line="220" w:lineRule="atLeast"/>
        <w:ind w:left="0" w:right="0" w:firstLine="0"/>
        <w:jc w:val="left"/>
      </w:pPr>
      <w:r>
        <w:br/>
      </w:r>
      <w:r>
        <w:pict>
          <v:shape id="_x0000_i2656" type="#_x0000_t75" style="width:167.98pt;height:30.75pt">
            <v:imagedata r:id="rId19"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57" style="position:absolute;z-index:25249280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when many question the validity of their elected officials, Jo Cox stood out. She rose to represent the area in which she was born. And she arrived at the Commons with hinterland, a career campaigning for Oxfam, Save the Children and the NSPCC. Yesterday shock among MPs was palpable.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a public official cannot be viewed in isolation. It occurs against a backdrop of an ugly public mood in which we have been told to despise the political class, to distrust those who serve, to dehumanise those with whom we do not readily identify.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Jo Cox: an attack on humanity, idealism and democracy | Editorial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decent people involved in the campaign to secure Britain's withdrawal from the EU, many who respect the referendum as the exercise in democracy that is it. But there are others whose recklessness has been open and shocking. I believe they bear responsibility, not for the attack itself, but for the current mood: for the inflammatory language, for the finger-jabbing, the dogwhistling and the overt racism.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part of a noxious brew, with a dangerous anti-politics and anti-MP stereotypes fomented by leave and their media backers mixed in. Only an hour before this shooting Nigel Farage unveiled a huge poster showing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Slovenia last year, nothing to do with EU free movement - and none arriving here. Leave's poster read: "Breaking Point. We must break free from the EU and take control of our borders." Nicola Sturgeon, Caroline Lucas and many others condemned it as "disgusting", and so it is.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ward meeting this week my local Labour councillor in Camden, north London, showed us a sign that had been left on a member's car windscreen. The car had a remain poster on it and was parked round the corner from where I live. This is what the message said, printed in capitals (I've left the original spelling): "This is a lave [leave] area. We hate the foriner. Nex time do not park your car with remain sign on. Hi Hitler. White Power" - accompanied by racist symbols. The car's owner had passed it on to the police.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Rude, crude Nazi-style extremism is mercifully rare. But the leavers have lifted several stones. How recklessly the decades of careful work and anti-racist laws to make those sentiments unacceptable have been overturned.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the far fringes of British politics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outbursts from the far fringes of British politics. The justice minister, Michael Gove, and the leader of the house, Chris Grayling -together with Boris Johnson, the recent mayor of London - have allied themselves to divisive anti-foreigner sentiment ramped up to a level unprecedented in our lifetime. Ted Heath expelled Enoch Powell from the Tory front ranks for it. Oswald Mosley was ejected from his party for it. Gove and Grayling remain in the cabinet.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from a mainstream party use immigration as their main weapon in a hotly fought campaign, they unleash something dark and hateful that in all countries always lurks not far beneath the surface.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delude ourselves we were a tolerant country - or can we still save our better selves? Over recent years, struggling to identify "Britishness", to connect with a natural patriotic love of country that citizens have every right to feel, politicians floundering for a British identity reach for the reassuring idea that this cradle of democracy is blessed with some special civility.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vote is out, then out goes that impression of what kind of country we are. Around the world we will be seen as the island that cut itself off as a result of anti-foreigner feeling: that will identify us globally more than any other attribute. Our image, our reality, will change overnight.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Nigel Farage attacked for Ukip poster showing queue of refugees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Contempt for politics is dangerous and contagious, yet it has become a widespread default sneer. There was Jo Cox, a dedicated MP, going about her business, doing what good MPs do, making herself available to any constituents with any problems to drop in to her surgery. Just why she became the victim of such a vicious attack, we may learn eventually. But in the aftermath of her death, there are truths of which we should remind ourselves right now.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precious and precarious. It relies on a degree of respect for the opinions of others, soliciting support for political ideas without stirring up undue savagery and hatred against opponents. "Elites" are under attack in an anarchic way, when the "elite" justice minister can call on his supporters to ignore all experts.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close to a chilling culture war is breaking out in Britain, a divide deeper than I have ever known, as I listen to the anger aroused by this referendum campaign. The air is corrosive, it has been rendered so. One can register shock at what has happened, but not complete surprise.</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2016</w:t>
      </w:r>
    </w:p>
    <w:p>
      <w:pPr>
        <w:pStyle w:val="Normal408"/>
      </w:pPr>
    </w:p>
    <w:p>
      <w:pPr>
        <w:pStyle w:val="Normal408"/>
        <w:ind w:left="200"/>
        <w:sectPr>
          <w:type w:val="continuous"/>
          <w:pgMar w:top="840" w:right="1000" w:bottom="840" w:left="1000" w:header="400" w:footer="400"/>
          <w:pgNumType w:fmt="decimal"/>
          <w:cols w:space="720"/>
        </w:sectPr>
      </w:pPr>
      <w:r>
        <w:br/>
      </w:r>
      <w:r>
        <w:pict>
          <v:line id="_x0000_s2658"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409"/>
      </w:pPr>
      <w:bookmarkStart w:id="817" w:name="Bookmark_409"/>
      <w:bookmarkEnd w:id="817"/>
    </w:p>
    <w:p>
      <w:pPr>
        <w:pStyle w:val="Normal409"/>
      </w:pPr>
      <w:r>
        <w:pict>
          <v:shape id="_x0000_i2659" type="#_x0000_t75" alt="LexisNexis®" style="width:147.75pt;height:30pt">
            <v:imagedata r:id="rId17" o:title=""/>
          </v:shape>
        </w:pict>
      </w:r>
      <w:r>
        <w:cr/>
      </w:r>
    </w:p>
    <w:p>
      <w:pPr>
        <w:pStyle w:val="Heading1407"/>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Opposition finally agrees to join Syrian peace talks in Geneva; Saudi-backed negotiating committee demanding an end to government airstrikes takes part after hours of uncertainty and diplomatic pressure</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7:31 AM GMT</w:t>
      </w:r>
    </w:p>
    <w:p>
      <w:pPr>
        <w:pStyle w:val="Normal409"/>
        <w:keepNext w:val="0"/>
        <w:spacing w:after="0" w:line="240" w:lineRule="atLeast"/>
        <w:ind w:right="0"/>
        <w:jc w:val="both"/>
      </w:pPr>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9"/>
        <w:keepNext w:val="0"/>
        <w:spacing w:before="120" w:after="0" w:line="220" w:lineRule="atLeast"/>
        <w:ind w:left="0" w:right="0" w:firstLine="0"/>
        <w:jc w:val="left"/>
      </w:pPr>
      <w:r>
        <w:br/>
      </w:r>
      <w:r>
        <w:pict>
          <v:shape id="_x0000_i2660" type="#_x0000_t75" style="width:167.98pt;height:30.75pt">
            <v:imagedata r:id="rId19"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in Geneva</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61" style="position:absolute;z-index:25249484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launch talks aimed at ending the war in Syria have got off to a confusing start in Geneva but the opposition finally announced it had decided to take part following a first meeting between the UN envoy and representatives of Bashar al-Assad's government.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late-night decision by the opposition's negotiating committee, meeting in Saudi Arabia, came after hours of uncertainty and heavy diplomatic pressure on Friday, with rumour and speculation engulfing the Palais des Nations. Holding a few meetings looked like a significant achievement.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Fawzi, the UN's spokesman, hinted at the fast-moving and chaotic nature of the talks, telling reporters: "I don't have a time, I don't have the exact location, and I can't tell you anything about the delegation."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urges Syrian opposition to attend Geneva peace talks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Staffan de Mistura, the UN special envoy, held his first session of "proximity talks" with Syrian government delegates, who flew in from Damascus before any opposition representatives had arrived from Riyadh. The opposition had been in the Saudi capital debating whether to attend, due to their demand for an end to airstrikes and sieges not having been met. "It's a mess," shrugged one official.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the Italian-Swedish UN veteran was due to see Syrian "independents" backed by Russia but considered too close to Assad to be part of the opposition. Syrian civil society activists were the next to be invited to emphasise the plight of the ordinary people caught up in the war.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broad plaza opposite the ornate 1930s building, its driveway flanked colourfully by the flags of UN member states, those realities were on grim display. Activists wearing chefs' whites served up "siege soup" - a non-haute cuisine concoction of grass and leaves and a reminder of the only fare available to tens of thousands of people who live surrounded by government forces.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community needs to push to create pressure on Assad and the Russians to make a political solution possible," urged Salma Kahaly, an exiled Damascene from the PlanetSyria coalition. "Syrians want these negotiations to work because there is no military solution. But sieges are a war crime, not a negotiating tactic."</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news from Syria was gloomily routine: in the Damascus area barrel bombs targeted Daraya and Muadamiyat al-Sham. In northern Latakia, fighting continued between rebels and government forces supported by Russian airstrikes.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from the Saudi capital described an anguished but determined mood. Riyadh Hijab, head of the opposition negotiations body, had flatly refused to start talks with De Mistura until the UN's own commitment to humanitarian access and a cessation of attacks had been implemented.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Hammond, the British foreign secretary, telephoned and urged Hijab to turn up, arguing that failure to do so would hand Assad "a propaganda coup". British, French, and American officials and advisers hammered home the same point. The result was a formal announcement that the opposition had "decided to participate in the Geneva talks after receiving American and United Nations guarantees." De Mistura called that "a good signal". The two sides are still unlikely to meet face to face.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government team, led by the country's UN ambassador, Bashar al-Jaafari, said nothing either on arrival at the Palais des Nations or when it left. But it will not be shy about presenting its case - especially in attacking its opponents as "terrorists". Damascus is keen to emphasise that the chief opposition negotiator is an official of the Saudi-backed Jaysh al-Islam group - something that many secular anti-Assad Syrians also dislike.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and arm-twisting went on all day. Jaafari met the Russian ambassador to the UN, Alexey Borodavkin, before his session with De Mistura - a sign of the close coordination between Moscow and Damascus that parallels the relations between the Syrian opposition and the western and Arab governments that support it.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apart, it was a normal day for the UN. Experts from different agencies gave briefings on migration, health and a campaign to curb the portrayal of smoking in films - global issues that can be at least mitigated by international cooperation. "We have all the news that is fit to print," quipped one veteran official - recognition that alleviating, let alone solving, the world's worst humanitarian crisis is a mission from hell.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UK 'may set limited precedent'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Mistura, the third UN envoy appointed to handle the Syrian war since it erupted nearly five years ago, plans to hold talks for six months, exploring prospects for ceasefires, action against Isis and improved humanitarian access. The longer-term goal is setting up a transitional government to draft a new constitution and hold elections within 18 months. But the central question of Assad's future is still not on the table.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Syrian peace talks were held in Geneva two years ago, nothing at all was achieved. Expectations this time round could hardly be lower - certainly over reaching a negotiated political settlement. Yet signs are that the goals may be becoming less ambitious. "The least we can hope for," said one senior diplomat, "is a significant reduction in violence and guarantees to protect civilian areas."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09"/>
      </w:pPr>
    </w:p>
    <w:p>
      <w:pPr>
        <w:pStyle w:val="Normal409"/>
        <w:ind w:left="200"/>
        <w:sectPr>
          <w:type w:val="continuous"/>
          <w:pgMar w:top="840" w:right="1000" w:bottom="840" w:left="1000" w:header="400" w:footer="400"/>
          <w:pgNumType w:fmt="decimal"/>
          <w:cols w:space="720"/>
        </w:sectPr>
      </w:pPr>
      <w:r>
        <w:br/>
      </w:r>
      <w:r>
        <w:pict>
          <v:line id="_x0000_s2662"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940"/>
          <w:headerReference w:type="default" r:id="rId2941"/>
          <w:footerReference w:type="even" r:id="rId2942"/>
          <w:footerReference w:type="default" r:id="rId2943"/>
          <w:headerReference w:type="first" r:id="rId2944"/>
          <w:footerReference w:type="first" r:id="rId2945"/>
          <w:pgSz w:w="12240" w:h="15840"/>
          <w:pgMar w:top="840" w:right="1000" w:bottom="840" w:left="1000" w:header="400" w:footer="400"/>
          <w:pgNumType w:fmt="decimal"/>
          <w:cols w:space="720"/>
          <w:titlePg w:val="0"/>
        </w:sectPr>
      </w:pPr>
    </w:p>
    <w:p>
      <w:pPr>
        <w:pStyle w:val="Normal410"/>
      </w:pPr>
      <w:bookmarkStart w:id="819" w:name="Bookmark_410"/>
      <w:bookmarkEnd w:id="819"/>
    </w:p>
    <w:p>
      <w:pPr>
        <w:pStyle w:val="Normal410"/>
      </w:pPr>
      <w:r>
        <w:pict>
          <v:shape id="_x0000_i2663" type="#_x0000_t75" alt="LexisNexis®" style="width:147.75pt;height:30pt">
            <v:imagedata r:id="rId17" o:title=""/>
          </v:shape>
        </w:pict>
      </w:r>
      <w:r>
        <w:cr/>
      </w:r>
    </w:p>
    <w:p>
      <w:pPr>
        <w:pStyle w:val="Heading1408"/>
        <w:keepNext w:val="0"/>
        <w:spacing w:after="200" w:line="340" w:lineRule="atLeast"/>
        <w:ind w:left="0" w:right="0" w:firstLine="0"/>
        <w:jc w:val="center"/>
      </w:pPr>
      <w:hyperlink r:id="rId2946" w:history="1">
        <w:r>
          <w:rPr>
            <w:rFonts w:ascii="arial" w:eastAsia="arial" w:hAnsi="arial" w:cs="arial"/>
            <w:b/>
            <w:i/>
            <w:strike w:val="0"/>
            <w:color w:val="0077CC"/>
            <w:sz w:val="28"/>
            <w:u w:val="single"/>
            <w:vertAlign w:val="baseline"/>
          </w:rPr>
          <w:t>Opportunity knocks ... but Jeremy Corbyn fails to answer; The Labour benches waited. And waited. This was the moment they'd prayed for, but their leader failed to deliver the fatal blow to the Dave and George show</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 8:54 AM GMT</w:t>
      </w:r>
    </w:p>
    <w:p>
      <w:pPr>
        <w:pStyle w:val="Normal410"/>
        <w:keepNext w:val="0"/>
        <w:spacing w:after="0" w:line="240" w:lineRule="atLeast"/>
        <w:ind w:right="0"/>
        <w:jc w:val="both"/>
      </w:pPr>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0"/>
        <w:keepNext w:val="0"/>
        <w:spacing w:before="120" w:after="0" w:line="220" w:lineRule="atLeast"/>
        <w:ind w:left="0" w:right="0" w:firstLine="0"/>
        <w:jc w:val="left"/>
      </w:pPr>
      <w:r>
        <w:br/>
      </w:r>
      <w:r>
        <w:pict>
          <v:shape id="_x0000_i2664" type="#_x0000_t75" style="width:167.98pt;height:30.75pt">
            <v:imagedata r:id="rId19"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65" style="position:absolute;z-index:252496896"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easy mistake to make. You've been away on a silent yoga retreat. You spent the entire weekend watching Sky Sports. You overslept and all the newspapers had been sold by the time you got to Costcutter. These things happen. It's just a bit unfortunate when you happen to be the leader of the Labour party and you've managed to miss the biggest crisis in the Conservative party since the last election.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had ostensibly come to the Commons to give a statement on the EU summit on migrants, but his more important mission was to firefight the damage done by the resignation of Iain Duncan Smith. "Europe... migrant... Turkey," he rambled, only partially engaged. When your own career is on the line, the lives of a few hundred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just collateral damage.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migrants now off the menu, Dave moved on to the main business. "Can I just say how much I respect and love the former work and pensions secretary," he said. "Iain was the most brilliant and friendly colleague I've ever had and I can't describe how much I'll miss squeezing his chubby little cheeks as we josh one another about giving the poor and the disabled a hard time. And when I called him a complete and utter shit, what I really meant was that I was totally delighted Princess Duncan Smith (PDS) had conveniently remembered he had a conscience during the EU referendum campaign after managing to live quite happily without one for the past six years."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collective "Ahhh, how sweet!" rumbled through the packed Tory benches who had been briefed that One Nation Conservatism - or One Nation Conservatism Minus One, as PDS was nowhere to be seen - meant trying to pretend everyone was in it together, rather than ripping out each other's throats over Europe. "Long live Dave! Long live Iain!" The only person who seemed to be fooled by this veneer of unity was Jeremy Corbyn.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thank the prime minister for giving me advance notice of half his statement," Corbyn bellowed, having clearly decided that shouting made him sound more commanding. What Corbyn didn't say was that because Dave had only let him see half the statement, he was only going to comment on half the statement. Maybe he thought it would be impolite to mention PDS; maybe he had scribbled down some thoughts and couldn't read his own writing; maybe he is just a terrible performer in the chamber.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Labour benches waited. And waited. And waited. Surely Corbyn would seize the moment to twist the knife into a government that PDS had described as lacking in compassion? This was the moment for which they had been praying for nearly a year; a self-inflicted Tory death-spiral. The Conservative benches waited. And waited. And waited. This was the moment when they had to sit back and take the hit for their indifference to the disabled and their disunity over Europe.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migrants... Turkey... Thank you and good night," Corbyn bellowed. It took the Labour backbenchers a while to realise their leader had passed up the opportunity to deliver a devastating - possibly terminal - blow to the Dave and George show. After the shock, the disappointment soon set in. A few of the Labour old guard tried to make good the loss with some PDS jibes, but the moment had passed.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looked like a man who couldn't believe his luck. As did those on the Conservative benches behind him. They had got away with it. They were once more free to squabble among themselves to their heart's content. One by one, the Eurosceptics rose to moan about the EU and the Turks. Dave couldn't have been more charming. PDS may be gone, but he is not forgotten. Yet.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Tories it was a case of lightning striking twice on the same day, as earlier in the afternoon the shadow chancellor had tabled an urgent question on the government's U-turn on disability payments and the £4bn hole it left in last week's budget. This wasn't a question George Osborne particularly wanted to answer - he had some holiday plans to make - so he sent David Gauke, a junior treasury minister, along to take the hit instead.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chancellor is insulting the house by not turning up in person," McDonnell shouted. Like Corbyn, he now mistakes volume for passion; perhaps they're both only half way through their media training. McDonnell was so busy being insulted by George's absence, he completely forgot to go for the jugular. Gauke merely smiled and soaked it up. This wasn't the first time George had used him as a punchbag and doubtless it wouldn't be the last.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Labour's Yvette Cooper to get to the heart of the government's chaotic budget, but Gauke merely shrugged. A £4bn black hole in the budget was well above his pay grade. "The questions are deteriorating in quality," he observed drily. As were his answers. But being a bit rubbish had been always been Gauke's main objective. Better that than truthful.</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410"/>
      </w:pPr>
    </w:p>
    <w:p>
      <w:pPr>
        <w:pStyle w:val="Normal410"/>
        <w:ind w:left="200"/>
        <w:sectPr>
          <w:type w:val="continuous"/>
          <w:pgMar w:top="840" w:right="1000" w:bottom="840" w:left="1000" w:header="400" w:footer="400"/>
          <w:pgNumType w:fmt="decimal"/>
          <w:cols w:space="720"/>
        </w:sectPr>
      </w:pPr>
      <w:r>
        <w:br/>
      </w:r>
      <w:r>
        <w:pict>
          <v:line id="_x0000_s2666"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411"/>
      </w:pPr>
      <w:bookmarkStart w:id="821" w:name="Bookmark_411"/>
      <w:bookmarkEnd w:id="821"/>
    </w:p>
    <w:p>
      <w:pPr>
        <w:pStyle w:val="Normal411"/>
      </w:pPr>
      <w:r>
        <w:pict>
          <v:shape id="_x0000_i2667" type="#_x0000_t75" alt="LexisNexis®" style="width:147.75pt;height:30pt">
            <v:imagedata r:id="rId17" o:title=""/>
          </v:shape>
        </w:pict>
      </w:r>
      <w:r>
        <w:cr/>
      </w:r>
    </w:p>
    <w:p>
      <w:pPr>
        <w:pStyle w:val="Heading1409"/>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Jeremy Corbyn makes final referendum pitch to Labour voters; Party leader says there should be no limits on numbers of EU workers who can come to Britain, calling for 'rational discussion'</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8:04 PM GMT</w:t>
      </w:r>
    </w:p>
    <w:p>
      <w:pPr>
        <w:pStyle w:val="Normal411"/>
        <w:keepNext w:val="0"/>
        <w:spacing w:after="0" w:line="240" w:lineRule="atLeast"/>
        <w:ind w:right="0"/>
        <w:jc w:val="both"/>
      </w:pP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1"/>
        <w:keepNext w:val="0"/>
        <w:spacing w:before="120" w:after="0" w:line="220" w:lineRule="atLeast"/>
        <w:ind w:left="0" w:right="0" w:firstLine="0"/>
        <w:jc w:val="left"/>
      </w:pPr>
      <w:r>
        <w:br/>
      </w:r>
      <w:r>
        <w:pict>
          <v:shape id="_x0000_i2668" type="#_x0000_t75" style="width:167.98pt;height:30.75pt">
            <v:imagedata r:id="rId19"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69" style="position:absolute;z-index:25249894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said there should be no limits to the number of EU workers who can come to Britain, as he made his final pitch to Labour voters to back remain at Thursday's referendum.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figures, including Corbyn's deputy, Tom Watson, and former minister Yvette Cooper have suggested in recent days that Labour should pledge to seek reforms to the fundamental EU principle of freedom of movement.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Corbyn told the Guardian: "Some of my colleagues have been thinking about that subject; we will have that discussion; but my view is that if we have a single market with free movement of capital, there has to be free movement of labour."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"Otherwise you end up with a NAFTA-type system, like the US, Canada and Mexico, where there is not free movement of labour but there is free movement of capital, and that ends up exploiting workers in Mexico, and damaging working conditions in America."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Labour leader insisted the right approach was to tackle exploitation by unscrupulous employers, and boost public spending in areas where there is large-scale immigration, rather than throwing up barriers to free movement.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much better if instead we have an end to the undercutting, where you bring in a whole workforce from Lithuania or Estonia and pay them the minimum wage, when the going rate for the job would be say £12 an hour."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was speaking to the Guardian after making a final campaign appearance alongside London mayor Sadiq Khan; Scottish Labour leader Kezia Dugdale; and Welsh first minister Carwyn Jones.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gave an upbeat performance at the rally in London, stressing the positive values espoused by the EU before an enthusiastic crowd of supporters. Jones spoke of "a great country, an outward-looking country that works with our friends and allies to bring about freedom, tolerance and justice".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voters were being wrongly told by "the establishment" that migrants are to blame for pressure on jobs and public services, when the fault lies with politicians in Westminster.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Labour MPs have been stung by the levels of anger about immigration unleashed by the referendum campaign, which they have heard on the doorstep, prompting some to think the party needs a radical shift in its position.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Labour leader said instead he believed the right approach was to have a "rational discussion" with voters.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raise issues of poverty, they raise issues of housing, they raise issues of health; and yes they raise issues of immigration, all these issues are raised; but if you have a rational discussion with people, as I try to do, and don't do it with rancour, you don't do with personal abuse, then you get a hearing."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concerned about the divisive tone of the referendum campaign, which he compared to the rise of the National Front and the British National party in the past.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Farage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just the pits," he said. "We've been here before, we've had all this before: we've had the rise of the National Front in the 1970s; we've had the rise of the BNP; we've had all of that. I represent a constituency that in the 1980s had a significant National Front presence".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senior Labour MPs believe the debate, which has pushed immigration to the top of the agenda, has served to highlight the extent to which the party in Westminster - liberal, metropolitan and socially liberal - is out of touch with its grassroots outside the capital.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a backlash from disillusioned voters, as the party suffered in Scotland. After siding with the government in the 2014 independence referendum, Labour was all but wiped out in Scotland in last year's general election, holding just a single parliamentary seat.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Dugdale, the party's leader in Scotland, warned that there may be parallels between the two situations - and urged Labour to learn the lessons of the campaign.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make the case for remain: arguments about jobs, about the economy, about workers' rights, that's all really important, but we also have to understand why some people's anger at politics and the political class is manifesting into a vote to leave," she told the Guardian.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shadow cabinet will meet on Friday morning, after the result of the referendum is announced, to determine how the party will respond. Dugdale said: "The mistake is to assume that the job is done on the day of the referendum. Actually, the Labour party can speak to that anger, and use that to force some change across the country."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Labour leader said he had become more confident of a remain vote in recent days, the party is also scrambling to ensure that it could be ready for a snap general election, in the event that David Cameron's position is undermined by a vote for a Brexit.</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411"/>
      </w:pPr>
    </w:p>
    <w:p>
      <w:pPr>
        <w:pStyle w:val="Normal411"/>
        <w:ind w:left="200"/>
        <w:sectPr>
          <w:type w:val="continuous"/>
          <w:pgMar w:top="840" w:right="1000" w:bottom="840" w:left="1000" w:header="400" w:footer="400"/>
          <w:pgNumType w:fmt="decimal"/>
          <w:cols w:space="720"/>
        </w:sectPr>
      </w:pPr>
      <w:r>
        <w:br/>
      </w:r>
      <w:r>
        <w:pict>
          <v:line id="_x0000_s2670"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412"/>
      </w:pPr>
      <w:bookmarkStart w:id="823" w:name="Bookmark_412"/>
      <w:bookmarkEnd w:id="823"/>
    </w:p>
    <w:p>
      <w:pPr>
        <w:pStyle w:val="Normal412"/>
      </w:pPr>
      <w:r>
        <w:pict>
          <v:shape id="_x0000_i2671" type="#_x0000_t75" alt="LexisNexis®" style="width:147.75pt;height:30pt">
            <v:imagedata r:id="rId17" o:title=""/>
          </v:shape>
        </w:pict>
      </w:r>
      <w:r>
        <w:cr/>
      </w:r>
    </w:p>
    <w:p>
      <w:pPr>
        <w:pStyle w:val="Heading1410"/>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Refugee camps are not the answer to a complex crisis; With Kenya's announcement to close down two of its biggest refugee camps, it's time to focus on the effective alternatives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 1:14 PM GMT</w:t>
      </w:r>
    </w:p>
    <w:p>
      <w:pPr>
        <w:pStyle w:val="Normal412"/>
        <w:keepNext w:val="0"/>
        <w:spacing w:after="0" w:line="240" w:lineRule="atLeast"/>
        <w:ind w:right="0"/>
        <w:jc w:val="both"/>
      </w:pP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2"/>
        <w:keepNext w:val="0"/>
        <w:spacing w:before="120" w:after="0" w:line="220" w:lineRule="atLeast"/>
        <w:ind w:left="0" w:right="0" w:firstLine="0"/>
        <w:jc w:val="left"/>
      </w:pPr>
      <w:r>
        <w:br/>
      </w:r>
      <w:r>
        <w:pict>
          <v:shape id="_x0000_i2672" type="#_x0000_t75" style="width:167.98pt;height:30.75pt">
            <v:imagedata r:id="rId19"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Marilena Hatoupis and Sonia Ben Ali</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73" style="position:absolute;z-index:25250099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last month's World Humanitarian Summit, Kenya's Deputy President William Ruto announced that the decision to close down its two largest refugee camps, Dadaab and Kakuma, was final.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the fact the closures are in violation of international law and the UN has warned of the " devastating consequences " they will have. Over 600,000 residents will be displaced, putting them at immediate risk. Moreover the forced closure betrays the most basic refugee rights, and can only lead to countless human rights violations as refugees returning to their home countries face grave consequences.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Kenya's decision is not without precedent. In 2012, the Tanzanian government closed Mtabila refugee camp, forcing its  35,000 Burundian inhabitants to find a new home back in Burundi, the country rife with violent conflict from which they'd fled. Violence in Burundi has since forced over 250,000 residents to seek safety in neighbouring countries -137,000 of those back in Tanzania.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Kenya's situation is a symptom of a larger, more fundamental issue. The core of the problem is that camps are the foundation of the international community's refugee response strategy. They have become the target for the bulk of humanitarian aid. Camps have become the beginning, and in many cases the end, of international support to the swelling refugee crisis.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volunteers turning refugee lifejackets into symbols of hope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Camps, as their name suggests, are intended to be temporary solutions. Yet this is rarely the case: Dadaab and Kakuma for example are 25 years old. Dadaab was built in 1992 to provide temporary housing for 90,000 refugees fleeing Somalia's violent civil war. It is now the largest refugee camp in the world - and Kenya's third largest "city".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Kenya's  situation underscores the urgent need to find sustainable alternatives to camps, as well as find sustainable solutions for the millions of urban refugees who have either left or chosen to avoid them. Today, more than half of the global refugee population - an estimated 60% - reside in urban areas, not camps. And an overwhelming majority - 86%  - reside in developing countries.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these urban areas, NGOs around the globe are illustrating the possibility of creating alternatives to refugee camps. Their programmes strive to make it possible for refugees to achieve independence from international aid, find dignified living conditions, and establish long-term livelihoods while benefiting their host communities in myriad ways.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we urgently need more collaboration to solve long-term humanitarian crises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programme in Kenya, for example, provides shelter and support to refugee women and children, who comprise more than half of the global refugee population and are at grave risk of sexual and gender-based violence. The safe house provides 24-hour security as well as vital counselling services, medical and legal assistance, and a supportive community for residents. The programme also facilitates positive exit strategies for residents, linking them to long-term living arrangements and sustainable care within the local community.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programme in Irbid, Jordan creates housing for the city's continual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Irbid, housing has been a persistent issue. While cash-for-rent programmes provide temporary solutions for refugees, they drive up rent prices on the local housing market and make life even more difficult for locals and refugees alike. The Irbid programme is supported by the Norwegian Refugee Council (NRC), provides funding for local landlords to complete construction on multi-story buildings, creating housing for refugees while stimulating the local economy. So far, over 3,800 housing units have been created for over 8,700 refugees, with over 8,000 more on a waiting list as the NRC expands to other urban areas throughout Jordan.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Refugees don't just live in camps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NGO programmes like these, countless community-based organisations provide vital support. Often the only source of support for urban refugees, these organisations are usually led by refugees themselves and illustrate the power of a reciprocal relationship between refugees and their host countries.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example is the Young African Refugees for Integral Development (Yarid), which has been serving the refugee community in Kampala, Uganda since 2008. Yarid's founders, refugees who escaped violence in the DRC and resettled in Uganda, were inspired to create the organisation after witnessing firsthand the struggles of fellow refugees. Today, Yarid is a thriving community, tackling social issues including unemployment, public health, and ethnic conflicts, and providing vital education services to urban refugees from central Africa. However, scarce resources and an absence of international support mean these organisations struggle to survive.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one in every 122 people is someone who has been forced to flee their homes. The crisis is real - and Kenya's situation is just one example of how precarious our global reliance on encampment has become. If we want alternatives to work, we need to invest in what's working.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camps aren't working - but a host of programmes around the world are. It's time for the international community to demonstrate its commitment to resolving the global refugee crisis by investing in solutions that hold real promise.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Sonia Ben Ali and Marilena Hatoupis are co-founders of Urban Refugees.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412"/>
      </w:pPr>
    </w:p>
    <w:p>
      <w:pPr>
        <w:pStyle w:val="Normal412"/>
        <w:ind w:left="200"/>
        <w:sectPr>
          <w:type w:val="continuous"/>
          <w:pgMar w:top="840" w:right="1000" w:bottom="840" w:left="1000" w:header="400" w:footer="400"/>
          <w:pgNumType w:fmt="decimal"/>
          <w:cols w:space="720"/>
        </w:sectPr>
      </w:pPr>
      <w:r>
        <w:br/>
      </w:r>
      <w:r>
        <w:pict>
          <v:line id="_x0000_s2674"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413"/>
      </w:pPr>
      <w:bookmarkStart w:id="825" w:name="Bookmark_413"/>
      <w:bookmarkEnd w:id="825"/>
    </w:p>
    <w:p>
      <w:pPr>
        <w:pStyle w:val="Normal413"/>
      </w:pPr>
      <w:r>
        <w:pict>
          <v:shape id="_x0000_i2675" type="#_x0000_t75" alt="LexisNexis®" style="width:147.75pt;height:30pt">
            <v:imagedata r:id="rId17" o:title=""/>
          </v:shape>
        </w:pict>
      </w:r>
      <w:r>
        <w:cr/>
      </w:r>
    </w:p>
    <w:p>
      <w:pPr>
        <w:pStyle w:val="Heading1411"/>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Poland gets official warning from EU over constitutional court changes; Alterations giving government more powers pose systemic risk to the rule of law, European commission says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6:11 PM GMT</w:t>
      </w:r>
    </w:p>
    <w:p>
      <w:pPr>
        <w:pStyle w:val="Normal413"/>
        <w:keepNext w:val="0"/>
        <w:spacing w:after="0" w:line="240" w:lineRule="atLeast"/>
        <w:ind w:right="0"/>
        <w:jc w:val="both"/>
      </w:pPr>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3"/>
        <w:keepNext w:val="0"/>
        <w:spacing w:before="120" w:after="0" w:line="220" w:lineRule="atLeast"/>
        <w:ind w:left="0" w:right="0" w:firstLine="0"/>
        <w:jc w:val="left"/>
      </w:pPr>
      <w:r>
        <w:br/>
      </w:r>
      <w:r>
        <w:pict>
          <v:shape id="_x0000_i2676" type="#_x0000_t75" style="width:167.98pt;height:30.75pt">
            <v:imagedata r:id="rId19"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Alex Duval Smithin Warsaw</w:t>
      </w:r>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77" style="position:absolute;z-index:252503040"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executive has given Poland an official warning that changes to its constitutional court endanger the rule of law, in an unprecedented decision that could lead to sanctions against the country.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the vice-president of the European commission, said he had written to the Polish government warning that recent alterations to the workings of Poland's highest court posed "a systemic risk to the rule of law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a formal opinion ratchets up pressure on Poland and marks the first time that the EU executive has criticised a member state under its rule-of-law procedure.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reacted furiously to the move and accused Brussels of blackmailing Poland in an attempt to force the country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Poland's ultra-conservative Law and Justice (PiS) party came to power in October 2015, the Polish parliament passed a law allowing the government to appoint the judges of its choosing to the highest court and not recognise those chosen by its predecessor, the liberal Civic Platform party.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rule of law is under assault in Poland | Steve Crawshaw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advising the council of Europe have concluded that the changes  breach the rule of law, democracy and human rights. If Poland refuses to back down, it could face the ultimate sanction of being stripped of EU voting rights, although Brussels is likely to face opposition from other EU member states if it went down that path.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said he had spoken to the Polish prime minister, Beata Szydlo, on Tuesday night and was pleased that she wanted their dialogue to continue.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Rejecting accusations of interfering in Polish politics, Timmermans said he was "dispassionate and legal" and that the commission had a duty to uphold the rule of law.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built on common values enshrined in the treaties," he said. "Making sure the rule of law is observed is a collective responsibility of all EU institutions and all member states."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Poland's justice minister, Zbigniew Ziobro, claimed the commission was using the rule of law issue to force Poland to "take tens of thousands of refugees and migrants".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intervenes when it is convenient for the commission,'' he said, accusing Brussels of blackmailing Poland to force the country to take more than the 7,600 Syrian migrants agreed.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confirms that the European commission has been influenced by [Poland's] political opposition to interfere in the internal affairs of a sovereign state," 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other central European countries, Poland opposes attempts by Brussels to set refugee quotas and fine countries that won't take in asylum seekers.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Parliamentary spokesman Rafal Bochenek said Poland could solve its constitutional crisis without support or pressure from Brussels. The government's goal was to end the dispute over the constitutional court as soon as possible, he said, adding that a revised law might be adopted in July at the latest.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senior figures in PiS have previously said the constitutional tribunal crisis could be solved only by creating a new constitution for Poland. The government has for more than two months refused to publish in an official gazette an opinion issued by the constitutional tribunal on the changes imposed on it by the government. This means the court's critical ruling is not valid.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Wednesday's decision, the head of PiS, Jaroslaw Kaczynski, condemned the EU action as a "made up" procedure. Speaking to pro-government Do Rzeczy, he said the decision "can be challenged in the court of justice of the European Union at any moment".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remained publicly defiant in the face of pressure from Brussels and the US, including a series of high-level visits. The EU foreign affairs chief, Federica Mogherini, is due to visit Warsaw on Thursday.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has two weeks to respond to the commission's opinion. If it fails to meet the EU's concerns, the commission could spell out specific steps it wants the Polish government to take. If the standoff between Brussels and Warsaw continues, the dispute will be sent up to EU leaders.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 is unlikely to face the harshest penalties. The EU could only remove Poland's voting rights if member states agree unanimously there has been "a serious and persistent breach of the rule of law".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Orbán, has already said he would never let that happen. Orbán, a close ally of Kaczynski, has had his own battles with Brussels over sovereignty. In 2011, he agreed to change a law restricting press freedom, after pressure from the commission.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introduced the rule-of-law procedure in 2014, after years of struggling to deal with lapses in democratic standards among member states.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called on the Polish government to act quickly. Polish leadership was needed in the EU, he said, and should not be distracted by an issue that can be solved.</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413"/>
      </w:pPr>
    </w:p>
    <w:p>
      <w:pPr>
        <w:pStyle w:val="Normal413"/>
        <w:ind w:left="200"/>
        <w:sectPr>
          <w:type w:val="continuous"/>
          <w:pgMar w:top="840" w:right="1000" w:bottom="840" w:left="1000" w:header="400" w:footer="400"/>
          <w:pgNumType w:fmt="decimal"/>
          <w:cols w:space="720"/>
        </w:sectPr>
      </w:pPr>
      <w:r>
        <w:br/>
      </w:r>
      <w:r>
        <w:pict>
          <v:line id="_x0000_s2678"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414"/>
      </w:pPr>
      <w:bookmarkStart w:id="827" w:name="Bookmark_414"/>
      <w:bookmarkEnd w:id="827"/>
    </w:p>
    <w:p>
      <w:pPr>
        <w:pStyle w:val="Normal414"/>
      </w:pPr>
      <w:r>
        <w:pict>
          <v:shape id="_x0000_i2679" type="#_x0000_t75" alt="LexisNexis®" style="width:147.75pt;height:30pt">
            <v:imagedata r:id="rId17" o:title=""/>
          </v:shape>
        </w:pict>
      </w:r>
      <w:r>
        <w:cr/>
      </w:r>
    </w:p>
    <w:p>
      <w:pPr>
        <w:pStyle w:val="Heading1412"/>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Syria: Angela Merkel 'horrified' by suffering under Russian airstrikes; German chancellor deplores casualties as Russia-backed regime advances on Aleppo in what Turkey PM calls 'inhumane attack'</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414"/>
        <w:keepNext w:val="0"/>
        <w:spacing w:after="0" w:line="240" w:lineRule="atLeast"/>
        <w:ind w:right="0"/>
        <w:jc w:val="both"/>
      </w:pP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4"/>
        <w:keepNext w:val="0"/>
        <w:spacing w:before="120" w:after="0" w:line="220" w:lineRule="atLeast"/>
        <w:ind w:left="0" w:right="0" w:firstLine="0"/>
        <w:jc w:val="left"/>
      </w:pPr>
      <w:r>
        <w:br/>
      </w:r>
      <w:r>
        <w:pict>
          <v:shape id="_x0000_i2680" type="#_x0000_t75" style="width:167.98pt;height:30.75pt">
            <v:imagedata r:id="rId19"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Istanbul, Ian Black and Philip Oltermann in Berlin</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81" style="position:absolute;z-index:252505088"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has said she is "horrified" by the suffering caused by Russian bombing in Syria as pro-government forces backed by airstrikes came closer to encircling Aleppo.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activists and state media on Monday said Syrian army troops had taken the village of Kfeen, north of Aleppo, Syria's largest city, while rebel forces have also withdrawn under bombing from three Kurdish villages.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civilians fleeing the Russian-backed advance on Aleppo remain stranded near the Turkish border, with no sign that the authorities in Ankara will respond to mounting international pressure to allow in more refugees.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abandoned villages at the insistence of residents who feared their homes would be bombed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the past few days, not just appalled but horrified by what has been caused in the way of human suffering for tens of thousands of people by bombing - bombing primarily from the Russian side," Merkel said after a meeting with Turkey's prime minister, Ahmet Davutoglu. She said the two countries would push at the United Nations for all sides to stick to a resolution passed in December calling for a halt to attacks on the civilian population.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made clear that she considered Moscow's current course of action a violation of the UN resolution since it directly targeted civilians.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foreign minister, Frank-Walter Steinmeier, also criticised the attacks on Aleppo: "The dramatic pictures reaching us from the Syrian-Turkish border show one thing: those who think they can force a military solution to the conflict in Syrian are wrong", he told Spiegel Online.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possible to momentarily shift the balance of power. But everyone should know that in the long run this doesn't bring us any closer to an end of the conflict. On the the contrary." Prolonging the military conflict only played into Isis' hands, Steinmeier said. "This can be in no one's interest, including Russia's".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said nobody should expect Turkey to shoulder the refugee crisis alone, and harshly criticised the ongoing attack on Aleppo. "There are almost 30,000 Syrians waiting at our border. [...] The inhumane attack on Aleppo needs to stop as soon as possible.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"Aleppo is in effect under siege," he said. "There is great pressure on Germany with regard to the refugees in Europe. Humanity is being tested in Syria, we have to face this test together."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State-run news agency Sana said army troops on Monday took control of Kfeen "after wiping out the last group of terrorists there". Hezbollah's Al-Manar TV also reported Kfeen's capture and aired live footage from the village.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rebels have also withdrawn from three villages threatened by Russian airstrikes in the northern province of Aleppo that borders Turkey, allowing Kurdish fighters to overrun them, a monitor said on Monday.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said the rebels abandoned the villages of Aqlamiyah, Deir Jamal and Mareanar on Sunday at the insistence of residents who feared their homes would be bombed.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 stranded at Turkish border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enabled the Kurdish People's Protection Units (YPG) to move in to seize the three villages in another setback for the rebels only days after they lost three nearby towns to the Kurds.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Aqlamiyah and Mareanar lie near the strategic Menagh military airbase, held by rebel groups since August 2013.</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factions north of Aleppo have been increasingly stuck "between the pincers" of YPG forces on one side and pro-government fighters on the other, a military source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clashes between rebels and the YPG, residents pressured rebels in some villages to hand over control to the Kurds so that Russian warplanes would not target their homes, said Rami Abdel Rahman, of the Syrian Observatory for Human Rights.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targeted villages between Aleppo and the border crossing of Bab al-Salameh while convoys of aid supplies and ambulances entered from Turkey - reinforcing the impression that the Turks plan to create a border buffer zone that could in time become a safe haven for civilians.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al-Assad's government made clear, however, that it was in no mood to contemplate a ceasefire - the focus of faltering US diplomatic efforts with Russia.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reached the end of its capacity to absorb [refugees]," Numan Kurtulmus, Turkey's deputy prime minister, told CNN-Turk on Sunday. "But in the end, these people have nowhere else to go. Either they will die beneath the bombings and Turkey will ... watch the massacre like the rest of the world, or we will open our borders.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 are admitting some, and are trying to keep others there [in Syria] by providing them with every kind of humanitarian support," Kurtulmus added. "We are not in a position to tell them not to come. If we do, we would be abandoning them to their deaths."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Humanitarian Relief Foundation, which is providing food for 20,000 refugees, said on Monday it had set up a new camp with a capacity of 10,000, in addition to eight it already operates near the Bab al-Salameh crossing. </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14"/>
      </w:pPr>
    </w:p>
    <w:p>
      <w:pPr>
        <w:pStyle w:val="Normal414"/>
        <w:ind w:left="200"/>
        <w:sectPr>
          <w:type w:val="continuous"/>
          <w:pgMar w:top="840" w:right="1000" w:bottom="840" w:left="1000" w:header="400" w:footer="400"/>
          <w:pgNumType w:fmt="decimal"/>
          <w:cols w:space="720"/>
        </w:sectPr>
      </w:pPr>
      <w:r>
        <w:br/>
      </w:r>
      <w:r>
        <w:pict>
          <v:line id="_x0000_s2682"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2975"/>
          <w:headerReference w:type="default" r:id="rId2976"/>
          <w:footerReference w:type="even" r:id="rId2977"/>
          <w:footerReference w:type="default" r:id="rId2978"/>
          <w:headerReference w:type="first" r:id="rId2979"/>
          <w:footerReference w:type="first" r:id="rId2980"/>
          <w:pgSz w:w="12240" w:h="15840"/>
          <w:pgMar w:top="840" w:right="1000" w:bottom="840" w:left="1000" w:header="400" w:footer="400"/>
          <w:pgNumType w:fmt="decimal"/>
          <w:cols w:space="720"/>
          <w:titlePg w:val="0"/>
        </w:sectPr>
      </w:pPr>
    </w:p>
    <w:p>
      <w:pPr>
        <w:pStyle w:val="Normal415"/>
      </w:pPr>
      <w:bookmarkStart w:id="829" w:name="Bookmark_415"/>
      <w:bookmarkEnd w:id="829"/>
    </w:p>
    <w:p>
      <w:pPr>
        <w:pStyle w:val="Normal415"/>
      </w:pPr>
      <w:r>
        <w:pict>
          <v:shape id="_x0000_i2683" type="#_x0000_t75" alt="LexisNexis®" style="width:147.75pt;height:30pt">
            <v:imagedata r:id="rId17" o:title=""/>
          </v:shape>
        </w:pict>
      </w:r>
      <w:r>
        <w:cr/>
      </w:r>
    </w:p>
    <w:p>
      <w:pPr>
        <w:pStyle w:val="Heading1413"/>
        <w:keepNext w:val="0"/>
        <w:spacing w:after="200" w:line="340" w:lineRule="atLeast"/>
        <w:ind w:left="0" w:right="0" w:firstLine="0"/>
        <w:jc w:val="center"/>
      </w:pPr>
      <w:hyperlink r:id="rId2981" w:history="1">
        <w:r>
          <w:rPr>
            <w:rFonts w:ascii="arial" w:eastAsia="arial" w:hAnsi="arial" w:cs="arial"/>
            <w:b/>
            <w:i/>
            <w:strike w:val="0"/>
            <w:color w:val="0077CC"/>
            <w:sz w:val="28"/>
            <w:u w:val="single"/>
            <w:vertAlign w:val="baseline"/>
          </w:rPr>
          <w:t>Erdogan may be divisive, but a coup in Turkey would have been devastating; A successful uprising would have plunged the country into prolonged crisis - and provided a boost for Isis. Yet the president seems to be stoking the unrest</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2016 Thursday 8:00 AM GMT</w:t>
      </w:r>
    </w:p>
    <w:p>
      <w:pPr>
        <w:pStyle w:val="Normal415"/>
        <w:keepNext w:val="0"/>
        <w:spacing w:after="0" w:line="240" w:lineRule="atLeast"/>
        <w:ind w:right="0"/>
        <w:jc w:val="both"/>
      </w:pPr>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5"/>
        <w:keepNext w:val="0"/>
        <w:spacing w:before="120" w:after="0" w:line="220" w:lineRule="atLeast"/>
        <w:ind w:left="0" w:right="0" w:firstLine="0"/>
        <w:jc w:val="left"/>
      </w:pPr>
      <w:r>
        <w:br/>
      </w:r>
      <w:r>
        <w:pict>
          <v:shape id="_x0000_i2684" type="#_x0000_t75" style="width:167.98pt;height:30.75pt">
            <v:imagedata r:id="rId19"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Fawaz Gerges</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85" style="position:absolute;z-index:252507136"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coverage of the attempted military coup against the Erdogan government, "what if" has hardly received any scrutiny. If the coup had succeeded, the fallout would have been seismic for Turkey, the Middle East and the western security architecture, particularly Nato.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is our ally. So we cannot ignore the purge that is now under way | Owen Jones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die-hard opponents of Recep Tayyip Erdogan, including secularists and the Kurds, were very vocal against the coup for fear of the unrest and instability it would have undoubtedly caused at home and in the region. People do not have fond memories of four military interventions in Turkish politics in 1960, 1971, 1980, and 1997, which exacted a heavy toll on state and society.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uprising had succeeded, the military would have suspended the democratic process in Turkey and brutally persecuted Erdogan and his allies, plunging the country into civil strife. The deep historical tensions that exist between Turkey's military, which views its role as the guardian of the secular state, and Erdogan, whose AKP party has its roots in moderate Islam, would have escalated into all-out war. Entrenched in both Syria and Iraq, Islamic State and al-Qaida would have found a home in another conflict zone. Political instability in Turkey would be a godsend to Isis jihadis.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pivotal role in the conflicts in Syria and Iraq, and as a partner in the US-led coalition against Isis, Turkey's descent into the unknown would have destabilised the Middle East further. The return of the military to Turkish politics would have been music to the ears of strongmen in Syria and Egypt, and to anti-Islamist governments in the region and beyond.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fall would also have delivered a shattering blow to the rebels in Syria, who depend on Turkey for arms and money. Bashar al-Assad would have been a happy man if Erdogan, his bitter nemesis, had been overthrown by the generals, tipping the scales in his favour.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Erdogan government has only recently joined the US-led coalition against Isis in Syria, Turkey's role is vital because of its proximity to the theatre of operations, as has been acknowledged by American officials. Turmoil in Turkey would have probably put an end to the country's participation in the fight to expel Isis from Raqqa, the group's de facto capital and a base for plotting attacks worldwide. More importantly, the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would have most likely been the first casualty of the coup. Cutting a deal with Assad, the generals would have sent the refugees home.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would have found it difficult to collaborate with a regime that had toppled a democratically elected government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would have found it extremely difficult to collaborate with a military-based regime in Ankara that had toppled a democratically elected government - especially in a bulwark of Nato's eastern flank that has the second largest army in the organisation after the US. Turkey's membership of Nato would have been suspended, a decision that carries strategic repercussions for the western security alliance.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the opposition in Turkey put aside its fierce political disagreements with Erdogan and fully supported the country's democratic institutions. Although the coup exposed deep ideological faultlines in this Muslim democracy, the nation coalesced around the constitution, legality and the separation of powers.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could have used this historic moment as a catalyst for national reconciliation and to put an end to the erosion of democracy. His secular and Kurdish political enemies have shown moral courage, civil responsibility and commitment to the rule of law. Sadly, Erdogan appears to be drawing the wrong lessons, seeing the uprising as a "gift from God" to "cleanse our army". In the past few days, the president has gone further by l aunching what appears to be a counter-coup to "cleanse all state institutions" of those deemed disloyal to him.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50,000 people have been arrested, dismissed or suspended from their jobs, including judges, prosecutors, teachers, university deans and journalists. Some 15,200 public education employees and 21,000 teachers working in private education institutions were suspended  and are being investigated for possible links to the Turkish cleric Fethullah Gülen, who resides in the US. Erdogan accuses Gülen, a longtime bitter rival, for being the driver behind the attempted coup, without providing conclusive evidence.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the purge is causing alarm in Turkey and western capitals, although the Erdogan government has dismissed warnings and threatened to reintroduce the death penalty. Instead of being guided by the rule of law and the spirit of justice, Erdogan is driven by fear, vengeance and the desire to concentrate power in his own hands. His actions and populist rhetoric are likely to cause even more polarisation and division in Turkey.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coup had succeeded, Turkey would have descended into a prolonged period of chaos. Nevertheless, the failed uprising has threatened further erosion of democracy in the country - a tragedy that could still be averted. This all depends on Erdogan, whose popularity has soared after the coup, showing leadership and vision.</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2016</w:t>
      </w:r>
    </w:p>
    <w:p>
      <w:pPr>
        <w:pStyle w:val="Normal415"/>
      </w:pPr>
    </w:p>
    <w:p>
      <w:pPr>
        <w:pStyle w:val="Normal415"/>
        <w:ind w:left="200"/>
        <w:sectPr>
          <w:type w:val="continuous"/>
          <w:pgMar w:top="840" w:right="1000" w:bottom="840" w:left="1000" w:header="400" w:footer="400"/>
          <w:pgNumType w:fmt="decimal"/>
          <w:cols w:space="720"/>
        </w:sectPr>
      </w:pPr>
      <w:r>
        <w:br/>
      </w:r>
      <w:r>
        <w:pict>
          <v:line id="_x0000_s2686"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2982"/>
          <w:headerReference w:type="default" r:id="rId2983"/>
          <w:footerReference w:type="even" r:id="rId2984"/>
          <w:footerReference w:type="default" r:id="rId2985"/>
          <w:headerReference w:type="first" r:id="rId2986"/>
          <w:footerReference w:type="first" r:id="rId2987"/>
          <w:pgSz w:w="12240" w:h="15840"/>
          <w:pgMar w:top="840" w:right="1000" w:bottom="840" w:left="1000" w:header="400" w:footer="400"/>
          <w:pgNumType w:fmt="decimal"/>
          <w:cols w:space="720"/>
          <w:titlePg w:val="0"/>
        </w:sectPr>
      </w:pPr>
    </w:p>
    <w:p>
      <w:pPr>
        <w:pStyle w:val="Normal416"/>
      </w:pPr>
      <w:bookmarkStart w:id="831" w:name="Bookmark_416"/>
      <w:bookmarkEnd w:id="831"/>
    </w:p>
    <w:p>
      <w:pPr>
        <w:pStyle w:val="Normal416"/>
      </w:pPr>
      <w:r>
        <w:pict>
          <v:shape id="_x0000_i2687" type="#_x0000_t75" alt="LexisNexis®" style="width:147.75pt;height:30pt">
            <v:imagedata r:id="rId17" o:title=""/>
          </v:shape>
        </w:pict>
      </w:r>
      <w:r>
        <w:cr/>
      </w:r>
    </w:p>
    <w:p>
      <w:pPr>
        <w:pStyle w:val="Heading1414"/>
        <w:keepNext w:val="0"/>
        <w:spacing w:after="200" w:line="340" w:lineRule="atLeast"/>
        <w:ind w:left="0" w:right="0" w:firstLine="0"/>
        <w:jc w:val="center"/>
      </w:pPr>
      <w:hyperlink r:id="rId2988" w:history="1">
        <w:r>
          <w:rPr>
            <w:rFonts w:ascii="arial" w:eastAsia="arial" w:hAnsi="arial" w:cs="arial"/>
            <w:b/>
            <w:i/>
            <w:strike w:val="0"/>
            <w:color w:val="0077CC"/>
            <w:sz w:val="28"/>
            <w:u w:val="single"/>
            <w:vertAlign w:val="baseline"/>
          </w:rPr>
          <w:t>Save the Children: hackathons could help fight child inequality crisis; Charity boss calls for much-needed help from tech firms as it faces the biggest child poverty and refugee crisis in decades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7:32 AM GMT</w:t>
      </w:r>
    </w:p>
    <w:p>
      <w:pPr>
        <w:pStyle w:val="Normal416"/>
        <w:keepNext w:val="0"/>
        <w:spacing w:after="0" w:line="240" w:lineRule="atLeast"/>
        <w:ind w:right="0"/>
        <w:jc w:val="both"/>
      </w:pP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6"/>
        <w:keepNext w:val="0"/>
        <w:spacing w:before="120" w:after="0" w:line="220" w:lineRule="atLeast"/>
        <w:ind w:left="0" w:right="0" w:firstLine="0"/>
        <w:jc w:val="left"/>
      </w:pPr>
      <w:r>
        <w:br/>
      </w:r>
      <w:r>
        <w:pict>
          <v:shape id="_x0000_i2688" type="#_x0000_t75" style="width:167.98pt;height:30.75pt">
            <v:imagedata r:id="rId19"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 in Davos</w:t>
      </w:r>
    </w:p>
    <w:p>
      <w:pPr>
        <w:pStyle w:val="Normal416"/>
        <w:keepNext/>
        <w:spacing w:before="240" w:after="0" w:line="340" w:lineRule="atLeast"/>
        <w:ind w:left="0" w:right="0" w:firstLine="0"/>
        <w:jc w:val="left"/>
      </w:pPr>
      <w:bookmarkStart w:id="832" w:name="Body_414"/>
      <w:bookmarkEnd w:id="83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89" style="position:absolute;z-index:252509184"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International is calling on the world's largest tech firms to provide expertise to help fight the worst child crisis in decades.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charity, Janti Soeripto, is pushing the IT industry to help combat child poverty and inequality, during her visit to the World Economic Forum.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existing technology could be repurposed to create new services to help the millions of children left homeless, or without an education, by conflict and climate change.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firms have a lot of money, and they have a huge innovative capacity. And I say to these guys: 'I want you to run a hackathon for us, where I give you a problem and you think through a number of ways to resolve it," Soeripto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Hackathons are used by many organisations, including the Guardian, to create new programmes and digital services, with coders brainstorming ideas that will then rapidly be turned into reality.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Hackathon: where art and technology run wild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Soeripto admits the development sector is "very tech-unsavvy", and struggling with legacy systems at a time when the refugee crisis is straining services. Save the Children is running temporary spaces for education in natural disaster zones, in Greece and Serbia for migrants, and now even in Germany and Sweden too.</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can clearly play a huge part. "During the Ebola crisis, schools were closed for nine or 10 months so they ran educational programmes over radio. And that's where modern technology can absolutely play much more of a role. We haven't tapped into that enough, and neither have others," Soeripto said.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challenge is keeping track of children as they travel across Europe from the Middle East, with no opportunity for stable schooling.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from the Syria conflict have had their education badly disrupted, which will make it even harder for them to find employment, given the way automation is reshaping the jobs market.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inequality of education is tomorrow's inequality of wealth. And that concerns us because there we see a widening of the gap. Driven by conflict and crisis, people are on the move," Soeripto says.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60 million children out of school who should be in school, and a further 250m will leave education unable to read or write. In Europe, it is estimated there are more than 25,000 unaccompanied children from the Middle East, which charities are trying to help.</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Soeripto's vision of a hackathon comes in.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definitely applications available that we haven't necessarily used for some of our problems.For example, basic messaging services are applications that we could repurpose - either for our staff in the field or to set up groups for specific groups of children that you still want to reach out to even though you don't know where they are."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build on existing partnerships with the educational firm Pearson and global professional services company Accenture, among others.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large tech company such as Google would clearly have expertise to share, Save the Children is also looking for help from smaller firms, particularly in cyber-security given the data protection challenges that working with young people poses.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opportunities include file-sharing in the field, or simply guaranteeing consistent access to data. Apps for online learning, or for family tracing, would also prove hugely valuable.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is that many records are still kept on paper - which is insecure, hard to share quickly, or search. For a sector that is always trying to do too much without enough funds, that's hard to fix, especially as it wrestles with providing help to children in besieged towns, or in areas which rapidly change hands between warring groups.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honing their mathematics and literacy skills, many young refugees end up as child labour, or in under-age marriages.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last month, from the World Bank and the UN, found that 90% of the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in Jordan and Lebanon are living in poverty. More than half were women and children.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former UK prime minister Gordon Brown warned that Syria's children will become a 'lost generation'. He says another $250m (£174m) of funding needs to be raised within the next couple of weeks, to fund school places for those affected by the civil war.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Davos 2016: Gordon Brown warns of 'lost generation' of Syrian children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Davos has been focused on the refugee crisis from Syria, but the scale of the problem goes much further. There are 60 million displaced people worldwide, more than half are children, and a million people stateless in Asia.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South is on the move, to the global North," says Soeripto.</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 are climate change driven natural disasters, disproportionally affecting children. And we are also facing pandemics like Ebola, which can really set a country back."</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Ethiopia, barely mentioned at Davos this year, 6 million children are at risk of severe malnutrition. "That's almost the population of Sweden, and no-one's talking about it here."</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16"/>
      </w:pPr>
    </w:p>
    <w:p>
      <w:pPr>
        <w:pStyle w:val="Normal416"/>
        <w:ind w:left="200"/>
        <w:sectPr>
          <w:type w:val="continuous"/>
          <w:pgMar w:top="840" w:right="1000" w:bottom="840" w:left="1000" w:header="400" w:footer="400"/>
          <w:pgNumType w:fmt="decimal"/>
          <w:cols w:space="720"/>
        </w:sectPr>
      </w:pPr>
      <w:r>
        <w:br/>
      </w:r>
      <w:r>
        <w:pict>
          <v:line id="_x0000_s2690"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2989"/>
          <w:headerReference w:type="default" r:id="rId2990"/>
          <w:footerReference w:type="even" r:id="rId2991"/>
          <w:footerReference w:type="default" r:id="rId2992"/>
          <w:headerReference w:type="first" r:id="rId2993"/>
          <w:footerReference w:type="first" r:id="rId2994"/>
          <w:pgSz w:w="12240" w:h="15840"/>
          <w:pgMar w:top="840" w:right="1000" w:bottom="840" w:left="1000" w:header="400" w:footer="400"/>
          <w:pgNumType w:fmt="decimal"/>
          <w:cols w:space="720"/>
          <w:titlePg w:val="0"/>
        </w:sectPr>
      </w:pPr>
    </w:p>
    <w:p>
      <w:pPr>
        <w:pStyle w:val="Normal417"/>
      </w:pPr>
      <w:bookmarkStart w:id="833" w:name="Bookmark_417"/>
      <w:bookmarkEnd w:id="833"/>
    </w:p>
    <w:p>
      <w:pPr>
        <w:pStyle w:val="Normal417"/>
      </w:pPr>
      <w:r>
        <w:pict>
          <v:shape id="_x0000_i2691" type="#_x0000_t75" alt="LexisNexis®" style="width:147.75pt;height:30pt">
            <v:imagedata r:id="rId17" o:title=""/>
          </v:shape>
        </w:pict>
      </w:r>
      <w:r>
        <w:cr/>
      </w:r>
    </w:p>
    <w:p>
      <w:pPr>
        <w:pStyle w:val="Heading1415"/>
        <w:keepNext w:val="0"/>
        <w:spacing w:after="200" w:line="340" w:lineRule="atLeast"/>
        <w:ind w:left="0" w:right="0" w:firstLine="0"/>
        <w:jc w:val="center"/>
      </w:pPr>
      <w:hyperlink r:id="rId2995" w:history="1">
        <w:r>
          <w:rPr>
            <w:rFonts w:ascii="arial" w:eastAsia="arial" w:hAnsi="arial" w:cs="arial"/>
            <w:b/>
            <w:i/>
            <w:strike w:val="0"/>
            <w:color w:val="0077CC"/>
            <w:sz w:val="28"/>
            <w:u w:val="single"/>
            <w:vertAlign w:val="baseline"/>
          </w:rPr>
          <w:t>Unaccompanied child refugees' suffering on route to Europe laid bare; Interviews by Human Rights Watch with 50 refugees aged nine to 17 in Sweden reveal scale of trauma, as they tell of imprisonment, rape and beatings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2016 Thursday 7:49 AM GMT</w:t>
      </w:r>
    </w:p>
    <w:p>
      <w:pPr>
        <w:pStyle w:val="Normal417"/>
        <w:keepNext w:val="0"/>
        <w:spacing w:after="0" w:line="240" w:lineRule="atLeast"/>
        <w:ind w:right="0"/>
        <w:jc w:val="both"/>
      </w:pPr>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7"/>
        <w:keepNext w:val="0"/>
        <w:spacing w:before="120" w:after="0" w:line="220" w:lineRule="atLeast"/>
        <w:ind w:left="0" w:right="0" w:firstLine="0"/>
        <w:jc w:val="left"/>
      </w:pPr>
      <w:r>
        <w:br/>
      </w:r>
      <w:r>
        <w:pict>
          <v:shape id="_x0000_i2692" type="#_x0000_t75" style="width:167.98pt;height:30.75pt">
            <v:imagedata r:id="rId19"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Crouch in Gothenburg</w:t>
      </w:r>
    </w:p>
    <w:p>
      <w:pPr>
        <w:pStyle w:val="Normal417"/>
        <w:keepNext/>
        <w:spacing w:before="240" w:after="0" w:line="340" w:lineRule="atLeast"/>
        <w:ind w:left="0" w:right="0" w:firstLine="0"/>
        <w:jc w:val="left"/>
      </w:pPr>
      <w:bookmarkStart w:id="834" w:name="Body_415"/>
      <w:bookmarkEnd w:id="83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93" style="position:absolute;z-index:25251123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suffering of unaccompanied child refugees who have made their way to Sweden has been laid bare in a report detailing the horrific abuse some have been subjected to at home and on their journeys north.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conducted by Human Rights Watch (HRW) with 50 unaccompanied child refugees aged nine to 17 reveal the scale of trauma suffered by many making the perilous voyages from Afghanistan, Eritrea, Syria and other countries.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bring life back to Swedish city - with shisha clubs and falafel cafes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accepted 35,000 unaccompanied child refugees last year and is the most popular destination for lone children on the move. HRW said it conducted the research in order to better understand the needs of young people fleeing by themselves to Europe.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beatings and rapes to witnessing people dying in the Mediterranean and being held captive by Islamic State, the children's testimonies reveal a litany of abuses and tragedy.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J, 16, from Afghanistan, said she was repeatedly raped by a people smuggler in Turkey. "[I told] the smuggler that I was alone and didn't have any money. He told me: 'No problem, I can help you.' The same smuggler arranged for a place where he could keep me. He kept me for 12 days. I didn't have any other choice. I didn't know the way. He had sex with me," she told the researchers.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Karam B, 16, from Syria, said Isis held him captive for five months and forced him to watch as others were tortured and killed. Abed D, 16, from Afghanistan, said he had gone to the police after his parents died and his uncle tried to make him join the Taliban. But rather than helping him, the police jailed Abed for four days,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children from Afghanistan said they fled to avoid being forced to join the Taliban or other armed groups.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horrors were inflicted on the children during their journeys to Europe. Abroon N, 13, from Somalia, said Libyan authorities imprisoned him and beat him around the head with a metal rod.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Rasoul D, a nine-year-old Afghan boy, recalled watching others die in the Mediterranean. "On the way we saw many problems. I saw people who are drowning," Rasoul said. "I was scared and I felt really bad. Still I have problems. I have nightmares about it."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Gothenburg's refugee youths: 'Come and meet us - nobody is here to be violent'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children said they were separated from their families and had to travel on alone. "You have no choice. If you stay in Libya, they can kill you," said Saare V, 16, from Ethiopia.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interpreters, HRW researchers interviewed 53 asylum seekers and refugees, of whom 50 were unaccompanied children. Three were 18-year-olds who had arrived alone in Sweden as children. They were housed in 17 asylum centres across the country.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interviewed, 37 were from Afghanistan, four from Eritrea, four from Syria, three from Somalia, two from Iraq, two from Ethiopia and one from Yemen. Nine of the interviewees were girls. The interviews were all voluntary and conducted so as not to risk further traumatising the children.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recognise Sweden's leadership in this area, and a lot of children are understandably relieved to be here - Sweden ensures they are in homes not detention centres, it guarantees access to school and healthcare, it provides a model to other EU countries," said Rebecca Riddell, a Human Rights Watch fellow and author of the report, the organisation's first on Sweden.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the system is perfect. Serious shortcomings are leading to delays and difficulties, but a few key reforms will help ensure children get the care and protection they need." The number one issue for children is the long wait they face for decisions on their asylum applications, Riddell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Woman who defied 300 neo-Nazis at Swedish rally speaks of anger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return is very powerful. They have fled such horrors... Extended periods of insecurity can have a particularly strong effect on children, which adds to the stress they experience," she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finds that, amid a broader backlog of asylum cases owing to the 160,000 applications received in Sweden last year, there is "a lack of prioritisation" of applications by unaccompanied children. As a result, 34 of those interviewed in late January had yet to have their asylum determination interview, including 12 who had been in Sweden for five months or more.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also found some children, including those who said they had experienced sexual violence, had not received adequate mental and physical care. Nadia, for example, had told her social worker she wanted to be in a group home without boys because of the rape and harassment she had experienced - yet she ended up in a camp with 15 boys, and had not been referred for post-rape care, gynaecological examination or psychological support.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raises concerns about accommodation and the effectiveness of Sweden's guardianship system for young refugees.</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2016</w:t>
      </w:r>
    </w:p>
    <w:p>
      <w:pPr>
        <w:pStyle w:val="Normal417"/>
      </w:pPr>
    </w:p>
    <w:p>
      <w:pPr>
        <w:pStyle w:val="Normal417"/>
        <w:ind w:left="200"/>
        <w:sectPr>
          <w:type w:val="continuous"/>
          <w:pgMar w:top="840" w:right="1000" w:bottom="840" w:left="1000" w:header="400" w:footer="400"/>
          <w:pgNumType w:fmt="decimal"/>
          <w:cols w:space="720"/>
        </w:sectPr>
      </w:pPr>
      <w:r>
        <w:br/>
      </w:r>
      <w:r>
        <w:pict>
          <v:line id="_x0000_s2694"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2996"/>
          <w:headerReference w:type="default" r:id="rId2997"/>
          <w:footerReference w:type="even" r:id="rId2998"/>
          <w:footerReference w:type="default" r:id="rId2999"/>
          <w:headerReference w:type="first" r:id="rId3000"/>
          <w:footerReference w:type="first" r:id="rId3001"/>
          <w:pgSz w:w="12240" w:h="15840"/>
          <w:pgMar w:top="840" w:right="1000" w:bottom="840" w:left="1000" w:header="400" w:footer="400"/>
          <w:pgNumType w:fmt="decimal"/>
          <w:cols w:space="720"/>
          <w:titlePg w:val="0"/>
        </w:sectPr>
      </w:pPr>
    </w:p>
    <w:p>
      <w:pPr>
        <w:pStyle w:val="Normal418"/>
      </w:pPr>
      <w:bookmarkStart w:id="835" w:name="Bookmark_418"/>
      <w:bookmarkEnd w:id="835"/>
    </w:p>
    <w:p>
      <w:pPr>
        <w:pStyle w:val="Normal418"/>
      </w:pPr>
      <w:r>
        <w:pict>
          <v:shape id="_x0000_i2695" type="#_x0000_t75" alt="LexisNexis®" style="width:147.75pt;height:30pt">
            <v:imagedata r:id="rId17" o:title=""/>
          </v:shape>
        </w:pict>
      </w:r>
      <w:r>
        <w:cr/>
      </w:r>
    </w:p>
    <w:p>
      <w:pPr>
        <w:pStyle w:val="Heading1416"/>
        <w:keepNext w:val="0"/>
        <w:spacing w:after="200" w:line="340" w:lineRule="atLeast"/>
        <w:ind w:left="0" w:right="0" w:firstLine="0"/>
        <w:jc w:val="center"/>
      </w:pPr>
      <w:hyperlink r:id="rId3002" w:history="1">
        <w:r>
          <w:rPr>
            <w:rFonts w:ascii="arial" w:eastAsia="arial" w:hAnsi="arial" w:cs="arial"/>
            <w:b/>
            <w:i/>
            <w:strike w:val="0"/>
            <w:color w:val="0077CC"/>
            <w:sz w:val="28"/>
            <w:u w:val="single"/>
            <w:vertAlign w:val="baseline"/>
          </w:rPr>
          <w:t>Jeremy Corbyn makes final referendum pitch to Labour voters; Party leader says there should be no limits on numbers of EU workers who can come to Britain, calling for 'rational discussion'</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9:26 PM GMT</w:t>
      </w:r>
    </w:p>
    <w:p>
      <w:pPr>
        <w:pStyle w:val="Normal418"/>
        <w:keepNext w:val="0"/>
        <w:spacing w:after="0" w:line="240" w:lineRule="atLeast"/>
        <w:ind w:right="0"/>
        <w:jc w:val="both"/>
      </w:pPr>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8"/>
        <w:keepNext w:val="0"/>
        <w:spacing w:before="120" w:after="0" w:line="220" w:lineRule="atLeast"/>
        <w:ind w:left="0" w:right="0" w:firstLine="0"/>
        <w:jc w:val="left"/>
      </w:pPr>
      <w:r>
        <w:br/>
      </w:r>
      <w:r>
        <w:pict>
          <v:shape id="_x0000_i2696" type="#_x0000_t75" style="width:167.98pt;height:30.75pt">
            <v:imagedata r:id="rId19"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w:t>
      </w:r>
    </w:p>
    <w:p>
      <w:pPr>
        <w:pStyle w:val="Normal418"/>
        <w:keepNext/>
        <w:spacing w:before="240" w:after="0" w:line="340" w:lineRule="atLeast"/>
        <w:ind w:left="0" w:right="0" w:firstLine="0"/>
        <w:jc w:val="left"/>
      </w:pPr>
      <w:bookmarkStart w:id="836" w:name="Body_416"/>
      <w:bookmarkEnd w:id="83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97" style="position:absolute;z-index:25251328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Jeremy Corbyn, has said there should be no limits to the number of EU workers who can come to Britain as he made his final pitch to Labour voters to back remain at Thursday's referendum. Senior Labour figures, including Corbyn's deputy, Tom Watson, and former minister Yvette Cooper have suggested in recent days that Labour should pledge to seek reforms to the fundamental EU principle of freedom of movement.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Corbyn told the Guardian: "Some of my colleagues have been thinking about that subject; we will have that discussion; but my view is that if we have a single market with free movement of capital, there has to be free movement of labour."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"Otherwise you end up with a Nafta-type system, like the US, Canada and Mexico, where there is not free movement of labour but there is free movement of capital, and that ends up exploiting workers in Mexico, and damaging working conditions in America."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Labour leader insisted, the right approach was to tackle exploitation by unscrupulous employers, and boost public spending in areas where there is large-scale immigration, rather than throwing up barriers to free movement.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much better if instead we have an end to the undercutting, where you bring in a whole workforce from Lithuania or Estonia and pay them the minimum wage, when the going rate for the job would be say £12 an hour."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was speaking to the Guardian after making a final campaign appearance alongside London mayor Sadiq Khan, Scottish Labour leader Kezia Dugdale, and Welsh first minister Carwyn Jones.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gave an upbeat performance at the rally in London, stressing the positive values espoused by the EU before an enthusiastic crowd of supporters. Jones spoke of "a great country, an outward-looking country that works with our friends and allies to bring about freedom, tolerance and justice".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voters were being wrongly told by "the establishment" that migrants are to blame for pressure on jobs and public services, when the fault lies with politicians in Westminster.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Labour MPs have been stung by the levels of anger about immigration unleashed by the referendum campaign, which they have heard on the doorstep, prompting some to think the party needs a radical shift in its position.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Labour leader said instead he believed the right approach was to have a "rational discussion" with voters.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raise issues of poverty, they raise issues of housing, they raise issues of health; and yes they raise issues of immigration, all these issues are raised; but if you have a rational discussion with people, as I try to do, and don't do it with rancour, you don't do with personal abuse, then you get a hearing."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concerned about the divisive tone of the referendum campaign, which he compared to the rise of the National Front and the British National party in the past.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Farage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just the pits," he said. "We've been here before, we've had all this before: we've had the rise of the National Front in the 1970s; we've had the rise of the BNP; we've had all of that. I represent a constituency that in the 1980s had a significant National Front presence."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senior Labour MPs believe the debate, which has pushed immigration to the top of the agenda, has served to highlight the extent to which the party in Westminster - liberal, metropolitan and socially liberal - is out of touch with its grassroots outside the capital.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a backlash from disillusioned voters, as the party suffered in Scotland. After siding with the government in the 2014 independence referendum, Labour was all but wiped out in Scotland in last year's general election, holding just a single parliamentary seat.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Dugdale, the party's leader in Scotland, warned that there may be parallels between the two situations - and urged Labour to learn the lessons of the campaign.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make the case for remain: arguments about jobs, about the economy, about workers' rights, that's all really important, but we also have to understand why some people's anger at politics and the political class is manifesting into a vote to leave," she told the Guardian.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shadow cabinet will meet on Friday morning, after the result of the referendum is announced, to determine how the party will respond. Dugdale said: "The mistake is to assume that the job is done on the day of the referendum. Actually, the Labour party can speak to that anger, and use that to force some change across the country."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Labour leader said he had become more confident of a remain vote in recent days, the party is also scrambling to ensure that it could be ready for a snap general election, in the event that David Cameron's position is undermined by a vote for a Brexit.</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418"/>
      </w:pPr>
    </w:p>
    <w:p>
      <w:pPr>
        <w:pStyle w:val="Normal418"/>
        <w:ind w:left="200"/>
        <w:sectPr>
          <w:type w:val="continuous"/>
          <w:pgMar w:top="840" w:right="1000" w:bottom="840" w:left="1000" w:header="400" w:footer="400"/>
          <w:pgNumType w:fmt="decimal"/>
          <w:cols w:space="720"/>
        </w:sectPr>
      </w:pPr>
      <w:r>
        <w:br/>
      </w:r>
      <w:r>
        <w:pict>
          <v:line id="_x0000_s2698"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003"/>
          <w:headerReference w:type="default" r:id="rId3004"/>
          <w:footerReference w:type="even" r:id="rId3005"/>
          <w:footerReference w:type="default" r:id="rId3006"/>
          <w:headerReference w:type="first" r:id="rId3007"/>
          <w:footerReference w:type="first" r:id="rId3008"/>
          <w:pgSz w:w="12240" w:h="15840"/>
          <w:pgMar w:top="840" w:right="1000" w:bottom="840" w:left="1000" w:header="400" w:footer="400"/>
          <w:pgNumType w:fmt="decimal"/>
          <w:cols w:space="720"/>
          <w:titlePg w:val="0"/>
        </w:sectPr>
      </w:pPr>
    </w:p>
    <w:p>
      <w:pPr>
        <w:pStyle w:val="Normal419"/>
      </w:pPr>
      <w:bookmarkStart w:id="837" w:name="Bookmark_419"/>
      <w:bookmarkEnd w:id="837"/>
    </w:p>
    <w:p>
      <w:pPr>
        <w:pStyle w:val="Normal419"/>
      </w:pPr>
      <w:r>
        <w:pict>
          <v:shape id="_x0000_i2699" type="#_x0000_t75" alt="LexisNexis®" style="width:147.75pt;height:30pt">
            <v:imagedata r:id="rId17" o:title=""/>
          </v:shape>
        </w:pict>
      </w:r>
      <w:r>
        <w:cr/>
      </w:r>
    </w:p>
    <w:p>
      <w:pPr>
        <w:pStyle w:val="Heading1417"/>
        <w:keepNext w:val="0"/>
        <w:spacing w:after="200" w:line="340" w:lineRule="atLeast"/>
        <w:ind w:left="0" w:right="0" w:firstLine="0"/>
        <w:jc w:val="center"/>
      </w:pPr>
      <w:hyperlink r:id="rId3009" w:history="1">
        <w:r>
          <w:rPr>
            <w:rFonts w:ascii="arial" w:eastAsia="arial" w:hAnsi="arial" w:cs="arial"/>
            <w:b/>
            <w:i/>
            <w:strike w:val="0"/>
            <w:color w:val="0077CC"/>
            <w:sz w:val="28"/>
            <w:u w:val="single"/>
            <w:vertAlign w:val="baseline"/>
          </w:rPr>
          <w:t>David Cameron announces concessions on child refugees; PM climbs down, saying he will not stand in way of amendment for UK to take in unaccompanied children already in Europe</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7:25 AM GMT</w:t>
      </w:r>
    </w:p>
    <w:p>
      <w:pPr>
        <w:pStyle w:val="Normal419"/>
        <w:keepNext w:val="0"/>
        <w:spacing w:after="0" w:line="240" w:lineRule="atLeast"/>
        <w:ind w:right="0"/>
        <w:jc w:val="both"/>
      </w:pPr>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9"/>
        <w:keepNext w:val="0"/>
        <w:spacing w:before="120" w:after="0" w:line="220" w:lineRule="atLeast"/>
        <w:ind w:left="0" w:right="0" w:firstLine="0"/>
        <w:jc w:val="left"/>
      </w:pPr>
      <w:r>
        <w:br/>
      </w:r>
      <w:r>
        <w:pict>
          <v:shape id="_x0000_i2700" type="#_x0000_t75" style="width:167.98pt;height:30.75pt">
            <v:imagedata r:id="rId19"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Anushka Asthana, Rowena Mason and Karen McVeigh</w:t>
      </w:r>
    </w:p>
    <w:p>
      <w:pPr>
        <w:pStyle w:val="Normal419"/>
        <w:keepNext/>
        <w:spacing w:before="240" w:after="0" w:line="340" w:lineRule="atLeast"/>
        <w:ind w:left="0" w:right="0" w:firstLine="0"/>
        <w:jc w:val="left"/>
      </w:pPr>
      <w:bookmarkStart w:id="838" w:name="Body_417"/>
      <w:bookmarkEnd w:id="83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701" style="position:absolute;z-index:25251532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contacted next week and told they should be prepared to accept unaccompanied refugee children from Greece, Italy and France, after David Cameron climbed down on the issue in parliament.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refugee children deserve the same welcome I was given in 1939 | Alf Dubs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were told that local authorities could be asked to provide homes to 3,000 children, but Downing Street denied that a figure had been agreed, and councils revealed that each child would cost £50,000 to resettle.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U-turn quashed a growing rebellion among Conservative MPs who were prepared to vote against their government in favour of an amendment by a Labour peer, Alf Dubs.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politicians who have been vocal about the issue, including Heidi Allen, David Burrowes and Stephen Phillips, all welcomed the climbdown and were told by ministers that the work would start straight away.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who came to Britain as a refugee through the Kindertransport, had been leading the campaign for the UK to accept 3,000 children from European camps.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attempt was voted down by Conservative MPs but the peer resubmitted the amendment without a specific figure attached, which Cameron said he was now willing to accept.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government would speed up the process of accepting children with direct family links in the UK and would provide homes for others who arrived in Europe before the deal between the EU and Turkey over handling the refugee crisis.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country has done more than Britain to help when it comes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 do want us to proceed with as much support across the house as I can," Cameron told MPs.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 think it is right to stick to the principle that we shouldn't be encouraging people to make this dangerous journey. I think it is right to stick to the idea that we invest in the refugee camps in the neighbouring countries."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Child refugees: Cameron retreat avoids Tory revolt and numbers game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leader was careful not to mention numbers but his immigration minister, James Brokenshire, told potential Tory rebels that councils had given homes to around 3,000 unaccompanied children last year. The Guardian understands that he hinted that they might be asked to resettle thousands more children but Home Office sources said no number had been agreed.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Association (LGA) said councils had a strong record of supporting refugees but said they wanted clarification on the long-term funding arrangements and how children would be dispersed across the country.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Cllr David Simmonds, chairman of the LGA's refugees task group, said: "It is vital that the scheme announced today is fully aligned, and funded, alongside this and other existing programmes for resettling refugees, ensuring that councils are able to properly support these vulnerable children while continuing to provide vital services for their local community."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described the climbdown as "brilliant news". She said the decision to only take children who arrived before the Turkey deal was a "slightly artificial line in the sand" but she understood that ministers wanted to send a clear message to traffickers. "We are not letting anyone wiggle out of any commitments and I have every confidence that the government will honour its commitments," she added.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who spent the day meeting refugee children at camps in Athens with the Labour MP Yvette Cooper, said: "The announcement from number 10 today will give these children hope after all they have suffered." He had described this as the "greatest migration challenge since the second world war" and had been vocal in his opposition to the government's reluctance to accept more children.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Burrowes added that the details would have to be carefully examined and scrutinised but said it would mean Britain was leading the way.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Cameron promises to do more to help child refugees in partial climbdown - Politics live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means the government will not face any rebellion over the issue but it is still being pressed over another Lords amendment calling for a ban on pregnant women being held in immigration detention. Conservative MPs want to see their ministers at least concede that detention will only be used as a last resort.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was also pleased that the decision made in London could have a positive impact on the lives of the children in the Greek UN camp. "There are 35 unaccompanied children here who have no proper shelter and are at risk. The ones who are most at risk aren't even in the camps or the shelters. There are so many children who are not in proper school or in proper accommodation," she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Children's chief executive,  Tanya Steele, said the charity welcomed "today's significant announcement that the UK will offer them sanctuary and the chance to build a new life here".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children, many of whom have fled war and persecution, and have made dangerous journeys to Europe alone are now living on the streets, in overcrowded camps or locked in police detention," she said.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19"/>
      </w:pPr>
    </w:p>
    <w:p>
      <w:pPr>
        <w:pStyle w:val="Normal419"/>
        <w:ind w:left="200"/>
        <w:sectPr>
          <w:type w:val="continuous"/>
          <w:pgMar w:top="840" w:right="1000" w:bottom="840" w:left="1000" w:header="400" w:footer="400"/>
          <w:pgNumType w:fmt="decimal"/>
          <w:cols w:space="720"/>
        </w:sectPr>
      </w:pPr>
      <w:r>
        <w:br/>
      </w:r>
      <w:r>
        <w:pict>
          <v:line id="_x0000_s2702"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010"/>
          <w:headerReference w:type="default" r:id="rId3011"/>
          <w:footerReference w:type="even" r:id="rId3012"/>
          <w:footerReference w:type="default" r:id="rId3013"/>
          <w:headerReference w:type="first" r:id="rId3014"/>
          <w:footerReference w:type="first" r:id="rId3015"/>
          <w:pgSz w:w="12240" w:h="15840"/>
          <w:pgMar w:top="840" w:right="1000" w:bottom="840" w:left="1000" w:header="400" w:footer="400"/>
          <w:pgNumType w:fmt="decimal"/>
          <w:cols w:space="720"/>
          <w:titlePg w:val="0"/>
        </w:sectPr>
      </w:pPr>
    </w:p>
    <w:p>
      <w:pPr>
        <w:pStyle w:val="Normal420"/>
      </w:pPr>
      <w:bookmarkStart w:id="839" w:name="Bookmark_420"/>
      <w:bookmarkEnd w:id="839"/>
    </w:p>
    <w:p>
      <w:pPr>
        <w:pStyle w:val="Normal420"/>
      </w:pPr>
      <w:r>
        <w:pict>
          <v:shape id="_x0000_i2703" type="#_x0000_t75" alt="LexisNexis®" style="width:147.75pt;height:30pt">
            <v:imagedata r:id="rId17" o:title=""/>
          </v:shape>
        </w:pict>
      </w:r>
      <w:r>
        <w:cr/>
      </w:r>
    </w:p>
    <w:p>
      <w:pPr>
        <w:pStyle w:val="Heading1418"/>
        <w:keepNext w:val="0"/>
        <w:spacing w:after="200" w:line="340" w:lineRule="atLeast"/>
        <w:ind w:left="0" w:right="0" w:firstLine="0"/>
        <w:jc w:val="center"/>
      </w:pPr>
      <w:hyperlink r:id="rId3016" w:history="1">
        <w:r>
          <w:rPr>
            <w:rFonts w:ascii="arial" w:eastAsia="arial" w:hAnsi="arial" w:cs="arial"/>
            <w:b/>
            <w:i/>
            <w:strike w:val="0"/>
            <w:color w:val="0077CC"/>
            <w:sz w:val="28"/>
            <w:u w:val="single"/>
            <w:vertAlign w:val="baseline"/>
          </w:rPr>
          <w:t>Obamas to host Trudeaus at White House as 'special relationship' develops; Comparisons between the two leaders likely to be plenty as Obama prepares to welcome the Canadian prime minister for first official state visit</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5:06 PM GMT</w:t>
      </w:r>
    </w:p>
    <w:p>
      <w:pPr>
        <w:pStyle w:val="Normal420"/>
        <w:keepNext w:val="0"/>
        <w:spacing w:after="0" w:line="240" w:lineRule="atLeast"/>
        <w:ind w:right="0"/>
        <w:jc w:val="both"/>
      </w:pPr>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0"/>
        <w:keepNext w:val="0"/>
        <w:spacing w:before="120" w:after="0" w:line="220" w:lineRule="atLeast"/>
        <w:ind w:left="0" w:right="0" w:firstLine="0"/>
        <w:jc w:val="left"/>
      </w:pPr>
      <w:r>
        <w:br/>
      </w:r>
      <w:r>
        <w:pict>
          <v:shape id="_x0000_i2704" type="#_x0000_t75" style="width:167.98pt;height:30.75pt">
            <v:imagedata r:id="rId19"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420"/>
        <w:keepNext/>
        <w:spacing w:before="240" w:after="0" w:line="340" w:lineRule="atLeast"/>
        <w:ind w:left="0" w:right="0" w:firstLine="0"/>
        <w:jc w:val="left"/>
      </w:pPr>
      <w:bookmarkStart w:id="840" w:name="Body_418"/>
      <w:bookmarkEnd w:id="84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705" style="position:absolute;z-index:252517376"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will welcome his Canadian counterpart Justin Trudeau to Washington on Thursday for an official state visit likely to stoke comparisons between two leaders who came to power as fresh, charismatic liberal darlings with star power.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 prime minister will hold talks on issues including energy and climate change, security, and trade.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glimpse of them together at the White House may provide fleeting solace to those in North America fearful of the rise of Donald Trump and fellow climate change naysayers.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 is a developing special relationship between this president and the prime minister," said Mark Feierstein, the White House National Security Council's senior director for the western hemisphere. "Both young leaders with similar visions. Both have a progressive vision of governing. Both are very much committed to the appropriate use of multilateral tools. Both are committed to diversity.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there is a coincidence very much in terms of the agendas that both administrations have. And I think we're seeing that reflected, for example, on the issues of climate change and refugees and other issues. So this will be a good opportunity for the president and prime minister to expand that relationship and build on that."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Obamas, Trudeau and his equally telegenic wife, Sophie Gregoire-Trudeau, have captured the public imagination and earned comparisons with the Kennedys. "Justin Fever hits Washington," said a headline this week on the Politico website, nodding to the 44-year-old's pop-star looks.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in which Canadians were fascinated by Obama, the tables have finally been turned, observed Senator Amy Klobuchar of Minnesota, which borders Canada. "Obviously they both came in on platforms of change and they came in at a time when the countries wanted to see something different and a new approach," she said at a Politico event in Washington on Tuesday.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thing that's different beside the fact the president notes that his hair is a little greyer now. President Obama came in at a time of crisis: we were in the worst economic freefall since the depression. Trudeau is coming in at a time where at least the economy is stable, giving him this moment where he can do some of the things Obama wishes he had done at the beginning."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not so long ago, Trudeau, a former teacher, was better known for his famous father Pierre, also prime minister, and beating Conservative senator Patrick Brazeau in a charity boxing match in 2012. He also posed topless for photos showing off his trim figure and upper-arm tattoo.</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entered politics with a bang and last year his Liberal party defeated Canada's long-ruling Conservatives by promising a new era of "sunny ways". He swiftly gave half the seats in his cabinet to women "because it's 2015" and named a defense minister who is a leading member of Canada's Sikh community.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also kept some of his more contentious promises, including welcoming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other nations were closing their borders. Senate Republicans have raised concerns that refugees reaching Canada could cross the "porous border" and put Americans at risk, even holding a committee hearing on Capitol Hill about the issue.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Bersin, assistant secretary for international affairs at the Department of Homeland Security, told the Politico event: "Entry-exit, pre-clearance, enhanced information sharing - I think all of those we should expect will be the subject of announcements during the course of the visit."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countries share innumerable family and cultural ties, this will be the first Canadian state visit to the US for 19 years. When Trudeau's outspoken mother, Margaret, attended a White House state dinner in 1977, she ruffled fashion critics by wearing a dress that ended above the knee.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Obama and Trudeau's predecessor, Stephen Harper of the Conservatives, were strained over Washington's unwillingness to support the Keystone XL pipeline. But Obama and Trudeau, who have met once before and spoken twice by phone, are expected to  announce common climate measures including a 45% cut in methane emissions from the oil and gas industry and protections for the Arctic.</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is America's biggest trade partner, with almost 400,000 people and $2bn worth of goods and services crossing the border every day. About 75% of Canada's total exports go to the US, and Canada is the top export destination for 33 US states.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are likely to discuss two longstanding trade disputes over softwood lumber and meat labelling. A deal governing Canadian softwood lumber exports expired last year, and the two nations are talking about a new arrangement, Feierstein said. "We're open to exploring all options with Canada at this point."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possible bone of contention has been Trudeau's decision to pull his country's fighter jets out of the US-led coalition's bombing campaign against Isis earlier this year.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 liberals might also keep a close on eye on Trudeau out of naked self-interest: Trump's march towards the Republican nomination has coincided with a a sharp rise in Google searches for how to move to Canada.</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20"/>
      </w:pPr>
    </w:p>
    <w:p>
      <w:pPr>
        <w:pStyle w:val="Normal420"/>
        <w:ind w:left="200"/>
        <w:sectPr>
          <w:type w:val="continuous"/>
          <w:pgMar w:top="840" w:right="1000" w:bottom="840" w:left="1000" w:header="400" w:footer="400"/>
          <w:pgNumType w:fmt="decimal"/>
          <w:cols w:space="720"/>
        </w:sectPr>
      </w:pPr>
      <w:r>
        <w:br/>
      </w:r>
      <w:r>
        <w:pict>
          <v:line id="_x0000_s2706"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017"/>
          <w:headerReference w:type="default" r:id="rId3018"/>
          <w:footerReference w:type="even" r:id="rId3019"/>
          <w:footerReference w:type="default" r:id="rId3020"/>
          <w:headerReference w:type="first" r:id="rId3021"/>
          <w:footerReference w:type="first" r:id="rId3022"/>
          <w:pgSz w:w="12240" w:h="15840"/>
          <w:pgMar w:top="840" w:right="1000" w:bottom="840" w:left="1000" w:header="400" w:footer="400"/>
          <w:pgNumType w:fmt="decimal"/>
          <w:cols w:space="720"/>
          <w:titlePg w:val="0"/>
        </w:sectPr>
      </w:pPr>
    </w:p>
    <w:p>
      <w:pPr>
        <w:pStyle w:val="Normal421"/>
      </w:pPr>
      <w:bookmarkStart w:id="841" w:name="Bookmark_421"/>
      <w:bookmarkEnd w:id="841"/>
    </w:p>
    <w:p>
      <w:pPr>
        <w:pStyle w:val="Normal421"/>
      </w:pPr>
      <w:r>
        <w:pict>
          <v:shape id="_x0000_i2707" type="#_x0000_t75" alt="LexisNexis®" style="width:147.75pt;height:30pt">
            <v:imagedata r:id="rId17" o:title=""/>
          </v:shape>
        </w:pict>
      </w:r>
      <w:r>
        <w:cr/>
      </w:r>
    </w:p>
    <w:p>
      <w:pPr>
        <w:pStyle w:val="Heading1419"/>
        <w:keepNext w:val="0"/>
        <w:spacing w:after="200" w:line="340" w:lineRule="atLeast"/>
        <w:ind w:left="0" w:right="0" w:firstLine="0"/>
        <w:jc w:val="center"/>
      </w:pPr>
      <w:hyperlink r:id="rId3023" w:history="1">
        <w:r>
          <w:rPr>
            <w:rFonts w:ascii="arial" w:eastAsia="arial" w:hAnsi="arial" w:cs="arial"/>
            <w:b/>
            <w:i/>
            <w:strike w:val="0"/>
            <w:color w:val="0077CC"/>
            <w:sz w:val="28"/>
            <w:u w:val="single"/>
            <w:vertAlign w:val="baseline"/>
          </w:rPr>
          <w:t>David Cameron announces concessions on Syrian child refugees; PM climbs down, saying he will not stand in way of amendment for UK to take in unaccompanied children already in Europe</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 2:24 PM GMT</w:t>
      </w:r>
    </w:p>
    <w:p>
      <w:pPr>
        <w:pStyle w:val="Normal421"/>
        <w:keepNext w:val="0"/>
        <w:spacing w:after="0" w:line="240" w:lineRule="atLeast"/>
        <w:ind w:right="0"/>
        <w:jc w:val="both"/>
      </w:pP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1"/>
        <w:keepNext w:val="0"/>
        <w:spacing w:before="120" w:after="0" w:line="220" w:lineRule="atLeast"/>
        <w:ind w:left="0" w:right="0" w:firstLine="0"/>
        <w:jc w:val="left"/>
      </w:pPr>
      <w:r>
        <w:br/>
      </w:r>
      <w:r>
        <w:pict>
          <v:shape id="_x0000_i2708" type="#_x0000_t75" style="width:167.98pt;height:30.75pt">
            <v:imagedata r:id="rId19"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Anushka Asthana, Rowena Masonand Karen McVeigh</w:t>
      </w:r>
    </w:p>
    <w:p>
      <w:pPr>
        <w:pStyle w:val="Normal421"/>
        <w:keepNext/>
        <w:spacing w:before="240" w:after="0" w:line="340" w:lineRule="atLeast"/>
        <w:ind w:left="0" w:right="0" w:firstLine="0"/>
        <w:jc w:val="left"/>
      </w:pPr>
      <w:bookmarkStart w:id="842" w:name="Body_419"/>
      <w:bookmarkEnd w:id="84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709" style="position:absolute;z-index:25251942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given in to calls for the UK to accept unaccompanied refugee children from Greece, Italy and France in a bid to avoid defeat in the House of Commons.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climbed down in the face of a growing rebellion among Conservative MPs who were preparing to back an amendment by Labour peer Lord Dubs.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Cameron promises to do more to help child refugees in partial climbdown - Politics live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Confirming the U-turn, Cameron paid tribute to Dubs, who came to Britain as a refugee through the Kindertransport and had led the campaign for the UK to take 3,000 unaccompanied children from camps within Europe.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Dubs's first attempt was voted down by Conservative MPs, but the peer resubmitted the amendment without a specific figure included and this will now be accepted by the government.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could not say how many child refugees would be accepted under the new plans but a spokesman said the government would consult with councils about accepting under-16s who registered as unaccompanied refugees in Europe before 20 March.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accept only children already in Europe preserves Cameron's principle of not creating a "pull factor" that would encourage parents to send their children on perilous journeys with people traffickers.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country has done more than Britain to help when it comes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Cameron told MPs.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want us to proceed with as much support across the house as I can. I think it is right to stick to the principle that we shouldn't be encouraging people to make this dangerous journey. I think it is right to stick to the idea that we invest in the refugee camps in the neighbouring countries."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he was willing to speed up the process of taking child migrants with family links in the UK, and do more for children who arrived in the UK ahead of a deal between the EU and Turkey.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necessary to send the Dubs amendment back... the amendment doesn't mention a number of people. We are going to go round the local authorities to see what we can do," said Cameron.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insisted that he wanted the UK to stick to the principle that the priority was to take children from camps in the region from which they were fleeing - and not take children from European countries that ought to already to be a safe haven.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"housing them, clothing them, feeding them" was today's equivalent of the Kindertransport.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intervention was immediately welcomed by the SNP's Westminster leader, Angus Robertson, while a key Tory MP who was minded to vote with Dubs, Heidi Allen, tweeted her support.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Dubs also said he was pleased that Cameron was taking steps to "ease the plight of some of the unaccompanied child refugees in Europe".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trust the prime minister will be true to his word and move swiftly to ensure the Home Office works closely with local authorities to find foster families to give these young people a stable and secure home."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Labour said the plan did not go far enough, with a spokesman for Jeremy Corbyn arguing that more than 3,000 child refugees should be welcomed to the UK.</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and children's rights groups were scrambling to clarify whether Cameron's announcement referred to the speeding up of existing and legally binding processes to allow family reunification or whether it would lead to additional children being allowed into Britain from Europe.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Save the Children said that it expected further details from the government soon. She added: "We have spoken to various levels of government and various departments about the extreme risks that these children face - and where the UK can best intervene. This includes how the relocation of the most vulnerable children - which Save the Children has long called for - would work in practice."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Tanya Steele, Save the Children's chief executive,  said the charity "welcome today's significant announcement that the UK will offer them sanctuary and the chance to build a new life here.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children, many of whom have fled war and persecution and have made dangerous journeys to Europe alone are now living on the streets, in overcrowded camps or locked in police detention.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today offered a lifeline to these vulnerable children and we will work with the government and the UN to ensure that these commitments are rapidly implemented so that thousands of lone, vulnerable children can reach safety in the UK in the coming months."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attempt to get Britain to take 3,000 child refugees from the EU was blocked in a Commons vote last Monday by a majority of 18. But a group of up to 30 Conservative MPs said they were ready to back the reworded amendment to the immigration bill next week. </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421"/>
      </w:pPr>
    </w:p>
    <w:p>
      <w:pPr>
        <w:pStyle w:val="Normal421"/>
        <w:ind w:left="200"/>
        <w:sectPr>
          <w:type w:val="continuous"/>
          <w:pgMar w:top="840" w:right="1000" w:bottom="840" w:left="1000" w:header="400" w:footer="400"/>
          <w:pgNumType w:fmt="decimal"/>
          <w:cols w:space="720"/>
        </w:sectPr>
      </w:pPr>
      <w:r>
        <w:br/>
      </w:r>
      <w:r>
        <w:pict>
          <v:line id="_x0000_s2710"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024"/>
          <w:headerReference w:type="default" r:id="rId3025"/>
          <w:footerReference w:type="even" r:id="rId3026"/>
          <w:footerReference w:type="default" r:id="rId3027"/>
          <w:headerReference w:type="first" r:id="rId3028"/>
          <w:footerReference w:type="first" r:id="rId3029"/>
          <w:pgSz w:w="12240" w:h="15840"/>
          <w:pgMar w:top="840" w:right="1000" w:bottom="840" w:left="1000" w:header="400" w:footer="400"/>
          <w:pgNumType w:fmt="decimal"/>
          <w:cols w:space="720"/>
          <w:titlePg w:val="0"/>
        </w:sectPr>
      </w:pPr>
    </w:p>
    <w:p>
      <w:pPr>
        <w:pStyle w:val="Normal422"/>
      </w:pPr>
      <w:bookmarkStart w:id="843" w:name="Bookmark_422"/>
      <w:bookmarkEnd w:id="843"/>
    </w:p>
    <w:p>
      <w:pPr>
        <w:pStyle w:val="Normal422"/>
      </w:pPr>
      <w:r>
        <w:pict>
          <v:shape id="_x0000_i2711" type="#_x0000_t75" alt="LexisNexis®" style="width:147.75pt;height:30pt">
            <v:imagedata r:id="rId17" o:title=""/>
          </v:shape>
        </w:pict>
      </w:r>
      <w:r>
        <w:cr/>
      </w:r>
    </w:p>
    <w:p>
      <w:pPr>
        <w:pStyle w:val="Heading1420"/>
        <w:keepNext w:val="0"/>
        <w:spacing w:after="200" w:line="340" w:lineRule="atLeast"/>
        <w:ind w:left="0" w:right="0" w:firstLine="0"/>
        <w:jc w:val="center"/>
      </w:pPr>
      <w:hyperlink r:id="rId3030" w:history="1">
        <w:r>
          <w:rPr>
            <w:rFonts w:ascii="arial" w:eastAsia="arial" w:hAnsi="arial" w:cs="arial"/>
            <w:b/>
            <w:i/>
            <w:strike w:val="0"/>
            <w:color w:val="0077CC"/>
            <w:sz w:val="28"/>
            <w:u w:val="single"/>
            <w:vertAlign w:val="baseline"/>
          </w:rPr>
          <w:t>Isis 'ran sophisticated immigration operation' on Turkey-Syria border; Exclusive : Passenger manifests seized by Kurdish forces at Tel Abyad have same stamp marks as other Isis documents the Guardian has been able to verify</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7:32 AM GMT</w:t>
      </w:r>
    </w:p>
    <w:p>
      <w:pPr>
        <w:pStyle w:val="Normal422"/>
        <w:keepNext w:val="0"/>
        <w:spacing w:after="0" w:line="240" w:lineRule="atLeast"/>
        <w:ind w:right="0"/>
        <w:jc w:val="both"/>
      </w:pPr>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2"/>
        <w:keepNext w:val="0"/>
        <w:spacing w:before="120" w:after="0" w:line="220" w:lineRule="atLeast"/>
        <w:ind w:left="0" w:right="0" w:firstLine="0"/>
        <w:jc w:val="left"/>
      </w:pPr>
      <w:r>
        <w:br/>
      </w:r>
      <w:r>
        <w:pict>
          <v:shape id="_x0000_i2712" type="#_x0000_t75" style="width:167.98pt;height:30.75pt">
            <v:imagedata r:id="rId19"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Shiv Malik, Alice Ross, Mona Mahmood and Ewen MacAskill</w:t>
      </w:r>
    </w:p>
    <w:p>
      <w:pPr>
        <w:pStyle w:val="Normal422"/>
        <w:keepNext/>
        <w:spacing w:before="240" w:after="0" w:line="340" w:lineRule="atLeast"/>
        <w:ind w:left="0" w:right="0" w:firstLine="0"/>
        <w:jc w:val="left"/>
      </w:pPr>
      <w:bookmarkStart w:id="844" w:name="Body_420"/>
      <w:bookmarkEnd w:id="84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713" style="position:absolute;z-index:25252147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ran a sophisticated immigration operation through a Syrian border town with Turkey until its defeat in the area by Kurds this summer, documents obtained by the Guardian suggest.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 manifests dated between December 2014 and March 2015, which were seized by Kurdish commanders in Tel Abyad, carry the stamps of Isis's "department of immigration" and "department of transport". They show that buses passed through the town having submitted the names, dates of births, ID numbers and even birthplace of scores of travellers.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Three arrested over killing of Syrian journalist in Turkey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registered passengers were travelling from within Isis-held territory. One manifest shows a group of five male and female Tunisians aged 23-36 entering the area. They are registered as coming from Kairouan, a city south of the Tunisian capital, Tunis, known to be a hotbed of radicalism. Kairouan is where gunman Seifeddine Rezgui, who massacred 30 British tourists on a Sousse beach in June, was studying.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 is the biggest source of foreign fighters entering Syria. In October, the Tunisian government estimated that 6,000 fighters had left Tunisia headed for the conflict.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Inside the Isis terrorism workshops: video shows Raqqa research centre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long said that it is unable to secure its 500-mile border with Syria. In January, as Isis was logging people passing in and out of Tel Abyad, the Turkish prime minister, Ahmet Davutoglu, told the Independent that sealing the border would be impossible. "We cannot put soldiers everywhere on the border. In any case, there isn't any state on the other side [of the frontier]."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Turkish diplomat speaking to the Guardian last month re-emphasised how difficult it was to stop fighters sneaking across the border at night.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passenger manifests, countersigned by travel agents in Mosul, Iraq, and Raqqa, Syria, suggest there was a period of formalised passage on the Syrian side of the border.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manifests were sent to the Guardian by Syrian Kurdish forces spokesman, Redur Xelil, and bear the same stamp marks and logos as other Isis documents the newspaper has been able to verify. Spanning four months, they meticulously record 70 passengers, 28 of whom were under 18, including seven babies.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buses were detailed as heading to the Isis stronghold of Raqqa, about 40 miles south of Tel Abyad, while others were full of families from Mosul, which Isis conquered last year.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crossing remained open until Kurdish forces took control of the town in June, at which point Turkey promptly sealed it. The crossing remains closed, a government official confirmed.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member of Nato, has been under international pressure because of its border with Syria, as concerns mounted over the ease with which Isis fighters appeared to be able to enter and leave territory held by the group.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Davutoglu vowed to increase border security after an Isis bombing killed more than 30 youth activists. The pressure to further increase security has mounted since the Paris attack.</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France shortly after the attacks in November, Barack Obama said he had had "repeated conversations" with his Turkish counterpart, Recep Tayyip Erdogan about border security, adding: "We've seen some serious progress on that front, but there are still some gaps." The US president mentioned a 60-mile stretch that he said continued to serve as a transit point for fighters and Isis fuel exports.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Phillips, an academic at Columbia University and author of two recent research papers into links between Turkey and Isis, alleges that the country "knows the movements of all persons and can control the flow across the border if it chooses".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steady stream of vehicles, individuals, weapons, financing, oil going back and forth", adding: "It's not like people are putting on their hiking boots and crossing over rough terrain. There's an extensive surface transport network which is highly regulated and controlled... on both sides of the border."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researcher Aymenn al-Tamimi, an expert on examining Isis documents, said he had no doubt about the authenticity of the manifests. "The documents... coincide with other documents illustrating daily bus routes within Islamic State territory. Though private companies provide the actual transportation, the Islamic State bureaucracy is responsible for authorising and overseeing the routes,"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Guardian's claims, a senior Turkish government official said Turkey regarded any Tunisian entering Isis-controlled territory as a "foreign fighter". But he questioned whether the documents proved whether those arriving in Tel Abyad had done so using the legal road crossing or through other means.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Turkey was doing everything it could to stop the influx of foreign fighters, including cracking down on recruitment and logistic networks such as travel agents mentioned in the documents.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arrested 207,437 people for illegally crossing the border between 1 January 2014 and 1 November 2015, he said, adding that the country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part of its "open door" policy.</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22"/>
      </w:pPr>
    </w:p>
    <w:p>
      <w:pPr>
        <w:pStyle w:val="Normal422"/>
        <w:ind w:left="200"/>
        <w:sectPr>
          <w:type w:val="continuous"/>
          <w:pgMar w:top="840" w:right="1000" w:bottom="840" w:left="1000" w:header="400" w:footer="400"/>
          <w:pgNumType w:fmt="decimal"/>
          <w:cols w:space="720"/>
        </w:sectPr>
      </w:pPr>
      <w:r>
        <w:br/>
      </w:r>
      <w:r>
        <w:pict>
          <v:line id="_x0000_s2714"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423"/>
      </w:pPr>
      <w:bookmarkStart w:id="845" w:name="Bookmark_423"/>
      <w:bookmarkEnd w:id="845"/>
    </w:p>
    <w:p>
      <w:pPr>
        <w:pStyle w:val="Normal423"/>
      </w:pPr>
      <w:r>
        <w:pict>
          <v:shape id="_x0000_i2715" type="#_x0000_t75" alt="LexisNexis®" style="width:147.75pt;height:30pt">
            <v:imagedata r:id="rId17" o:title=""/>
          </v:shape>
        </w:pict>
      </w:r>
      <w:r>
        <w:cr/>
      </w:r>
    </w:p>
    <w:p>
      <w:pPr>
        <w:pStyle w:val="Heading1421"/>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Jo Cox deserves an enduring legacy</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 10:00 PM GMT</w:t>
      </w:r>
    </w:p>
    <w:p>
      <w:pPr>
        <w:pStyle w:val="Normal423"/>
        <w:keepNext w:val="0"/>
        <w:spacing w:after="0" w:line="240" w:lineRule="atLeast"/>
        <w:ind w:right="0"/>
        <w:jc w:val="both"/>
      </w:pPr>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3"/>
        <w:keepNext w:val="0"/>
        <w:spacing w:before="120" w:after="0" w:line="220" w:lineRule="atLeast"/>
        <w:ind w:left="0" w:right="0" w:firstLine="0"/>
        <w:jc w:val="left"/>
      </w:pPr>
      <w:r>
        <w:br/>
      </w:r>
      <w:r>
        <w:pict>
          <v:shape id="_x0000_i2716" type="#_x0000_t75" style="width:167.98pt;height:30.75pt">
            <v:imagedata r:id="rId19"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423"/>
        <w:keepNext/>
        <w:spacing w:before="240" w:after="0" w:line="340" w:lineRule="atLeast"/>
        <w:ind w:left="0" w:right="0" w:firstLine="0"/>
        <w:jc w:val="left"/>
      </w:pPr>
      <w:bookmarkStart w:id="846" w:name="Body_421"/>
      <w:bookmarkEnd w:id="84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717" style="position:absolute;z-index:25252352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met Jo Cox for the first, and tragically the last, time at the Labour party meeting a couple of weeks ago in Batley. I introduced myself, and congratulated her on her performance at the meeting in particular, and her work as an MP in general. We shook hands, she gave me that warm smile, and we parted company. As I left the hall, I remember thinking that she was the genuine article: a straight-talking Yorkshire lass of compassion and principles who was her own woman.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at last, was someone who would make a real difference to the world in general and the UK in particular. This potential has now been sadly and pointlessly lost to a moment of inexplicable madness ( Labour MP shot and stabbed to death, 17 June). A life has been cut short, and a family suddenly left without a mother, wife and daughter. Words cannot express the pain and horror they must feel, and my thoughts, like everyone's, go out to her family, in this, their darkest hour. I hope that the reaction to this tragedy will not lead to restrictions on the public's access to their MP. Violence can never be allowed to undermine democracy. Too many people have died protecting it. I didn't really know Jo as a person, but I have a feeling that she would have subscribe to this view. Richard SpreadburyLiversedge, West Yorkshire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Cox's death is a terrible tragedy. She is someone who got elected for the right reasons to help make the world a better place. She was not alone in that ambition among MPs. It has been one of the more nauseating elements to hear so many media outlets - that have spent the last few years encouraging an atmosphere of contempt for MPs - shedding crocodile tears over this tragedy. Jo supported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was a positive voice on migration (a rarity indeed) and backed remain in Europe. She was about an open, diverse society, the exact opposite of those who feed on the insecurity of many and the encouragement of a distrust of the other. The best epitaph to Jo Cox would be to continue to promote that vision of an open, diverse society, while facing down those who seek to divide us against each other. Paul DonovanLondon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greatest respect that politicians can show to Jo Cox and her family is to use the welcome reprieve from campaigning in the EU referendum to reflect on the dignified message of her bereaved husband. If, in respect to her, we can stop the confrontational, abusive and divisive way the campaign and much of current politics is conducted then maybe this awful death was not totally in vain. Jane FinchamAshtead, Surrey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appalling death of Jo Cox can at least be a wake-up call to the population of the UK. The ensuing suspension of the referendum campaigns has come as a relief to me. I wish that the suspension could be continued until such time as a less febrile and more adult debate can take place. That this verbal cudgelling by each side, as if in some pantomimic medieval joust, should be the prelude to so momentous a decision being made for our country amounts to an episode of national madness. David EvansExeter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few people who have not felt profoundly affected by the devastating news of Jo Cox's murder. I feel that it is time for us all to end the vilification of our MPs. By demonising and dehumanising our public servants we allow a culture of blame and hate to fester. We stoke a fire of indignant rage that justifies the killing of someone who was working tirelessly for the benefit of others, towards a vision of a better society. Jo Cox will be greatly missed and mourned not only by her family and loved ones but also by all of us who appreciate and respect just how much our elected representatives give of themselves on our behalf. Jane HealeyBrighton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fitting memorial to Jo Cox would be to bring to this country unaccompanied children who are refugees and who are at risk in the camps in northern France or in other camps in continental Europe. It would be a humanitarian act that could create something positive from this dreadful event, and be an enduring legacy to what she had already achieved. Michael WrigleyBath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Peter Gabriel sang of Steve Biko, "You can blow out a candle / But you can't blow out a fire". Jo Cox's ideals will live on wherever people have conscience enough to consider and courage enough to admit their common humanity. Austen LynchGarstang, Lancashire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suggest that the Guardian should open a fund in memory of Jo Cox. Monies raised should go to helping homeless Syrian children. The values of Jo were surely those of the Guardian. Terry WardWickford, Essex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the dreadful killing of Jo Cox, would the most respectful and appropriate action be a complete embargo on all the hysterical campaigning and divisive commentary and debates. Give us a week of people being able to think things over quietly, and vote next Thursday for their considered choices. Averil LewinEly</w:t>
      </w:r>
    </w:p>
    <w:p>
      <w:pPr>
        <w:pStyle w:val="Normal4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102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423"/>
      </w:pPr>
    </w:p>
    <w:p>
      <w:pPr>
        <w:pStyle w:val="Normal423"/>
        <w:ind w:left="200"/>
        <w:sectPr>
          <w:type w:val="continuous"/>
          <w:pgMar w:top="840" w:right="1000" w:bottom="840" w:left="1000" w:header="400" w:footer="400"/>
          <w:pgNumType w:fmt="decimal"/>
          <w:cols w:space="720"/>
        </w:sectPr>
      </w:pPr>
      <w:r>
        <w:br/>
      </w:r>
      <w:r>
        <w:pict>
          <v:line id="_x0000_s2718"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038"/>
          <w:headerReference w:type="default" r:id="rId3039"/>
          <w:footerReference w:type="even" r:id="rId3040"/>
          <w:footerReference w:type="default" r:id="rId3041"/>
          <w:headerReference w:type="first" r:id="rId3042"/>
          <w:footerReference w:type="first" r:id="rId3043"/>
          <w:pgSz w:w="12240" w:h="15840"/>
          <w:pgMar w:top="840" w:right="1000" w:bottom="840" w:left="1000" w:header="400" w:footer="400"/>
          <w:pgNumType w:fmt="decimal"/>
          <w:cols w:space="720"/>
          <w:titlePg w:val="0"/>
        </w:sectPr>
      </w:pPr>
    </w:p>
    <w:p>
      <w:pPr>
        <w:pStyle w:val="Normal424"/>
      </w:pPr>
      <w:bookmarkStart w:id="847" w:name="Bookmark_424"/>
      <w:bookmarkEnd w:id="847"/>
    </w:p>
    <w:p>
      <w:pPr>
        <w:pStyle w:val="Normal424"/>
      </w:pPr>
      <w:r>
        <w:pict>
          <v:shape id="_x0000_i2719" type="#_x0000_t75" alt="LexisNexis®" style="width:147.75pt;height:30pt">
            <v:imagedata r:id="rId17" o:title=""/>
          </v:shape>
        </w:pict>
      </w:r>
      <w:r>
        <w:cr/>
      </w:r>
    </w:p>
    <w:p>
      <w:pPr>
        <w:pStyle w:val="Heading1422"/>
        <w:keepNext w:val="0"/>
        <w:spacing w:after="200" w:line="340" w:lineRule="atLeast"/>
        <w:ind w:left="0" w:right="0" w:firstLine="0"/>
        <w:jc w:val="center"/>
      </w:pPr>
      <w:hyperlink r:id="rId3044" w:history="1">
        <w:r>
          <w:rPr>
            <w:rFonts w:ascii="arial" w:eastAsia="arial" w:hAnsi="arial" w:cs="arial"/>
            <w:b/>
            <w:i/>
            <w:strike w:val="0"/>
            <w:color w:val="0077CC"/>
            <w:sz w:val="28"/>
            <w:u w:val="single"/>
            <w:vertAlign w:val="baseline"/>
          </w:rPr>
          <w:t>Mental illness one of development's 'invisible crises', says IMC expert; International Medical Corps adviser highlights cases of depression in Syria and psychosis in South Sudan, but says people with mental illness are marginalised</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7:28 AM GMT</w:t>
      </w:r>
    </w:p>
    <w:p>
      <w:pPr>
        <w:pStyle w:val="Normal424"/>
        <w:keepNext w:val="0"/>
        <w:spacing w:after="0" w:line="240" w:lineRule="atLeast"/>
        <w:ind w:right="0"/>
        <w:jc w:val="both"/>
      </w:pPr>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4"/>
        <w:keepNext w:val="0"/>
        <w:spacing w:before="120" w:after="0" w:line="220" w:lineRule="atLeast"/>
        <w:ind w:left="0" w:right="0" w:firstLine="0"/>
        <w:jc w:val="left"/>
      </w:pPr>
      <w:r>
        <w:br/>
      </w:r>
      <w:r>
        <w:pict>
          <v:shape id="_x0000_i2720" type="#_x0000_t75" style="width:167.98pt;height:30.75pt">
            <v:imagedata r:id="rId19"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w:t>
      </w:r>
    </w:p>
    <w:p>
      <w:pPr>
        <w:pStyle w:val="Normal424"/>
        <w:keepNext/>
        <w:spacing w:before="240" w:after="0" w:line="340" w:lineRule="atLeast"/>
        <w:ind w:left="0" w:right="0" w:firstLine="0"/>
        <w:jc w:val="left"/>
      </w:pPr>
      <w:bookmarkStart w:id="848" w:name="Body_422"/>
      <w:bookmarkEnd w:id="84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721" style="position:absolute;z-index:252525568"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Inka Weissbecker, International Medical Corps ' mental health and psychosocial adviser, recently received an email from a colleague working in South Sudan.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the Ethiopian psychiatrist gave her an account of the violence that tore through the huge UN camp close to the northern town of Malakal in mid-February, leaving 18 people dead and thousands without shelter.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talking about how some of our health facilities were attacked and one of our patients with a psychotic disorder died - I think he was shot - because he probably couldn't flee like other patients," says Weissbecker.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'My liver is bleeding': life inside an Afghan psychiatric hospital - in pictures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"This is actually quite common. When people suddenly have to flee, or when there's a lot of commotion and chaos, people who are functioning less well may, basically, be left."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Weissbecker, the man's death is an extreme example of the way in which mental illness is overlooked in both humanitarian crises and global development, despite its huge human, financial and social costs.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problems - from depression and trauma to schizophrenia and substance abuse - affect hundreds of millions of people. A 2011 report put the global cost of mental health conditions in 2010 at $2.5tn (£1.78tn; pdf), but said that figure would surge to $6tn by 2030.</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Weissbecker says many donor governments and international NGOs still do not appreciate the importance of addressing mental health problems in both their long-term crisis responses and wider development work.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people with mental health problems tend to die at least 10 years earlier than their peers and are far less likely to seek healthcare for illnesses such as HIV and Aids, tuberculosis, diabetes or heart disease, their plight tends to be less acknowledged.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Somaliland faces 'explosion' of mental health conditions | Zoe Flood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public health perspective, it's one of these invisible crises, since people are not measuring it or looking at it," she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more visible in humanitarian crises. But when it comes to the development side - planning for development, health system strengthening, better social systems and long-term nutrition - I think it's often overlooked."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Weissbecker argues, is that people tend to focus on the trauma that comes in the immediate aftermath of natural disasters and conflicts rather than the underlying problems that can predate them, or the long tails of depression that can follow them.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"Trauma is important, but it's usually not the biggest problem, interestingly," she says.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example, we see that depression is much more common, and it's often related to grief or loss. That makes sense, but people very often think more about trauma than developmental disorders among children or epilepsy and psychotic disorders. The most common things we see in humanitarian crises, like in South Sudan, are epilepsy and psychotic disorders such as schizophrenia - these are our highest caseload."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Syrians, she adds, have told the IMC they have epilepsy but can't get the medication they used to take. But Weissbecker also points to countries where people with mental illnesses are locked up or where children with epilepsy are not allowed to go to school because people mistakenly believe the condition is contagious.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long-term consequences is a loss of human potential," she says. "You're losing people who could have worked productively, educated themselves, formed healthy family relationships and even prevented violence. You'll end up with a society that's more dysfunctional and less productive."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such challenges, says Weissbecker, the international community needs to do far more than just fly in psychologists on a three-month stint after an earthquake or typhoon.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has been encouraged by the way that mental health provision has been built into programmes to strengthen the health systems of some of the countries that were affected by the Ebola outbreak, she says much of the onus must be on the donor community.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five to 10 years, there's been a lot more funding for mental health - which is great, and the UK's Department for International Development has been very active - but on the US side, donors like USAid don't really do as much. They should be doing more and, in the UK, more also could be done in terms of really integrating mental health not just into humanitarian response, but also into development."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root of the problem, however, are the familiar challenges of ignorance, prejudice and marginalisation.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mental illnesses are often seen as 'those poor people who need help' - and of course we do need to help them," she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also human beings who have the skills and abilities and intelligence, and I think that's something that sometimes falls by the wayside."</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24"/>
      </w:pPr>
    </w:p>
    <w:p>
      <w:pPr>
        <w:pStyle w:val="Normal424"/>
        <w:ind w:left="200"/>
        <w:sectPr>
          <w:type w:val="continuous"/>
          <w:pgMar w:top="840" w:right="1000" w:bottom="840" w:left="1000" w:header="400" w:footer="400"/>
          <w:pgNumType w:fmt="decimal"/>
          <w:cols w:space="720"/>
        </w:sectPr>
      </w:pPr>
      <w:r>
        <w:br/>
      </w:r>
      <w:r>
        <w:pict>
          <v:line id="_x0000_s2722"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425"/>
      </w:pPr>
      <w:bookmarkStart w:id="849" w:name="Bookmark_425"/>
      <w:bookmarkEnd w:id="849"/>
    </w:p>
    <w:p>
      <w:pPr>
        <w:pStyle w:val="Normal425"/>
      </w:pPr>
      <w:r>
        <w:pict>
          <v:shape id="_x0000_i2723" type="#_x0000_t75" alt="LexisNexis®" style="width:147.75pt;height:30pt">
            <v:imagedata r:id="rId17" o:title=""/>
          </v:shape>
        </w:pict>
      </w:r>
      <w:r>
        <w:cr/>
      </w:r>
    </w:p>
    <w:p>
      <w:pPr>
        <w:pStyle w:val="Heading1423"/>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We need to radically rethink how we help refugees; The aid system is groaning under the strain of the current refugee crisis. We need a more joined-up, cost effective aid system urgently</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7:35 AM GMT</w:t>
      </w:r>
    </w:p>
    <w:p>
      <w:pPr>
        <w:pStyle w:val="Normal425"/>
        <w:keepNext w:val="0"/>
        <w:spacing w:after="0" w:line="240" w:lineRule="atLeast"/>
        <w:ind w:right="0"/>
        <w:jc w:val="both"/>
      </w:pP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5"/>
        <w:keepNext w:val="0"/>
        <w:spacing w:before="120" w:after="0" w:line="220" w:lineRule="atLeast"/>
        <w:ind w:left="0" w:right="0" w:firstLine="0"/>
        <w:jc w:val="left"/>
      </w:pPr>
      <w:r>
        <w:br/>
      </w:r>
      <w:r>
        <w:pict>
          <v:shape id="_x0000_i2724" type="#_x0000_t75" style="width:167.98pt;height:30.75pt">
            <v:imagedata r:id="rId19"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Miliband and Ravi Gurumurthy</w:t>
      </w:r>
    </w:p>
    <w:p>
      <w:pPr>
        <w:pStyle w:val="Normal425"/>
        <w:keepNext/>
        <w:spacing w:before="240" w:after="0" w:line="340" w:lineRule="atLeast"/>
        <w:ind w:left="0" w:right="0" w:firstLine="0"/>
        <w:jc w:val="left"/>
      </w:pPr>
      <w:bookmarkStart w:id="850" w:name="Body_423"/>
      <w:bookmarkEnd w:id="85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725" style="position:absolute;z-index:252527616"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global appeal set to launch today will tell a familiar story. The needs are greater than ever before and the financial sum needed to address them, substantial. Humanitarian needs have risen each year since 2011 and global appeal figures have increased in tandem.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launches its biggest ever annual appeal for humanitarian funding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the UN appeal reached a record of $19.5bn, a 50% increase from 2011. And as needs and appeals have grown, so too has the response gap. If we continue on this trajectory, more displaced South Sudanese will be malnourished, more Syrian children will go without education, and more Congolese women and girls will be at risk of domestic violence.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gap will not be met by just more money alone. While a short term boost is needed to help meet the needs of today's global poor, there need to be radical and longer-term reforms. Reform is not only essential to improve the impact of aid but also to spur the confidence of policymakers and the public to increase funding.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point should be to shift aid to the places where it is needed most and where it can make the biggest difference. By 2030, two thirds of the world's poor are expected to live in states classed as fragile which lack the capacity, will or legitimacy to protect their citizens. Yet these states currently receive only 38% of total aid. Last month's announcement by the UK to increase spending on fragile and failing states from 30 to 50% is welcome. Other donor governments should follow suit, most urgently the United States and other countries in Europe.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also needs to be spent differently. Humanitarian organisations were founded to provide temporary relief, often in remote refugee camps. Yet the average crisis now lasts for 17 years and the majority of those displaced - more than 80% in the case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are not fleeing to refugee camps but settle in urban areas. In this context, the short term vision of humanitarian relief can have unintended consequences. Temporary shelters, often built on the land that was of least value, turn into long term cities often disconnected from water, sanitation and electricity infrastructures.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After Kunduz, will humanitarian work be the same? NGOs respond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critical elements to a better approach.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development and humanitarian resources must be aligned. In Lebanon for example, more than one million people have fled to cities and towns throughout the country. Refugees now make up more than 20% of the population. The strain this has placed on Lebanon's infrastructure and social fabric requires humanitarians to depart from the traditional humanitarian offering.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creating parallel systems, humanitarians need to strengthen water, sanitation, housing, healthcare and education systems so that displaced people can access the services they need, alongside host populations. At the same time development actors must keep humanitarian goals in mind, ensuring that vulnerable individuals are able to access services and basic needs.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in urban areas where economic markets are still functioning, most refugees do not need to be given food, clothing and blankets, they need cash. Cash allows them to choose what to buy, slashes the costs for NGOs of transporting bulky goods, and boosts local economies. Unfortunately, despite growing evidence to support this idea, only a relatively small amount of aid - an estimated 6% - is spent on cash transfers.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illustrates the need for a third reform: for donors to make aid funding conditional on interventions that either generate new evidence about what works, or apply solutions that have already been rigorously tested and publish the cost-efficiency of every program in their annual accounts. This could have profound consequences.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if aid donors are serious about reaching more people and making a bigger difference to their lives, greater risk-taking and innovation should be encouraged. While most funding will rightly be tied to results, the aid world also needs a far larger research and development budget dedicated to finding cost-effective solutions that can work at scale.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it time to rethink the divide between humanitarian and development funding?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crucial to address the dearth of tried and tested solutions to, for instance, reducing violence in the home, or improving governance in unstable regions. In healthcare, we need to develop the very systems that deliver vital services such as immunisation to remote, conflict-affected places with weak or non-existing health systems.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Reforms to deliver a more joined-up, cost effective and evidence-based aid system will take time to set in place. But today's global appeal will only earn a hearing with the public and policymakers if they see a commitment to better, bolder and more transparent 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Miliband is president and CEO of the International Rescue Committee. Ravi Gurumurthy is vice president, strategy and innovation.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25"/>
      </w:pPr>
    </w:p>
    <w:p>
      <w:pPr>
        <w:pStyle w:val="Normal425"/>
        <w:ind w:left="200"/>
        <w:sectPr>
          <w:type w:val="continuous"/>
          <w:pgMar w:top="840" w:right="1000" w:bottom="840" w:left="1000" w:header="400" w:footer="400"/>
          <w:pgNumType w:fmt="decimal"/>
          <w:cols w:space="720"/>
        </w:sectPr>
      </w:pPr>
      <w:r>
        <w:br/>
      </w:r>
      <w:r>
        <w:pict>
          <v:line id="_x0000_s2726"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52"/>
          <w:headerReference w:type="default" r:id="rId3053"/>
          <w:footerReference w:type="even" r:id="rId3054"/>
          <w:footerReference w:type="default" r:id="rId3055"/>
          <w:headerReference w:type="first" r:id="rId3056"/>
          <w:footerReference w:type="first" r:id="rId3057"/>
          <w:pgSz w:w="12240" w:h="15840"/>
          <w:pgMar w:top="840" w:right="1000" w:bottom="840" w:left="1000" w:header="400" w:footer="400"/>
          <w:pgNumType w:fmt="decimal"/>
          <w:cols w:space="720"/>
          <w:titlePg w:val="0"/>
        </w:sectPr>
      </w:pPr>
    </w:p>
    <w:p>
      <w:pPr>
        <w:pStyle w:val="Normal426"/>
      </w:pPr>
      <w:bookmarkStart w:id="851" w:name="Bookmark_426"/>
      <w:bookmarkEnd w:id="851"/>
    </w:p>
    <w:p>
      <w:pPr>
        <w:pStyle w:val="Normal426"/>
      </w:pPr>
      <w:r>
        <w:pict>
          <v:shape id="_x0000_i2727" type="#_x0000_t75" alt="LexisNexis®" style="width:147.75pt;height:30pt">
            <v:imagedata r:id="rId17" o:title=""/>
          </v:shape>
        </w:pict>
      </w:r>
      <w:r>
        <w:cr/>
      </w:r>
    </w:p>
    <w:p>
      <w:pPr>
        <w:pStyle w:val="Heading1424"/>
        <w:keepNext w:val="0"/>
        <w:spacing w:after="200" w:line="340" w:lineRule="atLeast"/>
        <w:ind w:left="0" w:right="0" w:firstLine="0"/>
        <w:jc w:val="center"/>
      </w:pPr>
      <w:hyperlink r:id="rId3058" w:history="1">
        <w:r>
          <w:rPr>
            <w:rFonts w:ascii="arial" w:eastAsia="arial" w:hAnsi="arial" w:cs="arial"/>
            <w:b/>
            <w:i/>
            <w:strike w:val="0"/>
            <w:color w:val="0077CC"/>
            <w:sz w:val="28"/>
            <w:u w:val="single"/>
            <w:vertAlign w:val="baseline"/>
          </w:rPr>
          <w:t>David Cameron announces concessions on child refugees; PM climbs down, saying he will not stand in way of amendment for UK to take in unaccompanied children already in Europe</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 8:28 PM GMT</w:t>
      </w:r>
    </w:p>
    <w:p>
      <w:pPr>
        <w:pStyle w:val="Normal426"/>
        <w:keepNext w:val="0"/>
        <w:spacing w:after="0" w:line="240" w:lineRule="atLeast"/>
        <w:ind w:right="0"/>
        <w:jc w:val="both"/>
      </w:pPr>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6"/>
        <w:keepNext w:val="0"/>
        <w:spacing w:before="120" w:after="0" w:line="220" w:lineRule="atLeast"/>
        <w:ind w:left="0" w:right="0" w:firstLine="0"/>
        <w:jc w:val="left"/>
      </w:pPr>
      <w:r>
        <w:br/>
      </w:r>
      <w:r>
        <w:pict>
          <v:shape id="_x0000_i2728" type="#_x0000_t75" style="width:167.98pt;height:30.75pt">
            <v:imagedata r:id="rId19"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Anushka Asthana, Rowena Mason and Karen McVeigh</w:t>
      </w:r>
    </w:p>
    <w:p>
      <w:pPr>
        <w:pStyle w:val="Normal426"/>
        <w:keepNext/>
        <w:spacing w:before="240" w:after="0" w:line="340" w:lineRule="atLeast"/>
        <w:ind w:left="0" w:right="0" w:firstLine="0"/>
        <w:jc w:val="left"/>
      </w:pPr>
      <w:bookmarkStart w:id="852" w:name="Body_424"/>
      <w:bookmarkEnd w:id="85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729" style="position:absolute;z-index:252529664"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contacted next week and told they should be prepared to accept unaccompanied refugee children from Greece, Italy and France, after David Cameron climbed down on the issue in parliament.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refugee children deserve the same welcome I was given in 1939 | Alf Dubs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were told that local authorities could be asked to provide homes to 3,000 children, but Downing Street denied that a figure had been agreed, and councils revealed that each child would cost £50,000 to resettle.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U-turn quashed a growing rebellion among Conservative MPs who were prepared to vote against their government in favour of an amendment by a Labour peer, Alf Dubs.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politicians who have been vocal about the issue, including Heidi Allen, David Burrowes and Stephen Phillips, all welcomed the climbdown and were told by ministers that the work would start straight away.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who came to Britain as a refugee through the Kindertransport, had been leading the campaign for the UK to accept 3,000 children from European camps.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attempt was voted down by Conservative MPs but the peer resubmitted the amendment without a specific figure attached, which Cameron said he was now willing to accept.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government would speed up the process of accepting children with direct family links in the UK and would provide homes for others who arrived in Europe before the deal between the EU and Turkey over handling the refugee crisis.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country has done more than Britain to help when it comes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 do want us to proceed with as much support across the house as I can," Cameron told MPs.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 think it is right to stick to the principle that we shouldn't be encouraging people to make this dangerous journey. I think it is right to stick to the idea that we invest in the refugee camps in the neighbouring countries."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Child refugees: Cameron retreat avoids Tory revolt and numbers game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leader was careful not to mention numbers but his immigration minister, James Brokenshire, told potential Tory rebels that councils had given homes to around 3,000 unaccompanied children last year. The Guardian understands that he hinted that they might be asked to resettle thousands more children but Home Office sources said no number had been agreed.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Association (LGA) said councils had a strong record of supporting refugees but said they wanted clarification on the long-term funding arrangements and how children would be dispersed across the country.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Cllr David Simmonds, chairman of the LGA's refugees task group, said: "It is vital that the scheme announced today is fully aligned, and funded, alongside this and other existing programmes for resettling refugees, ensuring that councils are able to properly support these vulnerable children while continuing to provide vital services for their local community."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described the climbdown as "brilliant news". She said the decision to only take children who arrived before the Turkey deal was a "slightly artificial line in the sand" but she understood that ministers wanted to send a clear message to traffickers. "We are not letting anyone wiggle out of any commitments and I have every confidence that the government will honour its commitments," she added.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who spent the day meeting refugee children at camps in Athens with the Labour MP Yvette Cooper, said: "The announcement from number 10 today will give these children hope after all they have suffered." He had described this as the "greatest migration challenge since the second world war" and had been vocal in his opposition to the government's reluctance to accept more children.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Burrowes added that the details would have to be carefully examined and scrutinised but said it would mean Britain was leading the way.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Cameron promises to do more to help child refugees in partial climbdown - Politics live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means the government will not face any rebellion over the issue but it is still being pressed over another Lords amendment calling for a ban on pregnant women being held in immigration detention. Conservative MPs want to see their ministers at least concede that detention will only be used as a last resort.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was also pleased that the decision made in London could have a positive impact on the lives of the children in the Greek UN camp. "There are 35 unaccompanied children here who have no proper shelter and are at risk. The ones who are most at risk aren't even in the camps or the shelters. There are so many children who are not in proper school or in proper accommodation,"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Children's chief executive,  Tanya Steele, said the charity welcomed "today's significant announcement that the UK will offer them sanctuary and the chance to build a new life here".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children, many of whom have fled war and persecution, and have made dangerous journeys to Europe alone are now living on the streets, in overcrowded camps or locked in police detention," she said. </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426"/>
      </w:pPr>
    </w:p>
    <w:p>
      <w:pPr>
        <w:pStyle w:val="Normal426"/>
        <w:ind w:left="200"/>
        <w:sectPr>
          <w:type w:val="continuous"/>
          <w:pgMar w:top="840" w:right="1000" w:bottom="840" w:left="1000" w:header="400" w:footer="400"/>
          <w:pgNumType w:fmt="decimal"/>
          <w:cols w:space="720"/>
        </w:sectPr>
      </w:pPr>
      <w:r>
        <w:br/>
      </w:r>
      <w:r>
        <w:pict>
          <v:line id="_x0000_s2730"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59"/>
          <w:headerReference w:type="default" r:id="rId3060"/>
          <w:footerReference w:type="even" r:id="rId3061"/>
          <w:footerReference w:type="default" r:id="rId3062"/>
          <w:headerReference w:type="first" r:id="rId3063"/>
          <w:footerReference w:type="first" r:id="rId3064"/>
          <w:pgSz w:w="12240" w:h="15840"/>
          <w:pgMar w:top="840" w:right="1000" w:bottom="840" w:left="1000" w:header="400" w:footer="400"/>
          <w:pgNumType w:fmt="decimal"/>
          <w:cols w:space="720"/>
          <w:titlePg w:val="0"/>
        </w:sectPr>
      </w:pPr>
    </w:p>
    <w:p>
      <w:pPr>
        <w:pStyle w:val="Normal427"/>
      </w:pPr>
      <w:bookmarkStart w:id="853" w:name="Bookmark_427"/>
      <w:bookmarkEnd w:id="853"/>
    </w:p>
    <w:p>
      <w:pPr>
        <w:pStyle w:val="Normal427"/>
      </w:pPr>
      <w:r>
        <w:pict>
          <v:shape id="_x0000_i2731" type="#_x0000_t75" alt="LexisNexis®" style="width:147.75pt;height:30pt">
            <v:imagedata r:id="rId17" o:title=""/>
          </v:shape>
        </w:pict>
      </w:r>
      <w:r>
        <w:cr/>
      </w:r>
    </w:p>
    <w:p>
      <w:pPr>
        <w:pStyle w:val="Heading1425"/>
        <w:keepNext w:val="0"/>
        <w:spacing w:after="200" w:line="340" w:lineRule="atLeast"/>
        <w:ind w:left="0" w:right="0" w:firstLine="0"/>
        <w:jc w:val="center"/>
      </w:pPr>
      <w:hyperlink r:id="rId3065" w:history="1">
        <w:r>
          <w:rPr>
            <w:rFonts w:ascii="arial" w:eastAsia="arial" w:hAnsi="arial" w:cs="arial"/>
            <w:b/>
            <w:i/>
            <w:strike w:val="0"/>
            <w:color w:val="0077CC"/>
            <w:sz w:val="28"/>
            <w:u w:val="single"/>
            <w:vertAlign w:val="baseline"/>
          </w:rPr>
          <w:t>Syrian refugee wins appeal against forced return to Turkey; Decision by Greek independent asylum service to overturn deportation order throws EU-Turkey migration deal into chaos</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8:07 PM GMT</w:t>
      </w:r>
    </w:p>
    <w:p>
      <w:pPr>
        <w:pStyle w:val="Normal427"/>
        <w:keepNext w:val="0"/>
        <w:spacing w:after="0" w:line="240" w:lineRule="atLeast"/>
        <w:ind w:right="0"/>
        <w:jc w:val="both"/>
      </w:pPr>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7"/>
        <w:keepNext w:val="0"/>
        <w:spacing w:before="120" w:after="0" w:line="220" w:lineRule="atLeast"/>
        <w:ind w:left="0" w:right="0" w:firstLine="0"/>
        <w:jc w:val="left"/>
      </w:pPr>
      <w:r>
        <w:br/>
      </w:r>
      <w:r>
        <w:pict>
          <v:shape id="_x0000_i2732" type="#_x0000_t75" style="width:167.98pt;height:30.75pt">
            <v:imagedata r:id="rId19"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Apostolis Fotiadis and Helena Smith in Athens, and Patrick Kingsley in Istanbul</w:t>
      </w:r>
    </w:p>
    <w:p>
      <w:pPr>
        <w:pStyle w:val="Normal427"/>
        <w:keepNext/>
        <w:spacing w:before="240" w:after="0" w:line="340" w:lineRule="atLeast"/>
        <w:ind w:left="0" w:right="0" w:firstLine="0"/>
        <w:jc w:val="left"/>
      </w:pPr>
      <w:bookmarkStart w:id="854" w:name="Body_425"/>
      <w:bookmarkEnd w:id="85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733" style="position:absolute;z-index:252531712"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EU-Turkey migration deal has been thrown further into chaos after an independent authority examining appeals claims in Greece ruled against sending a Syrian refugee back to Turkey, potentially creating a precedent for thousands of other similar cases.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landmark case, the appeals committee upheld the appeal of an asylum seeker who had been one of the first Syrians listed for deportation under the terms of the EU-Turkey deal.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document seen by the Guardian, a three-person appeals tribunal in Lesbos said Turkey would not give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rights they were owed under international treaties and therefore overturned the applicant's deportation order by a verdict of two to one. The case will now be re-assessed from scratch.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conclusion stated: "The committee has judged that the temporary protection which could be offered by Turkey to the applicant, as a Syrian citizen, does not offer him rights equivalent to those required by the Geneva convention."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war in Syria to a Turkish sweatshop for child refugees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undermines the legal and practical basis for the EU-Turkey deal, which European leaders had hoped would deter refugees from sailing to Europe by ensuring the swift deportation of most people landing on the Greek islands.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signing the deal on 18 March, EU officials claimed these deportations would be legally justified on the basis that Turkey respects refugee rights.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EU's executive has little control over Greek asylum protocols. The committee rejected the logic of the EU-Turkey deal, citing some of the EU's own previous directives as explanations for their decision.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nearly 400 other asylum seekers have been returned to Turkey under the terms of the deal, no one of Syrian nationality had been sent back against their will - making Friday's decision a watershed moment.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very first test, the EU-Turkey deal crumbles," said Gauri van Gulik, Amnesty International's deputy Europe director.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which played no part in the independent decision, admitted the judgment had created "a very difficult situation".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deputy minister in charge of migration policy, Yannis Mouzalas, said by phone from Brussels: "I have only just learned of the decision by the appeals committee and I have to be in Greece to study it. They are, as you know, independent committees so it is very difficult for me to say anything - but if they think this way, we will have a very difficult situation."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decision goes against all the directives of the UN and UNHCR, Mouzalas claimed. "Really I don't know how they arrived at it."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offered no immediate response, but has previously criticised the EU-Turkey deal, and resolved to play no part in it.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 media said it would be only a matter of time before the "bombshell" decision had the snowball effect of triggering an avalanche of similar asylum requests by other refugees, especially Syrians, detained on far-flung Aegean islands. Some 174 claims have been examined by appeals committees made up of asylum experts, lawyers and officials in Lesbos so far, with 100 being upheld, according to the Greek daily Kathimerini.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figures released on Friday showed 8,592 migrants and refugees were currently being held on the islands, often in squalid conditions.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returned to Turkey under EU deal 'have had no access to lawyers'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prospect of being allowed to stay in Greece, rather than being returned to Syria, could also spark a renewed wave of migration from Turkey. Deterred by the deal and by increased Turkish border protection, migrant numbers have dwindled significantly since the deal was announced.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were quick to welcome the news. "We've always said Turkey is not a safe country for refugees because it has not fully signed up to the Geneva convention and to the social and judicial status of refugees, especially those who are not Syrians," said Wenzel Michalski, who as Germany director of Human Rights Watch watched the first forced returns of migrants from Lesbos to Turkey in April.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by Turkey to improve labour market regulations by facilitating work permits for refugees had not been delivered, nor had promises to install refugee children in the education system, he said. Even worse was evidence of push-backs at the Turkish-Syrian border where would-be refugees had been deliberately shot at and killed - claims denied by the Turkish government.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lots of children who work instead of going to school and even worse, we still don't really know about the fate of those deported so far, as NGOs and journalists have been denied access to refugee camps and the first thing Turkish authorities did was to confiscate their smartphones," he said from Berlin. "We have to say: 'Greece, thank you,' because this is a wonderful move." </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427"/>
      </w:pPr>
    </w:p>
    <w:p>
      <w:pPr>
        <w:pStyle w:val="Normal427"/>
        <w:ind w:left="200"/>
        <w:sectPr>
          <w:type w:val="continuous"/>
          <w:pgMar w:top="840" w:right="1000" w:bottom="840" w:left="1000" w:header="400" w:footer="400"/>
          <w:pgNumType w:fmt="decimal"/>
          <w:cols w:space="720"/>
        </w:sectPr>
      </w:pPr>
      <w:r>
        <w:br/>
      </w:r>
      <w:r>
        <w:pict>
          <v:line id="_x0000_s2734"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66"/>
          <w:headerReference w:type="default" r:id="rId3067"/>
          <w:footerReference w:type="even" r:id="rId3068"/>
          <w:footerReference w:type="default" r:id="rId3069"/>
          <w:headerReference w:type="first" r:id="rId3070"/>
          <w:footerReference w:type="first" r:id="rId3071"/>
          <w:pgSz w:w="12240" w:h="15840"/>
          <w:pgMar w:top="840" w:right="1000" w:bottom="840" w:left="1000" w:header="400" w:footer="400"/>
          <w:pgNumType w:fmt="decimal"/>
          <w:cols w:space="720"/>
          <w:titlePg w:val="0"/>
        </w:sectPr>
      </w:pPr>
    </w:p>
    <w:p>
      <w:pPr>
        <w:pStyle w:val="Normal428"/>
      </w:pPr>
      <w:bookmarkStart w:id="855" w:name="Bookmark_428"/>
      <w:bookmarkEnd w:id="855"/>
    </w:p>
    <w:p>
      <w:pPr>
        <w:pStyle w:val="Normal428"/>
      </w:pPr>
      <w:r>
        <w:pict>
          <v:shape id="_x0000_i2735" type="#_x0000_t75" alt="LexisNexis®" style="width:147.75pt;height:30pt">
            <v:imagedata r:id="rId17" o:title=""/>
          </v:shape>
        </w:pict>
      </w:r>
      <w:r>
        <w:cr/>
      </w:r>
    </w:p>
    <w:p>
      <w:pPr>
        <w:pStyle w:val="Heading1426"/>
        <w:keepNext w:val="0"/>
        <w:spacing w:after="200" w:line="340" w:lineRule="atLeast"/>
        <w:ind w:left="0" w:right="0" w:firstLine="0"/>
        <w:jc w:val="center"/>
      </w:pPr>
      <w:hyperlink r:id="rId3072" w:history="1">
        <w:r>
          <w:rPr>
            <w:rFonts w:ascii="arial" w:eastAsia="arial" w:hAnsi="arial" w:cs="arial"/>
            <w:b/>
            <w:i/>
            <w:strike w:val="0"/>
            <w:color w:val="0077CC"/>
            <w:sz w:val="28"/>
            <w:u w:val="single"/>
            <w:vertAlign w:val="baseline"/>
          </w:rPr>
          <w:t>Nato launches naval patrols to return migrants to Turkey; Military alliance sends three warships, backed by planes, to intercept migrants and refugees in admission from EU that it is failing to cope with flow of people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7:29 AM GMT</w:t>
      </w:r>
    </w:p>
    <w:p>
      <w:pPr>
        <w:pStyle w:val="Normal428"/>
        <w:keepNext w:val="0"/>
        <w:spacing w:after="0" w:line="240" w:lineRule="atLeast"/>
        <w:ind w:right="0"/>
        <w:jc w:val="both"/>
      </w:pP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8"/>
        <w:keepNext w:val="0"/>
        <w:spacing w:before="120" w:after="0" w:line="220" w:lineRule="atLeast"/>
        <w:ind w:left="0" w:right="0" w:firstLine="0"/>
        <w:jc w:val="left"/>
      </w:pPr>
      <w:r>
        <w:br/>
      </w:r>
      <w:r>
        <w:pict>
          <v:shape id="_x0000_i2736" type="#_x0000_t75" style="width:167.98pt;height:30.75pt">
            <v:imagedata r:id="rId19"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Ewen MacAskill in Brussels, and Emma Graham-Harrison</w:t>
      </w:r>
    </w:p>
    <w:p>
      <w:pPr>
        <w:pStyle w:val="Normal428"/>
        <w:keepNext/>
        <w:spacing w:before="240" w:after="0" w:line="340" w:lineRule="atLeast"/>
        <w:ind w:left="0" w:right="0" w:firstLine="0"/>
        <w:jc w:val="left"/>
      </w:pPr>
      <w:bookmarkStart w:id="856" w:name="Body_426"/>
      <w:bookmarkEnd w:id="85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737" style="position:absolute;z-index:25253376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sent a patrol of three warships to intercept migrants trying to reach Greece by sea and send them back to Turkey, as Europe steps up efforts to contain the refugee crisis.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has been agreed and ordered to the Aegean sea in less than 24 hours, an extremely rapid move for the alliance. Nato normally spends months deliberating over decisions and agreeing details.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German-led patrol will be backed by planes that can monitor the flow of people attempting illegal crossings. Greece and Turkey have agreed that any migrants they intercept will be sent back.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not be taken back to Greece. The aim of the group is to have them taken back to Turkey. That is the crucial difference," said the British defence secretary, Michael Fallon.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dismisses EU plan to resettle refugees in return for sealing sea route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we have seen a group tasked with returning migrants. That has not happened before. So that is quite an important development."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does not have any ships involved but is looking at how it could contribute, Fallon told journalists after a meeting of defence ministers in Brussels, where the plan was hammered out.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definitely help save lives in the Aegean and it could help break the criminal gangs that are trafficking migrants from Turkey into Europe," he added.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and the EU have been keen to avoid any impression that they see refugees as a threat, and the alliance's secretary general, Jens Stoltenberg, initially denied that the ships would try to stop people from crossing into Europe. "This is not about stopping or pushing back refugee boats," he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defence minister, Ursula von der Leyen, had already indicated she favoured a far more robust approach and had secured Ankara's permission to send some refugees back to Turkey, the Deutsche Welle newspaper reported.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ships are to be ordered to the Aegean to begin the mission "without delay", and are expected to be in place on Friday, even though the details of their role are still being filled in, said US air force general Philip Breedlove.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Nato flotilla will be led by the German navy's flagship, the Bonn, supported by Turkey's frigate Barbaros and the Canadian frigate, Fredericton.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mission has literally come together in about the last 20 hours," Breedlove told journalists. "I have been tasked now to go back and define the mission, define the rules of engagement, define all of what we call special operation instructions, all of the things that will lay out what we are going to do."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comment on whether the Nato crews would join local coastguards in rescuing migrants whose boats had sunk or were failing.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issues Athens with ultimatum one month to improve conditions for refugees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more than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has warned that tens of thousands more who have fled a government advance on Aleppo were seeking to join them.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as the first point of entry for most people seeking asylum in Europe, is under concerted pressure from European governments to do much more to halt the influx of refugees and migrants from Turkey.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Germany has been the main destination for new arrivals after Merkel decided in effect to open the country's doors to Syrians last summer. When the numbers rose faster than expected, the country struggled to cope.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crisis has since pushed support for Merkel to a four-year low, and as thousands of people continue to pour across Germany's borders, fewer than one in five Germans think the government is handling the challenge well.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ministers from the 28 countries in the US-led military alliance agreed in principle to the mission and have asked officials to look at a variety of options for establishing patrols along the Turkish and Greek coasts and other smuggling routes. Several member states have offered to send reinforcements to the three-ship mission.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International Organisation for Migration said 409 people had died so far this year trying to cross the sea to Europe, and that nearly 10 times as many refugees and migrants crossed in the first six weeks of 2016 as in the same period last year.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concerns that a strong naval presence might encourage more people to attempt to reach Europe, as there would be a greater chance of being picked up in the event of boats sinking.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in Libya told the Guardian last year that an increased military presence in the Mediterranean would not act as a deterrent.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involvement is an admission that the EU, which is responsible at present for dealing with the influx of migrants, is struggling to cope with the numbers travelling by sea.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already has a strong naval presence in the eastern Mediterranean to help protect Turkey from any incursions from Syria.</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28"/>
      </w:pPr>
    </w:p>
    <w:p>
      <w:pPr>
        <w:pStyle w:val="Normal428"/>
        <w:ind w:left="200"/>
        <w:sectPr>
          <w:type w:val="continuous"/>
          <w:pgMar w:top="840" w:right="1000" w:bottom="840" w:left="1000" w:header="400" w:footer="400"/>
          <w:pgNumType w:fmt="decimal"/>
          <w:cols w:space="720"/>
        </w:sectPr>
      </w:pPr>
      <w:r>
        <w:br/>
      </w:r>
      <w:r>
        <w:pict>
          <v:line id="_x0000_s2738"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429"/>
      </w:pPr>
      <w:bookmarkStart w:id="857" w:name="Bookmark_429"/>
      <w:bookmarkEnd w:id="857"/>
    </w:p>
    <w:p>
      <w:pPr>
        <w:pStyle w:val="Normal429"/>
      </w:pPr>
      <w:r>
        <w:pict>
          <v:shape id="_x0000_i2739" type="#_x0000_t75" alt="LexisNexis®" style="width:147.75pt;height:30pt">
            <v:imagedata r:id="rId17" o:title=""/>
          </v:shape>
        </w:pict>
      </w:r>
      <w:r>
        <w:cr/>
      </w:r>
    </w:p>
    <w:p>
      <w:pPr>
        <w:pStyle w:val="Heading1427"/>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The mood is ugly, and an MP is dead; It's wrong to view the killing of Jo Cox in isolation. Hate has been whipped up against the political class</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2016 Thursday 10:36 PM GMT</w:t>
      </w:r>
    </w:p>
    <w:p>
      <w:pPr>
        <w:pStyle w:val="Normal429"/>
        <w:keepNext w:val="0"/>
        <w:spacing w:after="0" w:line="240" w:lineRule="atLeast"/>
        <w:ind w:right="0"/>
        <w:jc w:val="both"/>
      </w:pPr>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9"/>
        <w:keepNext w:val="0"/>
        <w:spacing w:before="120" w:after="0" w:line="220" w:lineRule="atLeast"/>
        <w:ind w:left="0" w:right="0" w:firstLine="0"/>
        <w:jc w:val="left"/>
      </w:pPr>
      <w:r>
        <w:br/>
      </w:r>
      <w:r>
        <w:pict>
          <v:shape id="_x0000_i2740" type="#_x0000_t75" style="width:167.98pt;height:30.75pt">
            <v:imagedata r:id="rId19"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pStyle w:val="Normal429"/>
        <w:keepNext/>
        <w:spacing w:before="240" w:after="0" w:line="340" w:lineRule="atLeast"/>
        <w:ind w:left="0" w:right="0" w:firstLine="0"/>
        <w:jc w:val="left"/>
      </w:pPr>
      <w:bookmarkStart w:id="858" w:name="Body_427"/>
      <w:bookmarkEnd w:id="85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741" style="position:absolute;z-index:25253580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when many question the validity of their elected officials, Jo Cox stood out. She rose to represent the area in which she was born. And she arrived at the Commons with hinterland, a career campaigning for Oxfam, Save the Children and the NSPCC. On Thursday, shock among MPs was palpable.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a public official cannot be viewed in isolation. It occurs against a backdrop of an ugly public mood in which we have been told to despise the political class, to distrust those who serve, to dehumanise those with whom we do not readily identify.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Jo Cox: an attack on humanity, idealism and democracy | Editorial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decent people involved in the campaign to secure Britain's withdrawal from the EU, many who respect the referendum as the exercise in democracy that it is. But there are others whose recklessness has been open and shocking. I believe they bear responsibility, not for the attack itself, but for the current mood: for the inflammatory language, for the finger-jabbing, the dogwhistling and the overt racism.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part of a noxious brew, with a dangerous anti-politics and anti-MP stereotypes fomented by leave and their media backers mixed in. Only an hour before this shooting Nigel Farage unveiled a huge poster showing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Slovenia last year, nothing to do with EU free movement - and none arriving here. Leave's poster read: "Breaking Point. We must break free from the EU and take control of our borders." Nicola Sturgeon, Caroline Lucas and many others condemned it as "disgusting", and so it is.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ward meeting this week my local Labour councillor in Camden, north London, showed us a sign that had been left on a member's car windscreen. The car had a remain poster on it and was parked round the corner from where I live. This is what the message said, printed in capitals (I've left the original spelling): "This is a lave [leave] area. We hate the foriner. Nex time do not park your car with remain sign on. Hi Hitler. White Power" - accompanied by racist symbols. The car's owner had passed it on to the police.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Rude, crude, Nazi-style extremism is mercifully rare. But the leavers have lifted several stones. How recklessly the decades of careful work and anti-racist laws to make those sentiments unacceptable have been overturned.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the far fringes of British politics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outbursts from the far fringes of British politics. The justice minister, Michael Gove, and the leader of the house, Chris Grayling - together with former London mayor Boris Johnson - have allied themselves to divisive anti-foreigner sentiment ramped up to a level unprecedented in our lifetime. Ted Heath expelled Enoch Powell from the Tory front ranks for it. Oswald Mosley was ejected from his party for it. Gove and Grayling remain in the cabinet.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from a mainstream party use immigration as their main weapon in a hotly fought campaign, they unleash something dark and hateful that in all countries always lurks not far beneath the surface.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delude ourselves we were a tolerant country - or can we still save our better selves? Over recent years, struggling to identify "Britishness", to connect with a natural patriotic love of country that citizens have every right to feel, politicians floundering for a British identity reach for the reassuring idea that this cradle of democracy is blessed with some special civility.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vote is out, then out goes that impression of what kind of country we are. Around the world we will be seen as the island that cut itself off as a result of anti-foreigner feeling: that will identify us globally more than any other attribute. Our image, our reality, will change overnight.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Nigel Farage attacked for Ukip poster showing queue of refugees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Contempt for politics is dangerous and contagious, yet it has become a widespread default sneer. There was Jo Cox, a dedicated MP, going about her business, doing what good MPs do, making herself available to any constituents with any problems to drop in to her surgery. Just why she became the victim of such a vicious attack, we may learn eventually. But in the aftermath of her death, there are truths of which we should remind ourselves right now.</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precious and precarious. It relies on a degree of respect for the opinions of others, soliciting support for political ideas without stirring up undue savagery and hatred against opponents. "Elites" are under attack in an anarchic way, when the "elite" justice minister can call on his supporters to ignore all experts.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close to a chilling culture war is breaking out in Britain, a divide deeper than I have ever known, as I listen to the anger aroused by this referendum campaign. The air is corrosive, it has been rendered so. One can register shock at what has happened, but not complete surprise.</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2016</w:t>
      </w:r>
    </w:p>
    <w:p>
      <w:pPr>
        <w:pStyle w:val="Normal429"/>
      </w:pPr>
    </w:p>
    <w:p>
      <w:pPr>
        <w:pStyle w:val="Normal429"/>
        <w:ind w:left="200"/>
        <w:sectPr>
          <w:type w:val="continuous"/>
          <w:pgMar w:top="840" w:right="1000" w:bottom="840" w:left="1000" w:header="400" w:footer="400"/>
          <w:pgNumType w:fmt="decimal"/>
          <w:cols w:space="720"/>
        </w:sectPr>
      </w:pPr>
      <w:r>
        <w:br/>
      </w:r>
      <w:r>
        <w:pict>
          <v:line id="_x0000_s2742"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080"/>
          <w:headerReference w:type="default" r:id="rId3081"/>
          <w:footerReference w:type="even" r:id="rId3082"/>
          <w:footerReference w:type="default" r:id="rId3083"/>
          <w:headerReference w:type="first" r:id="rId3084"/>
          <w:footerReference w:type="first" r:id="rId3085"/>
          <w:pgSz w:w="12240" w:h="15840"/>
          <w:pgMar w:top="840" w:right="1000" w:bottom="840" w:left="1000" w:header="400" w:footer="400"/>
          <w:pgNumType w:fmt="decimal"/>
          <w:cols w:space="720"/>
          <w:titlePg w:val="0"/>
        </w:sectPr>
      </w:pPr>
    </w:p>
    <w:p>
      <w:pPr>
        <w:pStyle w:val="Normal430"/>
      </w:pPr>
      <w:bookmarkStart w:id="859" w:name="Bookmark_430"/>
      <w:bookmarkEnd w:id="859"/>
    </w:p>
    <w:p>
      <w:pPr>
        <w:pStyle w:val="Normal430"/>
      </w:pPr>
      <w:r>
        <w:pict>
          <v:shape id="_x0000_i2743" type="#_x0000_t75" alt="LexisNexis®" style="width:147.75pt;height:30pt">
            <v:imagedata r:id="rId17" o:title=""/>
          </v:shape>
        </w:pict>
      </w:r>
      <w:r>
        <w:cr/>
      </w:r>
    </w:p>
    <w:p>
      <w:pPr>
        <w:pStyle w:val="Heading1428"/>
        <w:keepNext w:val="0"/>
        <w:spacing w:after="200" w:line="340" w:lineRule="atLeast"/>
        <w:ind w:left="0" w:right="0" w:firstLine="0"/>
        <w:jc w:val="center"/>
      </w:pPr>
      <w:hyperlink r:id="rId3086" w:history="1">
        <w:r>
          <w:rPr>
            <w:rFonts w:ascii="arial" w:eastAsia="arial" w:hAnsi="arial" w:cs="arial"/>
            <w:b/>
            <w:i/>
            <w:strike w:val="0"/>
            <w:color w:val="0077CC"/>
            <w:sz w:val="28"/>
            <w:u w:val="single"/>
            <w:vertAlign w:val="baseline"/>
          </w:rPr>
          <w:t>Senate Democrats hold firm and block bill halting refugee resettlement in US; The legislation sought to impose tighter screening restrictions on refugees fleeing war-torn Syria and Iraq, a prominent issue in the 2016 presidential race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10:23 PM GMT</w:t>
      </w:r>
    </w:p>
    <w:p>
      <w:pPr>
        <w:pStyle w:val="Normal430"/>
        <w:keepNext w:val="0"/>
        <w:spacing w:after="0" w:line="240" w:lineRule="atLeast"/>
        <w:ind w:right="0"/>
        <w:jc w:val="both"/>
      </w:pPr>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0"/>
        <w:keepNext w:val="0"/>
        <w:spacing w:before="120" w:after="0" w:line="220" w:lineRule="atLeast"/>
        <w:ind w:left="0" w:right="0" w:firstLine="0"/>
        <w:jc w:val="left"/>
      </w:pPr>
      <w:r>
        <w:br/>
      </w:r>
      <w:r>
        <w:pict>
          <v:shape id="_x0000_i2744" type="#_x0000_t75" style="width:167.98pt;height:30.75pt">
            <v:imagedata r:id="rId19"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Washington</w:t>
      </w:r>
    </w:p>
    <w:p>
      <w:pPr>
        <w:pStyle w:val="Normal430"/>
        <w:keepNext/>
        <w:spacing w:before="240" w:after="0" w:line="340" w:lineRule="atLeast"/>
        <w:ind w:left="0" w:right="0" w:firstLine="0"/>
        <w:jc w:val="left"/>
      </w:pPr>
      <w:bookmarkStart w:id="860" w:name="Body_428"/>
      <w:bookmarkEnd w:id="86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45" style="position:absolute;z-index:25253785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the Senate blocked a bill on Wednesday that would have effectively stalled the resettlement of Syrian and Iraqi refugees in the United States.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which sought to impose tighter restrictions on refugee screening, failed to overcome a procedural hurdle by a vote of 55 to 43. The bill - which would have required chiefs at the FBI, Department of Homeland Security and CIA to all certify that each individual refugee from Iraq or Syria had sufficiently cleared a background check - overwhelmingly passed the House of Representatives in November on a bipartisan basis.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Senate Democrats held the line to ensure that the measure did not make it to Barack Obama's desk, an outcome that would have forced a presidential veto on what has emerged as a contentious national security issue.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refugee admittance has gained particular prominence on the 2016 campaign trail, with presidential candidates sharply divided along party lines on whether the US should open up its borders to more of the millions fleeing war-torn Syria and Iraq. All three Republican senators running for president - Marco Rubio of Florida, Ted Cruz of Texas and Rand Paul of Kentucky - returned to Washington to cast a vote in favor of advancing the bill, citing the threat of terrorism as reason for a more stringent vetting process.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said Democrats were "making a big mistake" by blocking the legislation in the current climate.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if we want to protect our country, we'd have to have more strict scrutiny of those who are coming to visit and of those who are coming as refugees," Paul told the Guardian after the vote.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repeated examples of people who pretend to be refugees and turn out to be a danger. I think the same goes for students and for visitors ... Unfortunately, we've got a long road ahead of us of people wanting to come and attack us, so I think we need more scrutiny."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 vocal hardliner on immigration and border security, decried what he said were "partisan politics" in a statement.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continues to allow thousands of insufficiently vetted refugees to flood our borders. Their plans to import refugees from war-torn Islamic nations not only make our country less secure, but also endanger American lives," Cruz said. "Unfortunately, due to the obstruction of [Democratic leader] Harry Reid, Democrats appear to have a greater allegiance to President Obama than to the safety and security of the American people."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campaigning in New Hampshire on Wednesday morning, Rubio made a point of telling the crowd he would travel back to Washington to cast his vote on refugee reforms and vowed "to go even further" as president.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from Florida has also cast the matter as one of national security, often telling voters that barring refugees does not make America anti-immigrant.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lock your doors because you hate people on the outside. You lock the doors because you love the people on the inside," Rubio often says while crisscrossing the early voting states.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Democratic senators from red states - Joe Manchin of West Virginia and Heidi Heitkamp of North Dakota - sided with Republicans on the vote, while Senator Bernie Sanders of Vermont, a Democratic presidential candidate, was not present.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US has one of the most rigorous screening processes for refugees in the world, terrorist attacks in Paris and San Bernardino, California, late last year have led to widespread concerns over the rise of Islamic State's ability to carry out attacks in western countries. Obama has sought to reassure the American public that there is " no credible threat " facing the US, but recent polling has nonetheless found that a majority of the country remains opposed to accepting more refugees.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screening process for refugees from anywhere in the world typically takes 18 to 24 months. The Obama administration has additionally called on the UN's refugee agency to prioritize women, children and the elderly - particularly those in need of medical treatment.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taken in roughly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war began in 2011, with plans to welcome at least 10,000 more over the next year. Humanitarian groups have complained the number is still insufficient, pointing to countries like Germany, which is set to take in 800,000 refugees by the end of the year.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Reid, the Democratic leader of the Senate, blamed Republicans on Wednesday for preying on the fears of Americans for political gain.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creating a terrible distraction for the sake of embracing the hateful rhetoric and vitriol of the Republican party's standard bearers, Donald Trump and Ted Cruz," said Reid, a senator from Nevada.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on this side of the aisle believes we must destroy Isis and defend our nation, but we believe we can accomplish this goal without compromising our American core principles."</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430"/>
      </w:pPr>
    </w:p>
    <w:p>
      <w:pPr>
        <w:pStyle w:val="Normal430"/>
        <w:ind w:left="200"/>
        <w:sectPr>
          <w:type w:val="continuous"/>
          <w:pgMar w:top="840" w:right="1000" w:bottom="840" w:left="1000" w:header="400" w:footer="400"/>
          <w:pgNumType w:fmt="decimal"/>
          <w:cols w:space="720"/>
        </w:sectPr>
      </w:pPr>
      <w:r>
        <w:br/>
      </w:r>
      <w:r>
        <w:pict>
          <v:line id="_x0000_s2746"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087"/>
          <w:headerReference w:type="default" r:id="rId3088"/>
          <w:footerReference w:type="even" r:id="rId3089"/>
          <w:footerReference w:type="default" r:id="rId3090"/>
          <w:headerReference w:type="first" r:id="rId3091"/>
          <w:footerReference w:type="first" r:id="rId3092"/>
          <w:pgSz w:w="12240" w:h="15840"/>
          <w:pgMar w:top="840" w:right="1000" w:bottom="840" w:left="1000" w:header="400" w:footer="400"/>
          <w:pgNumType w:fmt="decimal"/>
          <w:cols w:space="720"/>
          <w:titlePg w:val="0"/>
        </w:sectPr>
      </w:pPr>
    </w:p>
    <w:p>
      <w:pPr>
        <w:pStyle w:val="Normal431"/>
      </w:pPr>
      <w:bookmarkStart w:id="861" w:name="Bookmark_431"/>
      <w:bookmarkEnd w:id="861"/>
    </w:p>
    <w:p>
      <w:pPr>
        <w:pStyle w:val="Normal431"/>
      </w:pPr>
      <w:r>
        <w:pict>
          <v:shape id="_x0000_i2747" type="#_x0000_t75" alt="LexisNexis®" style="width:147.75pt;height:30pt">
            <v:imagedata r:id="rId17" o:title=""/>
          </v:shape>
        </w:pict>
      </w:r>
      <w:r>
        <w:cr/>
      </w:r>
    </w:p>
    <w:p>
      <w:pPr>
        <w:pStyle w:val="Heading1429"/>
        <w:keepNext w:val="0"/>
        <w:spacing w:after="200" w:line="340" w:lineRule="atLeast"/>
        <w:ind w:left="0" w:right="0" w:firstLine="0"/>
        <w:jc w:val="center"/>
      </w:pPr>
      <w:hyperlink r:id="rId3093" w:history="1">
        <w:r>
          <w:rPr>
            <w:rFonts w:ascii="arial" w:eastAsia="arial" w:hAnsi="arial" w:cs="arial"/>
            <w:b/>
            <w:i/>
            <w:strike w:val="0"/>
            <w:color w:val="0077CC"/>
            <w:sz w:val="28"/>
            <w:u w:val="single"/>
            <w:vertAlign w:val="baseline"/>
          </w:rPr>
          <w:t>Turkey dismisses EU plan to resettle refugees in return for sealing sea route; Ankara's ambassador to EU describes plan to take in refugees from Turkey only if Aegean sea route is closed as unacceptable and infeasible</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431"/>
        <w:keepNext w:val="0"/>
        <w:spacing w:after="0" w:line="240" w:lineRule="atLeast"/>
        <w:ind w:right="0"/>
        <w:jc w:val="both"/>
      </w:pP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1"/>
        <w:keepNext w:val="0"/>
        <w:spacing w:before="120" w:after="0" w:line="220" w:lineRule="atLeast"/>
        <w:ind w:left="0" w:right="0" w:firstLine="0"/>
        <w:jc w:val="left"/>
      </w:pPr>
      <w:r>
        <w:br/>
      </w:r>
      <w:r>
        <w:pict>
          <v:shape id="_x0000_i2748" type="#_x0000_t75" style="width:167.98pt;height:30.75pt">
            <v:imagedata r:id="rId19"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and Jennifer Rankin in Brussels</w:t>
      </w:r>
    </w:p>
    <w:p>
      <w:pPr>
        <w:pStyle w:val="Normal431"/>
        <w:keepNext/>
        <w:spacing w:before="240" w:after="0" w:line="340" w:lineRule="atLeast"/>
        <w:ind w:left="0" w:right="0" w:firstLine="0"/>
        <w:jc w:val="left"/>
      </w:pPr>
      <w:bookmarkStart w:id="862" w:name="Body_429"/>
      <w:bookmarkEnd w:id="86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49" style="position:absolute;z-index:25253990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plans to take in hundreds of thousands of refugees a year directly from Turkey in return for Ankara closing the borders to further migration, have been dismissed as unworkable by a senior Turkish official, hampering the EU's attempts to get to grips with the crisis.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warned of a new "tsunami"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hitting Turkey and Europe as a result of the assault on the northern city of Aleppo being waged by the Russians and the Syrian regime.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meanwhile, called for the deportation of asylumseekers from the rest of Europe to Greece and Turkey, the two pivotal countries bearing the brunt of the influx from the Middle East. The commission proposal is unlikely to have much impact on the crisis because deportations to Greece are banned under court rulings while returns to Turkey would only affect those with little chance of obtaining asylum.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response to the Dutch-led plan for direct resettlement and the likely minimal impact of the proposals from Brussels highlighted both the poverty and confusion of the EU policy responses to the crisis and its desperation in the quest for answers.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currently chairing the EU, are pushing a scheme for EU volunteer countries, including Germany, to take 250,000 refugees a year from Turkey, but only if Ankara succeeds in closing the Aegean sea routes on which hundreds of thousands are travelling to Greece.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it," said Selim Yenel, Turkey's ambassador to the EU. "It's unacceptable. And it's not feasible."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chancellor, Angela Merkel, went to Ankara earlier this week to try to engineer a breakthrough with the Turks, but to little evident effect. In Ankara she spoke publicly for the first time about "resettling" refugees directly from Turkey.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sixth time since October that Merkel has negotiated with the Turks, and she is to meet the Turkish prime minister, Ahmet Davutoglu, again next week. Diplomats in Brussels say they have no idea why she went to Ankara, while the German media are sneering that Merkel sees Turkish cabinet ministers more often than her own.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Turkey is not engaged, not committed and doesn't start to deliver ... it will be very difficult to manage the situation," said Dimitris Avramopoulos, the EU commissioner in charge of migration. "If they really want, they can do the job on the ground."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Ankara, such remarks smack of European hypocrisy and arrogance, since Turkey is already hosting up to three million Syrians. The EU is currently pressing the Turks to open its southern borders to 70,000 Syrians in flight from fighting around Aleppo, while simultaneously demanding that Ankara close the western and northern routes to Europe.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surprised that the Europeans should say we should open the borders to Syrians from Aleppo when we've been doing that for five years," Yenel said. "It is all unfolding, another tsunami. How are we going to cope?"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Madaya again facing starvation as report warns of extent of sieges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Avramopoulos unveiled new plans to force Turkey and Greece to take asylum seekers back from the rest of Europe. Under a readmission agreement with Ankara from June, the Turks are supposed to take back third-country nationals who entered the EU via Turkey.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scheme would not apply to Syrians, who are virtually assured of successful asylum claims in the EU, and perhaps also Iraqis and Afghans. Of the 70,000 who crossed from Turkey to Greece last month, 90% were of those three nationalities, according to international agencies monitoring the flows.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asylum seekers to Greece from elsewhere in the EU has been outlawed by the European court of justice since 2011 because of "degrading" conditions. But Avramopoulos demanded that Athens improve the conditions to facilitate returns to Greece, and gave Athens a month to deliver.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deportations to Greece and Turkey are hamstrung by multiple legal, humanitarian and political problems, and the necessary procedures would take a long time to get in place. Neither option offers a quick fix for an EU increasingly desperate to find a formula for relieving the migratory pressure.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issued Athens with a list of instructions to bring Greece into line with EU norms on refugee policy, including improving living conditions for asylum seekers and overhauling judicial procedures so people denied leave to remain have the right to appeal. Reception centres must ensure adequate staffing, so Greek authorities can deal with more asylum cases, the commission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under huge pressure from Berlin and Brussels to stem the flow, with some EU governments happy to see the country kicked out, at least temporarily, of the 26-country free-travel Schengen area.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so-called Dublin procedure regulating migration in the EU, asylum seekers can be sent back to the first EU country they entered. Germany unilaterally abrogated the Dublin system last September when it opened its doors unconditionally to Syrians.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EU governments insist that Athens observe the Dublin procedure, they also agree that Dublin is dysfunctional. The commission is to unveil a reform blueprint for the system next month, triggering yet another bruising battle between governments.</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31"/>
      </w:pPr>
    </w:p>
    <w:p>
      <w:pPr>
        <w:pStyle w:val="Normal431"/>
        <w:ind w:left="200"/>
        <w:sectPr>
          <w:type w:val="continuous"/>
          <w:pgMar w:top="840" w:right="1000" w:bottom="840" w:left="1000" w:header="400" w:footer="400"/>
          <w:pgNumType w:fmt="decimal"/>
          <w:cols w:space="720"/>
        </w:sectPr>
      </w:pPr>
      <w:r>
        <w:br/>
      </w:r>
      <w:r>
        <w:pict>
          <v:line id="_x0000_s2750"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094"/>
          <w:headerReference w:type="default" r:id="rId3095"/>
          <w:footerReference w:type="even" r:id="rId3096"/>
          <w:footerReference w:type="default" r:id="rId3097"/>
          <w:headerReference w:type="first" r:id="rId3098"/>
          <w:footerReference w:type="first" r:id="rId3099"/>
          <w:pgSz w:w="12240" w:h="15840"/>
          <w:pgMar w:top="840" w:right="1000" w:bottom="840" w:left="1000" w:header="400" w:footer="400"/>
          <w:pgNumType w:fmt="decimal"/>
          <w:cols w:space="720"/>
          <w:titlePg w:val="0"/>
        </w:sectPr>
      </w:pPr>
    </w:p>
    <w:p>
      <w:pPr>
        <w:pStyle w:val="Normal432"/>
      </w:pPr>
      <w:bookmarkStart w:id="863" w:name="Bookmark_432"/>
      <w:bookmarkEnd w:id="863"/>
    </w:p>
    <w:p>
      <w:pPr>
        <w:pStyle w:val="Normal432"/>
      </w:pPr>
      <w:r>
        <w:pict>
          <v:shape id="_x0000_i2751" type="#_x0000_t75" alt="LexisNexis®" style="width:147.75pt;height:30pt">
            <v:imagedata r:id="rId17" o:title=""/>
          </v:shape>
        </w:pict>
      </w:r>
      <w:r>
        <w:cr/>
      </w:r>
    </w:p>
    <w:p>
      <w:pPr>
        <w:pStyle w:val="Heading1430"/>
        <w:keepNext w:val="0"/>
        <w:spacing w:after="200" w:line="340" w:lineRule="atLeast"/>
        <w:ind w:left="0" w:right="0" w:firstLine="0"/>
        <w:jc w:val="center"/>
      </w:pPr>
      <w:hyperlink r:id="rId3100" w:history="1">
        <w:r>
          <w:rPr>
            <w:rFonts w:ascii="arial" w:eastAsia="arial" w:hAnsi="arial" w:cs="arial"/>
            <w:b/>
            <w:i/>
            <w:strike w:val="0"/>
            <w:color w:val="0077CC"/>
            <w:sz w:val="28"/>
            <w:u w:val="single"/>
            <w:vertAlign w:val="baseline"/>
          </w:rPr>
          <w:t>The mood is ugly, and an MP is dead; It's wrong to view the killing of Jo Cox in isolation. Hate has been whipped up against the political class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 10:21 AM GMT</w:t>
      </w:r>
    </w:p>
    <w:p>
      <w:pPr>
        <w:pStyle w:val="Normal432"/>
        <w:keepNext w:val="0"/>
        <w:spacing w:after="0" w:line="240" w:lineRule="atLeast"/>
        <w:ind w:right="0"/>
        <w:jc w:val="both"/>
      </w:pPr>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2"/>
        <w:keepNext w:val="0"/>
        <w:spacing w:before="120" w:after="0" w:line="220" w:lineRule="atLeast"/>
        <w:ind w:left="0" w:right="0" w:firstLine="0"/>
        <w:jc w:val="left"/>
      </w:pPr>
      <w:r>
        <w:br/>
      </w:r>
      <w:r>
        <w:pict>
          <v:shape id="_x0000_i2752" type="#_x0000_t75" style="width:167.98pt;height:30.75pt">
            <v:imagedata r:id="rId19"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pStyle w:val="Normal432"/>
        <w:keepNext/>
        <w:spacing w:before="240" w:after="0" w:line="340" w:lineRule="atLeast"/>
        <w:ind w:left="0" w:right="0" w:firstLine="0"/>
        <w:jc w:val="left"/>
      </w:pPr>
      <w:bookmarkStart w:id="864" w:name="Body_430"/>
      <w:bookmarkEnd w:id="864"/>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53" style="position:absolute;z-index:252541952"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when many question the validity of their elected officials, Jo Cox stood out. She rose to represent the area in which she was born. And she arrived at the Commons with hinterland, a career campaigning for Oxfam, Save the Children and the NSPCC. On Thursday, shock among MPs was palpable.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a public official cannot be viewed in isolation. It occurs against a backdrop of an ugly public mood in which we have been told to despise the political class, to distrust those who serve, to dehumanise those with whom we do not readily identify.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Jo Cox: an attack on humanity, idealism and democracy | Editorial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decent people involved in the campaign to secure Britain's withdrawal from the EU, many who respect the referendum as the exercise in democracy that it is. But there are others whose recklessness has been open and shocking. I believe they bear responsibility, not for the attack itself, but for the current mood: for the inflammatory language, for the finger-jabbing, the dogwhistling and the overt racism.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part of a noxious brew, with a dangerous anti-politics and anti-MP stereotypes fomented by leave and their media backers mixed in. Only an hour before this shooting Nigel Farage unveiled a huge poster showing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Slovenia last year, nothing to do with EU free movement - and none arriving here. Leave's poster read: "Breaking Point. We must break free from the EU and take control of our borders." Nicola Sturgeon, Caroline Lucas and many others condemned it as "disgusting", and so it is.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ward meeting this week my local Labour councillor in Camden, north London, showed us a sign that had been left on a member's car windscreen. The car had a remain poster on it and was parked round the corner from where I live. This is what the message said, printed in capitals (I've left the original spelling): "This is a lave [leave] area. We hate the foriner. Nex time do not park your car with remain sign on. Hi Hitler. White Power" - accompanied by racist symbols. The car's owner had passed it on to the police.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Rude, crude, Nazi-style extremism is mercifully rare. But the leavers have lifted several stones. How recklessly the decades of careful work and anti-racist laws to make those sentiments unacceptable have been overturned.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the far fringes of British politics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stirred up anti-migrant sentiment that used to be confined to outbursts from the far fringes of British politics. The justice minister, Michael Gove, and the leader of the house, Chris Grayling - together with former London mayor Boris Johnson - have allied themselves to divisive anti-foreigner sentiment ramped up to a level unprecedented in our lifetime. Ted Heath expelled Enoch Powell from the Tory front ranks for it. Oswald Mosley was ejected from his party for it. Gove and Grayling remain in the cabinet.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from a mainstream party use immigration as their main weapon in a hotly fought campaign, they unleash something dark and hateful that in all countries always lurks not far beneath the surface.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we delude ourselves we were a tolerant country - or can we still save our better selves? Over recent years, struggling to identify "Britishness", to connect with a natural patriotic love of country that citizens have every right to feel, politicians floundering for a British identity reach for the reassuring idea that this cradle of democracy is blessed with some special civility.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vote is out, then out goes that impression of what kind of country we are. Around the world we will be seen as the island that cut itself off as a result of anti-foreigner feeling: that will identify us globally more than any other attribute. Our image, our reality, will change overnight.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Nigel Farage attacked for Ukip poster showing queue of refugees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Contempt for politics is dangerous and contagious, yet it has become a widespread default sneer. There was Jo Cox, a dedicated MP, going about her business, doing what good MPs do, making herself available to any constituents with any problems to drop in to her surgery. Just why she became the victim of such a vicious attack, we may learn eventually. But in the aftermath of her death, there are truths of which we should remind ourselves right now.</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 precious and precarious. It relies on a degree of respect for the opinions of others, soliciting support for political ideas without stirring up undue savagery and hatred against opponents. "Elites" are under attack in an anarchic way, when the "elite" justice minister can call on his supporters to ignore all experts.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close to a chilling culture war is breaking out in Britain, a divide deeper than I have ever known, as I listen to the anger aroused by this referendum campaign. The air is corrosive, it has been rendered so. One can register shock at what has happened, but not complete surprise.</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432"/>
      </w:pPr>
    </w:p>
    <w:p>
      <w:pPr>
        <w:pStyle w:val="Normal432"/>
        <w:ind w:left="200"/>
        <w:sectPr>
          <w:type w:val="continuous"/>
          <w:pgMar w:top="840" w:right="1000" w:bottom="840" w:left="1000" w:header="400" w:footer="400"/>
          <w:pgNumType w:fmt="decimal"/>
          <w:cols w:space="720"/>
        </w:sectPr>
      </w:pPr>
      <w:r>
        <w:br/>
      </w:r>
      <w:r>
        <w:pict>
          <v:line id="_x0000_s2754"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101"/>
          <w:headerReference w:type="default" r:id="rId3102"/>
          <w:footerReference w:type="even" r:id="rId3103"/>
          <w:footerReference w:type="default" r:id="rId3104"/>
          <w:headerReference w:type="first" r:id="rId3105"/>
          <w:footerReference w:type="first" r:id="rId3106"/>
          <w:pgSz w:w="12240" w:h="15840"/>
          <w:pgMar w:top="840" w:right="1000" w:bottom="840" w:left="1000" w:header="400" w:footer="400"/>
          <w:pgNumType w:fmt="decimal"/>
          <w:cols w:space="720"/>
          <w:titlePg w:val="0"/>
        </w:sectPr>
      </w:pPr>
    </w:p>
    <w:p>
      <w:pPr>
        <w:pStyle w:val="Normal433"/>
      </w:pPr>
      <w:bookmarkStart w:id="865" w:name="Bookmark_433"/>
      <w:bookmarkEnd w:id="865"/>
    </w:p>
    <w:p>
      <w:pPr>
        <w:pStyle w:val="Normal433"/>
      </w:pPr>
      <w:r>
        <w:pict>
          <v:shape id="_x0000_i2755" type="#_x0000_t75" alt="LexisNexis®" style="width:147.75pt;height:30pt">
            <v:imagedata r:id="rId17" o:title=""/>
          </v:shape>
        </w:pict>
      </w:r>
      <w:r>
        <w:cr/>
      </w:r>
    </w:p>
    <w:p>
      <w:pPr>
        <w:pStyle w:val="Heading1431"/>
        <w:keepNext w:val="0"/>
        <w:spacing w:after="200" w:line="340" w:lineRule="atLeast"/>
        <w:ind w:left="0" w:right="0" w:firstLine="0"/>
        <w:jc w:val="center"/>
      </w:pPr>
      <w:hyperlink r:id="rId3107" w:history="1">
        <w:r>
          <w:rPr>
            <w:rFonts w:ascii="arial" w:eastAsia="arial" w:hAnsi="arial" w:cs="arial"/>
            <w:b/>
            <w:i/>
            <w:strike w:val="0"/>
            <w:color w:val="0077CC"/>
            <w:sz w:val="28"/>
            <w:u w:val="single"/>
            <w:vertAlign w:val="baseline"/>
          </w:rPr>
          <w:t>Unaccompanied child refugees' suffering laid bare in HRW report; Interviews with 50 refugees aged nine to 17 in Sweden reveal scale of trauma, as they tell of imprisonment, rape and beatings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2016 Thursday 5:02 AM GMT</w:t>
      </w:r>
    </w:p>
    <w:p>
      <w:pPr>
        <w:pStyle w:val="Normal433"/>
        <w:keepNext w:val="0"/>
        <w:spacing w:after="0" w:line="240" w:lineRule="atLeast"/>
        <w:ind w:right="0"/>
        <w:jc w:val="both"/>
      </w:pPr>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3"/>
        <w:keepNext w:val="0"/>
        <w:spacing w:before="120" w:after="0" w:line="220" w:lineRule="atLeast"/>
        <w:ind w:left="0" w:right="0" w:firstLine="0"/>
        <w:jc w:val="left"/>
      </w:pPr>
      <w:r>
        <w:br/>
      </w:r>
      <w:r>
        <w:pict>
          <v:shape id="_x0000_i2756" type="#_x0000_t75" style="width:167.98pt;height:30.75pt">
            <v:imagedata r:id="rId19"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Crouch in Gothenburg</w:t>
      </w:r>
    </w:p>
    <w:p>
      <w:pPr>
        <w:pStyle w:val="Normal433"/>
        <w:keepNext/>
        <w:spacing w:before="240" w:after="0" w:line="340" w:lineRule="atLeast"/>
        <w:ind w:left="0" w:right="0" w:firstLine="0"/>
        <w:jc w:val="left"/>
      </w:pPr>
      <w:bookmarkStart w:id="866" w:name="Body_431"/>
      <w:bookmarkEnd w:id="866"/>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57" style="position:absolute;z-index:252544000"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suffering of unaccompanied child refugees who have made their way to Sweden has been laid bare in a report detailing the horrific abuse some have been subjected to at home and on their journeys north.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conducted by Human Rights Watch (HRW) with 50 unaccompanied child refugees aged nine to 17 reveal the scale of trauma suffered by many making the perilous voyages from Afghanistan, Eritrea, Syria and other countries.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bring life back to Swedish city - with shisha clubs and falafel cafes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accepted 35,000 unaccompanied child refugees last year and is the most popular destination for lone children on the move. HRW said it conducted the research in order to better understand the needs of young people fleeing by themselves to Europe.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beatings and rapes to witnessing people dying in the Mediterranean and being held captive by Islamic State, the children's testimonies reveal a litany of abuses and tragedy.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J, 16, from Afghanistan, said she was repeatedly raped by a people smuggler in Turkey. "[I told] the smuggler that I was alone and didn't have any money. He told me: 'No problem, I can help you.' The same smuggler arranged for a place where he could keep me. He kept me for 12 days. I didn't have any other choice. I didn't know the way. He had sex with me," she told the researchers.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Karam B, 16, from Syria, said Isis held him captive for five months and forced him to watch as others were tortured and killed. Abed D, 16, from Afghanistan, said he had gone to the police after his parents died and his uncle tried to make him join the Taliban. But rather than helping him, the police jailed Abed for four days, 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children from Afghanistan said they fled to avoid being forced to join the Taliban or other armed groups.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horrors were inflicted on the children during their journeys to Europe. Abroon N, 13, from Somalia, said Libyan authorities imprisoned him and beat him around the head with a metal rod.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Rasoul D, a nine-year-old Afghan boy, recalled watching others die in the Mediterranean. "On the way we saw many problems. I saw people who are drowning," Rasoul said. "I was scared and I felt really bad. Still I have problems. I have nightmares about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Gothenburg's refugee youths: 'Come and meet us - nobody is here to be violent'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children said they were separated from their families and had to travel on alone. "You have no choice. If you stay in Libya, they can kill you," said Saare V, 16, from Ethiopia.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interpreters, HRW researchers interviewed 53 asylum seekers and refugees, of whom 50 were unaccompanied children. Three were 18-year-olds who had arrived alone in Sweden as children. They were housed in 17 asylum centres across the country.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interviewed, 37 were from Afghanistan, four from Eritrea, four from Syria, three from Somalia, two from Iraq, two from Ethiopia and one from Yemen. Nine of the interviewees were girls. The interviews were all voluntary and conducted so as not to risk further traumatising the children.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recognise Sweden's leadership in this area, and a lot of children are understandably relieved to be here - Sweden ensures they are in homes not detention centres, it guarantees access to school and healthcare, it provides a model to other EU countries," said Rebecca Riddell, a Human Rights Watch fellow and author of the report, the organisation's first on Sweden.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the system is perfect. Serious shortcomings are leading to delays and difficulties, but a few key reforms will help ensure children get the care and protection they need." The number one issue for children is the long wait they face for decisions on their asylum applications, Riddell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Woman who defied 300 neo-Nazis at Swedish rally speaks of anger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return is very powerful. They have fled such horrors... Extended periods of insecurity can have a particularly strong effect on children, which adds to the stress they experience," she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finds that, amid a broader backlog of asylum cases owing to the 160,000 applications received in Sweden last year, there is "a lack of prioritisation" of applications by unaccompanied children. As a result, 34 of those interviewed in late January had yet to have their asylum determination interview, including 12 who had been in Sweden for five months or more.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also found some children, including those who said they had experienced sexual violence, had not received adequate mental and physical care. Nadia, for example, had told her social worker she wanted to be in a group home without boys because of the rape and harassment she had experienced - yet she ended up in a camp with 15 boys, and had not been referred for post-rape care, gynaecological examination or psychological support.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raises concerns about accommodation and the effectiveness of Sweden's guardianship system for young refugees.</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2016</w:t>
      </w:r>
    </w:p>
    <w:p>
      <w:pPr>
        <w:pStyle w:val="Normal433"/>
      </w:pPr>
    </w:p>
    <w:p>
      <w:pPr>
        <w:pStyle w:val="Normal433"/>
        <w:ind w:left="200"/>
        <w:sectPr>
          <w:type w:val="continuous"/>
          <w:pgMar w:top="840" w:right="1000" w:bottom="840" w:left="1000" w:header="400" w:footer="400"/>
          <w:pgNumType w:fmt="decimal"/>
          <w:cols w:space="720"/>
        </w:sectPr>
      </w:pPr>
      <w:r>
        <w:br/>
      </w:r>
      <w:r>
        <w:pict>
          <v:line id="_x0000_s2758"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434"/>
      </w:pPr>
      <w:bookmarkStart w:id="867" w:name="Bookmark_434"/>
      <w:bookmarkEnd w:id="867"/>
    </w:p>
    <w:p>
      <w:pPr>
        <w:pStyle w:val="Normal434"/>
      </w:pPr>
      <w:r>
        <w:pict>
          <v:shape id="_x0000_i2759" type="#_x0000_t75" alt="LexisNexis®" style="width:147.75pt;height:30pt">
            <v:imagedata r:id="rId17" o:title=""/>
          </v:shape>
        </w:pict>
      </w:r>
      <w:r>
        <w:cr/>
      </w:r>
    </w:p>
    <w:p>
      <w:pPr>
        <w:pStyle w:val="Heading1432"/>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Opportunity knocks ... but Jeremy Corbyn fails to answer; The Labour benches waited. And waited. This was the moment they'd prayed for, but their leader failed to deliver the fatal blow to the Dave and George show</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 9:05 PM GMT</w:t>
      </w:r>
    </w:p>
    <w:p>
      <w:pPr>
        <w:pStyle w:val="Normal434"/>
        <w:keepNext w:val="0"/>
        <w:spacing w:after="0" w:line="240" w:lineRule="atLeast"/>
        <w:ind w:right="0"/>
        <w:jc w:val="both"/>
      </w:pPr>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4"/>
        <w:keepNext w:val="0"/>
        <w:spacing w:before="120" w:after="0" w:line="220" w:lineRule="atLeast"/>
        <w:ind w:left="0" w:right="0" w:firstLine="0"/>
        <w:jc w:val="left"/>
      </w:pPr>
      <w:r>
        <w:br/>
      </w:r>
      <w:r>
        <w:pict>
          <v:shape id="_x0000_i2760" type="#_x0000_t75" style="width:167.98pt;height:30.75pt">
            <v:imagedata r:id="rId19"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434"/>
        <w:keepNext/>
        <w:spacing w:before="240" w:after="0" w:line="340" w:lineRule="atLeast"/>
        <w:ind w:left="0" w:right="0" w:firstLine="0"/>
        <w:jc w:val="left"/>
      </w:pPr>
      <w:bookmarkStart w:id="868" w:name="Body_432"/>
      <w:bookmarkEnd w:id="868"/>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61" style="position:absolute;z-index:252546048"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easy mistake to make. You've been away on a silent yoga retreat. You spent the entire weekend watching Sky Sports. You overslept and all the newspapers had been sold by the time you got to Costcutter. These things happen. It's just a bit unfortunate when you happen to be the leader of the Labour party and you've managed to miss the biggest crisis in the Conservative party since the last election.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had ostensibly come to the Commons to give a statement on the EU summit on migrants, but his more important mission was to firefight the damage done by the resignation of Iain Duncan Smith. "Europe... migrant... Turkey," he rambled, only partially engaged. When your own career is on the line, the lives of a few hundred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just collateral damage.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migrants now off the menu, Dave moved on to the main business. "Can I just say how much I respect and love the former work and pensions secretary," he said. "Iain was the most brilliant and friendly colleague I've ever had and I can't describe how much I'll miss squeezing his chubby little cheeks as we josh one another about giving the poor and the disabled a hard time. And when I called him a complete and utter shit, what I really meant was that I was totally delighted Princess Duncan Smith (PDS) had conveniently remembered he had a conscience during the EU referendum campaign after managing to live quite happily without one for the past six years."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collective "Ahhh, how sweet!" rumbled through the packed Tory benches who had been briefed that One Nation Conservatism - or One Nation Conservatism Minus One, as PDS was nowhere to be seen - meant trying to pretend everyone was in it together, rather than ripping out each other's throats over Europe. "Long live Dave! Long live Iain!" The only person who seemed to be fooled by this veneer of unity was Jeremy Corbyn.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thank the prime minister for giving me advance notice of half his statement," Corbyn bellowed, having clearly decided that shouting made him sound more commanding. What Corbyn didn't say was that because Dave had only let him see half the statement, he was only going to comment on half the statement. Maybe he thought it would be impolite to mention PDS; maybe he had scribbled down some thoughts and couldn't read his own writing; maybe he is just a terrible performer in the chamber.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Labour benches waited. And waited. And waited. Surely Corbyn would seize the moment to twist the knife into a government that PDS had described as lacking in compassion? This was the moment for which they had been praying for nearly a year; a self-inflicted Tory death-spiral. The Conservative benches waited. And waited. And waited. This was the moment when they had to sit back and take the hit for their indifference to the disabled and their disunity over Europe.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migrants... Turkey... Thank you and good night," Corbyn bellowed. It took the Labour backbenchers a while to realise their leader had passed up the opportunity to deliver a devastating - possibly terminal - blow to the Dave and George show. After the shock, the disappointment soon set in. A few of the Labour old guard tried to make good the loss with some PDS jibes, but the moment had passed.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looked like a man who couldn't believe his luck. As did those on the Conservative benches behind him. They had got away with it. They were once more free to squabble among themselves to their heart's content. One by one, the eurosceptics rose to moan about the EU and the Turks. Dave couldn't have been more charming. PDS may be gone, but he is not forgotten. Yet.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Tories it was a case of lightning striking twice on the same day, as earlier in the afternoon the shadow chancellor had tabled an urgent question on the government's U-turn on disability payments and the £4bn hole it left in last week's budget. This wasn't a question George Osborne particularly wanted to answer - he had some holiday plans to make - so he sent David Gauke, a junior treasury minister, along to take the hit instead.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chancellor is insulting the house by not turning up in person," McDonnell shouted. Like Corbyn, he now mistakes volume for passion; perhaps they're both only half way through their media training. McDonnell was so busy being insulted by George's absence, he completely forgot to go for the jugular. Gauke merely smiled and soaked it up. This wasn't the first time George had used him as a punchbag and doubtless it wouldn't be the last.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Labour's Yvette Cooper to get to the heart of the government's chaotic budget, but Gauke merely shrugged. A £4bn black hole in the budget was well above his pay grade. "The questions are deteriorating in quality," he observed drily. As were his answers. But being a bit rubbish had been always been Gauke's main objective. Better that than truthful.</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434"/>
      </w:pPr>
    </w:p>
    <w:p>
      <w:pPr>
        <w:pStyle w:val="Normal434"/>
        <w:ind w:left="200"/>
        <w:sectPr>
          <w:type w:val="continuous"/>
          <w:pgMar w:top="840" w:right="1000" w:bottom="840" w:left="1000" w:header="400" w:footer="400"/>
          <w:pgNumType w:fmt="decimal"/>
          <w:cols w:space="720"/>
        </w:sectPr>
      </w:pPr>
      <w:r>
        <w:br/>
      </w:r>
      <w:r>
        <w:pict>
          <v:line id="_x0000_s2762"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115"/>
          <w:headerReference w:type="default" r:id="rId3116"/>
          <w:footerReference w:type="even" r:id="rId3117"/>
          <w:footerReference w:type="default" r:id="rId3118"/>
          <w:headerReference w:type="first" r:id="rId3119"/>
          <w:footerReference w:type="first" r:id="rId3120"/>
          <w:pgSz w:w="12240" w:h="15840"/>
          <w:pgMar w:top="840" w:right="1000" w:bottom="840" w:left="1000" w:header="400" w:footer="400"/>
          <w:pgNumType w:fmt="decimal"/>
          <w:cols w:space="720"/>
          <w:titlePg w:val="0"/>
        </w:sectPr>
      </w:pPr>
    </w:p>
    <w:p>
      <w:pPr>
        <w:pStyle w:val="Normal435"/>
      </w:pPr>
      <w:bookmarkStart w:id="869" w:name="Bookmark_435"/>
      <w:bookmarkEnd w:id="869"/>
    </w:p>
    <w:p>
      <w:pPr>
        <w:pStyle w:val="Normal435"/>
      </w:pPr>
      <w:r>
        <w:pict>
          <v:shape id="_x0000_i2763" type="#_x0000_t75" alt="LexisNexis®" style="width:147.75pt;height:30pt">
            <v:imagedata r:id="rId17" o:title=""/>
          </v:shape>
        </w:pict>
      </w:r>
      <w:r>
        <w:cr/>
      </w:r>
    </w:p>
    <w:p>
      <w:pPr>
        <w:pStyle w:val="Heading1433"/>
        <w:keepNext w:val="0"/>
        <w:spacing w:after="200" w:line="340" w:lineRule="atLeast"/>
        <w:ind w:left="0" w:right="0" w:firstLine="0"/>
        <w:jc w:val="center"/>
      </w:pPr>
      <w:hyperlink r:id="rId3121" w:history="1">
        <w:r>
          <w:rPr>
            <w:rFonts w:ascii="arial" w:eastAsia="arial" w:hAnsi="arial" w:cs="arial"/>
            <w:b/>
            <w:i/>
            <w:strike w:val="0"/>
            <w:color w:val="0077CC"/>
            <w:sz w:val="28"/>
            <w:u w:val="single"/>
            <w:vertAlign w:val="baseline"/>
          </w:rPr>
          <w:t>Obamas to host Trudeaus at White House as 'special relationship' develops; Comparisons between the two leaders likely to be plenty as Obama prepares to welcome the Canadian prime minister for first official state visit</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4:46 PM GMT</w:t>
      </w:r>
    </w:p>
    <w:p>
      <w:pPr>
        <w:pStyle w:val="Normal435"/>
        <w:keepNext w:val="0"/>
        <w:spacing w:after="0" w:line="240" w:lineRule="atLeast"/>
        <w:ind w:right="0"/>
        <w:jc w:val="both"/>
      </w:pPr>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5"/>
        <w:keepNext w:val="0"/>
        <w:spacing w:before="120" w:after="0" w:line="220" w:lineRule="atLeast"/>
        <w:ind w:left="0" w:right="0" w:firstLine="0"/>
        <w:jc w:val="left"/>
      </w:pPr>
      <w:r>
        <w:br/>
      </w:r>
      <w:r>
        <w:pict>
          <v:shape id="_x0000_i2764" type="#_x0000_t75" style="width:167.98pt;height:30.75pt">
            <v:imagedata r:id="rId19"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435"/>
        <w:keepNext/>
        <w:spacing w:before="240" w:after="0" w:line="340" w:lineRule="atLeast"/>
        <w:ind w:left="0" w:right="0" w:firstLine="0"/>
        <w:jc w:val="left"/>
      </w:pPr>
      <w:bookmarkStart w:id="870" w:name="Body_433"/>
      <w:bookmarkEnd w:id="870"/>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65" style="position:absolute;z-index:252548096"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will welcome his Canadian counterpart Justin Trudeau to Washington on Thursday for an official state visit likely to stoke comparisons between two leaders who came to power as fresh, charismatic liberal darlings with star power.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 prime minister will hold talks on issues including energy and climate change, security and trade.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glimpse of them together at the White House may provide fleeting solace to those in North America fearful of the rise of Donald Trump and fellow climate change naysayers.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 is a developing special relationship between this president and the prime minister," said Mark Feierstein, the White House National Security Council's senior director for the western hemisphere. "Both young leaders with similar visions. Both have a progressive vision of governing. Both are very much committed to the appropriate use of multilateral tools. Both are committed to diversity.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there is a coincidence very much in terms of the agendas that both administrations have. And I think we're seeing that reflected, for example, on the issues of climate change and refugees and other issues. So this will be a good opportunity for the president and prime minister to expand that relationship and build on that."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Obamas, Trudeau and his equally telegenic wife, Sophie Gregoire-Trudeau, have captured the public imagination and earned comparisons with the Kennedys. "Justin Fever hits Washington" said a headline this week on the Politico website, nodding to the 44-year-old's pop star looks.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in which Canadians were fascinated by Obama, the tables have finally been turned, observed Senator Amy Klobuchar of Minnesota, which borders Canada. "Obviously they both came in on platforms of change and they came in at a time when the countries wanted to see something different and a new approach," she said at a Politico event in Washington on Tuesday.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thing that's different beside the fact the president notes that his hair is a little greyer now. President Obama came in at a time of crisis: we were in the worst economic freefall since the depression. Trudeau is coming in at a time where at least the economy is stable, giving him this moment where he can do some of the things Obama wishes he had done at the beginning."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not so long ago Trudeau, a former teacher, was better known for his famous father Pierre, also prime minister, and beating Conservative senator Patrick Brazeau in a charity boxing match in 2012. He also posed topless for photos showing off his trim figure and upper-arm tattoo.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entered politics with a bang and last year his Liberal party defeated Canada's long-ruling Conservatives by promising a new era of "sunny ways". He swiftly gave half the seats in his cabinet to women "because it's 2015" and named a defence minister who is a leading member of Canada's Sikh community.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also kept some of his more contentious promises, including welcoming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other nations were closing their borders. Senate Republicans have raised concerns that refugees reaching Canada could cross the "porous border" and put Americans at risk, even holding a committee hearing on Capitol Hill about the issue.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Bersin, assistant secretary for international affairs at the Department of Homeland Security, told the Politico event: "Entry-exit, pre-clearance, enhanced information sharing - I think all of those we should expect will be the subject of announcements during the course of the visit."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countries share innumerable family and cultural ties, this will be the first Canadian state visit to the US for 19 years. When Trudeau's outspoken mother, Margaret, attended a White House state dinner in 1977, she ruffled fashion critics by wearing a dress that ended above the knee.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Obama and Trudeau's predecessor, Stephen Harper of the Conservatives, were strained over Washington's unwillingness to support the Keystone XL pipeline. But Obama and Trudeau, who have met once before and spoken twice by phone, are expected to  announce common climate measures including a 45% cut in methane emissions from the oil and gas industry and protections for the Arctic.</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is America's biggest trade partner, with almost 400,000 people and $2bn worth of goods and services crossing the border every day. About 75% of Canada's total exports go to the US, and Canada is the top export destination for 33 US states.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are likely to discuss two longstanding trade disputes over softwood lumber and meat labelling. A deal governing Canadian softwood lumber exports expired last year, and the two nations are talking about a new arrangement, Feierstein said. "We're open to exploring all options with Canada at this point."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possible bone of contention has been Trudeau's decision to pull his country's fighter jets out of the US-led coalition's bombing campaign against Isis earlier this year.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 liberals might also keep a close on eye on Trudeau out of naked self-interest: Trump's march towards the Republican nomination has coincided with a a sharp rise in Google searches for how to move to Canada.</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35"/>
      </w:pPr>
    </w:p>
    <w:p>
      <w:pPr>
        <w:pStyle w:val="Normal435"/>
        <w:ind w:left="200"/>
        <w:sectPr>
          <w:type w:val="continuous"/>
          <w:pgMar w:top="840" w:right="1000" w:bottom="840" w:left="1000" w:header="400" w:footer="400"/>
          <w:pgNumType w:fmt="decimal"/>
          <w:cols w:space="720"/>
        </w:sectPr>
      </w:pPr>
      <w:r>
        <w:br/>
      </w:r>
      <w:r>
        <w:pict>
          <v:line id="_x0000_s2766"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122"/>
          <w:headerReference w:type="default" r:id="rId3123"/>
          <w:footerReference w:type="even" r:id="rId3124"/>
          <w:footerReference w:type="default" r:id="rId3125"/>
          <w:headerReference w:type="first" r:id="rId3126"/>
          <w:footerReference w:type="first" r:id="rId3127"/>
          <w:pgSz w:w="12240" w:h="15840"/>
          <w:pgMar w:top="840" w:right="1000" w:bottom="840" w:left="1000" w:header="400" w:footer="400"/>
          <w:pgNumType w:fmt="decimal"/>
          <w:cols w:space="720"/>
          <w:titlePg w:val="0"/>
        </w:sectPr>
      </w:pPr>
    </w:p>
    <w:p>
      <w:pPr>
        <w:pStyle w:val="Normal436"/>
      </w:pPr>
      <w:bookmarkStart w:id="871" w:name="Bookmark_436"/>
      <w:bookmarkEnd w:id="871"/>
    </w:p>
    <w:p>
      <w:pPr>
        <w:pStyle w:val="Normal436"/>
      </w:pPr>
      <w:r>
        <w:pict>
          <v:shape id="_x0000_i2767" type="#_x0000_t75" alt="LexisNexis®" style="width:147.75pt;height:30pt">
            <v:imagedata r:id="rId17" o:title=""/>
          </v:shape>
        </w:pict>
      </w:r>
      <w:r>
        <w:cr/>
      </w:r>
    </w:p>
    <w:p>
      <w:pPr>
        <w:pStyle w:val="Heading1434"/>
        <w:keepNext w:val="0"/>
        <w:spacing w:after="200" w:line="340" w:lineRule="atLeast"/>
        <w:ind w:left="0" w:right="0" w:firstLine="0"/>
        <w:jc w:val="center"/>
      </w:pPr>
      <w:hyperlink r:id="rId3128" w:history="1">
        <w:r>
          <w:rPr>
            <w:rFonts w:ascii="arial" w:eastAsia="arial" w:hAnsi="arial" w:cs="arial"/>
            <w:b/>
            <w:i/>
            <w:strike w:val="0"/>
            <w:color w:val="0077CC"/>
            <w:sz w:val="28"/>
            <w:u w:val="single"/>
            <w:vertAlign w:val="baseline"/>
          </w:rPr>
          <w:t>Syria: Angela Merkel 'horrified' by suffering under Russian airstrikes; German chancellor deplores casualties as Russia-backed regime advances on Aleppo in what Turkey PM calls 'inhumane attack'</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 8:34 PM GMT</w:t>
      </w:r>
    </w:p>
    <w:p>
      <w:pPr>
        <w:pStyle w:val="Normal436"/>
        <w:keepNext w:val="0"/>
        <w:spacing w:after="0" w:line="240" w:lineRule="atLeast"/>
        <w:ind w:right="0"/>
        <w:jc w:val="both"/>
      </w:pPr>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6"/>
        <w:keepNext w:val="0"/>
        <w:spacing w:before="120" w:after="0" w:line="220" w:lineRule="atLeast"/>
        <w:ind w:left="0" w:right="0" w:firstLine="0"/>
        <w:jc w:val="left"/>
      </w:pPr>
      <w:r>
        <w:br/>
      </w:r>
      <w:r>
        <w:pict>
          <v:shape id="_x0000_i2768" type="#_x0000_t75" style="width:167.98pt;height:30.75pt">
            <v:imagedata r:id="rId19"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Istanbul, Ian Black and Philip Oltermann in Berlin</w:t>
      </w:r>
    </w:p>
    <w:p>
      <w:pPr>
        <w:pStyle w:val="Normal436"/>
        <w:keepNext/>
        <w:spacing w:before="240" w:after="0" w:line="340" w:lineRule="atLeast"/>
        <w:ind w:left="0" w:right="0" w:firstLine="0"/>
        <w:jc w:val="left"/>
      </w:pPr>
      <w:bookmarkStart w:id="872" w:name="Body_434"/>
      <w:bookmarkEnd w:id="872"/>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69" style="position:absolute;z-index:252550144"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has said she is "horrified" by the suffering caused by Russian bombing in Syria as pro-government forces backed by airstrikes came closer to encircling Aleppo.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activists and state media on Monday said Syrian army troops had taken the village of Kfeen, north of Aleppo, Syria's largest city, while rebel forces have also withdrawn under bombing from three Kurdish villages.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civilians fleeing the Russian-backed advance on Aleppo remain stranded near the Turkish border, with no sign that the authorities in Ankara will respond to mounting international pressure to allow in more refugees.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abandoned villages at the insistence of residents who feared their homes would be bombed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the past few days, not just appalled but horrified by what has been caused in the way of human suffering for tens of thousands of people by bombing - bombing primarily from the Russian side," Merkel said after a meeting with Turkey's prime minister, Ahmet Davutoglu. She said the two countries would push at the United Nations for all sides to stick to a resolution passed in December calling for a halt to attacks on the civilian population.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made clear that she considered Moscow's current course of action a violation of the UN resolution since it directly targeted civilians.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foreign minister, Frank-Walter Steinmeier, also criticised the attacks on Aleppo: "The dramatic pictures reaching us from the Syrian-Turkish border show one thing: those who think they can force a military solution to the conflict in Syrian are wrong", he told Spiegel Online.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possible to momentarily shift the balance of power. But everyone should know that in the long run this doesn't bring us any closer to an end of the conflict. On the the contrary." Prolonging the military conflict only played into Isis' hands, Steinmeier said. "This can be in no one's interest, including Russia's".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Davutoglu said nobody should expect Turkey to shoulder the refugee crisis alone, and harshly criticised the ongoing attack on Aleppo. "There are almost 30,000 Syrians waiting at our border. [...] The inhumane attack on Aleppo needs to stop as soon as possible.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"Aleppo is in effect under siege," he said. "There is great pressure on Germany with regard to the refugees in Europe. Humanity is being tested in Syria, we have to face this test together."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State-run news agency Sana said army troops on Monday took control of Kfeen "after wiping out the last group of terrorists there". Hezbollah's Al-Manar TV also reported Kfeen's capture and aired live footage from the village.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rebels have also withdrawn from three villages threatened by Russian airstrikes in the northern province of Aleppo that borders Turkey, allowing Kurdish fighters to overrun them, a monitor said on Monday.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said the rebels abandoned the villages of Aqlamiyah, Deir Jamal and Mareanar on Sunday at the insistence of residents who feared their homes would be bombed.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 stranded at Turkish border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enabled the Kurdish People's Protection Units (YPG) to move in to seize the three villages in another setback for the rebels only days after they lost three nearby towns to the Kurds.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Aqlamiyah and Mareanar lie near the strategic Menagh military airbase, held by rebel groups since August 2013.</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factions north of Aleppo have been increasingly stuck "between the pincers" of YPG forces on one side and pro-government fighters on the other, a military source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clashes between rebels and the YPG, residents pressured rebels in some villages to hand over control to the Kurds so that Russian warplanes would not target their homes, said Rami Abdel Rahman, of the Syrian Observatory for Human Rights.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targeted villages between Aleppo and the border crossing of Bab al-Salameh while convoys of aid supplies and ambulances entered from Turkey - reinforcing the impression that the Turks plan to create a border buffer zone that could in time become a safe haven for civilians.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al-Assad's government made clear, however, that it was in no mood to contemplate a ceasefire - the focus of faltering US diplomatic efforts with Russia.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reached the end of its capacity to absorb [refugees]," Numan Kurtulmus, Turkey's deputy prime minister, told CNN-Turk on Sunday. "But in the end, these people have nowhere else to go. Either they will die beneath the bombings and Turkey will ... watch the massacre like the rest of the world, or we will open our borders.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 are admitting some, and are trying to keep others there [in Syria] by providing them with every kind of humanitarian support," Kurtulmus added. "We are not in a position to tell them not to come. If we do, we would be abandoning them to their deaths."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Humanitarian Relief Foundation, which is providing food for 20,000 refugees, said on Monday it had set up a new camp with a capacity of 10,000, in addition to eight it already operates near the Bab al-Salameh crossing.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436"/>
      </w:pPr>
    </w:p>
    <w:p>
      <w:pPr>
        <w:pStyle w:val="Normal436"/>
        <w:ind w:left="200"/>
        <w:sectPr>
          <w:type w:val="continuous"/>
          <w:pgMar w:top="840" w:right="1000" w:bottom="840" w:left="1000" w:header="400" w:footer="400"/>
          <w:pgNumType w:fmt="decimal"/>
          <w:cols w:space="720"/>
        </w:sectPr>
      </w:pPr>
      <w:r>
        <w:br/>
      </w:r>
      <w:r>
        <w:pict>
          <v:line id="_x0000_s2770"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437"/>
      </w:pPr>
      <w:bookmarkStart w:id="873" w:name="Bookmark_437"/>
      <w:bookmarkEnd w:id="873"/>
    </w:p>
    <w:p>
      <w:pPr>
        <w:pStyle w:val="Normal437"/>
      </w:pPr>
      <w:r>
        <w:pict>
          <v:shape id="_x0000_i2771" type="#_x0000_t75" alt="LexisNexis®" style="width:147.75pt;height:30pt">
            <v:imagedata r:id="rId17" o:title=""/>
          </v:shape>
        </w:pict>
      </w:r>
      <w:r>
        <w:cr/>
      </w:r>
    </w:p>
    <w:p>
      <w:pPr>
        <w:pStyle w:val="Heading1435"/>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UK downgrading of human rights sets dangerous precedent, says Amnesty; Group criticises plans to scrap Human Rights Act, proposed new spying laws and relations with China, Saudi Arabia and Egypt</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 12:01 AM GMT</w:t>
      </w:r>
    </w:p>
    <w:p>
      <w:pPr>
        <w:pStyle w:val="Normal437"/>
        <w:keepNext w:val="0"/>
        <w:spacing w:after="0" w:line="240" w:lineRule="atLeast"/>
        <w:ind w:right="0"/>
        <w:jc w:val="both"/>
      </w:pPr>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7"/>
        <w:keepNext w:val="0"/>
        <w:spacing w:before="120" w:after="0" w:line="220" w:lineRule="atLeast"/>
        <w:ind w:left="0" w:right="0" w:firstLine="0"/>
        <w:jc w:val="left"/>
      </w:pPr>
      <w:r>
        <w:br/>
      </w:r>
      <w:r>
        <w:pict>
          <v:shape id="_x0000_i2772" type="#_x0000_t75" style="width:167.98pt;height:30.75pt">
            <v:imagedata r:id="rId19"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437"/>
        <w:keepNext/>
        <w:spacing w:before="240" w:after="0" w:line="340" w:lineRule="atLeast"/>
        <w:ind w:left="0" w:right="0" w:firstLine="0"/>
        <w:jc w:val="left"/>
      </w:pPr>
      <w:bookmarkStart w:id="874" w:name="Body_435"/>
      <w:bookmarkEnd w:id="874"/>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73" style="position:absolute;z-index:25255219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setting a dangerous precedent by undermining human rights and contributing to a worldwide "culture of impunity", Amnesty International has said in its annual report on the state of human rights.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scrap the Human Rights Act, the UK's absence from EU refugee resettlement schemes, proposed new spying laws and the alleged downgrading of human rights as a Foreign Office priority in favour of commercial deals are all cited by the group as evidence of a trend.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Minister defends UK's approach to Saudi human rights record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Amnesty's UK director, Kate Allen, said: "The UK is setting a dangerous precedent to the world on human rights. There's no doubt that the downgrading of human rights by this government is a gift to dictators the world over and fatally undermines our ability to call on other countries to uphold rights and laws."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plan to replace the Human Rights Act, which was brought in by Labour in 1998, with a British bill of rights. The government has been criticised for breaching privacy and allowing insufficiently accountable agencies to undertake mass surveillance.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said UK behaviour towards China, Saudi Arabia and Egypt showed the government had lost its passion to promote human rights, partly due to the replacement of William Hague as foreign secretary with Philip Hammond.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government's claims that it had made progress on human rights through private diplomacy were not borne out by any visible evidence, and highlighted George Osborne's visit to China at a time when hundreds of dissidents were being arrested.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concerns among human rights groups that the Foreign Office's own comprehensive annual human rights report, due in April, is being "dramatically scaled back" and will be a quarter of the length of previous publications.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which is facing budget constraints and restructuring its human rights work, has argued that a more focused report will have much more impact. There has been a shift in Foreign Office language so that it no longer speaks of "countries of concern" but "human rights priority countries".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Amnesty report highlights how the government has continued to provide billions of pounds worth of arms export licences to a Saudi Arabia-led military coalition in Yemen, even though thousands of Yemeni civilians have been killed.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has repeatedly called on the UK to suspend all sales of arms to Saudi Arabia and its coalition partners that could be used to commit human rights violations in Yemen. This call has been echoed by the parliamentary international development committee, while a group of leading international law experts have issued a comprehensive legal opinion showing that continued weapons exports to Saudi Arabia are in breach of UK and international laws.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has so far opposed an independent inquiry into Saudi Arabia's actions in Yemen and has not said it will impose a ban on export licences. The Foreign Office minister, Tobias Ellwood, told MPs that a recent UN inquiry highlighting human rights abuses in Yemen had not visited the country and was based on satellite images.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David Mepham, the director of Human Rights Watch, told the foreign affairs select committee that there had been a deprioritisation and a lack of political commitment to human rights at the top of the Foreign Office. He claimed Hammond regarded human rights activists as naive and was more focused on security.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Mepham said there has been a shift of expertise from human rights to trade on ministerial overseas trips. He said HRW was "very concerned by the trend in China policy", which he said was increasingly run by the Treasury. Despite a "relentlesss crackdown on dissent" in China, Osborne had not raised human rights issues on a recent visit, Mepham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found it astonishing that Egypt was excluded as a country of concern in last year's Foreign Office report. "On any objective basis if you look at what is going on in Egypt - the mass deaths, the detentions, the largest mass killings in recent history, the clampdown on civilian society - Egypt would have to be included, but for political reasons Egypt has been taken out. That is very worrying."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Amnesty report, the government said that it was absolutely committed to promoting and protecting universal human rights. It said the Foreign Office had doubled funding for global human rights and democracy projects to £10.6m, and "human rights, democratic values and strengthening the rules-based international system are vital and integral parts of the FCO's work."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Britain was committed to finding a comprehensive solution to deal with the causes of the migration crisis and not just its consequences. "The UK has prioritised humanitarian aid to people in the region and has contributed £1.12bn to the Syrian crisis - the largest ever UK response to a humanitarian crisis. Britain is also committed to taking in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774"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136"/>
          <w:headerReference w:type="default" r:id="rId3137"/>
          <w:footerReference w:type="even" r:id="rId3138"/>
          <w:footerReference w:type="default" r:id="rId3139"/>
          <w:headerReference w:type="first" r:id="rId3140"/>
          <w:footerReference w:type="first" r:id="rId3141"/>
          <w:pgSz w:w="12240" w:h="15840"/>
          <w:pgMar w:top="840" w:right="1000" w:bottom="840" w:left="1000" w:header="400" w:footer="400"/>
          <w:pgNumType w:fmt="decimal"/>
          <w:cols w:space="720"/>
          <w:titlePg w:val="0"/>
        </w:sectPr>
      </w:pPr>
    </w:p>
    <w:p>
      <w:pPr>
        <w:pStyle w:val="Normal438"/>
      </w:pPr>
      <w:bookmarkStart w:id="875" w:name="Bookmark_438"/>
      <w:bookmarkEnd w:id="875"/>
    </w:p>
    <w:p>
      <w:pPr>
        <w:pStyle w:val="Normal438"/>
      </w:pPr>
      <w:r>
        <w:pict>
          <v:shape id="_x0000_i2775" type="#_x0000_t75" alt="LexisNexis®" style="width:147.75pt;height:30pt">
            <v:imagedata r:id="rId17" o:title=""/>
          </v:shape>
        </w:pict>
      </w:r>
      <w:r>
        <w:cr/>
      </w:r>
    </w:p>
    <w:p>
      <w:pPr>
        <w:pStyle w:val="Heading1436"/>
        <w:keepNext w:val="0"/>
        <w:spacing w:after="200" w:line="340" w:lineRule="atLeast"/>
        <w:ind w:left="0" w:right="0" w:firstLine="0"/>
        <w:jc w:val="center"/>
      </w:pPr>
      <w:hyperlink r:id="rId3142" w:history="1">
        <w:r>
          <w:rPr>
            <w:rFonts w:ascii="arial" w:eastAsia="arial" w:hAnsi="arial" w:cs="arial"/>
            <w:b/>
            <w:i/>
            <w:strike w:val="0"/>
            <w:color w:val="0077CC"/>
            <w:sz w:val="28"/>
            <w:u w:val="single"/>
            <w:vertAlign w:val="baseline"/>
          </w:rPr>
          <w:t>Stars sign up as buddies to help Calais children reunite with UK families; Jude Law and Benedict Cumberbatch among celebrities to sponsor child refugees as their 'buddy', pay legal costs and urge authorities to give them safe passage</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 11:22 PM GMT</w:t>
      </w:r>
    </w:p>
    <w:p>
      <w:pPr>
        <w:pStyle w:val="Normal438"/>
        <w:keepNext w:val="0"/>
        <w:spacing w:after="0" w:line="240" w:lineRule="atLeast"/>
        <w:ind w:right="0"/>
        <w:jc w:val="both"/>
      </w:pP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8"/>
        <w:keepNext w:val="0"/>
        <w:spacing w:before="120" w:after="0" w:line="220" w:lineRule="atLeast"/>
        <w:ind w:left="0" w:right="0" w:firstLine="0"/>
        <w:jc w:val="left"/>
      </w:pPr>
      <w:r>
        <w:br/>
      </w:r>
      <w:r>
        <w:pict>
          <v:shape id="_x0000_i2776" type="#_x0000_t75" style="width:167.98pt;height:30.75pt">
            <v:imagedata r:id="rId19"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438"/>
        <w:keepNext/>
        <w:spacing w:before="240" w:after="0" w:line="340" w:lineRule="atLeast"/>
        <w:ind w:left="0" w:right="0" w:firstLine="0"/>
        <w:jc w:val="left"/>
      </w:pPr>
      <w:bookmarkStart w:id="876" w:name="Body_436"/>
      <w:bookmarkEnd w:id="876"/>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77" style="position:absolute;z-index:25255424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Dominic West and Benedict Cumberbatch are among a group of prominent actors and public figures who will each sponsor an unaccompanied child living in the migrant camp in Calais, to help reunite them with their families in the UK.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celebrities, including musician and producer Brian Eno, actor Juliet Stevenson and Michael Morpugo, the children's author, have each signed up to a buddy system, to support unaccompanied minors in the "Jungle" migrant camp with UK links.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agreed to visit them in France or their families in the UK, to contribute towards their legal and humanitarian costs and to urge the British and French governments to provide safe passage for all unaccompanied children.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Calais, Stevenson said the buddy scheme was a "brilliant idea".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person is responsible for this one child and can bring pressure to bear on the government," said Stevenson. The actor described the eviction of migrants by the French authorities this week as "brutal and horrific", but said she hoped the spotlight on the camp's demolition would be a catalyst for action, as it has drawn attention to the plight of minors.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fear is that kids will go off the radar and be subjected to traffickers and exposed to all sorts of dangers," she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Stevenson will deliver a double-decker bus she bought on ebay for £5500 to the camp's children's centre on Friday, after hearing from volunteers working with minors that might make a good mobile home.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has estimated that 150 children in the camp have a legal right to reunite with their families in the UK. The charity currently has 70 active cases with children in Calais, and estimates that there are another 80 who would qualify for family reunion.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buddy scheme initiative - organised by a collaboration of refugee organisations including Citizens UK, Help Refugees and Good Chance Calais - was announced after President François Hollande called on the UK government to speed up the process of reuniting unaccompanied minors with their families in Britain.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said on Thursday that if children in Calais had UK families they "should go to the United Kingdom quickly and efficiently".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"Jungle" shantytown, which houses up to 3,500 refugees and migrants trying to reach the UK, is being partially dismantled by French authorities following an order from the French prefecture. Some of the wooden shacks housing children have already been destroyed.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admitted to the UK by order of the British courts, a move thought to set a limited precedent and raise hopes a couple of hundred minors with families in the UK could also be admitted.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warned that due to the evictions at the camp this week minors were more at risk because they were harder to reach.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Nick Coke, of Raynes Park Salvation Army and Citizens UK, said: "With evictions beginning in earnest and these minors' homes being demolished we must act urgently to ensure these children are not lost, scattered across northern France and away from the humanitarian protection they need and the legal support they require to reunite with their loved ones."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 Naughton of Help Refugees said: "No human should have to endure the awful conditions of the Calais 'Jungle' let alone children who have loving homes to go to. We welcome the buddies to our team and are grateful for their assistance in helping us provide humanitarian aid to these children while they wait for reunification or proper protection from the authorities."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on behalf of the celebrities said: "We call on the British and French authorities to immediately make provisions for the safe passage of all the unaccompanied minors and refugee children identified by Citizens UK with verified family connections to Britain.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have a full legal right to reunite with their loved ones. It is unacceptable that they are left in danger and distress for administrative convenience. The system established to reunite these families must either be set aside, or made to work as a matter of extreme urgency.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each buddying with one unaccompanied minor to ensure that they receive the humanitarian support they need and to personally insist that both governments honour their obligations to these children."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Cumberbatch were among 145 figures who signed a letter to David Cameron last month, urging him to take action to postpone the demolition of part of the Calais camp, until the unaccompanied minors are either given full child protection within the French system or reunited with families in the UK.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signed up to the buddy system include actors Gillian Anderson, Stephen Daldry, Laura Bailey, authors Ali Smith and Andrew O'Hagan, journalist and television presenters Mariella Frostrup and Mark Cousins, comedian Shappi Khorsandi, and Sir Christopher Bland, former ITV deputy chairman.</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438"/>
      </w:pPr>
    </w:p>
    <w:p>
      <w:pPr>
        <w:pStyle w:val="Normal438"/>
        <w:ind w:left="200"/>
        <w:sectPr>
          <w:type w:val="continuous"/>
          <w:pgMar w:top="840" w:right="1000" w:bottom="840" w:left="1000" w:header="400" w:footer="400"/>
          <w:pgNumType w:fmt="decimal"/>
          <w:cols w:space="720"/>
        </w:sectPr>
      </w:pPr>
      <w:r>
        <w:br/>
      </w:r>
      <w:r>
        <w:pict>
          <v:line id="_x0000_s2778"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143"/>
          <w:headerReference w:type="default" r:id="rId3144"/>
          <w:footerReference w:type="even" r:id="rId3145"/>
          <w:footerReference w:type="default" r:id="rId3146"/>
          <w:headerReference w:type="first" r:id="rId3147"/>
          <w:footerReference w:type="first" r:id="rId3148"/>
          <w:pgSz w:w="12240" w:h="15840"/>
          <w:pgMar w:top="840" w:right="1000" w:bottom="840" w:left="1000" w:header="400" w:footer="400"/>
          <w:pgNumType w:fmt="decimal"/>
          <w:cols w:space="720"/>
          <w:titlePg w:val="0"/>
        </w:sectPr>
      </w:pPr>
    </w:p>
    <w:p>
      <w:pPr>
        <w:pStyle w:val="Normal439"/>
      </w:pPr>
      <w:bookmarkStart w:id="877" w:name="Bookmark_439"/>
      <w:bookmarkEnd w:id="877"/>
    </w:p>
    <w:p>
      <w:pPr>
        <w:pStyle w:val="Normal439"/>
      </w:pPr>
      <w:r>
        <w:pict>
          <v:shape id="_x0000_i2779" type="#_x0000_t75" alt="LexisNexis®" style="width:147.75pt;height:30pt">
            <v:imagedata r:id="rId17" o:title=""/>
          </v:shape>
        </w:pict>
      </w:r>
      <w:r>
        <w:cr/>
      </w:r>
    </w:p>
    <w:p>
      <w:pPr>
        <w:pStyle w:val="Heading1437"/>
        <w:keepNext w:val="0"/>
        <w:spacing w:after="200" w:line="340" w:lineRule="atLeast"/>
        <w:ind w:left="0" w:right="0" w:firstLine="0"/>
        <w:jc w:val="center"/>
      </w:pPr>
      <w:hyperlink r:id="rId3149" w:history="1">
        <w:r>
          <w:rPr>
            <w:rFonts w:ascii="arial" w:eastAsia="arial" w:hAnsi="arial" w:cs="arial"/>
            <w:b/>
            <w:i/>
            <w:strike w:val="0"/>
            <w:color w:val="0077CC"/>
            <w:sz w:val="28"/>
            <w:u w:val="single"/>
            <w:vertAlign w:val="baseline"/>
          </w:rPr>
          <w:t>Angela Merkel rejects criticism of open-door refugee policy; Calling for EU solidarity before summit on crisis, German chancellor says it is a historic test, but 'to slam the door is an illusion in the internet age'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5:44 PM GMT</w:t>
      </w:r>
    </w:p>
    <w:p>
      <w:pPr>
        <w:pStyle w:val="Normal439"/>
        <w:keepNext w:val="0"/>
        <w:spacing w:after="0" w:line="240" w:lineRule="atLeast"/>
        <w:ind w:right="0"/>
        <w:jc w:val="both"/>
      </w:pPr>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9"/>
        <w:keepNext w:val="0"/>
        <w:spacing w:before="120" w:after="0" w:line="220" w:lineRule="atLeast"/>
        <w:ind w:left="0" w:right="0" w:firstLine="0"/>
        <w:jc w:val="left"/>
      </w:pPr>
      <w:r>
        <w:br/>
      </w:r>
      <w:r>
        <w:pict>
          <v:shape id="_x0000_i2780" type="#_x0000_t75" style="width:167.98pt;height:30.75pt">
            <v:imagedata r:id="rId19"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pStyle w:val="Normal439"/>
        <w:keepNext/>
        <w:spacing w:before="240" w:after="0" w:line="340" w:lineRule="atLeast"/>
        <w:ind w:left="0" w:right="0" w:firstLine="0"/>
        <w:jc w:val="left"/>
      </w:pPr>
      <w:bookmarkStart w:id="878" w:name="Body_437"/>
      <w:bookmarkEnd w:id="878"/>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81" style="position:absolute;z-index:25255628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roundly rejected criticism of her open-door refugee policy as she pressed for EU solidarity before a Brussels summit on the crisis.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Bundestag in the run-up to a vote on a package of measures intended to tackle the crisis, the German leader called it a "historic test" that could not be solved by shutting out refugees.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exaggeration to see this task as a historic test for Europe," she told a packed Bundestag, adding that to "slam the door... is an illusion in the internet age of the 21st century".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calling on politicians and authorities across Germany to pull together for "joint action on every level", she said the country could not deal with the crisis alone, but needed the help of other European nations. "There is not a single button you can press to solve all the problems," she said. "What is necessary is a unified European approach."</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crisis pushes EU asylum claims past 1992 record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so far received more refugees than any other EU member state, and is set to receive an estimated 1.5 million people by the end of this year.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who is due in Ankara at the weekend for talks with Turkish leaders, also reiterated her stance that Turkey was central to solving the crisis as it is on the main route for war refugees travelling to the EU. "There's no doubt that Turkey plays a key role in this situation... we won't be able to order and stem the refugee movement without working together with Turkey," she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Horst Seehofer, the head of Merkel's Christian Democrats' sister party, the Christian Social Union, who in recent weeks has become her fiercest critic, hit out at the chancellor again. He accused her of risking German and European stability by continuing with her policy of keeping the country open to refugees, even though they continue to arrive at a rate of thousands a 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restrictions on immigration, Germany and all of Europe will collapse spectacularly," he told an audience in Munich, repeating his claim that the government had no specific plan to deal with the crisis, and that Merkel had lost control. "We have a responsibility for the lives of refugees," he said, but added that Berlin was overlooking the fact that the burden was largely being carried by Bavaria - where the majority of new arrivals are entering Germany, via Austria - which had to look after them, including "providing education for the illiterate".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Bavaria threatens legal challenge to Merkel's open door refugee policy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Bundestag, the lower house of parliament, overwhelmingly approved a package of measures intended to help reduce the number of migrants coming to Germany. The details of the bill included adding Albania, Montenegro and Kosovo to the category of safe countries so that people from those lands can be turned back, and replacing monetary payments with material goods with the aim of dissuading those suspected of coming for financial gain.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measure experts say is vital involves allowing immediate access to integration courses and German language teaching to those whose asylum applications are being processed. Until now in most cases, such courses have officially only been available to those already granted asylum.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raucous town hall gathering of CDU supporters on Wednesday night, Merkel was her most candid yet in admitting that Europe's biggest refugee crisis since the second world war had taken its toll on her. "This is the biggest task I've faced in my life as chancellor," she said to the crowds in Schkeuditz, near Leipzig. "I know it's a hard situation but I will not give up."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seen her popularity slide since her decision to open Germany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August. But in an interview earlier this week she said she had never let poll ratings influence her politics.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Germany creaks under strain of open door policy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tens of thousands of Germans continue to show goodwill towards the refugees, working as volunteers or opening their homes to them, tensions in some parts of the country are growing.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Schkeuditz one participant held up a placard with the slogan: "Stop the refugee chaos, preserve German culture and values. Topple Merkel."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at a rally of the anti-immigrant movement Pegida in Dresden, one protester carried a mock gallows hung with a noose that was labelled "reserved for Angela 'Mutti' Merkel". Police have launched an investigation.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Bundestag debate, Merkel briefly diverted from the refugee crisis to touch on the issue of Britain's relationship with the EU, saying she was "convinced that an acceptable compromise" could be found to prevent Britain from leaving the union.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without saying that we will work constructively with the British government," she said. "But it also goes without saying that there are things that are non-negotiable. There are achievements of European integration that cannot be bartered over, for example the principle of free movement and the principle of non-discrimination."</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439"/>
      </w:pPr>
    </w:p>
    <w:p>
      <w:pPr>
        <w:pStyle w:val="Normal439"/>
        <w:ind w:left="200"/>
        <w:sectPr>
          <w:type w:val="continuous"/>
          <w:pgMar w:top="840" w:right="1000" w:bottom="840" w:left="1000" w:header="400" w:footer="400"/>
          <w:pgNumType w:fmt="decimal"/>
          <w:cols w:space="720"/>
        </w:sectPr>
      </w:pPr>
      <w:r>
        <w:br/>
      </w:r>
      <w:r>
        <w:pict>
          <v:line id="_x0000_s2782"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50"/>
          <w:headerReference w:type="default" r:id="rId3151"/>
          <w:footerReference w:type="even" r:id="rId3152"/>
          <w:footerReference w:type="default" r:id="rId3153"/>
          <w:headerReference w:type="first" r:id="rId3154"/>
          <w:footerReference w:type="first" r:id="rId3155"/>
          <w:pgSz w:w="12240" w:h="15840"/>
          <w:pgMar w:top="840" w:right="1000" w:bottom="840" w:left="1000" w:header="400" w:footer="400"/>
          <w:pgNumType w:fmt="decimal"/>
          <w:cols w:space="720"/>
          <w:titlePg w:val="0"/>
        </w:sectPr>
      </w:pPr>
    </w:p>
    <w:p>
      <w:pPr>
        <w:pStyle w:val="Normal440"/>
      </w:pPr>
      <w:bookmarkStart w:id="879" w:name="Bookmark_440"/>
      <w:bookmarkEnd w:id="879"/>
    </w:p>
    <w:p>
      <w:pPr>
        <w:pStyle w:val="Normal440"/>
      </w:pPr>
      <w:r>
        <w:pict>
          <v:shape id="_x0000_i2783" type="#_x0000_t75" alt="LexisNexis®" style="width:147.75pt;height:30pt">
            <v:imagedata r:id="rId17" o:title=""/>
          </v:shape>
        </w:pict>
      </w:r>
      <w:r>
        <w:cr/>
      </w:r>
    </w:p>
    <w:p>
      <w:pPr>
        <w:pStyle w:val="Heading1438"/>
        <w:keepNext w:val="0"/>
        <w:spacing w:after="200" w:line="340" w:lineRule="atLeast"/>
        <w:ind w:left="0" w:right="0" w:firstLine="0"/>
        <w:jc w:val="center"/>
      </w:pPr>
      <w:hyperlink r:id="rId3156" w:history="1">
        <w:r>
          <w:rPr>
            <w:rFonts w:ascii="arial" w:eastAsia="arial" w:hAnsi="arial" w:cs="arial"/>
            <w:b/>
            <w:i/>
            <w:strike w:val="0"/>
            <w:color w:val="0077CC"/>
            <w:sz w:val="28"/>
            <w:u w:val="single"/>
            <w:vertAlign w:val="baseline"/>
          </w:rPr>
          <w:t>Mental illness one of development's 'invisible crises', says IMC expert; International Medical Corps adviser highlights cases of depression in Syria and psychosis in South Sudan, but says people with mental illness are marginalised</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12:13 PM GMT</w:t>
      </w:r>
    </w:p>
    <w:p>
      <w:pPr>
        <w:pStyle w:val="Normal440"/>
        <w:keepNext w:val="0"/>
        <w:spacing w:after="0" w:line="240" w:lineRule="atLeast"/>
        <w:ind w:right="0"/>
        <w:jc w:val="both"/>
      </w:pP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0"/>
        <w:keepNext w:val="0"/>
        <w:spacing w:before="120" w:after="0" w:line="220" w:lineRule="atLeast"/>
        <w:ind w:left="0" w:right="0" w:firstLine="0"/>
        <w:jc w:val="left"/>
      </w:pPr>
      <w:r>
        <w:br/>
      </w:r>
      <w:r>
        <w:pict>
          <v:shape id="_x0000_i2784" type="#_x0000_t75" style="width:167.98pt;height:30.75pt">
            <v:imagedata r:id="rId19"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w:t>
      </w:r>
    </w:p>
    <w:p>
      <w:pPr>
        <w:pStyle w:val="Normal440"/>
        <w:keepNext/>
        <w:spacing w:before="240" w:after="0" w:line="340" w:lineRule="atLeast"/>
        <w:ind w:left="0" w:right="0" w:firstLine="0"/>
        <w:jc w:val="left"/>
      </w:pPr>
      <w:bookmarkStart w:id="880" w:name="Body_438"/>
      <w:bookmarkEnd w:id="88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85" style="position:absolute;z-index:252558336"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Inka Weissbecker, International Medical Corps ' mental health and psychosocial adviser, recently received an email from a colleague working in South Sudan.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the Ethiopian psychiatrist gave her an account of the violence that tore through the huge UN camp close to the northern town of Malakal in mid-February, leaving 18 people dead and thousands without shelter.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talking about how some of our health facilities were attacked and one of our patients with a psychotic disorder died - I think he was shot - because he probably couldn't flee like other patients," says Weissbecker.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'My liver is bleeding': life inside an Afghan psychiatric hospital - in pictures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"This is actually quite common. When people suddenly have to flee, or when there's a lot of commotion and chaos, people who are functioning less well may, basically, be left."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Weissbecker, the man's death is an extreme example of the way in which mental illness is overlooked in both humanitarian crises and global development, despite its huge human, financial and social costs.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problems - from depression and trauma to schizophrenia and substance abuse - affect hundreds of millions of people. A 2011 report put the global cost of mental health conditions in 2010 at $2.5tn (£1.78tn; pdf), but said that figure would surge to $6tn by 2030.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Weissbecker says many donor governments and international NGOs still do not appreciate the importance of addressing mental health problems in both their long-term crisis responses and wider development work.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people with mental health problems tend to die at least 10 years earlier than their peers and are far less likely to seek healthcare for illnesses such as HIV and Aids, tuberculosis, diabetes or heart disease, their plight tends to be less acknowledged.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Somaliland faces 'explosion' of mental health conditions | Zoe Flood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public health perspective, it's one of these invisible crises, since people are not measuring it or looking at it," she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more visible in humanitarian crises. But when it comes to the development side - planning for development, health system strengthening, better social systems and long-term nutrition - I think it's often overlooked."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Weissbecker argues, is that people tend to focus on the trauma that comes in the immediate aftermath of natural disasters and conflicts rather than the underlying problems that can predate them, or the long tails of depression that can follow them.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"Trauma is important, but it's usually not the biggest problem, interestingly," she says.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example, we see that depression is much more common, and it's often related to grief or loss. That makes sense, but people very often think more about trauma than developmental disorders among children or epilepsy and psychotic disorders. The most common things we see in humanitarian crises, like in South Sudan, are epilepsy and psychotic disorders such as schizophrenia - these are our highest caseload."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Syrians, she adds, have told the IMC they have epilepsy but can't get the medication they used to take. But Weissbecker also points to countries where people with mental illnesses are locked up or where children with epilepsy are not allowed to go to school because people mistakenly believe the condition is contagious.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long-term consequences is a loss of human potential," she says. "You're losing people who could have worked productively, educated themselves, formed healthy family relationships and even prevented violence. You'll end up with a society that's more dysfunctional and less productive."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such challenges, says Weissbecker, the international community needs to do far more than just fly in psychologists on a three-month stint after an earthquake or typhoon.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has been encouraged by the way that mental health provision has been built into programmes to strengthen the health systems of some of the countries that were affected by the Ebola outbreak, she says much of the onus must be on the donor community.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five to 10 years, there's been a lot more funding for mental health - which is great, and the UK's Department for International Development has been very active - but on the US side, donors like USAid don't really do as much. They should be doing more and, in the UK, more also could be done in terms of really integrating mental health not just into humanitarian response, but also into development."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root of the problem, however, are the familiar challenges of ignorance, prejudice and marginalisation.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mental illnesses are often seen as 'those poor people who need help' - and of course we do need to help them," she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also human beings who have the skills and abilities and intelligence, and I think that's something that sometimes falls by the wayside."</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40"/>
      </w:pPr>
    </w:p>
    <w:p>
      <w:pPr>
        <w:pStyle w:val="Normal440"/>
        <w:ind w:left="200"/>
        <w:sectPr>
          <w:type w:val="continuous"/>
          <w:pgMar w:top="840" w:right="1000" w:bottom="840" w:left="1000" w:header="400" w:footer="400"/>
          <w:pgNumType w:fmt="decimal"/>
          <w:cols w:space="720"/>
        </w:sectPr>
      </w:pPr>
      <w:r>
        <w:br/>
      </w:r>
      <w:r>
        <w:pict>
          <v:line id="_x0000_s2786"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41"/>
      </w:pPr>
      <w:bookmarkStart w:id="881" w:name="Bookmark_441"/>
      <w:bookmarkEnd w:id="881"/>
    </w:p>
    <w:p>
      <w:pPr>
        <w:pStyle w:val="Normal441"/>
      </w:pPr>
      <w:r>
        <w:pict>
          <v:shape id="_x0000_i2787" type="#_x0000_t75" alt="LexisNexis®" style="width:147.75pt;height:30pt">
            <v:imagedata r:id="rId17" o:title=""/>
          </v:shape>
        </w:pict>
      </w:r>
      <w:r>
        <w:cr/>
      </w:r>
    </w:p>
    <w:p>
      <w:pPr>
        <w:pStyle w:val="Heading1439"/>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Opposition finally agrees to join Syrian peace talks in Geneva; Saudi-backed negotiating committee demanding an end to government airstrikes takes part after hours of uncertainty and diplomatic pressure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9:36 PM GMT</w:t>
      </w:r>
    </w:p>
    <w:p>
      <w:pPr>
        <w:pStyle w:val="Normal441"/>
        <w:keepNext w:val="0"/>
        <w:spacing w:after="0" w:line="240" w:lineRule="atLeast"/>
        <w:ind w:right="0"/>
        <w:jc w:val="both"/>
      </w:pPr>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1"/>
        <w:keepNext w:val="0"/>
        <w:spacing w:before="120" w:after="0" w:line="220" w:lineRule="atLeast"/>
        <w:ind w:left="0" w:right="0" w:firstLine="0"/>
        <w:jc w:val="left"/>
      </w:pPr>
      <w:r>
        <w:br/>
      </w:r>
      <w:r>
        <w:pict>
          <v:shape id="_x0000_i2788" type="#_x0000_t75" style="width:167.98pt;height:30.75pt">
            <v:imagedata r:id="rId19"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in Geneva</w:t>
      </w:r>
    </w:p>
    <w:p>
      <w:pPr>
        <w:pStyle w:val="Normal441"/>
        <w:keepNext/>
        <w:spacing w:before="240" w:after="0" w:line="340" w:lineRule="atLeast"/>
        <w:ind w:left="0" w:right="0" w:firstLine="0"/>
        <w:jc w:val="left"/>
      </w:pPr>
      <w:bookmarkStart w:id="882" w:name="Body_439"/>
      <w:bookmarkEnd w:id="882"/>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89" style="position:absolute;z-index:25256038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launch talks aimed at ending the war in Syria have got off to a confusing start in Geneva but the opposition finally announced it had decided to take part following a first meeting between the UN envoy and representatives of Bashar al-Assad's government.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late-night decision by the opposition's negotiating committee, meeting in Saudi Arabia, came after hours of uncertainty and heavy diplomatic pressure on Friday, with rumour and speculation engulfing the Palais des Nations. Holding a few meetings looked like a significant achievement.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Fawzi, the UN's spokesman, hinted at the fast-moving and chaotic nature of the talks, telling reporters: "I don't have a time, I don't have the exact location, and I can't tell you anything about the delegation."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urges Syrian opposition to attend Geneva peace talks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Staffan de Mistura, the UN special envoy, held his first session of "proximity talks" with Syrian government delegates, who flew in from Damascus before any opposition representatives had arrived from Riyadh. The opposition had been in the Saudi capital debating whether to attend, due to their demand for an end to airstrikes and sieges not having been met. "It's a mess," shrugged one official.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the Italian-Swedish UN veteran was due to see Syrian "independents" backed by Russia but considered too close to Assad to be part of the opposition. Syrian civil society activists were the next to be invited to emphasise the plight of the ordinary people caught up in the war.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broad plaza opposite the ornate 1930s building, its driveway flanked colourfully by the flags of UN member states, those realities were on grim display. Activists wearing chefs' whites served up "siege soup" - a non-haute cuisine concoction of grass and leaves and a reminder of the only fare available to tens of thousands of people who live surrounded by government forces.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community needs to push to create pressure on Assad and the Russians to make a political solution possible," urged Salma Kahaly, an exiled Damascene from the PlanetSyria coalition. "Syrians want these negotiations to work because there is no military solution. But sieges are a war crime, not a negotiating tactic."</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news from Syria was gloomily routine: in the Damascus area barrel bombs targeted Daraya and Muadamiyat al-Sham. In northern Latakia, fighting continued between rebels and government forces supported by Russian airstrikes.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from the Saudi capital described an anguished but determined mood. Riyadh Hijab, head of the opposition negotiations body, had flatly refused to start talks with De Mistura until the UN's own commitment to humanitarian access and a cessation of attacks had been implemented.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Hammond, the British foreign secretary, telephoned and urged Hijab to turn up, arguing that failure to do so would hand Assad "a propaganda coup". British, French, and American officials and advisers hammered home the same point. The result was a formal announcement that the opposition had "decided to participate in the Geneva talks after receiving American and United Nations guarantees." De Mistura called that "a good signal". The two sides are still unlikely to meet face to face.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government team, led by the country's UN ambassador, Bashar al-Jaafari, said nothing either on arrival at the Palais des Nations or when it left. But it will not be shy about presenting its case - especially in attacking its opponents as "terrorists". Damascus is keen to emphasise that the chief opposition negotiator is an official of the Saudi-backed Jaysh al-Islam group - something that many secular anti-Assad Syrians also dislike.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and arm-twisting went on all day. Jaafari met the Russian ambassador to the UN, Alexey Borodavkin, before his session with De Mistura - a sign of the close coordination between Moscow and Damascus that parallels the relations between the Syrian opposition and the western and Arab governments that support 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apart, it was a normal day for the UN. Experts from different agencies gave briefings on migration, health and a campaign to curb the portrayal of smoking in films - global issues that can be at least mitigated by international cooperation. "We have all the news that is fit to print," quipped one veteran official - recognition that alleviating, let alone solving, the world's worst humanitarian crisis is a mission from hell.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UK 'may set limited precedent'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Mistura, the third UN envoy appointed to handle the Syrian war since it erupted nearly five years ago, plans to hold talks for six months, exploring prospects for ceasefires, action against Isis and improved humanitarian access. The longer-term goal is setting up a transitional government to draft a new constitution and hold elections within 18 months. But the central question of Assad's future is still not on the table.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Syrian peace talks were held in Geneva two years ago, nothing at all was achieved. Expectations this time round could hardly be lower - certainly over reaching a negotiated political settlement. Yet signs are that the goals may be becoming less ambitious. "The least we can hope for," said one senior diplomat, "is a significant reduction in violence and guarantees to protect civilian areas."</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441"/>
      </w:pPr>
    </w:p>
    <w:p>
      <w:pPr>
        <w:pStyle w:val="Normal441"/>
        <w:ind w:left="200"/>
        <w:sectPr>
          <w:type w:val="continuous"/>
          <w:pgMar w:top="840" w:right="1000" w:bottom="840" w:left="1000" w:header="400" w:footer="400"/>
          <w:pgNumType w:fmt="decimal"/>
          <w:cols w:space="720"/>
        </w:sectPr>
      </w:pPr>
      <w:r>
        <w:br/>
      </w:r>
      <w:r>
        <w:pict>
          <v:line id="_x0000_s2790"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42"/>
      </w:pPr>
      <w:bookmarkStart w:id="883" w:name="Bookmark_442"/>
      <w:bookmarkEnd w:id="883"/>
    </w:p>
    <w:p>
      <w:pPr>
        <w:pStyle w:val="Normal442"/>
      </w:pPr>
      <w:r>
        <w:pict>
          <v:shape id="_x0000_i2791" type="#_x0000_t75" alt="LexisNexis®" style="width:147.75pt;height:30pt">
            <v:imagedata r:id="rId17" o:title=""/>
          </v:shape>
        </w:pict>
      </w:r>
      <w:r>
        <w:cr/>
      </w:r>
    </w:p>
    <w:p>
      <w:pPr>
        <w:pStyle w:val="Heading1440"/>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Nato launches naval patrols to return migrants to Turkey; Military alliance sends three warships, backed by planes, to intercept migrants and refugees in admission from EU that it is failing to cope with flow of people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 7:11 PM GMT</w:t>
      </w:r>
    </w:p>
    <w:p>
      <w:pPr>
        <w:pStyle w:val="Normal442"/>
        <w:keepNext w:val="0"/>
        <w:spacing w:after="0" w:line="240" w:lineRule="atLeast"/>
        <w:ind w:right="0"/>
        <w:jc w:val="both"/>
      </w:pPr>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2"/>
        <w:keepNext w:val="0"/>
        <w:spacing w:before="120" w:after="0" w:line="220" w:lineRule="atLeast"/>
        <w:ind w:left="0" w:right="0" w:firstLine="0"/>
        <w:jc w:val="left"/>
      </w:pPr>
      <w:r>
        <w:br/>
      </w:r>
      <w:r>
        <w:pict>
          <v:shape id="_x0000_i2792" type="#_x0000_t75" style="width:167.98pt;height:30.75pt">
            <v:imagedata r:id="rId19"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Ewen MacAskill in Brussels and Emma Graham-Harrison</w:t>
      </w:r>
    </w:p>
    <w:p>
      <w:pPr>
        <w:pStyle w:val="Normal442"/>
        <w:keepNext/>
        <w:spacing w:before="240" w:after="0" w:line="340" w:lineRule="atLeast"/>
        <w:ind w:left="0" w:right="0" w:firstLine="0"/>
        <w:jc w:val="left"/>
      </w:pPr>
      <w:bookmarkStart w:id="884" w:name="Body_440"/>
      <w:bookmarkEnd w:id="884"/>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93" style="position:absolute;z-index:25256243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sent a patrol of three warships to intercept migrants trying to reach Greece by sea and send them back to Turkey, as Europe steps up efforts to contain the refugee crisis.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has been agreed and ordered to the Aegean sea in less than 24 hours, an extremely rapid move for the alliance. Nato normally spends months deliberating over decisions and agreeing details.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German-led patrol will be backed by planes that can monitor the flow of people attempting illegal crossings. Greece and Turkey have agreed that any migrants they intercept will be sent back.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not be taken back to Greece. The aim of the group is to have them taken back to Turkey. That is the crucial difference," said the British defence secretary, Michael Fallon.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dismisses EU plan to resettle refugees in return for sealing sea route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we have seen a group tasked with returning migrants. That has not happened before. So that is quite an important development."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does not have any ships involved but is looking at how it could contribute, Fallon told journalists after a meeting of defence ministers in Brussels, where the plan was hammered out.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definitely help save lives in the Aegean and it could help break the criminal gangs that are trafficking migrants from Turkey into Europe," he added.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and the EU have been keen to avoid any impression that they see refugees as a threat, and the alliance's secretary general, Jens Stoltenberg, initially denied that the ships would try to stop people from crossing into Europe. "This is not about stopping or pushing back refugee boats," 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defence minister, Ursula von der Leyen, had already indicated she favoured a far more robust approach and had secured Ankara's permission to send some refugees back to Turkey, the Deutsche Welle newspaper reported.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ships are to be ordered to the Aegean to begin the mission "without delay", and are expected to be in place on Friday, even though the details of their role are still being filled in, said US air force general Philip Breedlove.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Nato flotilla will be led by the German navy's flagship, the Bonn, supported by Turkey's frigate Barbaros and the Canadian frigate, Fredericton.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mission has literally come together in about the last 20 hours," Breedlove told journalists. "I have been tasked now to go back and define the mission, define the rules of engagement, define all of what we call special operation instructions, all of the things that will lay out what we are going to do."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comment on whether the Nato crews would join local coastguards in rescuing migrants whose boats had sunk or were failing.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issues Athens with ultimatum one month to improve conditions for refugees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more than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has warned that tens of thousands more who have fled a government advance on Aleppo were seeking to join them.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as the first point of entry for most people seeking asylum in Europe, is under concerted pressure from European governments to do much more to halt the influx of refugees and migrants from Turkey.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Germany has been the main destination for new arrivals after Merkel decided in effect to open the country's doors to Syrians last summer. When the numbers rose faster than expected, the country struggled to cope.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crisis has since pushed support for Merkel to a four-year low, and as thousands of people continue to pour across Germany's borders, fewer than one in five Germans think the government is handling the challenge well.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ministers from the 28 countries in the US-led military alliance agreed in principle to the mission and have asked officials to look at a variety of options for establishing patrols along the Turkish and Greek coasts and other smuggling routes. Several member states have offered to send reinforcements to the three-ship mission.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International Organisation for Migration said 409 people had died so far this year trying to cross the sea to Europe, and that nearly 10 times as many refugees and migrants crossed in the first six weeks of 2016 as in the same period last year.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concerns that a strong naval presence might encourage more people to attempt to reach Europe, as there would be a greater chance of being picked up in the event of boats sinking.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in Libya told the Guardian last year that an increased military presence in the Mediterranean would not act as a deterrent.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involvement is an admission that the European Union, which is responsible at present for dealing with the influx of migrants, is struggling to cope with the numbers travelling by sea.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already has a strong naval presence in the eastern Mediterranean to help protect Turkey from any incursions from Syria.</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442"/>
      </w:pPr>
    </w:p>
    <w:p>
      <w:pPr>
        <w:pStyle w:val="Normal442"/>
        <w:ind w:left="200"/>
        <w:sectPr>
          <w:type w:val="continuous"/>
          <w:pgMar w:top="840" w:right="1000" w:bottom="840" w:left="1000" w:header="400" w:footer="400"/>
          <w:pgNumType w:fmt="decimal"/>
          <w:cols w:space="720"/>
        </w:sectPr>
      </w:pPr>
      <w:r>
        <w:br/>
      </w:r>
      <w:r>
        <w:pict>
          <v:line id="_x0000_s2794"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443"/>
      </w:pPr>
      <w:bookmarkStart w:id="885" w:name="Bookmark_443"/>
      <w:bookmarkEnd w:id="885"/>
    </w:p>
    <w:p>
      <w:pPr>
        <w:pStyle w:val="Normal443"/>
      </w:pPr>
      <w:r>
        <w:pict>
          <v:shape id="_x0000_i2795" type="#_x0000_t75" alt="LexisNexis®" style="width:147.75pt;height:30pt">
            <v:imagedata r:id="rId17" o:title=""/>
          </v:shape>
        </w:pict>
      </w:r>
      <w:r>
        <w:cr/>
      </w:r>
    </w:p>
    <w:p>
      <w:pPr>
        <w:pStyle w:val="Heading1441"/>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Save the Children: hackathons could help fight child inequality crisis; Charity boss calls for much-needed help from tech firms as it faces the biggest child poverty and refugee crisis in decades</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 3:01 PM GMT</w:t>
      </w:r>
    </w:p>
    <w:p>
      <w:pPr>
        <w:pStyle w:val="Normal443"/>
        <w:keepNext w:val="0"/>
        <w:spacing w:after="0" w:line="240" w:lineRule="atLeast"/>
        <w:ind w:right="0"/>
        <w:jc w:val="both"/>
      </w:pP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3"/>
        <w:keepNext w:val="0"/>
        <w:spacing w:before="120" w:after="0" w:line="220" w:lineRule="atLeast"/>
        <w:ind w:left="0" w:right="0" w:firstLine="0"/>
        <w:jc w:val="left"/>
      </w:pPr>
      <w:r>
        <w:br/>
      </w:r>
      <w:r>
        <w:pict>
          <v:shape id="_x0000_i2796" type="#_x0000_t75" style="width:167.98pt;height:30.75pt">
            <v:imagedata r:id="rId19"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 in Davos</w:t>
      </w:r>
    </w:p>
    <w:p>
      <w:pPr>
        <w:pStyle w:val="Normal443"/>
        <w:keepNext/>
        <w:spacing w:before="240" w:after="0" w:line="340" w:lineRule="atLeast"/>
        <w:ind w:left="0" w:right="0" w:firstLine="0"/>
        <w:jc w:val="left"/>
      </w:pPr>
      <w:bookmarkStart w:id="886" w:name="Body_441"/>
      <w:bookmarkEnd w:id="886"/>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97" style="position:absolute;z-index:25256448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International is calling on the world's largest tech firms to provide expertise to help fight the worst child crisis in decades.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charity, Janti Soeripto, is pushing the IT industry to help combat child poverty and inequality, during her visit to the World Economic Forum.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existing technology could be repurposed to create new services to help the millions of children left homeless, or without an education, by conflict and climate change.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firms have a lot of money, and they have a huge innovative capacity. And I say to these guys: 'I want you to run a hackathon for us, where I give you a problem and you think through a number of ways to resolve it," Soeripto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Hackathons are used by many organisations, including the Guardian, to create new programmes and digital services, with coders brainstorming ideas that will then rapidly be turned into reality.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Hackathon: where art and technology run wild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Soeripto admits the development sector is "very tech-unsavvy", and struggling with legacy systems at a time when the refugee crisis is straining services. Save the Children is running temporary spaces for education in natural disaster zones, in Greece and Serbia for migrants, and now even in Germany and Sweden too.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can clearly play a huge part. "During the Ebola crisis, schools were closed for nine or 10 months so they ran educational programmes over radio. And that's where modern technology can absolutely play much more of a role. We haven't tapped into that enough, and neither have others," Soeripto said.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challenge is keeping track of children as they travel across Europe from the Middle East, with no opportunity for stable schooling.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from the Syria conflict have had their education badly disrupted, which will make it even harder for them to find employment, given the way automation is reshaping the jobs market.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inequality of education is tomorrow's inequality of wealth. And that concerns us because there we see a widening of the gap. Driven by conflict and crisis, people are on the move," Soeripto says.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60 million children out of school who should be in school, and a further 250m will leave education unable to read or write. In Europe, it is estimated there are more than 25,000 unaccompanied children from the Middle East, which charities are trying to help.</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Soeripto's vision of a hackathon comes in.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definitely applications available that we haven't necessarily used for some of our problems.For example, basic messaging services are applications that we could repurpose - either for our staff in the field or to set up groups for specific groups of children that you still want to reach out to even though you don't know where they are."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build on existing partnerships with the educational firm Pearson and global professional services company Accenture, among others.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large tech company such as Google would clearly have expertise to share, Save the Children is also looking for help from smaller firms, particularly in cyber-security given the data protection challenges that working with young people poses.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opportunities include file-sharing in the field, or simply guaranteeing consistent access to data. Apps for online learning, or for family tracing, would also prove hugely valuable.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is that many records are still kept on paper - which is insecure, hard to share quickly, or search. For a sector that is always trying to do too much without enough funds, that's hard to fix, especially as it wrestles with providing help to children in besieged towns, or in areas which rapidly change hands between warring groups.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honing their mathematics and literacy skills, many young refugees end up as child labour, or in under-age marriages.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last month, from the World Bank and the UN, found that 90% of the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in Jordan and Lebanon are living in poverty. More than half were women and children.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former UK prime minister Gordon Brown warned that Syria's children will become a 'lost generation'. He says another $250m (£174m) of funding needs to be raised within the next couple of weeks, to fund school places for those affected by the civil war.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Davos 2016: Gordon Brown warns of 'lost generation' of Syrian children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Davos has been focused on the refugee crisis from Syria, but the scale of the problem goes much further. There are 60 million displaced people worldwide, more than half are children, and a million people stateless in Asia.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South is on the move, to the global North," says Soeripto.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 are climate change driven natural disasters, disproportionally affecting children. And we are also facing pandemics like Ebola, which can really set a country back."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Ethiopia, barely mentioned at Davos this year, 6 million children are at risk of severe malnutrition. "That's almost the population of Sweden, and no-one's talking about it here."</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443"/>
      </w:pPr>
    </w:p>
    <w:p>
      <w:pPr>
        <w:pStyle w:val="Normal443"/>
        <w:ind w:left="200"/>
        <w:sectPr>
          <w:type w:val="continuous"/>
          <w:pgMar w:top="840" w:right="1000" w:bottom="840" w:left="1000" w:header="400" w:footer="400"/>
          <w:pgNumType w:fmt="decimal"/>
          <w:cols w:space="720"/>
        </w:sectPr>
      </w:pPr>
      <w:r>
        <w:br/>
      </w:r>
      <w:r>
        <w:pict>
          <v:line id="_x0000_s2798"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44"/>
      </w:pPr>
      <w:bookmarkStart w:id="887" w:name="Bookmark_444"/>
      <w:bookmarkEnd w:id="887"/>
    </w:p>
    <w:p>
      <w:pPr>
        <w:pStyle w:val="Normal444"/>
      </w:pPr>
      <w:r>
        <w:pict>
          <v:shape id="_x0000_i2799" type="#_x0000_t75" alt="LexisNexis®" style="width:147.75pt;height:30pt">
            <v:imagedata r:id="rId17" o:title=""/>
          </v:shape>
        </w:pict>
      </w:r>
      <w:r>
        <w:cr/>
      </w:r>
    </w:p>
    <w:p>
      <w:pPr>
        <w:pStyle w:val="Heading1442"/>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Confusion reigns as renewed Syrian peace talks begin in Geneva; UN special envoy holds first session of 'proximity talks' with Bashar al-Assad's delegates - as opposition representatives continue to debate whether to attend</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6:32 PM GMT</w:t>
      </w:r>
    </w:p>
    <w:p>
      <w:pPr>
        <w:pStyle w:val="Normal444"/>
        <w:keepNext w:val="0"/>
        <w:spacing w:after="0" w:line="240" w:lineRule="atLeast"/>
        <w:ind w:right="0"/>
        <w:jc w:val="both"/>
      </w:pPr>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4"/>
        <w:keepNext w:val="0"/>
        <w:spacing w:before="120" w:after="0" w:line="220" w:lineRule="atLeast"/>
        <w:ind w:left="0" w:right="0" w:firstLine="0"/>
        <w:jc w:val="left"/>
      </w:pPr>
      <w:r>
        <w:br/>
      </w:r>
      <w:r>
        <w:pict>
          <v:shape id="_x0000_i2800" type="#_x0000_t75" style="width:167.98pt;height:30.75pt">
            <v:imagedata r:id="rId19"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in Geneva</w:t>
      </w:r>
    </w:p>
    <w:p>
      <w:pPr>
        <w:pStyle w:val="Normal444"/>
        <w:keepNext/>
        <w:spacing w:before="240" w:after="0" w:line="340" w:lineRule="atLeast"/>
        <w:ind w:left="0" w:right="0" w:firstLine="0"/>
        <w:jc w:val="left"/>
      </w:pPr>
      <w:bookmarkStart w:id="888" w:name="Body_442"/>
      <w:bookmarkEnd w:id="888"/>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801" style="position:absolute;z-index:252566528"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No-one thought it was going to be easy to launch new talks aimed at ending the war in Syria. But it was hard to imagine the uncertainty and disorganisation that surrounded the start of the long-delayed UN effort in Geneva on Friday. Rumour and speculation swept the Palais des Nations. In the end, even holding a few meetings looked like a significant achievement.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urges Syrian opposition to attend Geneva peace talks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Fawzi, the UN's spokesman, reflected the confusion surrounding the negotiations, admitting to reporters: "I don't have a time, I don't have the exact location, and I can't tell you anything about the delegation."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Staffan de Mistura, the UN special envoy, held his first session of "proximity talks" with Bashar al-Assad's delegates, who flew in from Damascus long before any opposition representatives arrived from a stormy meeting in Saudi Arabia - where they were still debating whether to attend before their demands for an end to airstrikes and sieges had been met. "It's a mess," shrugged one harassed official.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the Italian-Swedish UN veteran was due to see Syrian "independents" backed by Russia but considered too close to Assad to be part of the opposition. Syrian civil society activists were next to be invited in - stressing that, on the ground, it is ordinary people not politicians and diplomats who are hungry, suffering and dying. Meetings were announced and quickly postponed.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broad plaza opposite the ornate 1930s building, its driveway flanked colourfully by the flags of UN member states, those realities were on grim display. Activists wearing white chef's uniforms served up "siege soup" - a non haute cuisine concoction of grass and leaves and a reminder of the only fare available to tens of thousands of people who live surrounded by government forces.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community needs to push to create pressure on Assad and the Russians to make a political solution possible," urged Salma Kahaly, an exiled Damascene from the PlanetSyria coalition. "Syrians want these negotiations to work because there is no military solution. But sieges are a war crime, not a negotiating tactic."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moderate opposition is real - but we're fighting on two fronts | Asaad Hanna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news from Syria was gloomily routine: in the Damascus area barrel bombs targeted Daraya and Muadamiyat al-Sham. In northern Latakia, fighting continued between rebels and government forces supported by Russian airstrikes.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from Riyadh described an anguished but determined mood. Riyad Hijab, head of the opposition negotiations body, won praise on social media for refusing to start talks with de Mistura until the UN's own commitment to humanitarian access and a cessation of attacks had been implemented.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Hammond, the British foreign secretary, telephoned and urged Hijab to turn up - arguing that failure to do so would hand Assad "a propaganda coup". British, French, and American officials and advisers hammered home the same point. The result was the announcement of an opposition "media delegation" heading for Geneva - but still no negotiators.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government team, led by the country's UN ambassador, Bashar al-Jaafari, said nothing on arrival at the Palais des Nations, but it was unlikely to be shy about presenting its case - especially in attacking its opponents as "terrorists". Damascus is keen to emphasise that the chief opposition negotiator is an official of the Saudi-backed Jaysh al-Islam group - something that many secular anti-Assad Syrians also dislike.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and arm-twisting went on all day. Jaafari met the Russian ambassador to the UN, Alexey Borodavkin, before his session with de Mistura - a sign of the close coordination between Moscow and Damascus that parallels the relations between the Syrian opposition and the western and Arab governments which support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UK 'may set limited precedent'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apart, it was a normal day for the UN. Experts from different agencies gave briefings on migration, health and a campaign to curb the portrayal of smoking in films - global issues that can be at least mitigated by international cooperation. "We have all the news that is fit to print," quipped one veteran official - recognition that alleviating, let alone solving the world's worst humanitarian crisis is a mission from hell.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Mistura, the third UN envoy appointed to handle Syria since it erupted nearly five years ago, plans to hold talks for six months, exploring prospects for ceasefires, action against Isis and improved humanitarian access. The longer term goal is setting up a transitional government to draft a new constitution and hold elections within 18 months. But the central question of Assad's future is still not on the table.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Syrian peace talks were held in Geneva two years ago, nothing at all was achieved. Expectations this time round could hardly be lower - certainly over reaching a negotiated political settlement. Yet signs are that the goals may be becoming less ambitious. "The least we can hope for," said one senior diplomat, "is a significant reduction in violence and guarantees to protect civilian areas."</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444"/>
      </w:pPr>
    </w:p>
    <w:p>
      <w:pPr>
        <w:pStyle w:val="Normal444"/>
        <w:ind w:left="200"/>
        <w:sectPr>
          <w:type w:val="continuous"/>
          <w:pgMar w:top="840" w:right="1000" w:bottom="840" w:left="1000" w:header="400" w:footer="400"/>
          <w:pgNumType w:fmt="decimal"/>
          <w:cols w:space="720"/>
        </w:sectPr>
      </w:pPr>
      <w:r>
        <w:br/>
      </w:r>
      <w:r>
        <w:pict>
          <v:line id="_x0000_s2802"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45"/>
      </w:pPr>
      <w:bookmarkStart w:id="889" w:name="Bookmark_445"/>
      <w:bookmarkEnd w:id="889"/>
    </w:p>
    <w:p>
      <w:pPr>
        <w:pStyle w:val="Normal445"/>
      </w:pPr>
      <w:r>
        <w:pict>
          <v:shape id="_x0000_i2803" type="#_x0000_t75" alt="LexisNexis®" style="width:147.75pt;height:30pt">
            <v:imagedata r:id="rId17" o:title=""/>
          </v:shape>
        </w:pict>
      </w:r>
      <w:r>
        <w:cr/>
      </w:r>
    </w:p>
    <w:p>
      <w:pPr>
        <w:pStyle w:val="Heading1443"/>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The macabre truth of gun control in the US is that toddlers kill more people than terrorists do; Last week, a Florida gun rights activist was shot in the back by her four-year-old son. How much longer will we keep participating in the collective lie that deadly weapons keep us safe?</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12:24 PM GMT</w:t>
      </w:r>
    </w:p>
    <w:p>
      <w:pPr>
        <w:pStyle w:val="Normal445"/>
        <w:keepNext w:val="0"/>
        <w:spacing w:after="0" w:line="240" w:lineRule="atLeast"/>
        <w:ind w:right="0"/>
        <w:jc w:val="both"/>
      </w:pPr>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5"/>
        <w:keepNext w:val="0"/>
        <w:spacing w:before="120" w:after="0" w:line="220" w:lineRule="atLeast"/>
        <w:ind w:left="0" w:right="0" w:firstLine="0"/>
        <w:jc w:val="left"/>
      </w:pPr>
      <w:r>
        <w:br/>
      </w:r>
      <w:r>
        <w:pict>
          <v:shape id="_x0000_i2804" type="#_x0000_t75" style="width:167.98pt;height:30.75pt">
            <v:imagedata r:id="rId19"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Lindy West</w:t>
      </w:r>
    </w:p>
    <w:p>
      <w:pPr>
        <w:pStyle w:val="Normal445"/>
        <w:keepNext/>
        <w:spacing w:before="240" w:after="0" w:line="340" w:lineRule="atLeast"/>
        <w:ind w:left="0" w:right="0" w:firstLine="0"/>
        <w:jc w:val="left"/>
      </w:pPr>
      <w:bookmarkStart w:id="890" w:name="Body_443"/>
      <w:bookmarkEnd w:id="890"/>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805" style="position:absolute;z-index:252568576"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in my country, considered by some of its more embarrassing denizens to be the "greatest country in the world", an outspoken Florida "gun rights" advocate left a loaded.45 calibre handgun in the back seat of her car and was promptly shot and wounded by her four-year-old child. Truly a pinnacle of human potential, much like the invention of paper in second-century BC China, or Aristotle holding forth in the Lyceum, or whoever first pointed out that Florida looks like America's penis.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about the outspoken Florida "gun rights" advocate who left a loaded.45 calibre handgun in the back seat of her car and was promptly shot and wounded by her four-year-old child? I take no pleasure in violence and pain. I'm not happy that Jamie Gilt, 31 - who has built a thriving web presence on the argument that guns are not only perfectly safe around kids, but necessary for their protection - left a loaded handgun in reach of her four-year-old son, who then picked it up, aimed it at his mother, and pulled the trigger. I find zero delight in the thought of Gilt's toddler's almost certain panic and horror in that moment, nor the guilt he may well carry for the rest of his life (guilt that only his mother deserves). I'm sure being shot in the back really hurts - even more so when it comes with a side of nationwide liberal schadenfreude.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no interest in letting Gilt off the hook. Her child could just as easily have shot himself, or a passerby, or someone else's child. With just a few tweaks of location and circumstance, he could have shot my child. Someone else still could, accidentally or with intention - it's a possibility you have to consider in a country with so many guns and so few laws regulating them. That's the macabre truth of parenting in 21st-century America.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with the same persistent, low-grade fear of gun violence as any American - my middle school was once locked down because of a shooting at the high school up the street, and I was a junior at that same high school when we watched the Columbine massacre unfold on TV - but my family didn't have guns, and we lived in a liberal city so most of my friends' parents didn't either. Guns were scary, but for the most part they felt far away.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here myself didn't prepare me for how distinctly, viscerally frightening it would be to raise children in a gun-obsessed nation. My step-daughters go to school in a borderline-rural suburb, whereas I was educated in central Seattle. They already know of at least one friend-of-a-friend who was killed in a school shooting. Many of their friends' parents are gun owners. Not only that, but, over the past few decades, the National Rifle Association has been aggressively and successfully rolling back firearm restrictions, making gun ownership as quick and easy for anyone's irresponsible, drunk cousin as their meticulous, gun-safety-trained dad. When we send our kids to friends' houses for sleepovers, it sometimes feels like a leap of faith.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in 2015, more people were shot and killed by toddlers than by terrorists. In 2013, the New York Times reported on children shot by other children: "Children shot accidentally - usually by other children - are collateral casualties of the accessibility of guns in America, their deaths all the more devastating for being eminently preventable."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supposed to believe that frightened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or whomever becomes the next rightwing scapegoat du jour - are the real threat to my children? I'm supposed to be afraid of sharks? Heavy metal music? Violent video games? Horse meat in my hamburger patties? Teenagers pouring vodka up their butts?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with more guns have more gun deaths. Keeping a gun in your house increases your chances of accidental death by shooting, but does not make you safer. A woman's chance of being murdered by an abusive partner increases fivefold if the partner has access to a gun. "Good guys with guns" are a fantasy. How much longer will we keep participating in this great collective lie that deadly weapons keep us safe?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accidental shooting of Jamie Gilt is the object lesson that my absurd nation deserves. When even supposed gun safety experts cannot keep themselves safe from their own toddlers, we should take that as an unequivocal reminder that guns are inherently dangerous. They are exploding projectile machines designed specifically for killing. And that's not bleeding-heart hyperbole - it's the explicit reason why many people are drawn to them. Cowboy games. Vigilante justice. Power.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does not get to claim some hypercivilised global high ground when we foster - legislatively and culturally - a system in which incidents such as Gilt's are not just possible, but inevitable. </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445"/>
      </w:pPr>
    </w:p>
    <w:p>
      <w:pPr>
        <w:pStyle w:val="Normal445"/>
        <w:ind w:left="200"/>
        <w:sectPr>
          <w:type w:val="continuous"/>
          <w:pgMar w:top="840" w:right="1000" w:bottom="840" w:left="1000" w:header="400" w:footer="400"/>
          <w:pgNumType w:fmt="decimal"/>
          <w:cols w:space="720"/>
        </w:sectPr>
      </w:pPr>
      <w:r>
        <w:br/>
      </w:r>
      <w:r>
        <w:pict>
          <v:line id="_x0000_s2806"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446"/>
      </w:pPr>
      <w:bookmarkStart w:id="891" w:name="Bookmark_446"/>
      <w:bookmarkEnd w:id="891"/>
    </w:p>
    <w:p>
      <w:pPr>
        <w:pStyle w:val="Normal446"/>
      </w:pPr>
      <w:r>
        <w:pict>
          <v:shape id="_x0000_i2807" type="#_x0000_t75" alt="LexisNexis®" style="width:147.75pt;height:30pt">
            <v:imagedata r:id="rId17" o:title=""/>
          </v:shape>
        </w:pict>
      </w:r>
      <w:r>
        <w:cr/>
      </w:r>
    </w:p>
    <w:p>
      <w:pPr>
        <w:pStyle w:val="Heading1444"/>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Confusion reigns as renewed Syrian peace talks begin in Geneva; UN special envoy holds first session of 'proximity talks' with Bashar al-Assad's delegates - as opposition representatives continue to debate whether to attend</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7:41 PM GMT</w:t>
      </w:r>
    </w:p>
    <w:p>
      <w:pPr>
        <w:pStyle w:val="Normal446"/>
        <w:keepNext w:val="0"/>
        <w:spacing w:after="0" w:line="240" w:lineRule="atLeast"/>
        <w:ind w:right="0"/>
        <w:jc w:val="both"/>
      </w:pP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6"/>
        <w:keepNext w:val="0"/>
        <w:spacing w:before="120" w:after="0" w:line="220" w:lineRule="atLeast"/>
        <w:ind w:left="0" w:right="0" w:firstLine="0"/>
        <w:jc w:val="left"/>
      </w:pPr>
      <w:r>
        <w:br/>
      </w:r>
      <w:r>
        <w:pict>
          <v:shape id="_x0000_i2808" type="#_x0000_t75" style="width:167.98pt;height:30.75pt">
            <v:imagedata r:id="rId19"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in Geneva</w:t>
      </w:r>
    </w:p>
    <w:p>
      <w:pPr>
        <w:pStyle w:val="Normal446"/>
        <w:keepNext/>
        <w:spacing w:before="240" w:after="0" w:line="340" w:lineRule="atLeast"/>
        <w:ind w:left="0" w:right="0" w:firstLine="0"/>
        <w:jc w:val="left"/>
      </w:pPr>
      <w:bookmarkStart w:id="892" w:name="Body_444"/>
      <w:bookmarkEnd w:id="892"/>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809" style="position:absolute;z-index:252570624"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No-one thought it was going to be easy to launch new talks aimed at ending the war in Syria. But it was hard to imagine the uncertainty and disorganisation that surrounded the start of the long-delayed UN effort in Geneva on Friday. Rumour and speculation swept the Palais des Nations. In the end, even holding a few meetings looked like a significant achievement.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urges Syrian opposition to attend Geneva peace talks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Fawzi, the UN's spokesman, reflected the confusion surrounding the negotiations, admitting to reporters: "I don't have a time, I don't have the exact location, and I can't tell you anything about the delegation."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Staffan de Mistura, the UN special envoy, held his first session of "proximity talks" with Bashar al-Assad's delegates, who flew in from Damascus long before any opposition representatives arrived from a stormy meeting in Saudi Arabia - where they were still debating whether to attend before their demands for an end to airstrikes and sieges had been met. "It's a mess," shrugged one harassed official.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the Italian-Swedish UN veteran was due to see Syrian "independents" backed by Russia but considered too close to Assad to be part of the opposition. Syrian civil society activists were next to be invited in - stressing that, on the ground, it is ordinary people not politicians and diplomats who are hungry, suffering and dying. Meetings were announced and quickly postponed.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broad plaza opposite the ornate 1930s building, its driveway flanked colourfully by the flags of UN member states, those realities were on grim display. Activists wearing chefs' whites served up "siege soup" - a non haute cuisine concoction of grass and leaves and a reminder of the only fare available to tens of thousands of people who live surrounded by government forces.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community needs to push to create pressure on Assad and the Russians to make a political solution possible," urged Salma Kahaly, an exiled Damascene from the PlanetSyria coalition. "Syrians want these negotiations to work because there is no military solution. But sieges are a war crime, not a negotiating tactic."</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moderate opposition is real - but we're fighting on two fronts | Asaad Hanna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news from Syria was gloomily routine: in the Damascus area barrel bombs targeted Daraya and Muadamiyat al-Sham. In northern Latakia, fighting continued between rebels and government forces supported by Russian airstrikes.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from Riyadh described an anguished but determined mood. Riyad Hijab, head of the opposition negotiations body, won praise on social media for refusing to start talks with de Mistura until the UN's own commitment to humanitarian access and a cessation of attacks had been implemented.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Hammond, the British foreign secretary, telephoned and urged Hijab to turn up - arguing that failure to do so would hand Assad "a propaganda coup". British, French, and American officials and advisers hammered home the same point. The result was the announcement of an opposition "media delegation" heading for Geneva - but still no negotiators.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government team, led by the country's UN ambassador, Bashar al-Jaafari, said nothing on arrival at the Palais des Nations, but it was unlikely to be shy about presenting its case - especially in attacking its opponents as "terrorists". Damascus is keen to emphasise that the chief opposition negotiator is an official of the Saudi-backed Jaysh al-Islam group - something that many secular anti-Assad Syrians also dislike.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and arm-twisting went on all day. Jaafari met the Russian ambassador to the UN, Alexey Borodavkin, before his session with de Mistura - a sign of the close coordination between Moscow and Damascus that parallels the relations between the Syrian opposition and the western and Arab governments which support it.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UK 'may set limited precedent'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apart, it was a normal day for the UN. Experts from different agencies gave briefings on migration, health and a campaign to curb the portrayal of smoking in films - global issues that can be at least mitigated by international cooperation. "We have all the news that is fit to print," quipped one veteran official - recognition that alleviating, let alone solving the world's worst humanitarian crisis is a mission from hell.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Mistura, the third UN envoy appointed to handle Syria since it erupted nearly five years ago, plans to hold talks for six months, exploring prospects for ceasefires, action against Isis and improved humanitarian access. The longer term goal is setting up a transitional government to draft a new constitution and hold elections within 18 months. But the central question of Assad's future is still not on the table.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Syrian peace talks were held in Geneva two years ago, nothing at all was achieved. Expectations this time round could hardly be lower - certainly over reaching a negotiated political settlement. Yet signs are that the goals may be becoming less ambitious. "The least we can hope for," said one senior diplomat, "is a significant reduction in violence and guarantees to protect civilian areas."</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446"/>
      </w:pPr>
    </w:p>
    <w:p>
      <w:pPr>
        <w:pStyle w:val="Normal446"/>
        <w:ind w:left="200"/>
        <w:sectPr>
          <w:type w:val="continuous"/>
          <w:pgMar w:top="840" w:right="1000" w:bottom="840" w:left="1000" w:header="400" w:footer="400"/>
          <w:pgNumType w:fmt="decimal"/>
          <w:cols w:space="720"/>
        </w:sectPr>
      </w:pPr>
      <w:r>
        <w:br/>
      </w:r>
      <w:r>
        <w:pict>
          <v:line id="_x0000_s2810"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199"/>
          <w:headerReference w:type="default" r:id="rId3200"/>
          <w:footerReference w:type="even" r:id="rId3201"/>
          <w:footerReference w:type="default" r:id="rId3202"/>
          <w:headerReference w:type="first" r:id="rId3203"/>
          <w:footerReference w:type="first" r:id="rId3204"/>
          <w:pgSz w:w="12240" w:h="15840"/>
          <w:pgMar w:top="840" w:right="1000" w:bottom="840" w:left="1000" w:header="400" w:footer="400"/>
          <w:pgNumType w:fmt="decimal"/>
          <w:cols w:space="720"/>
          <w:titlePg w:val="0"/>
        </w:sectPr>
      </w:pPr>
    </w:p>
    <w:p>
      <w:pPr>
        <w:pStyle w:val="Normal447"/>
      </w:pPr>
      <w:bookmarkStart w:id="893" w:name="Bookmark_447"/>
      <w:bookmarkEnd w:id="893"/>
    </w:p>
    <w:p>
      <w:pPr>
        <w:pStyle w:val="Normal447"/>
      </w:pPr>
      <w:r>
        <w:pict>
          <v:shape id="_x0000_i2811" type="#_x0000_t75" alt="LexisNexis®" style="width:147.75pt;height:30pt">
            <v:imagedata r:id="rId17" o:title=""/>
          </v:shape>
        </w:pict>
      </w:r>
      <w:r>
        <w:cr/>
      </w:r>
    </w:p>
    <w:p>
      <w:pPr>
        <w:pStyle w:val="Heading1445"/>
        <w:keepNext w:val="0"/>
        <w:spacing w:after="200" w:line="340" w:lineRule="atLeast"/>
        <w:ind w:left="0" w:right="0" w:firstLine="0"/>
        <w:jc w:val="center"/>
      </w:pPr>
      <w:hyperlink r:id="rId3205" w:history="1">
        <w:r>
          <w:rPr>
            <w:rFonts w:ascii="arial" w:eastAsia="arial" w:hAnsi="arial" w:cs="arial"/>
            <w:b/>
            <w:i/>
            <w:strike w:val="0"/>
            <w:color w:val="0077CC"/>
            <w:sz w:val="28"/>
            <w:u w:val="single"/>
            <w:vertAlign w:val="baseline"/>
          </w:rPr>
          <w:t>Can physics help communication between refugees in Germany and their hosts?; Since nature is universal, and physics is the language, maybe we can reach out to refugees through physics. Does this work in practice? And if so, how? Guest post from Herbi Dreiner</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 10:39 AM GMT</w:t>
      </w:r>
    </w:p>
    <w:p>
      <w:pPr>
        <w:pStyle w:val="Normal447"/>
        <w:keepNext w:val="0"/>
        <w:spacing w:after="0" w:line="240" w:lineRule="atLeast"/>
        <w:ind w:right="0"/>
        <w:jc w:val="both"/>
      </w:pPr>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7"/>
        <w:keepNext w:val="0"/>
        <w:spacing w:before="120" w:after="0" w:line="220" w:lineRule="atLeast"/>
        <w:ind w:left="0" w:right="0" w:firstLine="0"/>
        <w:jc w:val="left"/>
      </w:pPr>
      <w:r>
        <w:br/>
      </w:r>
      <w:r>
        <w:pict>
          <v:shape id="_x0000_i2812" type="#_x0000_t75" style="width:167.98pt;height:30.75pt">
            <v:imagedata r:id="rId19"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Herbi Dreiner</w:t>
      </w:r>
    </w:p>
    <w:p>
      <w:pPr>
        <w:pStyle w:val="Normal447"/>
        <w:keepNext/>
        <w:spacing w:before="240" w:after="0" w:line="340" w:lineRule="atLeast"/>
        <w:ind w:left="0" w:right="0" w:firstLine="0"/>
        <w:jc w:val="left"/>
      </w:pPr>
      <w:bookmarkStart w:id="894" w:name="Body_445"/>
      <w:bookmarkEnd w:id="894"/>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813" style="position:absolute;z-index:252572672"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funny about nature, no matter where you go, there you are: in nature.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Bonn, on opposite sides of the Rhine, the laws of nature remain the same, also further afield, throughout Europe, across the Atlantic or in Antartica, where physicists have set up a neutrino telescope. Newton realized that an apple falling on Earth obeys the same gravitational law as the Moon circling the Earth. We have even followed satellites out to the furthest edge of our solarsystem, and it's still the same: gravity, as we know it. Atomic physics as measured in the spectra of the elements, obeys the same laws in our laboratories as it does in distant galaxies. There is no relativism about the electron mass.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laws of nature are described in physics, which thus presents a universal language which speaks to all, irrespective of your religion or non-religion, your country of origin, or even what planet you are from! Here in Germany, planet sauerkraut and wurst, we currently have people arriving from all over the world, in particular from Syria. They are fleeing from violence and terrible atrocities. After some reluctance we as a country fortunately decided to open our arms and welcome them. The scenes at Munich train station in September this year were particularly memorable. Unfortunately, however, so also are the scenes from Köln (Cologne) train station on New year's Eve, just 30km north of Bonn. We have a huge challenge, but also a tremendous opportunity, to integrate these people into society.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nature is universal, and physics is the language, maybe we can reach out to the refugees through physics. Does this work in practice? And if so, how?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Bonn we have been putting on physics shows for 14 years, for children aged 10-99. The showsare devised and presented together with the local university physics students. We present entertaining live physics experiments, usually embedded in a story. We always explain the science involved, in the hope that people walk away with an appreciation of physics, and physicists(!), and maybe some curiosity about how things work. We have travelled throughout Germany, and have been to Switzerland, Italy and Great Britain. In March, 2016, we will be going to Beijing, China, for the first time. Talk about language barriers!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SLAM POW BANG: On Tour in England with the Bonn Physics Show | Life &amp; Physics | Herbi Dreiner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we have found that the experiments always spoke to everybody. How about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Alex Karim - an old hand at the physics show and now a staff scientist in the Bonn astronomy department - and I decided to gather a team of students to put on a show. From the start we specifically included Iraqi and Persian students in the department. We decided to embed the experiments in the Aladdin story, certainly familiar to all. But how should we bridge the language gap in order to convey some of the underlying physics? Subtitles wouldn't work in a live performance. We decided to have a narrator, Ahmed Abdullah, an astronomy Ph.D. student,sitting in a corner with an old book, summarizing the story at various stages in Arabic. In addition, the Genie was played by Mazuza Ghneimat, studying for her Ph.D. in experimental high-energy physics. Like Ahmed, she was new to the physics show and hesitant to appear on stage. As the Genie she thus explained all the experiments in Arabic from off-stage by microphone with an image of a Genie projected above a smoking Aladdin's lamp. This turned out to work very well, as it gave the Genie a mythical touch.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challenge was to get the refugees to the lecture hall. Unfortunately the city was not very helpful. They did not give us a list of addresses or telephone numbers of refugee hostels and then didn't pass on the posters and flyers we had printed. In the end in the last three days, we walked into the places we knew and talked to whomever we could. We then had physics show people and friends pick up the refugees on Sunday and accompany them to the lecture hall. We were delighted to welcome 120 people into the lecture hall.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show the atmosphere was at first quite reserved, but slowly the audience warmed and I believe it is fair to say that in the end they were very enthusiastic, whooping and clapping in the final applause. Many came on to the stage to have a closer look at the experiments and to take selfies with the students in their costumes. In the foyer we had set up many hands-on experiments for after the show. This gave ample opportunity for more personal discussions. There were even quite a few refugees who had a background in science, technology, engineering or mathematics, and were looking to continue their education. We should have had university admissions advisors there!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our best to repeat the show in February.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Herbi Dreiner is a physicist at Bonn University.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447"/>
      </w:pPr>
    </w:p>
    <w:p>
      <w:pPr>
        <w:pStyle w:val="Normal447"/>
        <w:ind w:left="200"/>
        <w:sectPr>
          <w:type w:val="continuous"/>
          <w:pgMar w:top="840" w:right="1000" w:bottom="840" w:left="1000" w:header="400" w:footer="400"/>
          <w:pgNumType w:fmt="decimal"/>
          <w:cols w:space="720"/>
        </w:sectPr>
      </w:pPr>
      <w:r>
        <w:br/>
      </w:r>
      <w:r>
        <w:pict>
          <v:line id="_x0000_s2814"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206"/>
          <w:headerReference w:type="default" r:id="rId3207"/>
          <w:footerReference w:type="even" r:id="rId3208"/>
          <w:footerReference w:type="default" r:id="rId3209"/>
          <w:headerReference w:type="first" r:id="rId3210"/>
          <w:footerReference w:type="first" r:id="rId3211"/>
          <w:pgSz w:w="12240" w:h="15840"/>
          <w:pgMar w:top="840" w:right="1000" w:bottom="840" w:left="1000" w:header="400" w:footer="400"/>
          <w:pgNumType w:fmt="decimal"/>
          <w:cols w:space="720"/>
          <w:titlePg w:val="0"/>
        </w:sectPr>
      </w:pPr>
    </w:p>
    <w:p>
      <w:pPr>
        <w:pStyle w:val="Normal448"/>
      </w:pPr>
      <w:bookmarkStart w:id="895" w:name="Bookmark_448"/>
      <w:bookmarkEnd w:id="895"/>
    </w:p>
    <w:p>
      <w:pPr>
        <w:pStyle w:val="Normal448"/>
      </w:pPr>
      <w:r>
        <w:pict>
          <v:shape id="_x0000_i2815" type="#_x0000_t75" alt="LexisNexis®" style="width:147.75pt;height:30pt">
            <v:imagedata r:id="rId17" o:title=""/>
          </v:shape>
        </w:pict>
      </w:r>
      <w:r>
        <w:cr/>
      </w:r>
    </w:p>
    <w:p>
      <w:pPr>
        <w:pStyle w:val="Heading1446"/>
        <w:keepNext w:val="0"/>
        <w:spacing w:after="200" w:line="340" w:lineRule="atLeast"/>
        <w:ind w:left="0" w:right="0" w:firstLine="0"/>
        <w:jc w:val="center"/>
      </w:pPr>
      <w:hyperlink r:id="rId3212" w:history="1">
        <w:r>
          <w:rPr>
            <w:rFonts w:ascii="arial" w:eastAsia="arial" w:hAnsi="arial" w:cs="arial"/>
            <w:b/>
            <w:i/>
            <w:strike w:val="0"/>
            <w:color w:val="0077CC"/>
            <w:sz w:val="28"/>
            <w:u w:val="single"/>
            <w:vertAlign w:val="baseline"/>
          </w:rPr>
          <w:t>Refugee crisis: key aid agencies refuse any role in 'mass expulsion'; UNHCR and Médecins Sans Frontières say they will not be involved with EU-Turkey deal to send people back from Greece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 8:18 PM GMT</w:t>
      </w:r>
    </w:p>
    <w:p>
      <w:pPr>
        <w:pStyle w:val="Normal448"/>
        <w:keepNext w:val="0"/>
        <w:spacing w:after="0" w:line="240" w:lineRule="atLeast"/>
        <w:ind w:right="0"/>
        <w:jc w:val="both"/>
      </w:pPr>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8"/>
        <w:keepNext w:val="0"/>
        <w:spacing w:before="120" w:after="0" w:line="220" w:lineRule="atLeast"/>
        <w:ind w:left="0" w:right="0" w:firstLine="0"/>
        <w:jc w:val="left"/>
      </w:pPr>
      <w:r>
        <w:br/>
      </w:r>
      <w:r>
        <w:pict>
          <v:shape id="_x0000_i2816" type="#_x0000_t75" style="width:167.98pt;height:30.75pt">
            <v:imagedata r:id="rId19"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448"/>
        <w:keepNext/>
        <w:spacing w:before="240" w:after="0" w:line="340" w:lineRule="atLeast"/>
        <w:ind w:left="0" w:right="0" w:firstLine="0"/>
        <w:jc w:val="left"/>
      </w:pPr>
      <w:bookmarkStart w:id="896" w:name="Body_446"/>
      <w:bookmarkEnd w:id="896"/>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817" style="position:absolute;z-index:25257472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triple blow has been dealt to the EU-Turkey migration deal after five leading aid groups refused to work with Brussels on its implementation, a Turkish diplomat ruled out changing Turkish legislation to make the deal more palatable to rights campaigners, and a senior Greek official said nobody knew how the agreement was supposed to work.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said it was suspending most of its activities in refugee centres on the Greek islands because they were now being used as detention facilities for people due to be sent back to Turkey.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was later joined by Médecins Sans Frontières, the International Rescue Committee, the Norwegian Refugee Council and Save the Children. All five said they did not want to be involved in the blanket expulsion of refugees because it contravened international law.</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spokeswoman, Melissa Fleming, said : "UNHCR is not a party to the EU-Turkey deal, nor will we be involved in returns or detention. We will continue to assist the Greek authorities to develop an adequate reception capacity."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and stronger statement, Marie Elisabeth Ingres, MSF's head of mission in Greece, said: "We will not allow our assistance to be instrumentalised for a mass expulsion operation and we refuse to be part of a system that has no regard for the humanitarian or protection needs of asylum seekers and migrants."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around 1 million people have crossed the narrow straits between Turkey and Greece to try to claim asylum in Europe. In an attempt to stop this flow, the EU and Turkey reached a deal last week that would see almost all asylum seekers returned to Turkish soil.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in Turkey still sailing for Greece as new rules come in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this, the EU has deemed Turkey a safe country for refugees; a decision strongly contested by rights groups.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not a full signatory to the UN refugee convention, and while it has accepted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country, it has sometimes forcibly returned Syrian, Iraqi and Afghan asylum seekers to their countries of origin. Just hours after the EU deal was signed, Amnesty International reported that 30 Afghan refugees were sent back to Afghanistan - in a sign, Amnesty said, of what could be to come.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ink wasn't even dry on the EU-Turkey deal when several dozen Afghans were forced back to a country where their lives could be in danger,"  said John Dalhuisen, Amnesty's Europe and Central Asia director.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groups are also concerned that refugees returned to Turkey will not be given the right to work - a right they are meant to be guaranteed under the terms of the 1951 refugee convention. While a law introduced in January nominally allowed some Syrians to gain legal work, aid groups said they had not yet heard of any Syrian being granted a work permit under the law.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blow to the deal's integrity, Turkey's ambassador to the EU said in an interview with the website EU Observer that his government would not change its laws again to allow the EU legal and ethical cover to push ahead with the deal.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no, no, and no," Selim Yenel was quoted as saying by EU Observer, in response to the idea that Turkey might let EU officials observe its asylum process in action. Yenel argued that Turkey is already a safe country for refugees.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severe practical problems with the deal. Greece needs an extra 4,000 asylum officials from the rest of the EU in order to deport such a high number of people. These reinforcements have not yet arrived, and in the meantime the number of refugees in Greece has risen above 50,000.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said it believed Greece did not have the capacity to deal with so many people.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 said: "UNHCR is concerned that the EU-Turkey deal is being implemented before the required safeguards are in place in Greece. At present, Greece does not have sufficient capacity on the islands for assessing asylum claims, nor the proper conditions to accommodate people decently and safely pending an examination of their cases."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mayor of Lesbos, the island where most migrants land, said no Greek official knew exactly how the deportation process would work, nor what to do with the refugees while they waited.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the Guardian if he had received any concrete instructions about how refugees would be processed and returned to Turkey, Giorgos Kazanos said: "No, not yet."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Every five minutes, the orders change. So who knows. Maybe God knows. If you have any communication with God, you can ask him."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in Greece set himself alight on Tuesday in frustration at the bureaucratic chaos. He survived after being doused with water and taken to hospital.</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448"/>
      </w:pPr>
    </w:p>
    <w:p>
      <w:pPr>
        <w:pStyle w:val="Normal448"/>
        <w:ind w:left="200"/>
        <w:sectPr>
          <w:type w:val="continuous"/>
          <w:pgMar w:top="840" w:right="1000" w:bottom="840" w:left="1000" w:header="400" w:footer="400"/>
          <w:pgNumType w:fmt="decimal"/>
          <w:cols w:space="720"/>
        </w:sectPr>
      </w:pPr>
      <w:r>
        <w:br/>
      </w:r>
      <w:r>
        <w:pict>
          <v:line id="_x0000_s2818"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213"/>
          <w:headerReference w:type="default" r:id="rId3214"/>
          <w:footerReference w:type="even" r:id="rId3215"/>
          <w:footerReference w:type="default" r:id="rId3216"/>
          <w:headerReference w:type="first" r:id="rId3217"/>
          <w:footerReference w:type="first" r:id="rId3218"/>
          <w:pgSz w:w="12240" w:h="15840"/>
          <w:pgMar w:top="840" w:right="1000" w:bottom="840" w:left="1000" w:header="400" w:footer="400"/>
          <w:pgNumType w:fmt="decimal"/>
          <w:cols w:space="720"/>
          <w:titlePg w:val="0"/>
        </w:sectPr>
      </w:pPr>
    </w:p>
    <w:p>
      <w:pPr>
        <w:pStyle w:val="Normal449"/>
      </w:pPr>
      <w:bookmarkStart w:id="897" w:name="Bookmark_449"/>
      <w:bookmarkEnd w:id="897"/>
    </w:p>
    <w:p>
      <w:pPr>
        <w:pStyle w:val="Normal449"/>
      </w:pPr>
      <w:r>
        <w:pict>
          <v:shape id="_x0000_i2819" type="#_x0000_t75" alt="LexisNexis®" style="width:147.75pt;height:30pt">
            <v:imagedata r:id="rId17" o:title=""/>
          </v:shape>
        </w:pict>
      </w:r>
      <w:r>
        <w:cr/>
      </w:r>
    </w:p>
    <w:p>
      <w:pPr>
        <w:pStyle w:val="Heading1447"/>
        <w:keepNext w:val="0"/>
        <w:spacing w:after="200" w:line="340" w:lineRule="atLeast"/>
        <w:ind w:left="0" w:right="0" w:firstLine="0"/>
        <w:jc w:val="center"/>
      </w:pPr>
      <w:hyperlink r:id="rId3219" w:history="1">
        <w:r>
          <w:rPr>
            <w:rFonts w:ascii="arial" w:eastAsia="arial" w:hAnsi="arial" w:cs="arial"/>
            <w:b/>
            <w:i/>
            <w:strike w:val="0"/>
            <w:color w:val="0077CC"/>
            <w:sz w:val="28"/>
            <w:u w:val="single"/>
            <w:vertAlign w:val="baseline"/>
          </w:rPr>
          <w:t>Stars sign up as buddies to help Calais children reunite with UK families; Jude Law and Benedict Cumberbatch among celebrities to sponsor child refugees as their 'buddy', pay legal costs and urge authorities to give them safe passage</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 11:28 PM GMT</w:t>
      </w:r>
    </w:p>
    <w:p>
      <w:pPr>
        <w:pStyle w:val="Normal449"/>
        <w:keepNext w:val="0"/>
        <w:spacing w:after="0" w:line="240" w:lineRule="atLeast"/>
        <w:ind w:right="0"/>
        <w:jc w:val="both"/>
      </w:pP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9"/>
        <w:keepNext w:val="0"/>
        <w:spacing w:before="120" w:after="0" w:line="220" w:lineRule="atLeast"/>
        <w:ind w:left="0" w:right="0" w:firstLine="0"/>
        <w:jc w:val="left"/>
      </w:pPr>
      <w:r>
        <w:br/>
      </w:r>
      <w:r>
        <w:pict>
          <v:shape id="_x0000_i2820" type="#_x0000_t75" style="width:167.98pt;height:30.75pt">
            <v:imagedata r:id="rId19"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449"/>
        <w:keepNext/>
        <w:spacing w:before="240" w:after="0" w:line="340" w:lineRule="atLeast"/>
        <w:ind w:left="0" w:right="0" w:firstLine="0"/>
        <w:jc w:val="left"/>
      </w:pPr>
      <w:bookmarkStart w:id="898" w:name="Body_447"/>
      <w:bookmarkEnd w:id="898"/>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821" style="position:absolute;z-index:252576768"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Dominic West and Benedict Cumberbatch are among a group of prominent actors and public figures who will each sponsor an unaccompanied child living in the migrant camp in Calais, to help reunite them with their families in the UK.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celebrities, including musician and producer Brian Eno, actor Juliet Stevenson and Michael Morpugo, the children's author, have each signed up to a buddy system, to support unaccompanied minors in the "Jungle" migrant camp with UK links.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agreed to visit them in France or their families in the UK, to contribute towards their legal and humanitarian costs and to urge the British and French governments to provide safe passage for all unaccompanied children.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Calais, Stevenson said the buddy scheme was a "brilliant idea".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person is responsible for this one child and can bring pressure to bear on the government," said Stevenson.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described the eviction of migrants by the French authorities this week as "brutal and horrific", but said she hoped the spotlight on the camp's demolition would be a catalyst for action, as it has drawn attention to the plight of minors. "The great fear is that kids will go off the radar and be subjected to traffickers and exposed to all sorts of dangers," she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Stevenson will deliver a double-decker bus she bought on ebay for £5500 to the camp's children's centre on Friday, after hearing from volunteers working with minors that it might make a good mobile home.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has estimated that 150 children in the camp have a legal right to reunite with their families in the UK. The charity currently has 70 active cases with children in Calais, and estimates that there are another 80 who would qualify for family reunion.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buddy scheme initiative - organised by a collaboration of refugee organisations including Citizens UK, Help Refugees and Good Chance Calais - was announced after President François Hollande called on the UK government to speed up the process of reuniting unaccompanied minors with their families in Britain.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said on Thursday that if children in Calais had UK families they "should go to the United Kingdom quickly and efficiently".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"Jungle" shantytown, which houses up to 3,500 refugees and migrants trying to reach the UK, is being partially dismantled by French authorities following an order from the French prefecture. Some of the wooden shacks housing children have already been destroyed.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admitted to the UK by order of the British courts, a move thought to set a limited precedent and raise hopes a couple of hundred minors with families in the UK could also be admitted.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warned that due to the evictions at the camp this week minors were more at risk because they were harder to reach.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Nick Coke, of Raynes Park Salvation Army and Citizens UK, said: "With evictions beginning in earnest and these minors' homes being demolished we must act urgently to ensure these children are not lost, scattered across northern France and away from the humanitarian protection they need and the legal support they require to reunite with their loved ones."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 Naughton of Help Refugees said: "No human should have to endure the awful conditions of the Calais 'Jungle' let alone children who have loving homes to go to. We welcome the buddies to our team and are grateful for their assistance in helping us provide humanitarian aid to these children while they wait for reunification or proper protection from the authorities."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on behalf of the celebrities said: "We call on the British and French authorities to immediately make provisions for the safe passage of all the unaccompanied minors and refugee children identified by Citizens UK with verified family connections to Britain.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have a full legal right to reunite with their loved ones. It is unacceptable that they are left in danger and distress for administrative convenience. The system established to reunite these families must either be set aside, or made to work as a matter of extreme urgency.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each buddying with one unaccompanied minor to ensure that they receive the humanitarian support they need and to personally insist that both governments honour their obligations to these children."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Cumberbatch were among 145 figures who signed a letter to David Cameron last month, urging him to take action to postpone the demolition of part of the Calais camp, until the unaccompanied minors are either given full child protection within the French system or reunited with families in the UK.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signed up to the buddy system include actors Gillian Anderson, Stephen Daldry, Laura Bailey, authors Ali Smith and Andrew O'Hagan, journalist and television presenters Mariella Frostrup and Mark Cousins, comedian Shappi Khorsandi, and Sir Christopher Bland, former ITV deputy chairman.</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449"/>
      </w:pPr>
    </w:p>
    <w:p>
      <w:pPr>
        <w:pStyle w:val="Normal449"/>
        <w:ind w:left="200"/>
        <w:sectPr>
          <w:type w:val="continuous"/>
          <w:pgMar w:top="840" w:right="1000" w:bottom="840" w:left="1000" w:header="400" w:footer="400"/>
          <w:pgNumType w:fmt="decimal"/>
          <w:cols w:space="720"/>
        </w:sectPr>
      </w:pPr>
      <w:r>
        <w:br/>
      </w:r>
      <w:r>
        <w:pict>
          <v:line id="_x0000_s2822"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220"/>
          <w:headerReference w:type="default" r:id="rId3221"/>
          <w:footerReference w:type="even" r:id="rId3222"/>
          <w:footerReference w:type="default" r:id="rId3223"/>
          <w:headerReference w:type="first" r:id="rId3224"/>
          <w:footerReference w:type="first" r:id="rId3225"/>
          <w:pgSz w:w="12240" w:h="15840"/>
          <w:pgMar w:top="840" w:right="1000" w:bottom="840" w:left="1000" w:header="400" w:footer="400"/>
          <w:pgNumType w:fmt="decimal"/>
          <w:cols w:space="720"/>
          <w:titlePg w:val="0"/>
        </w:sectPr>
      </w:pPr>
    </w:p>
    <w:p>
      <w:pPr>
        <w:pStyle w:val="Normal450"/>
      </w:pPr>
      <w:bookmarkStart w:id="899" w:name="Bookmark_450"/>
      <w:bookmarkEnd w:id="899"/>
    </w:p>
    <w:p>
      <w:pPr>
        <w:pStyle w:val="Normal450"/>
      </w:pPr>
      <w:r>
        <w:pict>
          <v:shape id="_x0000_i2823" type="#_x0000_t75" alt="LexisNexis®" style="width:147.75pt;height:30pt">
            <v:imagedata r:id="rId17" o:title=""/>
          </v:shape>
        </w:pict>
      </w:r>
      <w:r>
        <w:cr/>
      </w:r>
    </w:p>
    <w:p>
      <w:pPr>
        <w:pStyle w:val="Heading1448"/>
        <w:keepNext w:val="0"/>
        <w:spacing w:after="200" w:line="340" w:lineRule="atLeast"/>
        <w:ind w:left="0" w:right="0" w:firstLine="0"/>
        <w:jc w:val="center"/>
      </w:pPr>
      <w:hyperlink r:id="rId3226" w:history="1">
        <w:r>
          <w:rPr>
            <w:rFonts w:ascii="arial" w:eastAsia="arial" w:hAnsi="arial" w:cs="arial"/>
            <w:b/>
            <w:i/>
            <w:strike w:val="0"/>
            <w:color w:val="0077CC"/>
            <w:sz w:val="28"/>
            <w:u w:val="single"/>
            <w:vertAlign w:val="baseline"/>
          </w:rPr>
          <w:t>British government makes U-turn over resettlement of Syrian children; Home Office announces it will take in vulnerable minors already in Europe following calls from politicians and charities</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 12:14 AM GMT</w:t>
      </w:r>
    </w:p>
    <w:p>
      <w:pPr>
        <w:pStyle w:val="Normal450"/>
        <w:keepNext w:val="0"/>
        <w:spacing w:after="0" w:line="240" w:lineRule="atLeast"/>
        <w:ind w:right="0"/>
        <w:jc w:val="both"/>
      </w:pP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0"/>
        <w:keepNext w:val="0"/>
        <w:spacing w:before="120" w:after="0" w:line="220" w:lineRule="atLeast"/>
        <w:ind w:left="0" w:right="0" w:firstLine="0"/>
        <w:jc w:val="left"/>
      </w:pPr>
      <w:r>
        <w:br/>
      </w:r>
      <w:r>
        <w:pict>
          <v:shape id="_x0000_i2824" type="#_x0000_t75" style="width:167.98pt;height:30.75pt">
            <v:imagedata r:id="rId19"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450"/>
        <w:keepNext/>
        <w:spacing w:before="240" w:after="0" w:line="340" w:lineRule="atLeast"/>
        <w:ind w:left="0" w:right="0" w:firstLine="0"/>
        <w:jc w:val="left"/>
      </w:pPr>
      <w:bookmarkStart w:id="900" w:name="Body_448"/>
      <w:bookmarkEnd w:id="90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825" style="position:absolute;z-index:25257881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take in unaccompanied Syrian refugee children who are already in Europe, the government is to announce, and will set aside a new £10m fund to support vulnerable migrant children.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Thousands of African child migrants feared in thrall to Italian traffickers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time the UK has agreed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within Europe and follows calls from charities and politicians for the country to allow 3,000 children fleeing the civil war to settle.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Brokenshire, the immigration minister, said the government will work with the office of the UN high commissioner for refugees (UNHCR) on the scheme. "We have asked the UNHCR to identify the exceptional cases where a child's best interests are served by resettlement to the UK and help us to bring them here."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hours after David Cameron was accused of using inflammatory language about refugees at prime minister's questions, during which he referred to people in camps at Calais as a "bunch of migrants".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the Liberal Democrat leader, Tim Farron, and the former shadow home secretary Yvette Cooper have all argued that Britain needs to make a special case for some of the estimated 26,000 unaccompanied child refugees in Europe as they are prey to human traffickers, prostitution or being used as a form of cheap labour.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many as 1,000 unaccompanied child refugees disappeared in Italy alone last year, prompting calls for a modern day Kindertransport scheme similar to the one that saved many children in the second world war.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Home Office said it could not predict the precise number of children who will be helped by the scheme. Many will be allowed to come to the UK but in some cases the effort will be focused on reuniting them with their parents elsewhere in Europe.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to take 20,000 refugees over the course of the parliament under the vulnerable persons resettlement programme but exclusively from the UN-run camps near the border of Syria in Lebanon, Jordan and Turkey. So far 1,000 have arrived, of whom half are children.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the UNHCR were the experts working in the countries surrounding Syria and other conflict zones and would be "asked to identify exceptional cases of unaccompanied children whose needs cannot be met in the region and whose best interests would be met through protection in the UK".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International Development will set up a £10m fund to include targeted support for unaccompanied children who face additional risks when they arrive in Europe. Support will probably be delivered through NGOs and UN agencies.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UK government will provide further resources to the European Asylum Support Office to help Greece and Italy identify migrants, including children, who could be reunited with family members elsewhere in Europe. If it is in their best interests, the family will be brought to the UK.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Farron welcomed the measures as a first step. He said: "Among the horror of the refugee crisis, one of the most harrowing images has been the thousands of orphaned children fleeing conflict."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always been a compassionate and welcoming country, and I am delighted that the government has finally, after months of pressure, committed to vital humanitarian 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important step but it is far from the guarantee these desperate children need. Warm words need to be backed up by immediate action. Thousands of children are travelling across Europe. They are cold, alone and scared."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"We have been campaigning for many months for the British government to help child refugees who are alone and vulnerable in Europe so this announcement is a very welcome step forward. And it is a tribute to Save the Children and everyone who joined the campaign that this progress has been made."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has argued that if Britain took large numbers of refugees who had already travelled to Europe, the country would be rewarding refugees who had left the camps and so, in the long term, make it harder for Syria to be rebuilt when the civil war ends.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approach has been condemned as paltry in comparison with the efforts of Germany but Cameron argues that Britain has provided £1.1bn for the vast refugee camps on the borders of Syria, more than any other country except the 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Commons debate, Conservative MPs urged ministers to speed up the process for those who speak English, as it takes two years for many highly educated refugees, such as doctors and engineers, to get their Syrian qualifications recognised.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"The UK government takes its responsibility in asylum cases involving children very seriously. Ensuring their welfare and safety is at the heart of every decision made.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Syria and events in the Middle East, north Africa and beyond have separated a large number of refugee children from their families. The vast majority are better off staying in the region so they can be reunited with surviving family members."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450"/>
      </w:pPr>
    </w:p>
    <w:p>
      <w:pPr>
        <w:pStyle w:val="Normal450"/>
        <w:ind w:left="200"/>
        <w:sectPr>
          <w:type w:val="continuous"/>
          <w:pgMar w:top="840" w:right="1000" w:bottom="840" w:left="1000" w:header="400" w:footer="400"/>
          <w:pgNumType w:fmt="decimal"/>
          <w:cols w:space="720"/>
        </w:sectPr>
      </w:pPr>
      <w:r>
        <w:br/>
      </w:r>
      <w:r>
        <w:pict>
          <v:line id="_x0000_s2826"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451"/>
      </w:pPr>
      <w:bookmarkStart w:id="901" w:name="Bookmark_451"/>
      <w:bookmarkEnd w:id="901"/>
    </w:p>
    <w:p>
      <w:pPr>
        <w:pStyle w:val="Normal451"/>
      </w:pPr>
      <w:r>
        <w:pict>
          <v:shape id="_x0000_i2827" type="#_x0000_t75" alt="LexisNexis®" style="width:147.75pt;height:30pt">
            <v:imagedata r:id="rId17" o:title=""/>
          </v:shape>
        </w:pict>
      </w:r>
      <w:r>
        <w:cr/>
      </w:r>
    </w:p>
    <w:p>
      <w:pPr>
        <w:pStyle w:val="Heading1449"/>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UK downgrading of human rights sets dangerous precedent, says Amnesty; Group criticises plans to scrap Human Rights Act, proposed new spying laws and relations with China, Saudi Arabia and Egypt</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 7:49 AM GMT</w:t>
      </w:r>
    </w:p>
    <w:p>
      <w:pPr>
        <w:pStyle w:val="Normal451"/>
        <w:keepNext w:val="0"/>
        <w:spacing w:after="0" w:line="240" w:lineRule="atLeast"/>
        <w:ind w:right="0"/>
        <w:jc w:val="both"/>
      </w:pPr>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1"/>
        <w:keepNext w:val="0"/>
        <w:spacing w:before="120" w:after="0" w:line="220" w:lineRule="atLeast"/>
        <w:ind w:left="0" w:right="0" w:firstLine="0"/>
        <w:jc w:val="left"/>
      </w:pPr>
      <w:r>
        <w:br/>
      </w:r>
      <w:r>
        <w:pict>
          <v:shape id="_x0000_i2828" type="#_x0000_t75" style="width:167.98pt;height:30.75pt">
            <v:imagedata r:id="rId19"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829" style="position:absolute;z-index:25258086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setting a dangerous precedent by undermining human rights and contributing to a worldwide "culture of impunity", Amnesty International has said in its annual report on the state of human rights.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scrap the Human Rights Act, the UK's absence from EU refugee resettlement schemes, proposed new spying laws and the alleged downgrading of human rights as a Foreign Office priority in favour of commercial deals are all cited by the group as evidence of a trend.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Minister defends UK's approach to Saudi human rights record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Amnesty's UK director, Kate Allen, said: "The UK is setting a dangerous precedent to the world on human rights. There's no doubt that the downgrading of human rights by this government is a gift to dictators the world over and fatally undermines our ability to call on other countries to uphold rights and laws."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plan to replace the Human Rights Act, which was brought in by Labour in 1998, with a British bill of rights. The government has been criticised for breaching privacy and allowing insufficiently accountable agencies to undertake mass surveillance.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said UK behaviour towards China, Saudi Arabia and Egypt showed the government had lost its passion to promote human rights, partly due to the replacement of William Hague as foreign secretary with Philip Hammond.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government's claims that it had made progress on human rights through private diplomacy were not borne out by any visible evidence, and highlighted George Osborne's visit to China at a time when hundreds of dissidents were being arrested.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concerns among human rights groups that the Foreign Office's own comprehensive annual human rights report, due in April, is being "dramatically scaled back" and will be a quarter of the length of previous publications.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which is facing budget constraints and restructuring its human rights work, has argued that a more focused report will have much more impact. There has been a shift in Foreign Office language so that it no longer speaks of "countries of concern" but "human rights priority countries".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Amnesty report highlights how the government has continued to provide billions of pounds worth of arms export licences to a Saudi Arabia-led military coalition in Yemen, even though thousands of Yemeni civilians have been killed.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has repeatedly called on the UK to suspend all sales of arms to Saudi Arabia and its coalition partners that could be used to commit human rights violations in Yemen. This call has been echoed by the parliamentary international development committee, while a group of leading international law experts have issued a comprehensive legal opinion showing that continued weapons exports to Saudi Arabia are in breach of UK and international laws.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has so far opposed an independent inquiry into Saudi Arabia's actions in Yemen and has not said it will impose a ban on export licences. The Foreign Office minister, Tobias Ellwood, told MPs that a recent UN inquiry highlighting human rights abuses in Yemen had not visited the country and was based on satellite images.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David Mepham, the director of Human Rights Watch, told the foreign affairs select committee that there had been a deprioritisation and a lack of political commitment to human rights at the top of the Foreign Office. He claimed Hammond regarded human rights activists as naive and was more focused on security.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Mepham said there has been a shift of expertise from human rights to trade on ministerial overseas trips. He said HRW was "very concerned by the trend in China policy", which he said was increasingly run by the Treasury. Despite a "relentlesss crackdown on dissent" in China, Osborne had not raised human rights issues on a recent visit, Mepham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found it astonishing that Egypt was excluded as a country of concern in last year's Foreign Office report. "On any objective basis if you look at what is going on in Egypt - the mass deaths, the detentions, the largest mass killings in recent history, the clampdown on civilian society - Egypt would have to be included, but for political reasons Egypt has been taken out. That is very worrying."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Amnesty report, the government said that it was absolutely committed to promoting and protecting universal human rights. It said the Foreign Office had doubled funding for global human rights and democracy projects to £10.6m, and "human rights, democratic values and strengthening the rules-based international system are vital and integral parts of the FCO's work."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Dominic Raab, said: "It is irresponsible for any campaign group to criticise our proposals before they've seen them. Amnesty have already been told our plans involve the UK remaining in the European Convention, so this scaremongering undermines their own credibility."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Britain was committed to finding a comprehensive solution to deal with the causes of the migration crisis and not just its consequences. "The UK has prioritised humanitarian aid to people in the region and has contributed £1.12bn to the Syrian crisis - the largest ever UK response to a humanitarian crisis. Britain is also committed to taking in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451"/>
      </w:pPr>
    </w:p>
    <w:p>
      <w:pPr>
        <w:pStyle w:val="Normal451"/>
        <w:ind w:left="200"/>
        <w:sectPr>
          <w:type w:val="continuous"/>
          <w:pgMar w:top="840" w:right="1000" w:bottom="840" w:left="1000" w:header="400" w:footer="400"/>
          <w:pgNumType w:fmt="decimal"/>
          <w:cols w:space="720"/>
        </w:sectPr>
      </w:pPr>
      <w:r>
        <w:br/>
      </w:r>
      <w:r>
        <w:pict>
          <v:line id="_x0000_s2830"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234"/>
          <w:headerReference w:type="default" r:id="rId3235"/>
          <w:footerReference w:type="even" r:id="rId3236"/>
          <w:footerReference w:type="default" r:id="rId3237"/>
          <w:headerReference w:type="first" r:id="rId3238"/>
          <w:footerReference w:type="first" r:id="rId3239"/>
          <w:pgSz w:w="12240" w:h="15840"/>
          <w:pgMar w:top="840" w:right="1000" w:bottom="840" w:left="1000" w:header="400" w:footer="400"/>
          <w:pgNumType w:fmt="decimal"/>
          <w:cols w:space="720"/>
          <w:titlePg w:val="0"/>
        </w:sectPr>
      </w:pPr>
    </w:p>
    <w:p>
      <w:pPr>
        <w:pStyle w:val="Normal452"/>
      </w:pPr>
      <w:bookmarkStart w:id="903" w:name="Bookmark_452"/>
      <w:bookmarkEnd w:id="903"/>
    </w:p>
    <w:p>
      <w:pPr>
        <w:pStyle w:val="Normal452"/>
      </w:pPr>
      <w:r>
        <w:pict>
          <v:shape id="_x0000_i2831" type="#_x0000_t75" alt="LexisNexis®" style="width:147.75pt;height:30pt">
            <v:imagedata r:id="rId17" o:title=""/>
          </v:shape>
        </w:pict>
      </w:r>
      <w:r>
        <w:cr/>
      </w:r>
    </w:p>
    <w:p>
      <w:pPr>
        <w:pStyle w:val="Heading1450"/>
        <w:keepNext w:val="0"/>
        <w:spacing w:after="200" w:line="340" w:lineRule="atLeast"/>
        <w:ind w:left="0" w:right="0" w:firstLine="0"/>
        <w:jc w:val="center"/>
      </w:pPr>
      <w:hyperlink r:id="rId3240" w:history="1">
        <w:r>
          <w:rPr>
            <w:rFonts w:ascii="arial" w:eastAsia="arial" w:hAnsi="arial" w:cs="arial"/>
            <w:b/>
            <w:i/>
            <w:strike w:val="0"/>
            <w:color w:val="0077CC"/>
            <w:sz w:val="28"/>
            <w:u w:val="single"/>
            <w:vertAlign w:val="baseline"/>
          </w:rPr>
          <w:t>Senate Democrats hold firm and block bill halting refugee resettlement in US; The legislation sought to impose tighter screening restrictions on refugees fleeing war-torn Syria and Iraq, a prominent issue in the 2016 presidential race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 10:17 PM GMT</w:t>
      </w:r>
    </w:p>
    <w:p>
      <w:pPr>
        <w:pStyle w:val="Normal452"/>
        <w:keepNext w:val="0"/>
        <w:spacing w:after="0" w:line="240" w:lineRule="atLeast"/>
        <w:ind w:right="0"/>
        <w:jc w:val="both"/>
      </w:pPr>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2"/>
        <w:keepNext w:val="0"/>
        <w:spacing w:before="120" w:after="0" w:line="220" w:lineRule="atLeast"/>
        <w:ind w:left="0" w:right="0" w:firstLine="0"/>
        <w:jc w:val="left"/>
      </w:pPr>
      <w:r>
        <w:br/>
      </w:r>
      <w:r>
        <w:pict>
          <v:shape id="_x0000_i2832" type="#_x0000_t75" style="width:167.98pt;height:30.75pt">
            <v:imagedata r:id="rId19"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Washington</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833" style="position:absolute;z-index:252582912"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the Senate blocked a bill on Wednesday that would have effectively stalled the resettlement of Syrian and Iraqi refugees in the United States.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which sought to impose tighter restrictions on refugee screening, failed to overcome a procedural hurdle by a vote of 55 to 43. The bill - which would have required chiefs at the FBI, Department of Homeland Security and CIA to all certify that each individual refugee from Iraq or Syria had sufficiently cleared a background check - overwhelmingly passed the House of Representatives in November on a bipartisan basis.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Senate Democrats held the line to ensure that the measure did not make it to Barack Obama's desk, an outcome that would have forced a presidential veto on what has emerged as a contentious national security issue.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refugee admittance has gained particular prominence on the 2016 campaign trail, with presidential candidates sharply divided along party lines on whether the US should open up its borders to more of the millions fleeing war-torn Syria and Iraq. All three Republican senators running for president - Marco Rubio of Florida, Ted Cruz of Texas and Rand Paul of Kentucky - returned to Washington to cast a vote in favor of advancing the bill, citing the threat of terrorism as reason for a more stringent vetting process.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said Democrats were "making a big mistake" by blocking the legislation in the current climate.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if we want to protect our country, we'd have to have more strict scrutiny of those who are coming to visit and of those who are coming as refugees," Paul told the Guardian after the vote.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repeated examples of people who pretend to be refugees and turn out to be a danger. I think the same goes for students and for visitors ... Unfortunately, we've got a long road ahead of us of people wanting to come and attack us, so I think we need more scrutiny."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 vocal hardliner on immigration and border security, decried what he said were "partisan politics" in a statement.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continues to allow thousands of insufficiently vetted refugees to flood our borders. Their plans to import refugees from war-torn Islamic nations not only make our country less secure, but also endanger American lives," Cruz said. "Unfortunately, due to the obstruction of [Democratic leader] Harry Reid, Democrats appear to have a greater allegiance to President Obama than to the safety and security of the American people."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campaigning in New Hampshire on Wednesday morning, Rubio made a point of telling the crowd he would travel back to Washington to cast his vote on refugee reforms and vowed "to go even further" as president.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from Florida has also cast the matter as one of national security, often telling voters that barring refugees does not make America anti-immigrant.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lock your doors because you hate people on the outside. You lock the doors because you love the people on the inside," Rubio often says while crisscrossing the early voting states.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Democratic senators from red states - Joe Manchin of West Virginia and Heidi Heitkamp of North Dakota - sided with Republicans on the vote, while Senator Bernie Sanders of Vermont, a Democratic presidential candidate, was not present.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US has one of the most rigorous screening processes for refugees in the world, terrorist attacks in Paris and San Bernardino, California, late last year have led to widespread concerns over the rise of Islamic State's ability to carry out attacks in western countries. Obama has sought to reassure the American public that there is " no credible threat " facing the US, but recent polling has nonetheless found that a majority of the country remains opposed to accepting more refugees.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screening process for refugees from anywhere in the world typically takes 18 to 24 months. The Obama administration has additionally called on the UN's refugee agency to prioritize women, children and the elderly - particularly those in need of medical treatment.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taken in roughly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war began in 2011, with plans to welcome at least 10,000 more over the next year. Humanitarian groups have complained the number is still insufficient, pointing to countries like Germany, which is set to take in 800,000 refugees by the end of the year.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Reid, the Democratic leader of the Senate, blamed Republicans on Wednesday for preying on the fears of Americans for political gain.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creating a terrible distraction for the sake of embracing the hateful rhetoric and vitriol of the Republican party's standard bearers, Donald Trump and Ted Cruz," said Reid, a senator from Nevada.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on this side of the aisle believes we must destroy Isis and defend our nation, but we believe we can accomplish this goal without compromising our American core principles."</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452"/>
      </w:pPr>
    </w:p>
    <w:p>
      <w:pPr>
        <w:pStyle w:val="Normal452"/>
        <w:ind w:left="200"/>
        <w:sectPr>
          <w:type w:val="continuous"/>
          <w:pgMar w:top="840" w:right="1000" w:bottom="840" w:left="1000" w:header="400" w:footer="400"/>
          <w:pgNumType w:fmt="decimal"/>
          <w:cols w:space="720"/>
        </w:sectPr>
      </w:pPr>
      <w:r>
        <w:br/>
      </w:r>
      <w:r>
        <w:pict>
          <v:line id="_x0000_s2834"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241"/>
          <w:headerReference w:type="default" r:id="rId3242"/>
          <w:footerReference w:type="even" r:id="rId3243"/>
          <w:footerReference w:type="default" r:id="rId3244"/>
          <w:headerReference w:type="first" r:id="rId3245"/>
          <w:footerReference w:type="first" r:id="rId3246"/>
          <w:pgSz w:w="12240" w:h="15840"/>
          <w:pgMar w:top="840" w:right="1000" w:bottom="840" w:left="1000" w:header="400" w:footer="400"/>
          <w:pgNumType w:fmt="decimal"/>
          <w:cols w:space="720"/>
          <w:titlePg w:val="0"/>
        </w:sectPr>
      </w:pPr>
    </w:p>
    <w:p>
      <w:pPr>
        <w:pStyle w:val="Normal453"/>
      </w:pPr>
      <w:bookmarkStart w:id="905" w:name="Bookmark_453"/>
      <w:bookmarkEnd w:id="905"/>
    </w:p>
    <w:p>
      <w:pPr>
        <w:pStyle w:val="Normal453"/>
      </w:pPr>
      <w:r>
        <w:pict>
          <v:shape id="_x0000_i2835" type="#_x0000_t75" alt="LexisNexis®" style="width:147.75pt;height:30pt">
            <v:imagedata r:id="rId17" o:title=""/>
          </v:shape>
        </w:pict>
      </w:r>
      <w:r>
        <w:cr/>
      </w:r>
    </w:p>
    <w:p>
      <w:pPr>
        <w:pStyle w:val="Heading1451"/>
        <w:keepNext w:val="0"/>
        <w:spacing w:after="200" w:line="340" w:lineRule="atLeast"/>
        <w:ind w:left="0" w:right="0" w:firstLine="0"/>
        <w:jc w:val="center"/>
      </w:pPr>
      <w:hyperlink r:id="rId3247" w:history="1">
        <w:r>
          <w:rPr>
            <w:rFonts w:ascii="arial" w:eastAsia="arial" w:hAnsi="arial" w:cs="arial"/>
            <w:b/>
            <w:i/>
            <w:strike w:val="0"/>
            <w:color w:val="0077CC"/>
            <w:sz w:val="28"/>
            <w:u w:val="single"/>
            <w:vertAlign w:val="baseline"/>
          </w:rPr>
          <w:t>Refugee crisis: key aid agencies refuse any role in 'mass expulsion'; UNHCR and Médecins Sans Frontières say they will not be involved with EU-Turkey deal to send people back from Greece</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 4:12 PM GMT</w:t>
      </w:r>
    </w:p>
    <w:p>
      <w:pPr>
        <w:pStyle w:val="Normal453"/>
        <w:keepNext w:val="0"/>
        <w:spacing w:after="0" w:line="240" w:lineRule="atLeast"/>
        <w:ind w:right="0"/>
        <w:jc w:val="both"/>
      </w:pPr>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3"/>
        <w:keepNext w:val="0"/>
        <w:spacing w:before="120" w:after="0" w:line="220" w:lineRule="atLeast"/>
        <w:ind w:left="0" w:right="0" w:firstLine="0"/>
        <w:jc w:val="left"/>
      </w:pPr>
      <w:r>
        <w:br/>
      </w:r>
      <w:r>
        <w:pict>
          <v:shape id="_x0000_i2836" type="#_x0000_t75" style="width:167.98pt;height:30.75pt">
            <v:imagedata r:id="rId19"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837" style="position:absolute;z-index:25258496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triple blow has been dealt to the EU-Turkey migration deal after four leading aid groups refused to work with Brussels on its implementation, a Turkish diplomat ruled out changing Turkish legislation to make the deal more palatable to rights campaigners, and a senior Greek official said nobody knew how the agreement was supposed to work.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said it was suspending most of its activities in refugee centres on the Greek islands because they were now being used as detention facilities for people due to be sent back to Turkey.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was later joined by Médecins Sans Frontières, the International Rescue Committee, and the Norwegian Refugee Council. All four said they did not want to be involved in the blanket expulsion of refugees because it contravened international law.</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spokeswoman, Melissa Fleming, said : "UNHCR is not a party to the EU-Turkey deal, nor will we be involved in returns or detention. We will continue to assist the Greek authorities to develop an adequate reception capacity."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and stronger statement, Marie Elisabeth Ingres, MSF's head of mission in Greece, said: "We will not allow our assistance to be instrumentalised for a mass expulsion operation and we refuse to be part of a system that has no regard for the humanitarian or protection needs of asylum seekers and migrants."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around 1 million people have crossed the narrow straits between Turkey and Greece to try to claim asylum in Europe. In an attempt to stop this flow, the EU and Turkey reached a deal last week that would see almost all asylum seekers returned to Turkish soil.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Migrants in Turkey still sailing for Greece as new rules come in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this, the EU has deemed Turkey a safe country for refugees; a decision strongly contested by rights groups.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not a full signatory to the UN refugee convention, and while it has accepted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country, it has sometimes forcibly returned Syrian, Iraqi and Afghan asylum seekers to their countries of origin. Just hours after the EU deal was signed, Amnesty International reported that 30 Afghan refugees were sent back to Afghanistan - in a sign, Amnesty said, of what could be to come.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ink wasn't even dry on the EU-Turkey deal when several dozen Afghans were forced back to a country where their lives could be in danger,"  said John Dalhuisen, Amnesty's Europe and Central Asia director.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groups are also concerned that refugees returned to Turkey will not be given the right to work - a right they are meant to be guaranteed under the terms of the 1951 refugee convention. While a law introduced in January nominally allowed some Syrians to gain legal work, aid groups said they had not yet heard of any Syrian being granted a work permit under the law.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blow to the deal's integrity, Turkey's ambassador to the EU said in an interview with the website EU Observer that his government would not change its laws again to allow the EU legal and ethical cover to push ahead with the deal.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no, no, and no," Selim Yenel was quoted as saying by EU Observer, in response to the idea that Turkey might let EU officials observe its asylum process in action. Yenel argued that Turkey is already a safe country for refugees.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severe practical problems with the deal. Greece needs an extra 4,000 asylum officials from the rest of the EU in order to deport such a high number of people. These reinforcements have not yet arrived, and in the meantime the number of refugees in Greece has risen above 50,000.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said it believed Greece did not have the capacity to deal with so many people.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 said: "UNHCR is concerned that the EU-Turkey deal is being implemented before the required safeguards are in place in Greece. At present, Greece does not have sufficient capacity on the islands for assessing asylum claims, nor the proper conditions to accommodate people decently and safely pending an examination of their cases."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mayor of Lesbos, the island where most migrants land, said no Greek official knew exactly how the deportation process would work, nor what to do with the refugees while they waited.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by the Guardian if he had received any concrete instructions about how refugees would be processed and returned to Turkey, Giorgos Kazanos said: "No, not yet."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Every five minutes, the orders change. So who knows. Maybe God knows. If you have any communication with God, you can ask him."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in Greece set himself alight on Tuesday in frustration at the bureaucratic chaos. He survived after being doused with water and taken to hospital.</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453"/>
      </w:pPr>
    </w:p>
    <w:p>
      <w:pPr>
        <w:pStyle w:val="Normal453"/>
        <w:ind w:left="200"/>
        <w:sectPr>
          <w:type w:val="continuous"/>
          <w:pgMar w:top="840" w:right="1000" w:bottom="840" w:left="1000" w:header="400" w:footer="400"/>
          <w:pgNumType w:fmt="decimal"/>
          <w:cols w:space="720"/>
        </w:sectPr>
      </w:pPr>
      <w:r>
        <w:br/>
      </w:r>
      <w:r>
        <w:pict>
          <v:line id="_x0000_s2838"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48"/>
          <w:headerReference w:type="default" r:id="rId3249"/>
          <w:footerReference w:type="even" r:id="rId3250"/>
          <w:footerReference w:type="default" r:id="rId3251"/>
          <w:headerReference w:type="first" r:id="rId3252"/>
          <w:footerReference w:type="first" r:id="rId3253"/>
          <w:pgSz w:w="12240" w:h="15840"/>
          <w:pgMar w:top="840" w:right="1000" w:bottom="840" w:left="1000" w:header="400" w:footer="400"/>
          <w:pgNumType w:fmt="decimal"/>
          <w:cols w:space="720"/>
          <w:titlePg w:val="0"/>
        </w:sectPr>
      </w:pPr>
    </w:p>
    <w:p>
      <w:pPr>
        <w:pStyle w:val="Normal454"/>
      </w:pPr>
      <w:bookmarkStart w:id="907" w:name="Bookmark_454"/>
      <w:bookmarkEnd w:id="907"/>
    </w:p>
    <w:p>
      <w:pPr>
        <w:pStyle w:val="Normal454"/>
      </w:pPr>
      <w:r>
        <w:pict>
          <v:shape id="_x0000_i2839" type="#_x0000_t75" alt="LexisNexis®" style="width:147.75pt;height:30pt">
            <v:imagedata r:id="rId17" o:title=""/>
          </v:shape>
        </w:pict>
      </w:r>
      <w:r>
        <w:cr/>
      </w:r>
    </w:p>
    <w:p>
      <w:pPr>
        <w:pStyle w:val="Heading1452"/>
        <w:keepNext w:val="0"/>
        <w:spacing w:after="200" w:line="340" w:lineRule="atLeast"/>
        <w:ind w:left="0" w:right="0" w:firstLine="0"/>
        <w:jc w:val="center"/>
      </w:pPr>
      <w:hyperlink r:id="rId3254" w:history="1">
        <w:r>
          <w:rPr>
            <w:rFonts w:ascii="arial" w:eastAsia="arial" w:hAnsi="arial" w:cs="arial"/>
            <w:b/>
            <w:i/>
            <w:strike w:val="0"/>
            <w:color w:val="0077CC"/>
            <w:sz w:val="28"/>
            <w:u w:val="single"/>
            <w:vertAlign w:val="baseline"/>
          </w:rPr>
          <w:t>Save the Children: hackathons could help fight child inequality crisis; Charity boss calls for much-needed help from tech firms as it faces the biggest child poverty and refugee crisis in decades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 12:22 PM GMT</w:t>
      </w:r>
    </w:p>
    <w:p>
      <w:pPr>
        <w:pStyle w:val="Normal454"/>
        <w:keepNext w:val="0"/>
        <w:spacing w:after="0" w:line="240" w:lineRule="atLeast"/>
        <w:ind w:right="0"/>
        <w:jc w:val="both"/>
      </w:pPr>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4"/>
        <w:keepNext w:val="0"/>
        <w:spacing w:before="120" w:after="0" w:line="220" w:lineRule="atLeast"/>
        <w:ind w:left="0" w:right="0" w:firstLine="0"/>
        <w:jc w:val="left"/>
      </w:pPr>
      <w:r>
        <w:br/>
      </w:r>
      <w:r>
        <w:pict>
          <v:shape id="_x0000_i2840" type="#_x0000_t75" style="width:167.98pt;height:30.75pt">
            <v:imagedata r:id="rId19"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 in Davos</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841" style="position:absolute;z-index:252587008"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International is calling on the world's largest tech firms to provide expertise to help fight the worst child crisis in decades.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charity, Janti Soeripto, is pushing the IT industry to help combat child poverty and inequality, during her visit to the World Economic Forum.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existing technology could be repurposed to create new services to help the millions of children left homeless, or without an education, by conflict and climate change.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firms have a lot of money, and they have a huge innovative capacity. And I say to these guys: 'I want you to run a hackathon for us, where I give you a problem and you think through a number of ways to resolve it," Soeripto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Hackathons are used by many organisations, including the Guardian, to create new programmes and digital services, with coders brainstorming ideas that will then rapidly be turned into reality.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Hackathon: where art and technology run wild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Soeripto admits the development sector is "very tech-unsavvy", and struggling with legacy systems at a time when the refugee crisis is straining services. Save the Children is running temporary spaces for education in natural disaster zones, in Greece and Serbia for migrants, and now even in Germany and Sweden too.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can clearly play a huge part. "During the Ebola crisis, schools were closed for nine or 10 months so they ran educational programmes over radio. And that's where modern technology can absolutely play much more of a role. We haven't tapped into that enough, and neither have others," Soeripto said.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challenge is keeping track of children as they travel across Europe from the Middle East, with no opportunity for stable schooling.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from the Syria conflict have had their education badly disrupted, which will make it even harder for them to find employment, given the way automation is reshaping the jobs market.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inequality of education is tomorrow's inequality of wealth. And that concerns us because there we see a widening of the gap. Driven by conflict and crisis, people are on the move," Soeripto says.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60 million children out of school who should be in school, and a further 250m will leave education unable to read or write. In Europe, it is estimated there are more than 25,000 unaccompanied children from the Middle East, which charities are trying to help.</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Soeripto's vision of a hackathon comes in.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definitely applications available that we haven't necessarily used for some of our problems.For example, basic messaging services are applications that we could repurpose - either for our staff in the field or to set up groups for specific groups of children that you still want to reach out to even though you don't know where they are."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build on existing partnerships with the educational firm Pearson and accountancy group Accenture, among others.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large tech company such as Google would clearly have expertise to share, Save the Children is also looking for help from smaller firms, particularly in cyber-security given the data protection challenges that working with young people poses.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opportunities include file-sharing in the field, or simply guaranteeing consistent access to data. Apps for online learning, or for family tracing, would also prove hugely valuable.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is that many records are still kept on paper - which is insecure, hard to share quickly, or search. For a sector that is always trying to do too much without enough funds, that's hard to fix, especially as it wrestles with providing help to children in besieged towns, or in areas which rapidly change hands between warring groups.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honing their mathematics and literacy skills, many young refugees end up as child labour, or in under-age marriages.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last month, from the World Bank and the UN, found that 90% of the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in Jordan and Lebanon are living in poverty. More than half were women and children.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former UK prime minister Gordon Brown warned that Syria's children will become a 'lost generation'. He says another $250m (£174m) of funding needs to be raised within the next couple of weeks, to fund school places for those affected by the civil war.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Davos 2016: Gordon Brown warns of 'lost generation' of Syrian children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Davos has been focused on the refugee crisis from Syria, but the scale of the problem goes much further. There are 60 million displaced people worldwide, more than half are children, and a million people stateless in Asia.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South is on the move, to the global North," says Soeripto.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 are climate change driven natural disasters, disproportionally affecting children. And we are also facing pandemics like Ebola, which can really set a country back."</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Ethiopia, barely mentioned at Davos this year, 6 million children are at risk of severe malnutrition. "That's almost the population of Sweden, and no-one's talking about it here."</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454"/>
      </w:pPr>
    </w:p>
    <w:p>
      <w:pPr>
        <w:pStyle w:val="Normal454"/>
        <w:ind w:left="200"/>
        <w:sectPr>
          <w:type w:val="continuous"/>
          <w:pgMar w:top="840" w:right="1000" w:bottom="840" w:left="1000" w:header="400" w:footer="400"/>
          <w:pgNumType w:fmt="decimal"/>
          <w:cols w:space="720"/>
        </w:sectPr>
      </w:pPr>
      <w:r>
        <w:br/>
      </w:r>
      <w:r>
        <w:pict>
          <v:line id="_x0000_s2842"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55"/>
          <w:headerReference w:type="default" r:id="rId3256"/>
          <w:footerReference w:type="even" r:id="rId3257"/>
          <w:footerReference w:type="default" r:id="rId3258"/>
          <w:headerReference w:type="first" r:id="rId3259"/>
          <w:footerReference w:type="first" r:id="rId3260"/>
          <w:pgSz w:w="12240" w:h="15840"/>
          <w:pgMar w:top="840" w:right="1000" w:bottom="840" w:left="1000" w:header="400" w:footer="400"/>
          <w:pgNumType w:fmt="decimal"/>
          <w:cols w:space="720"/>
          <w:titlePg w:val="0"/>
        </w:sectPr>
      </w:pPr>
    </w:p>
    <w:p>
      <w:pPr>
        <w:pStyle w:val="Normal455"/>
      </w:pPr>
      <w:bookmarkStart w:id="909" w:name="Bookmark_455"/>
      <w:bookmarkEnd w:id="909"/>
    </w:p>
    <w:p>
      <w:pPr>
        <w:pStyle w:val="Normal455"/>
      </w:pPr>
      <w:r>
        <w:pict>
          <v:shape id="_x0000_i2843" type="#_x0000_t75" alt="LexisNexis®" style="width:147.75pt;height:30pt">
            <v:imagedata r:id="rId17" o:title=""/>
          </v:shape>
        </w:pict>
      </w:r>
      <w:r>
        <w:cr/>
      </w:r>
    </w:p>
    <w:p>
      <w:pPr>
        <w:pStyle w:val="Heading1453"/>
        <w:keepNext w:val="0"/>
        <w:spacing w:after="200" w:line="340" w:lineRule="atLeast"/>
        <w:ind w:left="0" w:right="0" w:firstLine="0"/>
        <w:jc w:val="center"/>
      </w:pPr>
      <w:hyperlink r:id="rId3261" w:history="1">
        <w:r>
          <w:rPr>
            <w:rFonts w:ascii="arial" w:eastAsia="arial" w:hAnsi="arial" w:cs="arial"/>
            <w:b/>
            <w:i/>
            <w:strike w:val="0"/>
            <w:color w:val="0077CC"/>
            <w:sz w:val="28"/>
            <w:u w:val="single"/>
            <w:vertAlign w:val="baseline"/>
          </w:rPr>
          <w:t>Opposition finally agrees to join Syrian peace talks in Geneva; Saudi-backed negotiating committee demanding an end to government airstrikes takes part after hours of uncertainty and diplomatic pressure</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8:48 PM GMT</w:t>
      </w:r>
    </w:p>
    <w:p>
      <w:pPr>
        <w:pStyle w:val="Normal455"/>
        <w:keepNext w:val="0"/>
        <w:spacing w:after="0" w:line="240" w:lineRule="atLeast"/>
        <w:ind w:right="0"/>
        <w:jc w:val="both"/>
      </w:pPr>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5"/>
        <w:keepNext w:val="0"/>
        <w:spacing w:before="120" w:after="0" w:line="220" w:lineRule="atLeast"/>
        <w:ind w:left="0" w:right="0" w:firstLine="0"/>
        <w:jc w:val="left"/>
      </w:pPr>
      <w:r>
        <w:br/>
      </w:r>
      <w:r>
        <w:pict>
          <v:shape id="_x0000_i2844" type="#_x0000_t75" style="width:167.98pt;height:30.75pt">
            <v:imagedata r:id="rId19"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in Geneva</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45" style="position:absolute;z-index:25258905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launch talks aimed at ending the war in Syria have got off to a confusing start in Geneva but the opposition finally announced it had decided to take part following a first meeting between the UN envoy and representatives of Bashar al-Assad's government.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late-night decision by the opposition's negotiating committee, meeting in Saudi Arabia, came after hours of uncertainty and heavy diplomatic pressure on Friday, with rumour and speculation engulfing the Palais des Nations. Holding a few meetings looked like a significant achievement.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Fawzi, the UN's spokesman, hinted at the fast-moving and chaotic nature of the talks, telling reporters: "I don't have a time, I don't have the exact location, and I can't tell you anything about the delegation."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UK urges Syrian opposition to attend Geneva peace talks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Staffan de Mistura, the UN special envoy, held his first session of "proximity talks" with Syrian government delegates, who flew in from Damascus before any opposition representatives had arrived from Riyadh. The opposition had been in the Saudi capital debating whether to attend, due to their demand for an end to airstrikes and sieges not having been met. "It's a mess," shrugged one official.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the Italian-Swedish UN veteran was due to see Syrian "independents" backed by Russia but considered too close to Assad to be part of the opposition. Syrian civil society activists were the next to be invited in to emphasise the plight of the ordinary people caught up in the war.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broad plaza opposite the ornate 1930s building, its driveway flanked colourfully by the flags of UN member states, those realities were on grim display. Activists wearing chefs' whites served up "siege soup" - a non-haute cuisine concoction of grass and leaves and a reminder of the only fare available to tens of thousands of people who live surrounded by government forces.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community needs to push to create pressure on Assad and the Russians to make a political solution possible," urged Salma Kahaly, an exiled Damascene from the PlanetSyria coalition. "Syrians want these negotiations to work because there is no military solution. But sieges are a war crime, not a negotiating tactic."</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news from Syria was gloomily routine: in the Damascus area barrel bombs targeted Daraya and Muadamiyat al-Sham. In northern Latakia, fighting continued between rebels and government forces supported by Russian airstrikes.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from the Saudi capital described an anguished but determined mood. Riyadh Hijab, head of the opposition negotiations body, had flatly refused to start talks with De Mistura until the UN's own commitment to humanitarian access and a cessation of attacks had been implemented.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Hammond, the British foreign secretary, telephoned and urged Hijab to turn up, arguing that failure to do so would hand Assad "a propaganda coup". British, French, and American officials and advisers hammered home the same point. The result was a formal announcement that the opposition had "decided to participate in the Geneva talks after receiving American and United Nations guarantees." De Mistura called that "a good signal". The two sides are still unlikely to meet face to face.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government team, led by the country's UN ambassador, Bashar al-Jaafari, said nothing either on arrival at the Palais des Nations or when it left. But it will not be shy about presenting its case - especially in attacking its opponents as "terrorists". Damascus is keen to emphasise that the chief opposition negotiator is an official of the Saudi-backed Jaysh al-Islam group - something that many secular anti-Assad Syrians also dislike.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and arm-twisting went on all day. Jaafari met the Russian ambassador to the UN, Alexey Borodavkin, before his session with De Mistura - a sign of the close coordination between Moscow and Damascus that parallels the relations between the Syrian opposition and the western and Arab governments that support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apart, it was a normal day for the UN. Experts from different agencies gave briefings on migration, health and a campaign to curb the portrayal of smoking in films - global issues that can be at least mitigated by international cooperation. "We have all the news that is fit to print," quipped one veteran official - recognition that alleviating, let alone solving, the world's worst humanitarian crisis is a mission from hell.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UK 'may set limited precedent'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Mistura, the third UN envoy appointed to handle the Syrian war since it erupted nearly five years ago, plans to hold talks for six months, exploring prospects for ceasefires, action against Isis and improved humanitarian access. The longer-term goal is setting up a transitional government to draft a new constitution and hold elections within 18 months. But the central question of Assad's future is still not on the table.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Syrian peace talks were held in Geneva two years ago, nothing at all was achieved. Expectations this time round could hardly be lower - certainly over reaching a negotiated political settlement. Yet signs are that the goals may be becoming less ambitious. "The least we can hope for," said one senior diplomat, "is a significant reduction in violence and guarantees to protect civilian areas."</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455"/>
      </w:pPr>
    </w:p>
    <w:p>
      <w:pPr>
        <w:pStyle w:val="Normal455"/>
        <w:ind w:left="200"/>
        <w:sectPr>
          <w:type w:val="continuous"/>
          <w:pgMar w:top="840" w:right="1000" w:bottom="840" w:left="1000" w:header="400" w:footer="400"/>
          <w:pgNumType w:fmt="decimal"/>
          <w:cols w:space="720"/>
        </w:sectPr>
      </w:pPr>
      <w:r>
        <w:br/>
      </w:r>
      <w:r>
        <w:pict>
          <v:line id="_x0000_s2846"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62"/>
          <w:headerReference w:type="default" r:id="rId3263"/>
          <w:footerReference w:type="even" r:id="rId3264"/>
          <w:footerReference w:type="default" r:id="rId3265"/>
          <w:headerReference w:type="first" r:id="rId3266"/>
          <w:footerReference w:type="first" r:id="rId3267"/>
          <w:pgSz w:w="12240" w:h="15840"/>
          <w:pgMar w:top="840" w:right="1000" w:bottom="840" w:left="1000" w:header="400" w:footer="400"/>
          <w:pgNumType w:fmt="decimal"/>
          <w:cols w:space="720"/>
          <w:titlePg w:val="0"/>
        </w:sectPr>
      </w:pPr>
    </w:p>
    <w:p>
      <w:pPr>
        <w:pStyle w:val="Normal456"/>
      </w:pPr>
      <w:bookmarkStart w:id="911" w:name="Bookmark_456"/>
      <w:bookmarkEnd w:id="911"/>
    </w:p>
    <w:p>
      <w:pPr>
        <w:pStyle w:val="Normal456"/>
      </w:pPr>
      <w:r>
        <w:pict>
          <v:shape id="_x0000_i2847" type="#_x0000_t75" alt="LexisNexis®" style="width:147.75pt;height:30pt">
            <v:imagedata r:id="rId17" o:title=""/>
          </v:shape>
        </w:pict>
      </w:r>
      <w:r>
        <w:cr/>
      </w:r>
    </w:p>
    <w:p>
      <w:pPr>
        <w:pStyle w:val="Heading1454"/>
        <w:keepNext w:val="0"/>
        <w:spacing w:after="200" w:line="340" w:lineRule="atLeast"/>
        <w:ind w:left="0" w:right="0" w:firstLine="0"/>
        <w:jc w:val="center"/>
      </w:pPr>
      <w:hyperlink r:id="rId3268" w:history="1">
        <w:r>
          <w:rPr>
            <w:rFonts w:ascii="arial" w:eastAsia="arial" w:hAnsi="arial" w:cs="arial"/>
            <w:b/>
            <w:i/>
            <w:strike w:val="0"/>
            <w:color w:val="0077CC"/>
            <w:sz w:val="28"/>
            <w:u w:val="single"/>
            <w:vertAlign w:val="baseline"/>
          </w:rPr>
          <w:t>Eric Abetz attacks ABC reporter Sophie McNeill over Middle East reporting; Mark Scott defends the Walkley award-winning correspondent, saying she is doing a 'strong job' and deserves to be judged on her work</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 12:22 AM GMT</w:t>
      </w:r>
    </w:p>
    <w:p>
      <w:pPr>
        <w:pStyle w:val="Normal456"/>
        <w:keepNext w:val="0"/>
        <w:spacing w:after="0" w:line="240" w:lineRule="atLeast"/>
        <w:ind w:right="0"/>
        <w:jc w:val="both"/>
      </w:pP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56"/>
        <w:keepNext w:val="0"/>
        <w:spacing w:before="120" w:after="0" w:line="220" w:lineRule="atLeast"/>
        <w:ind w:left="0" w:right="0" w:firstLine="0"/>
        <w:jc w:val="left"/>
      </w:pPr>
      <w:r>
        <w:br/>
      </w:r>
      <w:r>
        <w:pict>
          <v:shape id="_x0000_i2848" type="#_x0000_t75" style="width:167.98pt;height:30.75pt">
            <v:imagedata r:id="rId19"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Meade</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49" style="position:absolute;z-index:25259110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correspondent Sophie McNeill was strongly defended by managing director Mark Scott on Monday night after coming under attack at a parliamentary committee for her reporting from the Middle East.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senator Eric Abetz asked Scott why McNeill was appointed to the Middle East post when she had stated that she admired journalists John Pilger and Robert Fisk, who held strong anti-Israeli views and pro-Palestinian views.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late-night Senate estimates committee hearing, Scott said McNeill was doing a "strong job" covering Syria, Gaza, Jerusalem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one of the most dangerous posts in the world where reporters needed "significant courage".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ABC rejects finding Eric Abetz interview breached impartiality guidelines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Abetz said: "I am just wondering what research was done into Ms McNeill's attitude to matters [in the] Middle East before her appointment and whether it is appropriate to allow somebody in that position to allow their emotions to get into their reporting."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who took up the post in February, was an accomplished journalist with an extensive history of reportage from the region and was appointed on merit.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involved but she was subjected to a rigorous appointment selection process and they did discuss at length her experience as a reporter in the Middle East," Scott said.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lived in Jerusalem and Beirut, filed from Lebanon, Afghanistan, Gaza, Pakistan and Kurdistan for SBS."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Abetz then criticised McNeill's description of an alleged young female Palestinian attacker in a story on 7.30 in October in which the reporter said: "Five days ago here at this checkpoint, Israeli soldiers say that this friendly, gifted student tried to stab them, so they shot her dead."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ABC culture wars likely to ease under Malcolm Turnbull, says Sarah Ferguson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"There has been a barrage of complaints from some sectors about Ms McNeill. She is a very talented young journalist; she is a journalist that has matured significantly in her career. We thought she was ready for this posting and I think she deserves to be judged on her work."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had reported both sides of the story and had filed from Jerusalem about the terror and the fear installed in civilians by Palestinian attacks and that she had attempted to "show the full breadth and range of this story".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"Fundamentally I think she was doing a good job under difficult circumstances under extraordinary scrutiny."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had twice been awarded young journalist of the year, won a Walkley for reporting in 2010 and had filed from all over the world.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reporter is under more scrutiny that any other foreign correspondent filing from any part of the world in my experience at the ABC," he said.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her reporting of the refugee crisis has been absolutely outstanding and brought to bear insights into the horror and complexity.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this reporter set foot in the Middle East there was a campaign against her personally taking up that role. I am saying that she is a highly recognised and acclaimed reporter ... she deserved that appointment and she needs to be judged on her work."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an ABC spokeswoman defended McNeill from attack in the Australian Jewish News. "Sophie McNeill is a multi-award winning journalist who was sent to Jerusalem because of her excellent credentials in covering this region," she told Guardian Australia. "She covers complex and contested stories and she and the ABC expect her reporting to be closely scrutinised. Any genuine complaints about her work would be dealt with through the usual editorial processes."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Jewish News has accused McNeill of having a "record of political activism in support of the Palestinian side of this conflict".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McNeill recently spoke about the personal toll of the post for the Correspondents Report : "In the space of one day I go from being worried about my family getting caught up in violence in Jerusalem by a Palestinian attacker, to then crossing over to the West Bank to face Israeli soldiers firing rubber bullets, tear gas and even live rounds as I film angry young Palestinians protesting [against] the Israeli occupation and the illegal Israeli settlements being built on their land.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pause when my kids ask to go the park and wonder if the one near us is a possible target. I then hear the roar of Israeli airforce jets practising in the air over my house and I worry about Palestinian friends in Gaza and the hundreds of people I've met there over the years who've experienced the horror of air strikes and bombings by the Israeli air force."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also faced questions about changes to regional programming and the Zaky Mallah incident on Q&amp;A.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Abetz also asked Scott why the anti-marriage equality lobby had not been given the same airtime as the marriage equality advocates Rodney Croome and Christine Forster.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ABC's Media Watch program claimed "the ABC has not interviewed Sophie York from the Marriage Alliance even once - despite 16 interviews with Forster and Croome".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assure you that on this matter a plurality of views and perspectives have been aired across a range of ABC programs," Scott said. </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456"/>
      </w:pPr>
    </w:p>
    <w:p>
      <w:pPr>
        <w:pStyle w:val="Normal456"/>
        <w:ind w:left="200"/>
        <w:sectPr>
          <w:type w:val="continuous"/>
          <w:pgMar w:top="840" w:right="1000" w:bottom="840" w:left="1000" w:header="400" w:footer="400"/>
          <w:pgNumType w:fmt="decimal"/>
          <w:cols w:space="720"/>
        </w:sectPr>
      </w:pPr>
      <w:r>
        <w:br/>
      </w:r>
      <w:r>
        <w:pict>
          <v:line id="_x0000_s2850"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69"/>
          <w:headerReference w:type="default" r:id="rId3270"/>
          <w:footerReference w:type="even" r:id="rId3271"/>
          <w:footerReference w:type="default" r:id="rId3272"/>
          <w:headerReference w:type="first" r:id="rId3273"/>
          <w:footerReference w:type="first" r:id="rId3274"/>
          <w:pgSz w:w="12240" w:h="15840"/>
          <w:pgMar w:top="840" w:right="1000" w:bottom="840" w:left="1000" w:header="400" w:footer="400"/>
          <w:pgNumType w:fmt="decimal"/>
          <w:cols w:space="720"/>
          <w:titlePg w:val="0"/>
        </w:sectPr>
      </w:pPr>
    </w:p>
    <w:p>
      <w:pPr>
        <w:pStyle w:val="Normal457"/>
      </w:pPr>
      <w:bookmarkStart w:id="913" w:name="Bookmark_457"/>
      <w:bookmarkEnd w:id="913"/>
    </w:p>
    <w:p>
      <w:pPr>
        <w:pStyle w:val="Normal457"/>
      </w:pPr>
      <w:r>
        <w:pict>
          <v:shape id="_x0000_i2851" type="#_x0000_t75" alt="LexisNexis®" style="width:147.75pt;height:30pt">
            <v:imagedata r:id="rId17" o:title=""/>
          </v:shape>
        </w:pict>
      </w:r>
      <w:r>
        <w:cr/>
      </w:r>
    </w:p>
    <w:p>
      <w:pPr>
        <w:pStyle w:val="Heading1455"/>
        <w:keepNext w:val="0"/>
        <w:spacing w:after="200" w:line="340" w:lineRule="atLeast"/>
        <w:ind w:left="0" w:right="0" w:firstLine="0"/>
        <w:jc w:val="center"/>
      </w:pPr>
      <w:hyperlink r:id="rId3275" w:history="1">
        <w:r>
          <w:rPr>
            <w:rFonts w:ascii="arial" w:eastAsia="arial" w:hAnsi="arial" w:cs="arial"/>
            <w:b/>
            <w:i/>
            <w:strike w:val="0"/>
            <w:color w:val="0077CC"/>
            <w:sz w:val="28"/>
            <w:u w:val="single"/>
            <w:vertAlign w:val="baseline"/>
          </w:rPr>
          <w:t>Merkel is wrong - demanding Syrians assimilate could backfire; With even the French saying that assimilationism has failed, perhaps it's time Germany realised multiculturalism could be the answer</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 6:46 PM GMT</w:t>
      </w:r>
    </w:p>
    <w:p>
      <w:pPr>
        <w:pStyle w:val="Normal457"/>
        <w:keepNext w:val="0"/>
        <w:spacing w:after="0" w:line="240" w:lineRule="atLeast"/>
        <w:ind w:right="0"/>
        <w:jc w:val="both"/>
      </w:pPr>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57"/>
        <w:keepNext w:val="0"/>
        <w:spacing w:before="120" w:after="0" w:line="220" w:lineRule="atLeast"/>
        <w:ind w:left="0" w:right="0" w:firstLine="0"/>
        <w:jc w:val="left"/>
      </w:pPr>
      <w:r>
        <w:br/>
      </w:r>
      <w:r>
        <w:pict>
          <v:shape id="_x0000_i2852" type="#_x0000_t75" style="width:167.98pt;height:30.75pt">
            <v:imagedata r:id="rId19"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Tariq Modood</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53" style="position:absolute;z-index:25259315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in an address to the annual conference of the Christian Democrat party on Monday, said: "Those who seek refuge with us also have to respect our laws and traditions, and learn to speak German. Multiculturalism leads to parallel societies, and therefore multiculturalism remains a grand delusion."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find this odd given that Merkel has taken a brave stand in allowing large numbers of refugees - perhaps up to a million - to enter and be welcomed in Germany over the past few months. Of course the plan is that their claims for refuge and asylum will be processed, some may be refused and repatriated, some may stay until there is peace in Syria, but it is not unrealistic to assume that the large majority will become long-term settlers in Germany. Some may even think that her anti-multiculturalist remarks are a sop to her party's angry right wing, who are opposed to her humanitarian stand.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Angela Merkel wants to 'drastically reduce' refugee arrivals in Germany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however, no necessary contradiction here, as regards either Merkel or long-term German policy. Since the second world war, the former West Germany and then the unified Germany have been generous in receiving refugees and displaced persons, initially those of German ethnic descent (the Aussiedler) but latterly more widely. At the same time, in the 1960s Germany entered into treaties with countries such as Turkey to import labour for its industries - " Gastarbeiter " (guest workers). Unlike the Aussiedler it was never intended that they would settle, raise families and become German citizens. This has indeed happened on a large scale, not because of but in spite of policy.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German descent - even if they could not speak German - were regarded as Germans, but the Gastarbeiter were meant to be temporary and despite having several millions of foreign-born or foreign-descent in their midst (the number now stands at 16 million), chancellor Helmut Kohl declared in the 1990s that Germany was "not a country of immigration".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German governments had made provisions that superficially looked multiculturalist, such as the provision of Turkish-language classes, this was only so that Turkish children could be prepared for their return to Turkey. What Germany was very slow to do was to grant citizenship to Turkish settlers or their children. Even now, more than 50 years after the first Turkish guest workers came to Germany, it can be difficult for their children and grandchildren to acquire citizenship.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in 2010 in a famous speech Merkel said that "multikulti" had "utterly failed" she was not referring to what in the UK is understood by "multiculturalism" - the pluralising of what it means to be British - but to the policy of not integrating groups such as the Turks into German society and citizenship. Hence, when now Merkel simultaneously defends her humanitarian granting of (temporary?) refuge on a large scale and in the same speech denounces multiculturalism she is being entirely consistent with German governmental thinking.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Mama Merkel has consigned the 'ugly German' to history | Jonathan Freedland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otherwise seem odd that so soon after the Paris terrorist attacks, when the French themselves are saying French republican assimilationism has failed, Merkel should be targeting multiculturalism. To those who do reject a multicultural approach, it would be interesting to know which problems they think Germany or France - resolute in not having tried true multiculturalism - have avoided that multiculturalist countries such as Canada, Australia and Britain are suffering from.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measures such as unemployment, occupational levels, income, educational attainment, civic participation, national identification, inter-ethnic friendships and marriages, freedom of religion and the presence of non-white individuals in public life, avowedly multiculturalist countries have achieved higher levels of equality and inclusivity than countries that have never tried multiculturalism.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what is interesting is that even countries such as France and Germany do sometimes practise aspects of multiculturalism, usually in a piecemeal way and often at a local level, as in, for example, municipal aid for Muslim cemeteries in France or the Regenbogen Plus  programme in Hamburg, which does outreach work with Muslim women. Sometimes they are also found at the national level, though typically in a rather top-down, corporatist way that most multiculturalists would not want to endorse.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representation in politics and in relation to the government is multiculturalist. Yet it has had to be resorted to by Merkel in her Islam Conference and in France's Council of the Muslim Religion, where bodies have had to be created in order to have a political relationship with Muslims.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unlike Britain, has a declining population, and one of the consequences of the large refugee inflow is to boost the labour force. That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professional and business people has not been lost on analysts and employers, and already some companies have new apprenticeships targeted at the refugees. Merkel's humanitarian instincts may yet bring long-term material benefits for her country, as long as Germany is careful not to alienate prospective citizens by demanding assimilation as the price of citizenship.</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457"/>
      </w:pPr>
    </w:p>
    <w:p>
      <w:pPr>
        <w:pStyle w:val="Normal457"/>
        <w:ind w:left="200"/>
        <w:sectPr>
          <w:type w:val="continuous"/>
          <w:pgMar w:top="840" w:right="1000" w:bottom="840" w:left="1000" w:header="400" w:footer="400"/>
          <w:pgNumType w:fmt="decimal"/>
          <w:cols w:space="720"/>
        </w:sectPr>
      </w:pPr>
      <w:r>
        <w:br/>
      </w:r>
      <w:r>
        <w:pict>
          <v:line id="_x0000_s2854"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276"/>
          <w:headerReference w:type="default" r:id="rId3277"/>
          <w:footerReference w:type="even" r:id="rId3278"/>
          <w:footerReference w:type="default" r:id="rId3279"/>
          <w:headerReference w:type="first" r:id="rId3280"/>
          <w:footerReference w:type="first" r:id="rId3281"/>
          <w:pgSz w:w="12240" w:h="15840"/>
          <w:pgMar w:top="840" w:right="1000" w:bottom="840" w:left="1000" w:header="400" w:footer="400"/>
          <w:pgNumType w:fmt="decimal"/>
          <w:cols w:space="720"/>
          <w:titlePg w:val="0"/>
        </w:sectPr>
      </w:pPr>
    </w:p>
    <w:p>
      <w:pPr>
        <w:pStyle w:val="Normal458"/>
      </w:pPr>
      <w:bookmarkStart w:id="915" w:name="Bookmark_458"/>
      <w:bookmarkEnd w:id="915"/>
    </w:p>
    <w:p>
      <w:pPr>
        <w:pStyle w:val="Normal458"/>
      </w:pPr>
      <w:r>
        <w:pict>
          <v:shape id="_x0000_i2855" type="#_x0000_t75" alt="LexisNexis®" style="width:147.75pt;height:30pt">
            <v:imagedata r:id="rId17" o:title=""/>
          </v:shape>
        </w:pict>
      </w:r>
      <w:r>
        <w:cr/>
      </w:r>
    </w:p>
    <w:p>
      <w:pPr>
        <w:pStyle w:val="Heading1456"/>
        <w:keepNext w:val="0"/>
        <w:spacing w:after="200" w:line="340" w:lineRule="atLeast"/>
        <w:ind w:left="0" w:right="0" w:firstLine="0"/>
        <w:jc w:val="center"/>
      </w:pPr>
      <w:hyperlink r:id="rId3282" w:history="1">
        <w:r>
          <w:rPr>
            <w:rFonts w:ascii="arial" w:eastAsia="arial" w:hAnsi="arial" w:cs="arial"/>
            <w:b/>
            <w:i/>
            <w:strike w:val="0"/>
            <w:color w:val="0077CC"/>
            <w:sz w:val="28"/>
            <w:u w:val="single"/>
            <w:vertAlign w:val="baseline"/>
          </w:rPr>
          <w:t>Turkey dismisses EU plan to resettle refugees in return for sealing sea route; Ankara's ambassador to EU describes plan to take in refugees from Turkey only if Aegean sea route is closed as unacceptable and infeasible</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2016 Wednesday 5:59 PM GMT</w:t>
      </w:r>
    </w:p>
    <w:p>
      <w:pPr>
        <w:pStyle w:val="Normal458"/>
        <w:keepNext w:val="0"/>
        <w:spacing w:after="0" w:line="240" w:lineRule="atLeast"/>
        <w:ind w:right="0"/>
        <w:jc w:val="both"/>
      </w:pPr>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8"/>
        <w:keepNext w:val="0"/>
        <w:spacing w:before="120" w:after="0" w:line="220" w:lineRule="atLeast"/>
        <w:ind w:left="0" w:right="0" w:firstLine="0"/>
        <w:jc w:val="left"/>
      </w:pPr>
      <w:r>
        <w:br/>
      </w:r>
      <w:r>
        <w:pict>
          <v:shape id="_x0000_i2856" type="#_x0000_t75" style="width:167.98pt;height:30.75pt">
            <v:imagedata r:id="rId19"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and Jennifer Rankin in Brussels</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57" style="position:absolute;z-index:25259520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plans to take in hundreds of thousands of refugees a year directly from Turkey in return for Ankara closing the borders to further migration, have been dismissed as unworkable by a senior Turkish official, hampering the EU's attempts to get to grips with the crisis.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warned of a new "tsunami"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hitting Turkey and Europe as a result of the assault on the northern city of Aleppo being waged by the Russians and the Syrian regime.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meanwhile, called for the deportation of asylumseekers from the rest of Europe to Greece and Turkey, the two pivotal countries bearing the brunt of the influx from the Middle East. The commission proposal is unlikely to have much impact on the crisis because deportations to Greece are banned under court rulings while returns to Turkey would only affect those with little chance of obtaining asylum.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response to the Dutch-led plan for direct resettlement and the likely minimal impact of the proposals from Brussels highlighted both the poverty and confusion of the EU policy responses to the crisis and its desperation in the quest for answers.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currently chairing the EU, are pushing a scheme for EU volunteer countries, including Germany, to take 250,000 refugees a year from Turkey, but only if Ankara succeeds in closing the Aegean sea routes on which hundreds of thousands are travelling to Greece.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it," said Selim Yenel, Turkey's ambassador to the EU. "It's unacceptable. And it's not feasible."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chancellor, Angela Merkel, went to Ankara earlier this week to try to engineer a breakthrough with the Turks, but to little evident effect. In Ankara she spoke publicly for the first time about "resettling" refugees directly from Turkey.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sixth time since October that Merkel has negotiated with the Turks, and she is to meet the Turkish prime minister, Ahmet Davutoglu, again next week. Diplomats in Brussels say they have no idea why she went to Ankara, while the German media are sneering that Merkel sees Turkish cabinet ministers more often than her own.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Turkey is not engaged, not committed and doesn't start to deliver ... it will be very difficult to manage the situation," said Dimitris Avramopoulos, the EU commissioner in charge of migration. "If they really want, they can do the job on the ground."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Ankara, such remarks smack of European hypocrisy and arrogance, since Turkey is already hosting up to three million Syrians. The EU is currently pressing the Turks to open its southern borders to 70,000 Syrians in flight from fighting around Aleppo, while simultaneously demanding that Ankara close the western and northern routes to Europe.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surprised that the Europeans should say we should open the borders to Syrians from Aleppo when we've been doing that for five years," Yenel said. "It is all unfolding, another tsunami. How are we going to cope?"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Madaya again facing starvation as report warns of extent of sieges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Avramopoulos unveiled new plans to force Turkey and Greece to take asylum seekers back from the rest of Europe. Under a readmission agreement with Ankara from June, the Turks are supposed to take back third-country nationals who entered the EU via Turkey.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scheme would not apply to Syrians, who are virtually assured of successful asylum claims in the EU, and perhaps also Iraqis and Afghans. Of the 70,000 who crossed from Turkey to Greece last month, 90% were of those three nationalities, according to international agencies monitoring the flows.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asylum seekers to Greece from elsewhere in the EU has been outlawed by the European court of justice since 2011 because of "degrading" conditions. But Avramopoulos demanded that Athens improve the conditions to facilitate returns to Greece, and gave Athens a month to deliver.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deportations to Greece and Turkey are hamstrung by multiple legal, humanitarian and political problems, and the necessary procedures would take a long time to get in place. Neither option offers a quick fix for an EU increasingly desperate to find a formula for relieving the migratory pressure.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issued Athens with a list of instructions to bring Greece into line with EU norms on refugee policy, including improving living conditions for asylum seekers and overhauling judicial procedures so people denied leave to remain have the right to appeal. Reception centres must ensure adequate staffing, so Greek authorities can deal with more asylum cases, the commission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under huge pressure from Berlin and Brussels to stem the flow, with some EU governments happy to see the country kicked out, at least temporarily, of the 26-country free-travel Schengen area.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so-called Dublin procedure regulating migration in the EU, asylum seekers can be sent back to the first EU country they entered. Germany unilaterally abrogated the Dublin system last September when it opened its doors unconditionally to Syrians.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EU governments insist that Athens observe the Dublin procedure, they also agree that Dublin is dysfunctional. The commission is to unveil a reform blueprint for the system next month, triggering yet another bruising battle between governments.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2016</w:t>
      </w:r>
    </w:p>
    <w:p>
      <w:pPr>
        <w:pStyle w:val="Normal458"/>
      </w:pPr>
    </w:p>
    <w:p>
      <w:pPr>
        <w:pStyle w:val="Normal458"/>
        <w:ind w:left="200"/>
        <w:sectPr>
          <w:type w:val="continuous"/>
          <w:pgMar w:top="840" w:right="1000" w:bottom="840" w:left="1000" w:header="400" w:footer="400"/>
          <w:pgNumType w:fmt="decimal"/>
          <w:cols w:space="720"/>
        </w:sectPr>
      </w:pPr>
      <w:r>
        <w:br/>
      </w:r>
      <w:r>
        <w:pict>
          <v:line id="_x0000_s2858"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283"/>
          <w:headerReference w:type="default" r:id="rId3284"/>
          <w:footerReference w:type="even" r:id="rId3285"/>
          <w:footerReference w:type="default" r:id="rId3286"/>
          <w:headerReference w:type="first" r:id="rId3287"/>
          <w:footerReference w:type="first" r:id="rId3288"/>
          <w:pgSz w:w="12240" w:h="15840"/>
          <w:pgMar w:top="840" w:right="1000" w:bottom="840" w:left="1000" w:header="400" w:footer="400"/>
          <w:pgNumType w:fmt="decimal"/>
          <w:cols w:space="720"/>
          <w:titlePg w:val="0"/>
        </w:sectPr>
      </w:pPr>
    </w:p>
    <w:p>
      <w:pPr>
        <w:pStyle w:val="Normal459"/>
      </w:pPr>
      <w:bookmarkStart w:id="917" w:name="Bookmark_459"/>
      <w:bookmarkEnd w:id="917"/>
    </w:p>
    <w:p>
      <w:pPr>
        <w:pStyle w:val="Normal459"/>
      </w:pPr>
      <w:r>
        <w:pict>
          <v:shape id="_x0000_i2859" type="#_x0000_t75" alt="LexisNexis®" style="width:147.75pt;height:30pt">
            <v:imagedata r:id="rId17" o:title=""/>
          </v:shape>
        </w:pict>
      </w:r>
      <w:r>
        <w:cr/>
      </w:r>
    </w:p>
    <w:p>
      <w:pPr>
        <w:pStyle w:val="Heading1457"/>
        <w:keepNext w:val="0"/>
        <w:spacing w:after="200" w:line="340" w:lineRule="atLeast"/>
        <w:ind w:left="0" w:right="0" w:firstLine="0"/>
        <w:jc w:val="center"/>
      </w:pPr>
      <w:hyperlink r:id="rId3289" w:history="1">
        <w:r>
          <w:rPr>
            <w:rFonts w:ascii="arial" w:eastAsia="arial" w:hAnsi="arial" w:cs="arial"/>
            <w:b/>
            <w:i/>
            <w:strike w:val="0"/>
            <w:color w:val="0077CC"/>
            <w:sz w:val="28"/>
            <w:u w:val="single"/>
            <w:vertAlign w:val="baseline"/>
          </w:rPr>
          <w:t>Iain Duncan Smith: UK risks Paris-style attacks by staying in the EU; Work and pensions secretary campaigning for Brexit suggests open borders endanger Britain's security</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 2:18 PM GMT</w:t>
      </w:r>
    </w:p>
    <w:p>
      <w:pPr>
        <w:pStyle w:val="Normal459"/>
        <w:keepNext w:val="0"/>
        <w:spacing w:after="0" w:line="240" w:lineRule="atLeast"/>
        <w:ind w:right="0"/>
        <w:jc w:val="both"/>
      </w:pPr>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9"/>
        <w:keepNext w:val="0"/>
        <w:spacing w:before="120" w:after="0" w:line="220" w:lineRule="atLeast"/>
        <w:ind w:left="0" w:right="0" w:firstLine="0"/>
        <w:jc w:val="left"/>
      </w:pPr>
      <w:r>
        <w:br/>
      </w:r>
      <w:r>
        <w:pict>
          <v:shape id="_x0000_i2860" type="#_x0000_t75" style="width:167.98pt;height:30.75pt">
            <v:imagedata r:id="rId19"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Political correspondent</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61" style="position:absolute;z-index:252597248"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be more exposed to Paris-style terror attacks if it stays in the EU, Iain Duncan Smith, one of the cabinet ministers campaigning for Brexit, has suggested.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leader of the Tory party, who is now work and pensions secretary, warned the EU was in meltdown about a "massive wave of migration", with people from Pakistan and Iran coming into EU countries alongside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Duncan Smith says staying in EU makes UK more vulnerable to terrorist attack - live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BBC, he claimed other EU countries could give passports to migrants who may end up in the UK and then appeared to link this to a risk of Paris-style terrorism.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concern and risk: the migration issue, in meltdown around the EU, with the EU almost incapable, it seems, of handling this massive wave of migration coming in from, not just by the way Syria. We hear today about Pakistanis and others coming into Hungary and having a problem. You see various people from different parts of Iran are coming in. It's not just from one country," 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see with the EU is its incapacity to get its act together. That leads to tensions. Who's to say in the next few years countries that have taken people from various areas aren't then going to give them a kind of leave to remain and even passports, as we've seen in some cases, and then in due course may well turn up again in the UK.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big issues further down the road for us. This open border does not allow us to check and control people who may come and spend time. We see what happened in Paris where they spent ages planning and plotting. Who is to say it is not beyond the wit of man that those might be already thinking about that."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he was saying being in the EU left the UK open to Paris-style terror attacks, he said: "I think the present status of the open border we have right now, many of us feel does actually leave the door open and we need to see that resolved."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Cameron has secured his EU deal, so what happens now?</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Smith's argument echoes the warnings of Nigel Farage, another key Brexit campaigner, who has claimed that the EU was "seriously imperilling our security" because of the risk of terrorists posing as migrants.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directly contradicts that of David Cameron, who has said staying in the EU is vital for Britain's security as it shares information about terror threats with other member states.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the prime minister said: "You know that we have that vital information when terrorists and criminals are travelling around Europe... The people who want to take a different path, they have to start answering some questions about what it would look like if we are not in that organisation and not party to those rules. And I know they fear that, that the time will come pretty soon when they have to start answering some of those questions."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had no immediate response to Duncan Smith, but Lucy Thomas, deputy director of the Britain Stronger In Europe campaign, said: "In recent weeks we have heard from a wide range of experts with frontline experience of the fight against terrorism that Britain's streets are safer in Europe. Though Iain Duncan Smith may wish to ignore them, the message is clear from the head of Europol, army chiefs and home secretaries past and present, that cooperating with our European allies is crucial to keeping British people safe.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View from Hastings on the referendum: 'We do well out of the EU here - we're Europeans'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arrest warrant lets us deport terrorist suspects back to their country of origin, Europol helps our police cooperate with their European counterparts, and EU data-sharing measures allow our security services to access information on threats from anywhere in Europe within minutes."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Smith is one of a number of senior Eurosceptics making the arguments for Brexit on the airwaves, after their gag on speaking out was lifted on Saturday.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Chris Grayling, the leader of the House of Commons, and Priti Patel, the employment minister, stressed they want Cameron to stay on as prime minister even if the country votes to leave.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Grayling said he would even trust Cameron to lead Brexit negotiations, despite the likelihood he would be ousted by backbenchers if the referendum was lost.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Sunday Politics: "I think the last thing we need at the end of all this, whether we vote to leave or whether we vote to stay, is a political bloodbath. You know, we've got a good team, that team needs to carry on and do what the country asks us to do."</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2016</w:t>
      </w:r>
    </w:p>
    <w:p>
      <w:pPr>
        <w:pStyle w:val="Normal459"/>
      </w:pPr>
    </w:p>
    <w:p>
      <w:pPr>
        <w:pStyle w:val="Normal459"/>
        <w:ind w:left="200"/>
        <w:sectPr>
          <w:type w:val="continuous"/>
          <w:pgMar w:top="840" w:right="1000" w:bottom="840" w:left="1000" w:header="400" w:footer="400"/>
          <w:pgNumType w:fmt="decimal"/>
          <w:cols w:space="720"/>
        </w:sectPr>
      </w:pPr>
      <w:r>
        <w:br/>
      </w:r>
      <w:r>
        <w:pict>
          <v:line id="_x0000_s2862"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290"/>
          <w:headerReference w:type="default" r:id="rId3291"/>
          <w:footerReference w:type="even" r:id="rId3292"/>
          <w:footerReference w:type="default" r:id="rId3293"/>
          <w:headerReference w:type="first" r:id="rId3294"/>
          <w:footerReference w:type="first" r:id="rId3295"/>
          <w:pgSz w:w="12240" w:h="15840"/>
          <w:pgMar w:top="840" w:right="1000" w:bottom="840" w:left="1000" w:header="400" w:footer="400"/>
          <w:pgNumType w:fmt="decimal"/>
          <w:cols w:space="720"/>
          <w:titlePg w:val="0"/>
        </w:sectPr>
      </w:pPr>
    </w:p>
    <w:p>
      <w:pPr>
        <w:pStyle w:val="Normal460"/>
      </w:pPr>
      <w:bookmarkStart w:id="919" w:name="Bookmark_460"/>
      <w:bookmarkEnd w:id="919"/>
    </w:p>
    <w:p>
      <w:pPr>
        <w:pStyle w:val="Normal460"/>
      </w:pPr>
      <w:r>
        <w:pict>
          <v:shape id="_x0000_i2863" type="#_x0000_t75" alt="LexisNexis®" style="width:147.75pt;height:30pt">
            <v:imagedata r:id="rId17" o:title=""/>
          </v:shape>
        </w:pict>
      </w:r>
      <w:r>
        <w:cr/>
      </w:r>
    </w:p>
    <w:p>
      <w:pPr>
        <w:pStyle w:val="Heading1458"/>
        <w:keepNext w:val="0"/>
        <w:spacing w:after="200" w:line="340" w:lineRule="atLeast"/>
        <w:ind w:left="0" w:right="0" w:firstLine="0"/>
        <w:jc w:val="center"/>
      </w:pPr>
      <w:hyperlink r:id="rId3296" w:history="1">
        <w:r>
          <w:rPr>
            <w:rFonts w:ascii="arial" w:eastAsia="arial" w:hAnsi="arial" w:cs="arial"/>
            <w:b/>
            <w:i/>
            <w:strike w:val="0"/>
            <w:color w:val="0077CC"/>
            <w:sz w:val="28"/>
            <w:u w:val="single"/>
            <w:vertAlign w:val="baseline"/>
          </w:rPr>
          <w:t>Save the Children: hackathons could help fight child inequality crisis; Charity boss calls for much-needed help from tech firms as it faces the biggest child poverty and refugee crisis in decades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 10:45 AM GMT</w:t>
      </w:r>
    </w:p>
    <w:p>
      <w:pPr>
        <w:pStyle w:val="Normal460"/>
        <w:keepNext w:val="0"/>
        <w:spacing w:after="0" w:line="240" w:lineRule="atLeast"/>
        <w:ind w:right="0"/>
        <w:jc w:val="both"/>
      </w:pPr>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0"/>
        <w:keepNext w:val="0"/>
        <w:spacing w:before="120" w:after="0" w:line="220" w:lineRule="atLeast"/>
        <w:ind w:left="0" w:right="0" w:firstLine="0"/>
        <w:jc w:val="left"/>
      </w:pPr>
      <w:r>
        <w:br/>
      </w:r>
      <w:r>
        <w:pict>
          <v:shape id="_x0000_i2864" type="#_x0000_t75" style="width:167.98pt;height:30.75pt">
            <v:imagedata r:id="rId19"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 in Davos</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65" style="position:absolute;z-index:252599296"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International is calling on the world's largest tech firms to provide expertise to help fight the worst child crisis in decades.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charity, Janti Soeripto, is pushing the IT industry to help combat child poverty and inequality, during her visit to the World Economic Forum.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existing technology could be repurposed to create new services to help the millions of children left homeless, or without an education, by conflict and climate change.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firms have a lot of money, and they have a huge innovative capacity. And I say to these guys: 'I want you to run a hackathon for us, where I give you a problem and you think through a number of ways to resolve it," Soeripto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Hackathons are used by many organisations, including the Guardian, to create new programmes and digital services, with coders brainstorming ideas that will then rapidly be turned into reality.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Hackathon: where art and technology run wild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Soeripto admits the development sector is "very tech-unsavvy", and struggling with legacy systems at a time when the refugee crisis is straining services. Save the Children is running temporary spaces for education in natural disaster zones, in Greece and Serbia for migrants, and now even in Germany and Sweden too.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can clearly play a huge part. "During the Ebola crisis, schools were closed for nine or 10 months so they ran educational programmes over radio. And that's where modern technology can absolutely play much more of a role. We haven't tapped into that enough, and neither have others," Soeripto said.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challenge is keeping track of children as they travel across Europe from the Middle East, with no opportunity for stable schooling.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from the Syria conflict have had their education badly disrupted, which will make it even harder for them to find employment, given the way automation is reshaping the jobs market.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inequality of education is tomorrow's inequality of wealth. And that concerns us because there we see a widening of the gap. Driven by conflict and crisis, people are on the move," Soeripto says.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60 million children out of school who should be in school, and a further 250m will leave education unable to read or write. In Europe, it is estimated there are more than 25,000 unaccompanied children from the Middle East, which charities are trying to help.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Soeripto's vision of a hackathon comes in.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definitely applications available that we haven't necessarily used for some of our problems.For example, basic messaging services are applications that we could repurpose - either for our staff in the field or to set up groups for specific groups of children that you still want to reach out to even though you don't know where they are."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build on existing partnerships with the educational firm Pearson and accountancy group Accenture, among others.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large tech giant such as Google would clearly have expertise to share, Save the Children is also looking for help from smaller firms, particularly in cyber-security given the data protection challenges that working with young people poses.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opportunities include file-sharing in the field, or simply guaranteeing consistent access to data. Apps for online learning, or for family tracing, would also prove hugely valuable.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is that many records are still kept on paper - which is insecure, hard to share quickly, or search. For a sector that is always trying to do too much without enough funds, that's hard to fix, especially as it wrestles with providing help to children in besieged towns, or in areas which rapidly change hands between warring groups.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honing their mathematics and literature skills, many young refugees end up as child labour, or in under-age marriages.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last month, from the World Bank and the UN, found that 90% of the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in Jordan and Lebanon are living in poverty. More than half were women and children.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former UK prime minister Gordon Brown warned that Syria's children will become a 'lost generation'. He says another $250m of funding needs to be raised within the next couple of weeks, to fund school places for those affected by the civil war.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Davos 2016: Gordon Brown warns of 'lost generation' of Syrian children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Davos has been focused on the refugee crisis from Syria, but the scale of the problem goes much further. There are 60 million displaced people worldwide, more than half are children, and a million people stateless in Asia.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South is on the move, to the global North," says Soeripto.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 are climate-change driven natural disasters, disproportionally affecting children. And we are also facing pandemics like Ebola, which can really set a country back."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Ethiopia, barely mentioned at Davos this year, 6 million children are at risk of severe malnutrition. "That's almost the population of Sweden, and no-one's talking about it here."</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460"/>
      </w:pPr>
    </w:p>
    <w:p>
      <w:pPr>
        <w:pStyle w:val="Normal460"/>
        <w:ind w:left="200"/>
        <w:sectPr>
          <w:type w:val="continuous"/>
          <w:pgMar w:top="840" w:right="1000" w:bottom="840" w:left="1000" w:header="400" w:footer="400"/>
          <w:pgNumType w:fmt="decimal"/>
          <w:cols w:space="720"/>
        </w:sectPr>
      </w:pPr>
      <w:r>
        <w:br/>
      </w:r>
      <w:r>
        <w:pict>
          <v:line id="_x0000_s2866"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297"/>
          <w:headerReference w:type="default" r:id="rId3298"/>
          <w:footerReference w:type="even" r:id="rId3299"/>
          <w:footerReference w:type="default" r:id="rId3300"/>
          <w:headerReference w:type="first" r:id="rId3301"/>
          <w:footerReference w:type="first" r:id="rId3302"/>
          <w:pgSz w:w="12240" w:h="15840"/>
          <w:pgMar w:top="840" w:right="1000" w:bottom="840" w:left="1000" w:header="400" w:footer="400"/>
          <w:pgNumType w:fmt="decimal"/>
          <w:cols w:space="720"/>
          <w:titlePg w:val="0"/>
        </w:sectPr>
      </w:pPr>
    </w:p>
    <w:p>
      <w:pPr>
        <w:pStyle w:val="Normal461"/>
      </w:pPr>
      <w:bookmarkStart w:id="921" w:name="Bookmark_461"/>
      <w:bookmarkEnd w:id="921"/>
    </w:p>
    <w:p>
      <w:pPr>
        <w:pStyle w:val="Normal461"/>
      </w:pPr>
      <w:r>
        <w:pict>
          <v:shape id="_x0000_i2867" type="#_x0000_t75" alt="LexisNexis®" style="width:147.75pt;height:30pt">
            <v:imagedata r:id="rId17" o:title=""/>
          </v:shape>
        </w:pict>
      </w:r>
      <w:r>
        <w:cr/>
      </w:r>
    </w:p>
    <w:p>
      <w:pPr>
        <w:pStyle w:val="Heading1459"/>
        <w:keepNext w:val="0"/>
        <w:spacing w:after="200" w:line="340" w:lineRule="atLeast"/>
        <w:ind w:left="0" w:right="0" w:firstLine="0"/>
        <w:jc w:val="center"/>
      </w:pPr>
      <w:hyperlink r:id="rId3303" w:history="1">
        <w:r>
          <w:rPr>
            <w:rFonts w:ascii="arial" w:eastAsia="arial" w:hAnsi="arial" w:cs="arial"/>
            <w:b/>
            <w:i/>
            <w:strike w:val="0"/>
            <w:color w:val="0077CC"/>
            <w:sz w:val="28"/>
            <w:u w:val="single"/>
            <w:vertAlign w:val="baseline"/>
          </w:rPr>
          <w:t>Isis 'ran sophisticated immigration operation' on Turkey-Syria border; Exclusive : Passenger manifests seized by Kurdish forces at Tel Abyad have same stamp marks as other Isis documents the Guardian has been able to verify</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6:27 PM GMT</w:t>
      </w:r>
    </w:p>
    <w:p>
      <w:pPr>
        <w:pStyle w:val="Normal461"/>
        <w:keepNext w:val="0"/>
        <w:spacing w:after="0" w:line="240" w:lineRule="atLeast"/>
        <w:ind w:right="0"/>
        <w:jc w:val="both"/>
      </w:pP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1"/>
        <w:keepNext w:val="0"/>
        <w:spacing w:before="120" w:after="0" w:line="220" w:lineRule="atLeast"/>
        <w:ind w:left="0" w:right="0" w:firstLine="0"/>
        <w:jc w:val="left"/>
      </w:pPr>
      <w:r>
        <w:br/>
      </w:r>
      <w:r>
        <w:pict>
          <v:shape id="_x0000_i2868" type="#_x0000_t75" style="width:167.98pt;height:30.75pt">
            <v:imagedata r:id="rId19"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Shiv Malik, Alice Ross, Mona Mahmood and Ewen MacAskill</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69" style="position:absolute;z-index:252601344"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ran a sophisticated immigration operation through a Syrian border town with Turkey until its defeat in the area by Kurds this summer, documents obtained by the Guardian suggest.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 manifests dated between December 2014 and March 2015, which were seized by Kurdish commanders in Tel Abyad, carry the stamps of Isis's "department of immigration" and "department of transport". They show that buses passed through the town having submitted the names, dates of births, ID numbers and even birthplace of scores of travellers.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Three arrested over killing of Syrian journalist in Turkey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registered passengers were travelling from within Isis-held territory. One manifest shows a group of five male and female Tunisians aged 23-36 entering the area. They are registered as coming from Kairouan, a city south of the Tunisian capital, Tunis, known to be a hotbed of radicalism. Kairouan is where gunman Seifeddine Rezgui, who massacred 30 British tourists on a Sousse beach in June, was studying.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 is the biggest source of foreign fighters entering Syria. In October, the Tunisian government estimated that 6,000 fighters had left Tunisia headed for the conflict.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Inside the Isis terrorism workshops: video shows Raqqa research centre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long said that it is unable to secure its 500-mile border with Syria. In January, as Isis was logging people passing in and out of Tel Abyad, the Turkish prime minister, Ahmet Davutoglu, told the Independent that sealing the border would be impossible. "We cannot put soldiers everywhere on the border. In any case, there isn't any state on the other side [of the frontier]." he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Turkish diplomat speaking to the Guardian last month re-emphasised how difficult it was to stop fighters sneaking across the border at night.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passenger manifests, countersigned by travel agents in Mosul, Iraq, and Raqqa, Syria, suggest there was a period of formalised passage on the Syrian side of the border.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manifests were sent to the Guardian by Syrian Kurdish forces spokesman, Redur Xelil, and bear the same stamp marks and logos as other Isis documents the newspaper has been able to verify. Spanning four months, they meticulously record 70 passengers, 28 of whom were under 18, including seven babies.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buses were detailed as heading to the Isis stronghold of Raqqa, about 40 miles south of Tel Abyad, while others were full of families from Mosul, which Isis conquered last year.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crossing remained open until Kurdish forces took control of the town in June, at which point Turkey promptly sealed it. The crossing remains closed, a government official confirmed.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member of Nato, has been under international pressure because of its border with Syria, as concerns mounted over the ease with which Isis fighters appeared to be able to enter and leave territory held by the group.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Davutoglu vowed to increase border security after an Isis bombing killed more than 30 youth activists. The pressure to further increase security has mounted since the Paris attack.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France shortly after the attacks in November, Barack Obama said he had had "repeated conversations" with his Turkish counterpart, Recep Tayyip Erdogan about border security, adding: "We've seen some serious progress on that front, but there are still some gaps." The US president mentioned a 60-mile stretch that he said continued to serve as a transit point for fighters and Isis fuel exports.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Phillips, an academic at Columbia University and author of two recent research papers into links between Turkey and Isis, alleges that the country "knows the movements of all persons and can control the flow across the border if it chooses".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steady stream of vehicles, individuals, weapons, financing, oil going back and forth", adding: "It's not like people are putting on their hiking boots and crossing over rough terrain. There's an extensive surface transport network which is highly regulated and controlled... on both sides of the border."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researcher Aymenn al-Tamimi, an expert on examining Isis documents, said he had no doubt about the authenticity of the manifests. "The documents... coincide with other documents illustrating daily bus routes within Islamic State territory. Though private companies provide the actual transportation, the Islamic State bureaucracy is responsible for authorising and overseeing the routes," he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Guardian's claims, a senior Turkish government official said Turkey regarded any Tunisian entering Isis-controlled territory as a "foreign fighter". But he questioned whether the documents proved whether those arriving in Tel Abyad had done so using the legal road crossing or through other means.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Turkey was doing everything it could to stop the influx of foreign fighters, including cracking down on recruitment and logistic networks such as travel agents mentioned in the documents.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arrested 207,437 people for illegally crossing the border between 1 January 2014 and 1 November 2015, he said, adding that the country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part of its "open door" policy.</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461"/>
      </w:pPr>
    </w:p>
    <w:p>
      <w:pPr>
        <w:pStyle w:val="Normal461"/>
        <w:ind w:left="200"/>
        <w:sectPr>
          <w:type w:val="continuous"/>
          <w:pgMar w:top="840" w:right="1000" w:bottom="840" w:left="1000" w:header="400" w:footer="400"/>
          <w:pgNumType w:fmt="decimal"/>
          <w:cols w:space="720"/>
        </w:sectPr>
      </w:pPr>
      <w:r>
        <w:br/>
      </w:r>
      <w:r>
        <w:pict>
          <v:line id="_x0000_s2870"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304"/>
          <w:headerReference w:type="default" r:id="rId3305"/>
          <w:footerReference w:type="even" r:id="rId3306"/>
          <w:footerReference w:type="default" r:id="rId3307"/>
          <w:headerReference w:type="first" r:id="rId3308"/>
          <w:footerReference w:type="first" r:id="rId3309"/>
          <w:pgSz w:w="12240" w:h="15840"/>
          <w:pgMar w:top="840" w:right="1000" w:bottom="840" w:left="1000" w:header="400" w:footer="400"/>
          <w:pgNumType w:fmt="decimal"/>
          <w:cols w:space="720"/>
          <w:titlePg w:val="0"/>
        </w:sectPr>
      </w:pPr>
    </w:p>
    <w:p>
      <w:pPr>
        <w:pStyle w:val="Normal462"/>
      </w:pPr>
      <w:bookmarkStart w:id="923" w:name="Bookmark_462"/>
      <w:bookmarkEnd w:id="923"/>
    </w:p>
    <w:p>
      <w:pPr>
        <w:pStyle w:val="Normal462"/>
      </w:pPr>
      <w:r>
        <w:pict>
          <v:shape id="_x0000_i2871" type="#_x0000_t75" alt="LexisNexis®" style="width:147.75pt;height:30pt">
            <v:imagedata r:id="rId17" o:title=""/>
          </v:shape>
        </w:pict>
      </w:r>
      <w:r>
        <w:cr/>
      </w:r>
    </w:p>
    <w:p>
      <w:pPr>
        <w:pStyle w:val="Heading1460"/>
        <w:keepNext w:val="0"/>
        <w:spacing w:after="200" w:line="340" w:lineRule="atLeast"/>
        <w:ind w:left="0" w:right="0" w:firstLine="0"/>
        <w:jc w:val="center"/>
      </w:pPr>
      <w:hyperlink r:id="rId3310" w:history="1">
        <w:r>
          <w:rPr>
            <w:rFonts w:ascii="arial" w:eastAsia="arial" w:hAnsi="arial" w:cs="arial"/>
            <w:b/>
            <w:i/>
            <w:strike w:val="0"/>
            <w:color w:val="0077CC"/>
            <w:sz w:val="28"/>
            <w:u w:val="single"/>
            <w:vertAlign w:val="baseline"/>
          </w:rPr>
          <w:t>Nato launches naval patrols to return migrants to Turkey; Military alliance sends three warships, backed by planes, to intercept migrants and refugees in admission from EU that it is failing to cope with flow of people</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 9:49 PM GMT</w:t>
      </w:r>
    </w:p>
    <w:p>
      <w:pPr>
        <w:pStyle w:val="Normal462"/>
        <w:keepNext w:val="0"/>
        <w:spacing w:after="0" w:line="240" w:lineRule="atLeast"/>
        <w:ind w:right="0"/>
        <w:jc w:val="both"/>
      </w:pP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2"/>
        <w:keepNext w:val="0"/>
        <w:spacing w:before="120" w:after="0" w:line="220" w:lineRule="atLeast"/>
        <w:ind w:left="0" w:right="0" w:firstLine="0"/>
        <w:jc w:val="left"/>
      </w:pPr>
      <w:r>
        <w:br/>
      </w:r>
      <w:r>
        <w:pict>
          <v:shape id="_x0000_i2872" type="#_x0000_t75" style="width:167.98pt;height:30.75pt">
            <v:imagedata r:id="rId19"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Ewen MacAskill in Brussels, and Emma Graham-Harrison</w:t>
      </w:r>
    </w:p>
    <w:p>
      <w:pPr>
        <w:pStyle w:val="Normal462"/>
        <w:keepNext/>
        <w:spacing w:before="240" w:after="0" w:line="340" w:lineRule="atLeast"/>
        <w:ind w:left="0" w:right="0" w:firstLine="0"/>
        <w:jc w:val="left"/>
      </w:pPr>
      <w:bookmarkStart w:id="924" w:name="Body_460"/>
      <w:bookmarkEnd w:id="92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73" style="position:absolute;z-index:252603392"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sent a patrol of three warships to intercept migrants trying to reach Greece by sea and send them back to Turkey, as Europe steps up efforts to contain the refugee crisis.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has been agreed and ordered to the Aegean sea in less than 24 hours, an extremely rapid move for the alliance. Nato normally spends months deliberating over decisions and agreeing details.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German-led patrol will be backed by planes that can monitor the flow of people attempting illegal crossings. Greece and Turkey have agreed that any migrants they intercept will be sent back.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not be taken back to Greece. The aim of the group is to have them taken back to Turkey. That is the crucial difference," said the British defence secretary, Michael Fallon.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dismisses EU plan to resettle refugees in return for sealing sea route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we have seen a group tasked with returning migrants. That has not happened before. So that is quite an important development."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does not have any ships involved but is looking at how it could contribute, Fallon told journalists after a meeting of defence ministers in Brussels, where the plan was hammered out.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definitely help save lives in the Aegean and it could help break the criminal gangs that are trafficking migrants from Turkey into Europe," he added.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and the EU have been keen to avoid any impression that they see refugees as a threat, and the alliance's secretary general, Jens Stoltenberg, initially denied that the ships would try to stop people from crossing into Europe. "This is not about stopping or pushing back refugee boats," he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defence minister, Ursula von der Leyen, had already indicated she favoured a far more robust approach and had secured Ankara's permission to send some refugees back to Turkey, the Deutsche Welle newspaper reported.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ships are to be ordered to the Aegean to begin the mission "without delay", and are expected to be in place on Friday, even though the details of their role are still being filled in, said US air force general Philip Breedlove.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Nato flotilla will be led by the German navy's flagship, the Bonn, supported by Turkey's frigate Barbaros and the Canadian frigate, Fredericton.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mission has literally come together in about the last 20 hours," Breedlove told journalists. "I have been tasked now to go back and define the mission, define the rules of engagement, define all of what we call special operation instructions, all of the things that will lay out what we are going to do."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comment on whether the Nato crews would join local coastguards in rescuing migrants whose boats had sunk or were failing.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issues Athens with ultimatum one month to improve conditions for refugees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hosts more than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has warned that tens of thousands more who have fled a government advance on Aleppo were seeking to join them.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as the first point of entry for most people seeking asylum in Europe, is under concerted pressure from European governments to do much more to halt the influx of refugees and migrants from Turkey.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Germany has been the main destination for new arrivals after Merkel decided in effect to open the country's doors to Syrians last summer. When the numbers rose faster than expected, the country struggled to cope.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crisis has since pushed support for Merkel to a four-year low, and as thousands of people continue to pour across Germany's borders, fewer than one in five Germans think the government is handling the challenge well.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ministers from the 28 countries in the US-led military alliance agreed in principle to the mission and have asked officials to look at a variety of options for establishing patrols along the Turkish and Greek coasts and other smuggling routes. Several member states have offered to send reinforcements to the three-ship mission.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International Organisation for Migration said 409 people had died so far this year trying to cross the sea to Europe, and that nearly 10 times as many refugees and migrants crossed in the first six weeks of 2016 as in the same period last year.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concerns that a strong naval presence might encourage more people to attempt to reach Europe, as there would be a greater chance of being picked up in the event of boats sinking.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in Libya told the Guardian last year that an increased military presence in the Mediterranean would not act as a deterrent.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involvement is an admission that the EU, which is responsible at present for dealing with the influx of migrants, is struggling to cope with the numbers travelling by sea.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already has a strong naval presence in the eastern Mediterranean to help protect Turkey from any incursions from Syria.</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462"/>
      </w:pPr>
    </w:p>
    <w:p>
      <w:pPr>
        <w:pStyle w:val="Normal462"/>
        <w:ind w:left="200"/>
        <w:sectPr>
          <w:type w:val="continuous"/>
          <w:pgMar w:top="840" w:right="1000" w:bottom="840" w:left="1000" w:header="400" w:footer="400"/>
          <w:pgNumType w:fmt="decimal"/>
          <w:cols w:space="720"/>
        </w:sectPr>
      </w:pPr>
      <w:r>
        <w:br/>
      </w:r>
      <w:r>
        <w:pict>
          <v:line id="_x0000_s2874"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311"/>
          <w:headerReference w:type="default" r:id="rId3312"/>
          <w:footerReference w:type="even" r:id="rId3313"/>
          <w:footerReference w:type="default" r:id="rId3314"/>
          <w:headerReference w:type="first" r:id="rId3315"/>
          <w:footerReference w:type="first" r:id="rId3316"/>
          <w:pgSz w:w="12240" w:h="15840"/>
          <w:pgMar w:top="840" w:right="1000" w:bottom="840" w:left="1000" w:header="400" w:footer="400"/>
          <w:pgNumType w:fmt="decimal"/>
          <w:cols w:space="720"/>
          <w:titlePg w:val="0"/>
        </w:sectPr>
      </w:pPr>
    </w:p>
    <w:p>
      <w:pPr>
        <w:pStyle w:val="Normal463"/>
      </w:pPr>
      <w:bookmarkStart w:id="925" w:name="Bookmark_463"/>
      <w:bookmarkEnd w:id="925"/>
    </w:p>
    <w:p>
      <w:pPr>
        <w:pStyle w:val="Normal463"/>
      </w:pPr>
      <w:r>
        <w:pict>
          <v:shape id="_x0000_i2875" type="#_x0000_t75" alt="LexisNexis®" style="width:147.75pt;height:30pt">
            <v:imagedata r:id="rId17" o:title=""/>
          </v:shape>
        </w:pict>
      </w:r>
      <w:r>
        <w:cr/>
      </w:r>
    </w:p>
    <w:p>
      <w:pPr>
        <w:pStyle w:val="Heading1461"/>
        <w:keepNext w:val="0"/>
        <w:spacing w:after="200" w:line="340" w:lineRule="atLeast"/>
        <w:ind w:left="0" w:right="0" w:firstLine="0"/>
        <w:jc w:val="center"/>
      </w:pPr>
      <w:hyperlink r:id="rId3317" w:history="1">
        <w:r>
          <w:rPr>
            <w:rFonts w:ascii="arial" w:eastAsia="arial" w:hAnsi="arial" w:cs="arial"/>
            <w:b/>
            <w:i/>
            <w:strike w:val="0"/>
            <w:color w:val="0077CC"/>
            <w:sz w:val="28"/>
            <w:u w:val="single"/>
            <w:vertAlign w:val="baseline"/>
          </w:rPr>
          <w:t>Decisive Nevada victory sets up Trump for Super Tuesday - campaign live; Follow us along the trail after a raucous caucus night in Nevada that saw Donald Trump put distance between himself and rivals Marco Rubio and Ted CruzThe caucuses: Trump cements frontrunner status after big win in NevadaThe chaos: Reports of double voting, Trump attire on poll staffThe fallout: Trump's victories aren't mysterious if you understand the anger</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 2:17 PM GMT</w:t>
      </w:r>
    </w:p>
    <w:p>
      <w:pPr>
        <w:pStyle w:val="Normal463"/>
        <w:keepNext w:val="0"/>
        <w:spacing w:after="0" w:line="240" w:lineRule="atLeast"/>
        <w:ind w:right="0"/>
        <w:jc w:val="both"/>
      </w:pPr>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3"/>
        <w:keepNext w:val="0"/>
        <w:spacing w:before="120" w:after="0" w:line="220" w:lineRule="atLeast"/>
        <w:ind w:left="0" w:right="0" w:firstLine="0"/>
        <w:jc w:val="left"/>
      </w:pPr>
      <w:r>
        <w:br/>
      </w:r>
      <w:r>
        <w:pict>
          <v:shape id="_x0000_i2876" type="#_x0000_t75" style="width:167.98pt;height:30.75pt">
            <v:imagedata r:id="rId19"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w:t>
      </w:r>
    </w:p>
    <w:p>
      <w:pPr>
        <w:pStyle w:val="Normal463"/>
        <w:keepNext/>
        <w:spacing w:before="240" w:after="0" w:line="340" w:lineRule="atLeast"/>
        <w:ind w:left="0" w:right="0" w:firstLine="0"/>
        <w:jc w:val="left"/>
      </w:pPr>
      <w:bookmarkStart w:id="926" w:name="Body_461"/>
      <w:bookmarkEnd w:id="92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77" style="position:absolute;z-index:252605440"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is giving remarks in South Carolina on something "media doesn't talk about": the poor. Our Lucia Graves is live in the room, with a press conference to follow...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enltrSanders speaks in Columbia SC on poverty. pic.twitter.com/b2zJxp4mGc</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Lucia Graves (@lucia_graves) February 24, 2016</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you can watch it live right here.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pledge to be a "small business president", Hillary Clinton on Wednesday is expected to call for a greater investment entrepreneurs and business owners from underserved population.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remarks at the Alpha Kappa Alpha sorority luncheon here in Columbia, Clinton will emphasize how her plans make it easier for African American women to get financing to grow and expand their businesses.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American women are opening businesses at a faster rate than any other demographic group in the country yet face higher barriers than their white counterparts when it comes to accessing capital and gaining the skills to expand their ventures.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days to go before South Carolina goes to the polls, Clinton is making a final push to consolidate support among African American voters. The luncheon is part of a series of campaign events focused on issues that disproportionately affect the African American community.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pledged to invest $25bn to support entrepreneurship and small business growth in underserved communities. Part of this plan will include a proposal to increase training and mentoring for 50,000 entrepreneurs and business owners in poor and minority communities as well as expanding certain tax credits and initiatives.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estimates that Clinton's proposals for small businesses will provide support for nearly 400,000 small business owners in South Carolina.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GMT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live-wire coverage of the 2016 race for the White House. Did you follow Nevada last night? From the chaos of packed, poorly organized and seemingly somewhat partisan caucus sites, Donald Trump emerged the decisive victor, 45.9% to 23.9% ( Marco Rubio ) and 21.4% ( Ted Cruz ). See county-by-county results here. You might notice that if you add up Rubio and Cruz, you still fall 0.6 points short of Trump.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the myth, the haircut. Photograph: The Drudge Report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victory speech, Trump predicted his ascension to the White House, to the happy cheers of his supporters. "Now we're winning, winning, winning the country," he said. "It's going to be an amazing two months... We might not even need the two months to be honest... We won the evangelicals. We won with young. We won with old. We won with highly educated. We won with poorly educated. I love the poorly educated... You're going to be proud of your president and you're going to be even prouder of your country."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Winning, winning, winning.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does the Rubio rocket launch? Retired neurosurgeon Ben Carson came in a distant fourth and Ohio governor John Kasich came last.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months, we have heard how Rubio had this strategy to finally finish first somewhere. Supposed to be here, right?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 Ralston (@RalstonReports) February 24, 2016</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a move from Rubio in Iowa, Cruz declared victory after coming in third. "Tonight we are one step closer to victory," he said. Then he promised real, actual victory in Texas, which votes on 1 March and where a big pile of delegates are up for grabs.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decisive as the Nevada result was, Trump foes will exert themselves to place an asterisk on it because of the scenes of utter chaos that played out at caucus sites, with polling workers wearing Trump attire, reports of double voting and crowds and dogs and cabaret and gambling, probably.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enltrGOP official on caucus insanity, reports of double voting. pic.twitter.com/CY6ACvLssM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Ralston (@RalstonReports) February 24, 2016</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supporters of Trump have on their minds, according to exit polls? His biggest draw was the sense that he  "tells it like it is" - because if there's one defining feature of reality, it's that Mexico is about to pay for a border wall. Or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secretly Isis. Or that the 10-year growth in strength of the Chinese currency versus the dollar didn't happen. America is going to be so great again. Hard-nosed realists, this bunch.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enltrKey groups for @realDonaldTrump in the #nvcaucuspic.twitter.com/R6qgKrapoX</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Morning Joe (@Morning_Joe) February 24, 2016</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Trump, Trump's wife, is going to be on MSNBC this morning.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this might help with everything: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enltrStart your day off right with this amazing double rainbow over Maui, Hawaii. (Photo by contributor @zenophotog ) pic.twitter.com/kwgsLtLVNz</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Your Take (@yourtake) February 24, 2016</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463"/>
      </w:pPr>
    </w:p>
    <w:p>
      <w:pPr>
        <w:pStyle w:val="Normal463"/>
        <w:ind w:left="200"/>
        <w:sectPr>
          <w:type w:val="continuous"/>
          <w:pgMar w:top="840" w:right="1000" w:bottom="840" w:left="1000" w:header="400" w:footer="400"/>
          <w:pgNumType w:fmt="decimal"/>
          <w:cols w:space="720"/>
        </w:sectPr>
      </w:pPr>
      <w:r>
        <w:br/>
      </w:r>
      <w:r>
        <w:pict>
          <v:line id="_x0000_s2878"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318"/>
          <w:headerReference w:type="default" r:id="rId3319"/>
          <w:footerReference w:type="even" r:id="rId3320"/>
          <w:footerReference w:type="default" r:id="rId3321"/>
          <w:headerReference w:type="first" r:id="rId3322"/>
          <w:footerReference w:type="first" r:id="rId3323"/>
          <w:pgSz w:w="12240" w:h="15840"/>
          <w:pgMar w:top="840" w:right="1000" w:bottom="840" w:left="1000" w:header="400" w:footer="400"/>
          <w:pgNumType w:fmt="decimal"/>
          <w:cols w:space="720"/>
          <w:titlePg w:val="0"/>
        </w:sectPr>
      </w:pPr>
    </w:p>
    <w:p>
      <w:pPr>
        <w:pStyle w:val="Normal464"/>
      </w:pPr>
      <w:bookmarkStart w:id="927" w:name="Bookmark_464"/>
      <w:bookmarkEnd w:id="927"/>
    </w:p>
    <w:p>
      <w:pPr>
        <w:pStyle w:val="Normal464"/>
      </w:pPr>
      <w:r>
        <w:pict>
          <v:shape id="_x0000_i2879" type="#_x0000_t75" alt="LexisNexis®" style="width:147.75pt;height:30pt">
            <v:imagedata r:id="rId17" o:title=""/>
          </v:shape>
        </w:pict>
      </w:r>
      <w:r>
        <w:cr/>
      </w:r>
    </w:p>
    <w:p>
      <w:pPr>
        <w:pStyle w:val="Heading1462"/>
        <w:keepNext w:val="0"/>
        <w:spacing w:after="200" w:line="340" w:lineRule="atLeast"/>
        <w:ind w:left="0" w:right="0" w:firstLine="0"/>
        <w:jc w:val="center"/>
      </w:pPr>
      <w:hyperlink r:id="rId3324" w:history="1">
        <w:r>
          <w:rPr>
            <w:rFonts w:ascii="arial" w:eastAsia="arial" w:hAnsi="arial" w:cs="arial"/>
            <w:b/>
            <w:i/>
            <w:strike w:val="0"/>
            <w:color w:val="0077CC"/>
            <w:sz w:val="28"/>
            <w:u w:val="single"/>
            <w:vertAlign w:val="baseline"/>
          </w:rPr>
          <w:t>Eric Abetz attacks ABC reporter Sophie McNeill over Middle East reporting; Mark Scott has strongly defended the Walkley award-winning correspondent, saying she is doing a 'strong job' and deserves to be judged on her work</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 10:41 PM GMT</w:t>
      </w:r>
    </w:p>
    <w:p>
      <w:pPr>
        <w:pStyle w:val="Normal464"/>
        <w:keepNext w:val="0"/>
        <w:spacing w:after="0" w:line="240" w:lineRule="atLeast"/>
        <w:ind w:right="0"/>
        <w:jc w:val="both"/>
      </w:pPr>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64"/>
        <w:keepNext w:val="0"/>
        <w:spacing w:before="120" w:after="0" w:line="220" w:lineRule="atLeast"/>
        <w:ind w:left="0" w:right="0" w:firstLine="0"/>
        <w:jc w:val="left"/>
      </w:pPr>
      <w:r>
        <w:br/>
      </w:r>
      <w:r>
        <w:pict>
          <v:shape id="_x0000_i2880" type="#_x0000_t75" style="width:167.98pt;height:30.75pt">
            <v:imagedata r:id="rId19"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Meade</w:t>
      </w:r>
    </w:p>
    <w:p>
      <w:pPr>
        <w:pStyle w:val="Normal464"/>
        <w:keepNext/>
        <w:spacing w:before="240" w:after="0" w:line="340" w:lineRule="atLeast"/>
        <w:ind w:left="0" w:right="0" w:firstLine="0"/>
        <w:jc w:val="left"/>
      </w:pPr>
      <w:bookmarkStart w:id="928" w:name="Body_462"/>
      <w:bookmarkEnd w:id="92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81" style="position:absolute;z-index:25260748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correspondent Sophie McNeill was strongly defended by managing director Mark Scott on Monday night after coming under attack at a parliamentary committee for her reporting from the Middle East.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senator Eric Abetz asked Scott why McNeill was appointed to the Middle East post when she had stated that she admired journalists John Pilger and Robert Fisk, who held strong anti-Israeli views and pro-Palestinian views.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 night Senate estimates committee hearing, Scott said McNeill was doing a "strong job" covering Syria, Gaza, Jerusalem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one of the most dangerous posts in the world where reporters needed "significant courage".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ABC rejects finding Eric Abetz interview breached impartiality guidelines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Abetz said: "I am just wondering what research was done into Ms McNeill's attitude to matters [in the] Middle East before her appointment and whether it is appropriate to allow somebody in that position to allow their emotions to get into their reporting."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who took up the post in February, was an accomplished journalist with an extensive history of reportage from the region and was appointed on merit.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involved but she was subjected to a rigorous appointment selection process and they did discuss at length her experience as a reporter in the Middle East," Scott said.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lived in Jerusalem and Beirut, filed from Lebanon, Afghanistan, Gaza Pakistan and Kurdistan for SBS."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Abetz then criticised McNeill's description of an alleged young female Palestinian attacker in a story on 7.30 in October in which the reporter said: "five days ago here at this checkpoint, Israeli soldiers say that this friendly, gifted student tried to stab them, so they shot her dead".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ABC culture wars likely to ease under Malcolm Turnbull, says Sarah Ferguson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"There has been a barrage of complaints from some sectors about Ms McNeill. She is a very talented young journalist; she is a journalist that has matured significantly in her career. We thought she was ready for this posting and I think she deserves to be judged on her work."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had reported both sides of the story and had filed from Jerusalem about the terror and the fear installed in civilians by Palestinian attacks and that she had attempted to "show the full breadth and range of this story".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"Fundamentally I think she was doing a good job under difficult circumstances under extraordinary scrutiny. "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had twice been awarded young journalist of the year, won a Walkley for reporting in 2010 and had filed from all over the world.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reporter is under more scrutiny that any other foreign correspondent filing from any part of the world in my experience at the ABC," he said.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her reporting of the refugee crisis has been absolutely outstanding and brought to bear insights into the horror and complexity.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this reporter set foot in the Middle East there was a campaign against her personally taking up that role. I am saying that she is a highly recognised and acclaimed reporter ... she deserved that appointment and she needs to be judged on her work."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an ABC spokeswoman defended McNeill from attack in the Australian Jewish News. "Sophie McNeill is a multi-award winning journalist who was sent to Jerusalem because of her excellent credentials in covering this region," she told Guardian Australia. "She covers complex and contested stories and she and the ABC expect her reporting to be closely scrutinised. Any genuine complaints about her work would be dealt with through the usual editorial processes."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Jewish News has accused McNeill of having a "record of political activism in support of the Palestinian side of this conflict".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McNeill recently spoke about the personal toll of the post for the Correspondents Report : "In the space of one day I go from being worried about my family getting caught up in violence in Jerusalem by a Palestinian attacker, to then crossing over to the West Bank to face Israeli soldiers firing rubber bullets, tear gas and even live rounds as I film angry young Palestinians protesting [against] the Israeli occupation and the illegal Israeli settlements being built on their land.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pause when my kids ask to go the park and wonder if the one near us is a possible target. I then hear the roar of Israeli air force jets practising in the air over my house and I worry about Palestinian friends in Gaza and the hundreds of people I've met there over the years who've experienced the horror of air strikes and bombings by the Israeli air force."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also faced questions about changes to regional programming and the Zaky Mallah incident on Q&amp;A.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Abetz also asked Scott why the anti-marriage equality lobby had not been given the same airtime as the marriage equality advocates Rodney Croome and Christine Forster.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ABC's Media Watch program claimed "the ABC has not interviewed Sophie York from the Marriage Alliance even once - despite 16 interviews with Forster and Croome".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assure you that on this matter a plurality of views and perspectives have been aired across a range of ABC programs," Scott said.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464"/>
      </w:pPr>
    </w:p>
    <w:p>
      <w:pPr>
        <w:pStyle w:val="Normal464"/>
        <w:ind w:left="200"/>
        <w:sectPr>
          <w:type w:val="continuous"/>
          <w:pgMar w:top="840" w:right="1000" w:bottom="840" w:left="1000" w:header="400" w:footer="400"/>
          <w:pgNumType w:fmt="decimal"/>
          <w:cols w:space="720"/>
        </w:sectPr>
      </w:pPr>
      <w:r>
        <w:br/>
      </w:r>
      <w:r>
        <w:pict>
          <v:line id="_x0000_s2882"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325"/>
          <w:headerReference w:type="default" r:id="rId3326"/>
          <w:footerReference w:type="even" r:id="rId3327"/>
          <w:footerReference w:type="default" r:id="rId3328"/>
          <w:headerReference w:type="first" r:id="rId3329"/>
          <w:footerReference w:type="first" r:id="rId3330"/>
          <w:pgSz w:w="12240" w:h="15840"/>
          <w:pgMar w:top="840" w:right="1000" w:bottom="840" w:left="1000" w:header="400" w:footer="400"/>
          <w:pgNumType w:fmt="decimal"/>
          <w:cols w:space="720"/>
          <w:titlePg w:val="0"/>
        </w:sectPr>
      </w:pPr>
    </w:p>
    <w:p>
      <w:pPr>
        <w:pStyle w:val="Normal465"/>
      </w:pPr>
      <w:bookmarkStart w:id="929" w:name="Bookmark_465"/>
      <w:bookmarkEnd w:id="929"/>
    </w:p>
    <w:p>
      <w:pPr>
        <w:pStyle w:val="Normal465"/>
      </w:pPr>
      <w:r>
        <w:pict>
          <v:shape id="_x0000_i2883" type="#_x0000_t75" alt="LexisNexis®" style="width:147.75pt;height:30pt">
            <v:imagedata r:id="rId17" o:title=""/>
          </v:shape>
        </w:pict>
      </w:r>
      <w:r>
        <w:cr/>
      </w:r>
    </w:p>
    <w:p>
      <w:pPr>
        <w:pStyle w:val="Heading1463"/>
        <w:keepNext w:val="0"/>
        <w:spacing w:after="200" w:line="340" w:lineRule="atLeast"/>
        <w:ind w:left="0" w:right="0" w:firstLine="0"/>
        <w:jc w:val="center"/>
      </w:pPr>
      <w:hyperlink r:id="rId3331" w:history="1">
        <w:r>
          <w:rPr>
            <w:rFonts w:ascii="arial" w:eastAsia="arial" w:hAnsi="arial" w:cs="arial"/>
            <w:b/>
            <w:i/>
            <w:strike w:val="0"/>
            <w:color w:val="0077CC"/>
            <w:sz w:val="28"/>
            <w:u w:val="single"/>
            <w:vertAlign w:val="baseline"/>
          </w:rPr>
          <w:t>Isis 'ran sophisticated immigration operation' on Turkey-Syria border; Exclusive : Passenger manifests seized by Kurdish forces at Tel Abyad have same stamp marks as other Isis documents the Guardian has been able to verify</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4:06 PM GMT</w:t>
      </w:r>
    </w:p>
    <w:p>
      <w:pPr>
        <w:pStyle w:val="Normal465"/>
        <w:keepNext w:val="0"/>
        <w:spacing w:after="0" w:line="240" w:lineRule="atLeast"/>
        <w:ind w:right="0"/>
        <w:jc w:val="both"/>
      </w:pPr>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5"/>
        <w:keepNext w:val="0"/>
        <w:spacing w:before="120" w:after="0" w:line="220" w:lineRule="atLeast"/>
        <w:ind w:left="0" w:right="0" w:firstLine="0"/>
        <w:jc w:val="left"/>
      </w:pPr>
      <w:r>
        <w:br/>
      </w:r>
      <w:r>
        <w:pict>
          <v:shape id="_x0000_i2884" type="#_x0000_t75" style="width:167.98pt;height:30.75pt">
            <v:imagedata r:id="rId19"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Shiv Malik, Alice Ross and Ewen MacAskill</w:t>
      </w:r>
    </w:p>
    <w:p>
      <w:pPr>
        <w:pStyle w:val="Normal465"/>
        <w:keepNext/>
        <w:spacing w:before="240" w:after="0" w:line="340" w:lineRule="atLeast"/>
        <w:ind w:left="0" w:right="0" w:firstLine="0"/>
        <w:jc w:val="left"/>
      </w:pPr>
      <w:bookmarkStart w:id="930" w:name="Body_463"/>
      <w:bookmarkEnd w:id="93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85" style="position:absolute;z-index:252609536"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ran a sophisticated immigration operation through a Syrian border town with Turkey until its defeat in the area by Kurds this summer, documents obtained by the Guardian suggest.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 manifests dated between December 2014 and March 2015, which were seized by Kurdish commanders in Tel Abyad, carry the stamps of Isis's "department of immigration" and "department of transport". They show that busses passed through the town having submitted the names, dates of births, ID numbers and even birthplace of scores of travellers.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Three arrested over killing of Syrian journalist in Turkey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registered passengers were travelling from within Isis-held territory. One manifest shows a group of five male and female Tunisians aged 23-36 entering the area. They are registered as coming from Kairouan, a city south of the Tunisian capital, Tunis, known to be a hotbed of radicalism. Kairouan is where gunman Seifeddine Rezgui, who massacred 30 British tourists on a Sousse beach in June, was studying.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 is the biggest source of foreign fighters entering Syria. In October, the Tunisian government estimated that 6,000 fighters had left Tunisia headed for the conflict.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Inside the Isis terrorism workshops: video shows Raqqa research centre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long said that it is unable to secure its 500-mile border with Syria. In January, as Isis was logging people passing in and out of Tel Abyad, the Turkish prime minister, Ahmet Davutoglu, told the Independent that sealing the border would be impossible. "We cannot put soldiers everywhere on the border. In any case, there isn't any state on the other side [of the frontier]."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Turkish diplomat speaking to the Guardian last month re-emphasised how difficult it was to stop fighters sneaking across the border at night.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passenger manifests, countersigned by travel agents in Mosul, Iraq, and Raqqa, Syria, suggest there was for a period of formalised passage on the Syrian side of the border.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manifests were sent to the Guardian by Syrian Kurdish force's spokesman, Redur Xelil, and bear the same stamp marks and logos as other Isis documents the newspaper has been able to verify. Spanning four months, they meticulously record 70 passengers, 28 of whom were under 18, including seven babies.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busses were detailed as heading to Isis stronghold of Raqqa, about 40 miles south of Tel Abyad, while others were full of families from Mosul, which Isis conquered last year.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crossing remained open until Kurdish forces took control of the town in June, at which point Turkey promptly sealed it. The crossing remains closed, a government official confirmed.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member of Nato, has been under international pressure because of its border with Syria, as concerns mounted over the ease with which Isis fighters appeared to be able to enter and leave territory held by the group.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Davutoglu vowed to increase border security after an Isis bombing killed more than 30 youth activists. The pressure to further increase security has mounted since the Paris attack.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France shortly after the attacks in November, Barack Obama said he had had "repeated conversations" with his Turkish counterpart, Recep Tayyip Erdogan about border security, adding: "We've seen some serious progress on that front, but there are still some gaps." The US president mentioned a 60-mile stretch that he said continued to serve as a transit point for fighters and Isis fuel exports.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Phillips, an academic at Columbia University and author of two recent research papers into links between Turkey and Isis, alleges that the country "knows the movements of all persons and can control the flow across the border if it chooses".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steady stream of vehicles, individuals, weapons, financing, oil going back and forth", adding: "It's not like people are putting on their hiking boots and crossing over rough terrain. There's an extensive surface transport network which is highly regulated and controlled... on both sides of the border."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researcher Aymenn al-Tamimi, an expert on examining Isis documents, said he had no doubt about the authenticity of the manifests. "The documents... coincide with other documents illustrating daily bus routes within Islamic State territory. Though private companies provide the actual transportation, the Islamic State bureaucracy is responsible for authorising and overseeing the routes,"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Guardian's claims, a senior Turkish government official said Turkey regarded any Tunisian entering Isis controlled territory as a "foreign fighter". But he questioned whether the documents proved whether those arriving in Tel Abyad had done so using the legal road crossing or through other means.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Turkey was doing everything it could to stop the influx of foreign fighters, including cracking down on recruitment and logistic networks such as travel agents mentioned in the documents.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arrested 207,437 people for illegally crossing the border between 1 January 2014 and 1 November 2015, he said, adding that the country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part of its "open door" policy.</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465"/>
      </w:pPr>
    </w:p>
    <w:p>
      <w:pPr>
        <w:pStyle w:val="Normal465"/>
        <w:ind w:left="200"/>
        <w:sectPr>
          <w:type w:val="continuous"/>
          <w:pgMar w:top="840" w:right="1000" w:bottom="840" w:left="1000" w:header="400" w:footer="400"/>
          <w:pgNumType w:fmt="decimal"/>
          <w:cols w:space="720"/>
        </w:sectPr>
      </w:pPr>
      <w:r>
        <w:br/>
      </w:r>
      <w:r>
        <w:pict>
          <v:line id="_x0000_s2886"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332"/>
          <w:headerReference w:type="default" r:id="rId3333"/>
          <w:footerReference w:type="even" r:id="rId3334"/>
          <w:footerReference w:type="default" r:id="rId3335"/>
          <w:headerReference w:type="first" r:id="rId3336"/>
          <w:footerReference w:type="first" r:id="rId3337"/>
          <w:pgSz w:w="12240" w:h="15840"/>
          <w:pgMar w:top="840" w:right="1000" w:bottom="840" w:left="1000" w:header="400" w:footer="400"/>
          <w:pgNumType w:fmt="decimal"/>
          <w:cols w:space="720"/>
          <w:titlePg w:val="0"/>
        </w:sectPr>
      </w:pPr>
    </w:p>
    <w:p>
      <w:pPr>
        <w:pStyle w:val="Normal466"/>
      </w:pPr>
      <w:bookmarkStart w:id="931" w:name="Bookmark_466"/>
      <w:bookmarkEnd w:id="931"/>
    </w:p>
    <w:p>
      <w:pPr>
        <w:pStyle w:val="Normal466"/>
      </w:pPr>
      <w:r>
        <w:pict>
          <v:shape id="_x0000_i2887" type="#_x0000_t75" alt="LexisNexis®" style="width:147.75pt;height:30pt">
            <v:imagedata r:id="rId17" o:title=""/>
          </v:shape>
        </w:pict>
      </w:r>
      <w:r>
        <w:cr/>
      </w:r>
    </w:p>
    <w:p>
      <w:pPr>
        <w:pStyle w:val="Heading1464"/>
        <w:keepNext w:val="0"/>
        <w:spacing w:after="200" w:line="340" w:lineRule="atLeast"/>
        <w:ind w:left="0" w:right="0" w:firstLine="0"/>
        <w:jc w:val="center"/>
      </w:pPr>
      <w:hyperlink r:id="rId3338" w:history="1">
        <w:r>
          <w:rPr>
            <w:rFonts w:ascii="arial" w:eastAsia="arial" w:hAnsi="arial" w:cs="arial"/>
            <w:b/>
            <w:i/>
            <w:strike w:val="0"/>
            <w:color w:val="0077CC"/>
            <w:sz w:val="28"/>
            <w:u w:val="single"/>
            <w:vertAlign w:val="baseline"/>
          </w:rPr>
          <w:t>Europe needs Recep Tayyip ??Erdogan - but he will play hard-to-get; Facing an escalating migrant crisis and threat from Isis, Brussels is desperate for the cooperation of Turkey's president</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 12:01 AM GMT</w:t>
      </w:r>
    </w:p>
    <w:p>
      <w:pPr>
        <w:pStyle w:val="Normal466"/>
        <w:keepNext w:val="0"/>
        <w:spacing w:after="0" w:line="240" w:lineRule="atLeast"/>
        <w:ind w:right="0"/>
        <w:jc w:val="both"/>
      </w:pP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66"/>
        <w:keepNext w:val="0"/>
        <w:spacing w:before="120" w:after="0" w:line="220" w:lineRule="atLeast"/>
        <w:ind w:left="0" w:right="0" w:firstLine="0"/>
        <w:jc w:val="left"/>
      </w:pPr>
      <w:r>
        <w:br/>
      </w:r>
      <w:r>
        <w:pict>
          <v:shape id="_x0000_i2888" type="#_x0000_t75" style="width:167.98pt;height:30.75pt">
            <v:imagedata r:id="rId19"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466"/>
        <w:keepNext/>
        <w:spacing w:before="240" w:after="0" w:line="340" w:lineRule="atLeast"/>
        <w:ind w:left="0" w:right="0" w:firstLine="0"/>
        <w:jc w:val="left"/>
      </w:pPr>
      <w:bookmarkStart w:id="932" w:name="Body_464"/>
      <w:bookmarkEnd w:id="93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89" style="position:absolute;z-index:252611584"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Turkey's combative president, has been viewed almost as a pariah figure in recent years by European politicians worried about his perceived authoritarian tendencies, regressive brand of neo-Islamist politics and refusals to play to Washington's and Nato's tune.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headed for Brussels on Sunday for two days of talks, his first visit since he abruptly cancelled a 2011 trip, EU leaders are painfully aware the tables have turned.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an unprecedented migrant influx, a rising threat from Islamic State terrorists, and unchecked Russian military intervention in Syria, Europe needs Erdogan like never before.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turnabout was foreshadowed last December when David Cameron sought Turkey's help in stemming the cross-border flow of British and other foreign jihadis to Isis in Syria and Iraq. During a visit to Ankara, Cameron said the two countries were working "hand in glove" to defeat Isis. Almost a year later, this claim remains open to question.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Cameron's demarche occurred before the Mediterranean migrant crisis eclipsed other bilateral concerns. Turkey has more than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soil. Many of them, driven to desperate measures after four years in limbo, attempted the journey to Europe in the summer, via Greece and the Balkans.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failed to agree a coherent overall policy to deal with the influx, divided EU leaders appealed to Turkey for help last month. The proffered quid pro quo was (EURO)1bn in aid to improve conditions in the camps in Turkey, Lebanon and Jordan. This response has had little impact so far and failed to impress the government in Ankara.</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cannot be the solution for the European Union's inability to act collectively to address the enormity of this humanitarian tragedy and develop policies to share the burden," said Sinan Ülgen, a former Turkish diplomat.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paid attention when a bloody war hit Syria, but they started to call it a serious problem when the Syrians came to the doors of Europe. This is not Turkey's problem, it is Europe's problem," said Kemal Kiliçdaroglu, leader of the opposition Republican People's party.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Erdogan is prepared to help on migration may depend on what Europe is prepared to give him in return. He is a fierce critic of Syria's president, Bashar al-Assad. Ankara shares western alarm at Russia's bombing campaign in Syria, which is targeting Turkish-backed anti-Assad groups as well as Isis.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weekend, Erdogan said he did not understand why Russia's president, Vladimir Putin, whom he has courted as a foil to the US, was getting involved.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no border with Syria, but I have a 911km-long border. I am disturbed with what is happening now," he told al-Jazeera.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repeatedly proposed creating safe havens protected by no-fly zones in northern Syria, in part to stem the flow of refugees. The US and Britain have blocked the idea so far. But with Russian planes attacking at random and reportedly killing civilians at the weekend, locally agreed ceasefire areas in northern Syria are reportedly breaking down.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may be further dislocation of civilians, spilling into Turkey, and a worsening of the crisis. From Erdogan's point of view, this makes the no-fly zone proposal even more pressing.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came last week from John Kasich, the Republican presidential hopeful, who also proposed sending US ground troops into Syria to push back pro-Assad and Russian forces as well as Isis.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Brussels shopping list does not stop there. He will want a halt to open EU criticism of domestic political developments in Turkey, including his widening crackdown on press freedom and independent journalism. A growing number of journalists have been accused of insulting the president - an offence that carries a five-year jail term.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also seek de facto European acquiescence in his blatant attempt to revive open conflict, political and military, with Turkey's Kurdish minority ahead of elections due on 1 November.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mark Erdogan's second attempt this year to win a parliamentary mandate to create a dominant, Putin-style executive presidency. He plainly hopes to scare voters into supporting his power grab.</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telling indication of how the balance of advantage has shifted, the one issue Erdogan may not spend much time pursuing is Turkey's long-standing, long-stalled EU membership application. At one time this was considered a matter of major importance and urgency. Ankara was furious at French and German obstruction.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times have changed. Playing his nationalist, neo-Islamist fiddle, Erdogan has scorned the EU, claiming an increasingly economically powerful Turkey does not need to join an "Islamophobic Christian club". Contemplating an EU riven by currency crises, humiliated by Russia in Ukraine and Syria, and bitterly divided over migration policy, he now has even less cause to seek favour.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Brussels visit by Turkey's abrasive president may be the occasion for some harsh home truths about waning European power and influence.</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466"/>
      </w:pPr>
    </w:p>
    <w:p>
      <w:pPr>
        <w:pStyle w:val="Normal466"/>
        <w:ind w:left="200"/>
        <w:sectPr>
          <w:type w:val="continuous"/>
          <w:pgMar w:top="840" w:right="1000" w:bottom="840" w:left="1000" w:header="400" w:footer="400"/>
          <w:pgNumType w:fmt="decimal"/>
          <w:cols w:space="720"/>
        </w:sectPr>
      </w:pPr>
      <w:r>
        <w:br/>
      </w:r>
      <w:r>
        <w:pict>
          <v:line id="_x0000_s2890"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339"/>
          <w:headerReference w:type="default" r:id="rId3340"/>
          <w:footerReference w:type="even" r:id="rId3341"/>
          <w:footerReference w:type="default" r:id="rId3342"/>
          <w:headerReference w:type="first" r:id="rId3343"/>
          <w:footerReference w:type="first" r:id="rId3344"/>
          <w:pgSz w:w="12240" w:h="15840"/>
          <w:pgMar w:top="840" w:right="1000" w:bottom="840" w:left="1000" w:header="400" w:footer="400"/>
          <w:pgNumType w:fmt="decimal"/>
          <w:cols w:space="720"/>
          <w:titlePg w:val="0"/>
        </w:sectPr>
      </w:pPr>
    </w:p>
    <w:p>
      <w:pPr>
        <w:pStyle w:val="Normal467"/>
      </w:pPr>
      <w:bookmarkStart w:id="933" w:name="Bookmark_467"/>
      <w:bookmarkEnd w:id="933"/>
    </w:p>
    <w:p>
      <w:pPr>
        <w:pStyle w:val="Normal467"/>
      </w:pPr>
      <w:r>
        <w:pict>
          <v:shape id="_x0000_i2891" type="#_x0000_t75" alt="LexisNexis®" style="width:147.75pt;height:30pt">
            <v:imagedata r:id="rId17" o:title=""/>
          </v:shape>
        </w:pict>
      </w:r>
      <w:r>
        <w:cr/>
      </w:r>
    </w:p>
    <w:p>
      <w:pPr>
        <w:pStyle w:val="Heading1465"/>
        <w:keepNext w:val="0"/>
        <w:spacing w:after="200" w:line="340" w:lineRule="atLeast"/>
        <w:ind w:left="0" w:right="0" w:firstLine="0"/>
        <w:jc w:val="center"/>
      </w:pPr>
      <w:hyperlink r:id="rId3345" w:history="1">
        <w:r>
          <w:rPr>
            <w:rFonts w:ascii="arial" w:eastAsia="arial" w:hAnsi="arial" w:cs="arial"/>
            <w:b/>
            <w:i/>
            <w:strike w:val="0"/>
            <w:color w:val="0077CC"/>
            <w:sz w:val="28"/>
            <w:u w:val="single"/>
            <w:vertAlign w:val="baseline"/>
          </w:rPr>
          <w:t>Isis 'ran sophisticated immigration operation' on Turkey-Syria border; Exclusive : Passenger manifests seized by Kurdish forces at Tel Abyad have same stamp marks as other Isis documents the Guardian has been able to verify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5:48 PM GMT</w:t>
      </w:r>
    </w:p>
    <w:p>
      <w:pPr>
        <w:pStyle w:val="Normal467"/>
        <w:keepNext w:val="0"/>
        <w:spacing w:after="0" w:line="240" w:lineRule="atLeast"/>
        <w:ind w:right="0"/>
        <w:jc w:val="both"/>
      </w:pPr>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7"/>
        <w:keepNext w:val="0"/>
        <w:spacing w:before="120" w:after="0" w:line="220" w:lineRule="atLeast"/>
        <w:ind w:left="0" w:right="0" w:firstLine="0"/>
        <w:jc w:val="left"/>
      </w:pPr>
      <w:r>
        <w:br/>
      </w:r>
      <w:r>
        <w:pict>
          <v:shape id="_x0000_i2892" type="#_x0000_t75" style="width:167.98pt;height:30.75pt">
            <v:imagedata r:id="rId19"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Shiv Malik, Alice Ross Mona Mahmood and Ewen MacAskill</w:t>
      </w:r>
    </w:p>
    <w:p>
      <w:pPr>
        <w:pStyle w:val="Normal467"/>
        <w:keepNext/>
        <w:spacing w:before="240" w:after="0" w:line="340" w:lineRule="atLeast"/>
        <w:ind w:left="0" w:right="0" w:firstLine="0"/>
        <w:jc w:val="left"/>
      </w:pPr>
      <w:bookmarkStart w:id="934" w:name="Body_465"/>
      <w:bookmarkEnd w:id="93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93" style="position:absolute;z-index:25261363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ran a sophisticated immigration operation through a Syrian border town with Turkey until its defeat in the area by Kurds this summer, documents obtained by the Guardian suggest.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 manifests dated between December 2014 and March 2015, which were seized by Kurdish commanders in Tel Abyad, carry the stamps of Isis's "department of immigration" and "department of transport". They show that busses passed through the town having submitted the names, dates of births, ID numbers and even birthplace of scores of travellers.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Three arrested over killing of Syrian journalist in Turkey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registered passengers were travelling from within Isis-held territory. One manifest shows a group of five male and female Tunisians aged 23-36 entering the area. They are registered as coming from Kairouan, a city south of the Tunisian capital, Tunis, known to be a hotbed of radicalism. Kairouan is where gunman Seifeddine Rezgui, who massacred 30 British tourists on a Sousse beach in June, was studying.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 is the biggest source of foreign fighters entering Syria. In October, the Tunisian government estimated that 6,000 fighters had left Tunisia headed for the conflict.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Inside the Isis terrorism workshops: video shows Raqqa research centre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long said that it is unable to secure its 500-mile border with Syria. In January, as Isis was logging people passing in and out of Tel Abyad, the Turkish prime minister, Ahmet Davutoglu, told the Independent that sealing the border would be impossible. "We cannot put soldiers everywhere on the border. In any case, there isn't any state on the other side [of the frontier]." 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Turkish diplomat speaking to the Guardian last month re-emphasised how difficult it was to stop fighters sneaking across the border at night.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passenger manifests, countersigned by travel agents in Mosul, Iraq, and Raqqa, Syria, suggest there was for a period of formalised passage on the Syrian side of the border.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manifests were sent to the Guardian by Syrian Kurdish force's spokesman, Redur Xelil, and bear the same stamp marks and logos as other Isis documents the newspaper has been able to verify. Spanning four months, they meticulously record 70 passengers, 28 of whom were under 18, including seven babies.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busses were detailed as heading to Isis stronghold of Raqqa, about 40 miles south of Tel Abyad, while others were full of families from Mosul, which Isis conquered last year.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crossing remained open until Kurdish forces took control of the town in June, at which point Turkey promptly sealed it. The crossing remains closed, a government official confirmed.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member of Nato, has been under international pressure because of its border with Syria, as concerns mounted over the ease with which Isis fighters appeared to be able to enter and leave territory held by the group.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Davutoglu vowed to increase border security after an Isis bombing killed more than 30 youth activists. The pressure to further increase security has mounted since the Paris attack.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France shortly after the attacks in November, Barack Obama said he had had "repeated conversations" with his Turkish counterpart, Recep Tayyip Erdogan about border security, adding: "We've seen some serious progress on that front, but there are still some gaps." The US president mentioned a 60-mile stretch that he said continued to serve as a transit point for fighters and Isis fuel exports.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Phillips, an academic at Columbia University and author of two recent research papers into links between Turkey and Isis, alleges that the country "knows the movements of all persons and can control the flow across the border if it chooses".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steady stream of vehicles, individuals, weapons, financing, oil going back and forth", adding: "It's not like people are putting on their hiking boots and crossing over rough terrain. There's an extensive surface transport network which is highly regulated and controlled... on both sides of the border."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researcher Aymenn al-Tamimi, an expert on examining Isis documents, said he had no doubt about the authenticity of the manifests. "The documents... coincide with other documents illustrating daily bus routes within Islamic State territory. Though private companies provide the actual transportation, the Islamic State bureaucracy is responsible for authorising and overseeing the routes," 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Guardian's claims, a senior Turkish government official said Turkey regarded any Tunisian entering Isis controlled territory as a "foreign fighter". But he questioned whether the documents proved whether those arriving in Tel Abyad had done so using the legal road crossing or through other means.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Turkey was doing everything it could to stop the influx of foreign fighters, including cracking down on recruitment and logistic networks such as travel agents mentioned in the documents.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arrested 207,437 people for illegally crossing the border between 1 January 2014 and 1 November 2015, he said, adding that the country hosts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part of its "open door" policy.</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467"/>
      </w:pPr>
    </w:p>
    <w:p>
      <w:pPr>
        <w:pStyle w:val="Normal467"/>
        <w:ind w:left="200"/>
        <w:sectPr>
          <w:type w:val="continuous"/>
          <w:pgMar w:top="840" w:right="1000" w:bottom="840" w:left="1000" w:header="400" w:footer="400"/>
          <w:pgNumType w:fmt="decimal"/>
          <w:cols w:space="720"/>
        </w:sectPr>
      </w:pPr>
      <w:r>
        <w:br/>
      </w:r>
      <w:r>
        <w:pict>
          <v:line id="_x0000_s2894"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46"/>
          <w:headerReference w:type="default" r:id="rId3347"/>
          <w:footerReference w:type="even" r:id="rId3348"/>
          <w:footerReference w:type="default" r:id="rId3349"/>
          <w:headerReference w:type="first" r:id="rId3350"/>
          <w:footerReference w:type="first" r:id="rId3351"/>
          <w:pgSz w:w="12240" w:h="15840"/>
          <w:pgMar w:top="840" w:right="1000" w:bottom="840" w:left="1000" w:header="400" w:footer="400"/>
          <w:pgNumType w:fmt="decimal"/>
          <w:cols w:space="720"/>
          <w:titlePg w:val="0"/>
        </w:sectPr>
      </w:pPr>
    </w:p>
    <w:p>
      <w:pPr>
        <w:pStyle w:val="Normal468"/>
      </w:pPr>
      <w:bookmarkStart w:id="935" w:name="Bookmark_468"/>
      <w:bookmarkEnd w:id="935"/>
    </w:p>
    <w:p>
      <w:pPr>
        <w:pStyle w:val="Normal468"/>
      </w:pPr>
      <w:r>
        <w:pict>
          <v:shape id="_x0000_i2895" type="#_x0000_t75" alt="LexisNexis®" style="width:147.75pt;height:30pt">
            <v:imagedata r:id="rId17" o:title=""/>
          </v:shape>
        </w:pict>
      </w:r>
      <w:r>
        <w:cr/>
      </w:r>
    </w:p>
    <w:p>
      <w:pPr>
        <w:pStyle w:val="Heading1466"/>
        <w:keepNext w:val="0"/>
        <w:spacing w:after="200" w:line="340" w:lineRule="atLeast"/>
        <w:ind w:left="0" w:right="0" w:firstLine="0"/>
        <w:jc w:val="center"/>
      </w:pPr>
      <w:hyperlink r:id="rId3352" w:history="1">
        <w:r>
          <w:rPr>
            <w:rFonts w:ascii="arial" w:eastAsia="arial" w:hAnsi="arial" w:cs="arial"/>
            <w:b/>
            <w:i/>
            <w:strike w:val="0"/>
            <w:color w:val="0077CC"/>
            <w:sz w:val="28"/>
            <w:u w:val="single"/>
            <w:vertAlign w:val="baseline"/>
          </w:rPr>
          <w:t>Eric Abetz attacks ABC reporter Sophie McNeill over Middle East reporting; Mark Scott defends the Walkley award-winning correspondent, saying she is doing a 'strong job' and deserves to be judged on her work</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 5:31 AM GMT</w:t>
      </w:r>
    </w:p>
    <w:p>
      <w:pPr>
        <w:pStyle w:val="Normal468"/>
        <w:keepNext w:val="0"/>
        <w:spacing w:after="0" w:line="240" w:lineRule="atLeast"/>
        <w:ind w:right="0"/>
        <w:jc w:val="both"/>
      </w:pPr>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68"/>
        <w:keepNext w:val="0"/>
        <w:spacing w:before="120" w:after="0" w:line="220" w:lineRule="atLeast"/>
        <w:ind w:left="0" w:right="0" w:firstLine="0"/>
        <w:jc w:val="left"/>
      </w:pPr>
      <w:r>
        <w:br/>
      </w:r>
      <w:r>
        <w:pict>
          <v:shape id="_x0000_i2896" type="#_x0000_t75" style="width:167.98pt;height:30.75pt">
            <v:imagedata r:id="rId19"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Meade</w:t>
      </w:r>
    </w:p>
    <w:p>
      <w:pPr>
        <w:pStyle w:val="Normal468"/>
        <w:keepNext/>
        <w:spacing w:before="240" w:after="0" w:line="340" w:lineRule="atLeast"/>
        <w:ind w:left="0" w:right="0" w:firstLine="0"/>
        <w:jc w:val="left"/>
      </w:pPr>
      <w:bookmarkStart w:id="936" w:name="Body_466"/>
      <w:bookmarkEnd w:id="93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97" style="position:absolute;z-index:25261568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correspondent Sophie McNeill was strongly defended by managing director Mark Scott on Monday night after coming under attack at a parliamentary committee for her reporting from the Middle East.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senator Eric Abetz asked Scott why McNeill was appointed to the Middle East post when she had stated that she admired journalists John Pilger and Robert Fisk, who held strong anti-Israeli views and pro-Palestinian views.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late-night Senate estimates committee hearing, Scott said McNeill was doing a "strong job" covering Syria, Gaza, Jerusalem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one of the most dangerous posts in the world where reporters needed "significant courage".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ABC rejects finding Eric Abetz interview breached impartiality guidelines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Abetz said: "I am just wondering what research was done into Ms McNeill's attitude to matters [in the] Middle East before her appointment and whether it is appropriate to allow somebody in that position to allow their emotions to get into their reporting."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who took up the post in February, was an accomplished journalist with an extensive history of reportage from the region and was appointed on merit.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involved but she was subjected to a rigorous appointment selection process and they did discuss at length her experience as a reporter in the Middle East," Scott said.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lived in Jerusalem and Beirut, filed from Lebanon, Afghanistan, Gaza, Pakistan and Kurdistan for SBS."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Abetz then criticised McNeill's description of an alleged young female Palestinian attacker in a story on 7.30 in October in which the reporter said: "Five days ago here at this checkpoint, Israeli soldiers say that this friendly, gifted student tried to stab them, so they shot her dead."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ABC culture wars likely to ease under Malcolm Turnbull, says Sarah Ferguson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"There has been a barrage of complaints from some sectors about Ms McNeill. She is a very talented young journalist; she is a journalist that has matured significantly in her career. We thought she was ready for this posting and I think she deserves to be judged on her work."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had reported both sides of the story and had filed from Jerusalem about the terror and the fear installed in civilians by Palestinian attacks and that she had attempted to "show the full breadth and range of this story".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"Fundamentally I think she was doing a good job under difficult circumstances under extraordinary scrutiny."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said McNeill had twice been awarded young journalist of the year, won a Walkley for reporting in 2010 and had filed from all over the world.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reporter is under more scrutiny that any other foreign correspondent filing from any part of the world in my experience at the ABC," he said.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her reporting of the refugee crisis has been absolutely outstanding and brought to bear insights into the horror and complexity.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this reporter set foot in the Middle East there was a campaign against her personally taking up that role. I am saying that she is a highly recognised and acclaimed reporter ... she deserved that appointment and she needs to be judged on her work."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an ABC spokeswoman defended McNeill from attack in the Australian Jewish News. "Sophie McNeill is a multi-award winning journalist who was sent to Jerusalem because of her excellent credentials in covering this region," she told Guardian Australia. "She covers complex and contested stories and she and the ABC expect her reporting to be closely scrutinised. Any genuine complaints about her work would be dealt with through the usual editorial processes."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Jewish News has accused McNeill of having a "record of political activism in support of the Palestinian side of this conflict".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McNeill recently spoke about the personal toll of the post for the Correspondents Report : "In the space of one day I go from being worried about my family getting caught up in violence in Jerusalem by a Palestinian attacker, to then crossing over to the West Bank to face Israeli soldiers firing rubber bullets, tear gas and even live rounds as I film angry young Palestinians protesting [against] the Israeli occupation and the illegal Israeli settlements being built on their land.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pause when my kids ask to go the park and wonder if the one near us is a possible target. I then hear the roar of Israeli airforce jets practising in the air over my house and I worry about Palestinian friends in Gaza and the hundreds of people I've met there over the years who've experienced the horror of air strikes and bombings by the Israeli air force."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also faced questions about changes to regional programming and the Zaky Mallah incident on Q&amp;A.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Abetz also asked Scott why the anti-marriage equality lobby had not been given the same airtime as the marriage equality advocates Rodney Croome and Christine Forster.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ABC's Media Watch program claimed "the ABC has not interviewed Sophie York from the Marriage Alliance even once - despite 16 interviews with Forster and Croome".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assure you that on this matter a plurality of views and perspectives have been aired across a range of ABC programs," Scott said.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468"/>
      </w:pPr>
    </w:p>
    <w:p>
      <w:pPr>
        <w:pStyle w:val="Normal468"/>
        <w:ind w:left="200"/>
        <w:sectPr>
          <w:type w:val="continuous"/>
          <w:pgMar w:top="840" w:right="1000" w:bottom="840" w:left="1000" w:header="400" w:footer="400"/>
          <w:pgNumType w:fmt="decimal"/>
          <w:cols w:space="720"/>
        </w:sectPr>
      </w:pPr>
      <w:r>
        <w:br/>
      </w:r>
      <w:r>
        <w:pict>
          <v:line id="_x0000_s2898"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469"/>
      </w:pPr>
      <w:bookmarkStart w:id="937" w:name="Bookmark_469"/>
      <w:bookmarkEnd w:id="937"/>
    </w:p>
    <w:p>
      <w:pPr>
        <w:pStyle w:val="Normal469"/>
      </w:pPr>
      <w:r>
        <w:pict>
          <v:shape id="_x0000_i2899" type="#_x0000_t75" alt="LexisNexis®" style="width:147.75pt;height:30pt">
            <v:imagedata r:id="rId17" o:title=""/>
          </v:shape>
        </w:pict>
      </w:r>
      <w:r>
        <w:cr/>
      </w:r>
    </w:p>
    <w:p>
      <w:pPr>
        <w:pStyle w:val="Heading1467"/>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The Bozzgasmatron turns his mothballed hose on Tory leadership rivals; London mayor douses ambitions of Theresa May and George Osborne at conference and has enough left for a super-soaking of Zac Goldsmith</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 7:29 PM GMT</w:t>
      </w:r>
    </w:p>
    <w:p>
      <w:pPr>
        <w:pStyle w:val="Normal469"/>
        <w:keepNext w:val="0"/>
        <w:spacing w:after="0" w:line="240" w:lineRule="atLeast"/>
        <w:ind w:right="0"/>
        <w:jc w:val="both"/>
      </w:pPr>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69"/>
        <w:keepNext w:val="0"/>
        <w:spacing w:before="120" w:after="0" w:line="220" w:lineRule="atLeast"/>
        <w:ind w:left="0" w:right="0" w:firstLine="0"/>
        <w:jc w:val="left"/>
      </w:pPr>
      <w:r>
        <w:br/>
      </w:r>
      <w:r>
        <w:pict>
          <v:shape id="_x0000_i2900" type="#_x0000_t75" style="width:167.98pt;height:30.75pt">
            <v:imagedata r:id="rId19"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469"/>
        <w:keepNext/>
        <w:spacing w:before="240" w:after="0" w:line="340" w:lineRule="atLeast"/>
        <w:ind w:left="0" w:right="0" w:firstLine="0"/>
        <w:jc w:val="left"/>
      </w:pPr>
      <w:bookmarkStart w:id="938" w:name="Body_467"/>
      <w:bookmarkEnd w:id="93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901" style="position:absolute;z-index:25261772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life in them Ziegler Wasserwerfer 9000s yet. A few months ago, Boris Johnson cut a lonely figure on the Commons backbenches and Theresa May allowed herself a rare, creaky smile after mothballing the London mayor's cut-price, defective water cannons.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Tory conference on Tuesday, Bozza was happy to prove that at least one of them was working well enough by driving it on to the stage and using it to hose down the ambitions of two of his main rivals for the party leadership.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in line was May herself, who had just received a lukewarm reception for her speech on why most immigrants are inherently evil. The home secretary was easily sluiced away, as much for having been so dull as for the poor timing of her attacks on immigrants. Even the Tories have a heart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Well, most of them.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delegates are paying up to £250 per ticket to attend the conference, they are hoping for rather more than a poorly delivered soundbite they wouldn't bother to listen to on their radio. Most normal people would pay double that not to have to listen to Sajid Javid, Michael Fallon, IDS, Nicky Morgan and the eccentric Liz Truss - colleagues aren't entirely sure if she is only in the cabinet as part of a misguided apprentice scheme - murder the autocue.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after a three-day diet of supposedly big-ticket events that had all the excitement of an accountants' convention, the audience was desperate for some glamour. Someone to make them laugh. Someone to give them at least one orgasm. Multiples, preferably. No Tory politician understands this better than Bozza. He doesn't just make decent gags, he delivers them with a sense of comic timing. Probably because he is one of the few politicians who writes his own speeches.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gets away with murder, because most Tory delegates are incapable of thinking about what he is saying at the same time as laughing at it. Having rinsed Theresa, Bozza turned his metaphorical hose towards George Osborne.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Boris Johnson warns George Osborne over tax credit cuts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nation," he said once or twice, more out of duty than belief, in faux horror at cutting tax credits. The only "one nation" Boris believes in is one in which he is firmly in charge: the idea of him binding in as a tighthead prop, "next to the hooker", of course - there were a lot of rugby gags and Boris is actually quite proud of his priapic reputation - as part of a national effort would appal him.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does Bozza feel any need to pretend to share George's enthusiasm for the northern powerhouse. For Boris, the north is merely a wasteland for those unfortunate enough not to live inside the M25; a place useful mainly as storage for the white goods yet to be fitted into London's new housing stock and a dumping ground for Corral rubble. Boris may have to rethink his London-centricity at some stage in his leadership campaign, but he's not in the mood to do so yet. Nor is he ready to bow to what, after the Davies report, had seemed to be the inevitability of a third runway at Heathrow.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build new airport capacity, let's not bodge it with one runway in the wrong place," he said. Bozza's commitment to his own megalomania is still so strong, he was on the verge of announcing the first flight from Boris Johnson International - aka the Thames estuary Tracy Island landfill - to Gatwick, before deciding he might be pushing his luck. Besides, he was still caressing several hundred elderly women to the second or third of their petites mortes. The bigger the tent, the bigger the palm.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Realising he still had rather more water left in the Wasserwerfer than expected, Bozza used the last few gallons to super-soak the chances of Zac Goldsmith, the man the Tories hope will be anointed his successor as London mayor next year. Goldsmith had been given 10 minutes to introduce himself to the conference just before the Bozzgasmatron, and had left everyone wondering what all the fuss about him had been.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 waved his hands like a demented action man in an attempt at sincerity, failed to mention Heathrow and seemed vaguely puzzled that most children hadn't had access to a £300m trust fund to plant a few trees and create bigger gardens.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Bozza just rolls on regardless, Goldsmith is losing his Midas touch. His golden hair is going grey and his famously gold-plated complexion is losing its gilt; without saying a word, Bozza made it clear that the London fun would end with him. But then guilt isn't an emotion that has ever much troubled Boris. He may still be the outsider to be the next Tory leader, but he's not giving up without a fight.</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469"/>
      </w:pPr>
    </w:p>
    <w:p>
      <w:pPr>
        <w:pStyle w:val="Normal469"/>
        <w:ind w:left="200"/>
        <w:sectPr>
          <w:type w:val="continuous"/>
          <w:pgMar w:top="840" w:right="1000" w:bottom="840" w:left="1000" w:header="400" w:footer="400"/>
          <w:pgNumType w:fmt="decimal"/>
          <w:cols w:space="720"/>
        </w:sectPr>
      </w:pPr>
      <w:r>
        <w:br/>
      </w:r>
      <w:r>
        <w:pict>
          <v:line id="_x0000_s2902"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60"/>
          <w:headerReference w:type="default" r:id="rId3361"/>
          <w:footerReference w:type="even" r:id="rId3362"/>
          <w:footerReference w:type="default" r:id="rId3363"/>
          <w:headerReference w:type="first" r:id="rId3364"/>
          <w:footerReference w:type="first" r:id="rId3365"/>
          <w:pgSz w:w="12240" w:h="15840"/>
          <w:pgMar w:top="840" w:right="1000" w:bottom="840" w:left="1000" w:header="400" w:footer="400"/>
          <w:pgNumType w:fmt="decimal"/>
          <w:cols w:space="720"/>
          <w:titlePg w:val="0"/>
        </w:sectPr>
      </w:pPr>
    </w:p>
    <w:p>
      <w:pPr>
        <w:pStyle w:val="Normal470"/>
      </w:pPr>
      <w:bookmarkStart w:id="939" w:name="Bookmark_470"/>
      <w:bookmarkEnd w:id="939"/>
    </w:p>
    <w:p>
      <w:pPr>
        <w:pStyle w:val="Normal470"/>
      </w:pPr>
      <w:r>
        <w:pict>
          <v:shape id="_x0000_i2903" type="#_x0000_t75" alt="LexisNexis®" style="width:147.75pt;height:30pt">
            <v:imagedata r:id="rId17" o:title=""/>
          </v:shape>
        </w:pict>
      </w:r>
      <w:r>
        <w:cr/>
      </w:r>
    </w:p>
    <w:p>
      <w:pPr>
        <w:pStyle w:val="Heading1468"/>
        <w:keepNext w:val="0"/>
        <w:spacing w:after="200" w:line="340" w:lineRule="atLeast"/>
        <w:ind w:left="0" w:right="0" w:firstLine="0"/>
        <w:jc w:val="center"/>
      </w:pPr>
      <w:hyperlink r:id="rId3366" w:history="1">
        <w:r>
          <w:rPr>
            <w:rFonts w:ascii="arial" w:eastAsia="arial" w:hAnsi="arial" w:cs="arial"/>
            <w:b/>
            <w:i/>
            <w:strike w:val="0"/>
            <w:color w:val="0077CC"/>
            <w:sz w:val="28"/>
            <w:u w:val="single"/>
            <w:vertAlign w:val="baseline"/>
          </w:rPr>
          <w:t>Housing associations can help keep refugees off the streets; Up to 90% of Syrian and other asylum seekers who make it to Britain face homelessness. Social landlords can offer advice, support - and homes</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 5:49 PM GMT</w:t>
      </w:r>
    </w:p>
    <w:p>
      <w:pPr>
        <w:pStyle w:val="Normal470"/>
        <w:keepNext w:val="0"/>
        <w:spacing w:after="0" w:line="240" w:lineRule="atLeast"/>
        <w:ind w:right="0"/>
        <w:jc w:val="both"/>
      </w:pPr>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0"/>
        <w:keepNext w:val="0"/>
        <w:spacing w:before="120" w:after="0" w:line="220" w:lineRule="atLeast"/>
        <w:ind w:left="0" w:right="0" w:firstLine="0"/>
        <w:jc w:val="left"/>
      </w:pPr>
      <w:r>
        <w:br/>
      </w:r>
      <w:r>
        <w:pict>
          <v:shape id="_x0000_i2904" type="#_x0000_t75" style="width:167.98pt;height:30.75pt">
            <v:imagedata r:id="rId19"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HOUSING NETWORK</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Perry</w:t>
      </w:r>
    </w:p>
    <w:p>
      <w:pPr>
        <w:pStyle w:val="Normal470"/>
        <w:keepNext/>
        <w:spacing w:before="240" w:after="0" w:line="340" w:lineRule="atLeast"/>
        <w:ind w:left="0" w:right="0" w:firstLine="0"/>
        <w:jc w:val="left"/>
      </w:pPr>
      <w:bookmarkStart w:id="940" w:name="Body_468"/>
      <w:bookmarkEnd w:id="94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905" style="position:absolute;z-index:252619776"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made September's headlines, housing organisations rushed to offer rehousing across Britain. But can they contribute to the government's resettlement scheme and, if not, how else can they help?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not facing the same pressures as countries in southern and eastern Europe, nor has it taken on the massive responsibility for refugees accepted by Germany or Sweden. While much of the rest of Europe is compelled to deal with the refugee crisis because displaced people are simply turning up at its borders, Britain, an island, is still able to turn people back at Calais so that most never set foot on British soil.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means their only chance to claim asylum is by entering illegally or overstaying their visas, or through the official resettlement scheme that started earlier this year. All Syrians arriving here are likely to have legitimate asylum claims simply because of the violent chaos engulfing their country; some 85% of claims by Syrians are approved (among the highest rates of any nationality).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landlords can help both those brought through the official scheme and those who simply arrive and make asylum claims.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high commissioner for refugees has a worldwide resettlement programme from refugee camps that gives a permanent home to about 80,000 people each year. At 750 people a year, Britain's contribution has never been more than 1% of the total, though it has resettled the victims of dangerous conflicts in countries such as Burma and Liberia, in cities such as Sheffield and Bradford.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vulnerable persons resettlement scheme is based on experience with these schemes and so far has taken 216 refugees ; most have been housed in Bradford and Coventry. Bradford's Horton housing association, which has worked with migrant communities for many years, has quickly become the most experienced social landlord at dealing with the Syrian crisis.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the UK local government response so far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the expansion of its resettlement scheme to cater for 20,000 refugees over five years, aiming to place the first thousand by the end of this year. But the scheme is moving slowly, despite dozens of offers from councils and from the administrations in Wales, Scotland and Northern Ireland. Not surprisingly, the main obstacle is money: while the government is offering just one year's financial support, cash-strapped councils are arguing for more, given that the scheme concentrates on vulnerable people who are likely to take longer to learn English and establish themselves in Britain.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is complicated. Prospective movers are identified by the UN high commissioner for refugees, vetted by government, then passed to one of the participating local authorities who can accept or reject them. If accepted they will be offered accommodation, which is where social landlords come in. They can make offers of help to the strategic migration partnerships operating in each region, but should expect to have to wait before the offers are taken up.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official scheme, where those accepted are given five years' "humanitarian protection" and can then apply for permanent settlement, asylum seekers face months or possibly years of waiting to gain refugee status. In the meantime, most are housed by government contractors and get minimal subsistence funding.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providers can help Syrians and other asylum seekers in two ways. First, many fall through the porous safety net and end up destitute. All over the country, local voluntary groups co-ordinated through Naccom provide help through shared housing or "hosting" schemes (where people offer rent-free rooms in their homes). These groups are often looking for extra houses to use. For example, the hope projects in Birmingham have several properties lent to them by housing associations. Several groups would welcome such offers; there's more information on the strategic alliance on migrant destitution website or in the new Joseph Rowntree Foundation guidance.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associations must also make sure they know about refugees' housing rights and can advise those looking for accommodation, whether with social or private landlords. Unfortunately, the hardships that Syrian and other asylum seekers face do not end when they get accepted as refugees: they are evicted from their Home Office accommodation soon after getting their papers, and many end up on the streets. Without a fixed address, they find it hard to access benefits or get work. No longer eligible even for the minimal support given to asylum seekers, up to 90% face homelessness, according to the Refugee Council.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asylum seekers are dispersed across Britain, almost every large town and city has people suffering in this way, desperately in need of social landlords' help and support.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Perry is policy adviser at the Chartered Institute of Housing (CIH). He is running a webinar for CIH members on Monday 2 November on what housing organisations can do to support refugees and migrants.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your free Guardian Housing network newsletter with news and analysis sent direct to you every Friday. Follow us: @GuardianHousing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470"/>
      </w:pPr>
    </w:p>
    <w:p>
      <w:pPr>
        <w:pStyle w:val="Normal470"/>
        <w:ind w:left="200"/>
        <w:sectPr>
          <w:type w:val="continuous"/>
          <w:pgMar w:top="840" w:right="1000" w:bottom="840" w:left="1000" w:header="400" w:footer="400"/>
          <w:pgNumType w:fmt="decimal"/>
          <w:cols w:space="720"/>
        </w:sectPr>
      </w:pPr>
      <w:r>
        <w:br/>
      </w:r>
      <w:r>
        <w:pict>
          <v:line id="_x0000_s2906"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67"/>
          <w:headerReference w:type="default" r:id="rId3368"/>
          <w:footerReference w:type="even" r:id="rId3369"/>
          <w:footerReference w:type="default" r:id="rId3370"/>
          <w:headerReference w:type="first" r:id="rId3371"/>
          <w:footerReference w:type="first" r:id="rId3372"/>
          <w:pgSz w:w="12240" w:h="15840"/>
          <w:pgMar w:top="840" w:right="1000" w:bottom="840" w:left="1000" w:header="400" w:footer="400"/>
          <w:pgNumType w:fmt="decimal"/>
          <w:cols w:space="720"/>
          <w:titlePg w:val="0"/>
        </w:sectPr>
      </w:pPr>
    </w:p>
    <w:p>
      <w:pPr>
        <w:pStyle w:val="Normal471"/>
      </w:pPr>
      <w:bookmarkStart w:id="941" w:name="Bookmark_471"/>
      <w:bookmarkEnd w:id="941"/>
    </w:p>
    <w:p>
      <w:pPr>
        <w:pStyle w:val="Normal471"/>
      </w:pPr>
      <w:r>
        <w:pict>
          <v:shape id="_x0000_i2907" type="#_x0000_t75" alt="LexisNexis®" style="width:147.75pt;height:30pt">
            <v:imagedata r:id="rId17" o:title=""/>
          </v:shape>
        </w:pict>
      </w:r>
      <w:r>
        <w:cr/>
      </w:r>
    </w:p>
    <w:p>
      <w:pPr>
        <w:pStyle w:val="Heading1469"/>
        <w:keepNext w:val="0"/>
        <w:spacing w:after="200" w:line="340" w:lineRule="atLeast"/>
        <w:ind w:left="0" w:right="0" w:firstLine="0"/>
        <w:jc w:val="center"/>
      </w:pPr>
      <w:hyperlink r:id="rId3373" w:history="1">
        <w:r>
          <w:rPr>
            <w:rFonts w:ascii="arial" w:eastAsia="arial" w:hAnsi="arial" w:cs="arial"/>
            <w:b/>
            <w:i/>
            <w:strike w:val="0"/>
            <w:color w:val="0077CC"/>
            <w:sz w:val="28"/>
            <w:u w:val="single"/>
            <w:vertAlign w:val="baseline"/>
          </w:rPr>
          <w:t>Diane Abbott: economic migrants and refugees deserve equal sympathy; Economic migrants from Africa not 'lesser cause' than Syrians fleeing war, shadow international development secretary says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2015 Thursday 9:13 PM GMT</w:t>
      </w:r>
    </w:p>
    <w:p>
      <w:pPr>
        <w:pStyle w:val="Normal471"/>
        <w:keepNext w:val="0"/>
        <w:spacing w:after="0" w:line="240" w:lineRule="atLeast"/>
        <w:ind w:right="0"/>
        <w:jc w:val="both"/>
      </w:pPr>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1"/>
        <w:keepNext w:val="0"/>
        <w:spacing w:before="120" w:after="0" w:line="220" w:lineRule="atLeast"/>
        <w:ind w:left="0" w:right="0" w:firstLine="0"/>
        <w:jc w:val="left"/>
      </w:pPr>
      <w:r>
        <w:br/>
      </w:r>
      <w:r>
        <w:pict>
          <v:shape id="_x0000_i2908" type="#_x0000_t75" style="width:167.98pt;height:30.75pt">
            <v:imagedata r:id="rId19"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471"/>
        <w:keepNext/>
        <w:spacing w:before="240" w:after="0" w:line="340" w:lineRule="atLeast"/>
        <w:ind w:left="0" w:right="0" w:firstLine="0"/>
        <w:jc w:val="left"/>
      </w:pPr>
      <w:bookmarkStart w:id="942" w:name="Body_469"/>
      <w:bookmarkEnd w:id="94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909" style="position:absolute;z-index:252621824"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migrants coming to Britain should be treated with the same sympathy as refugees fleeing war, Diane Abbott has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international development secretary also said it is wrong and racist to claim, as some of her colleagues in the Labour party had done previously, that eastern European immigrants were the cause of wage cuts for English workers.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was speaking on Thursday at an event to welcome refugees in north London also attended by the Labour leader, Jeremy Corbyn.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and immigration issue is likely to be controversial as Labour seeks to defeat a Ukip challenge in next month's Oldham West byelection, triggered by the death of Michael Meacher.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would remind you, thousands of people crossing the Sahara, risking their lives in the Mediterranean, coming over the Balkans, are also economic migrants and we do not want to fall into the error of thinking that refugees are in some sense a class of migrant more deserving of our sympathy.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Winter is coming: the new crisis for refugees in Europe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our hearts goes out to Syrians struggling, dying, suffering and drowning, our hearts should also go out to economic migrants in Nigeria, Eritrea and north Africa, struggling, drowning and suffering. Economic migrants are not a lesser cause."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migration crisis had been caused by problems such as climate change and instability, but "above all there are issues with a series of ill-fated western interventions in Libya, Syria, Iraq and across the Middle East". The European Union is predicting that there will be as many as 3 million refugees arriving in Europe next year.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naming any individual, Abbott also criticised "those in the Labour party that seem to want to argue that immigrants are in some sense the cause of our economic woes". She said: "This is something I deplore. Immigrants in and of themselves do not cause low wages. Predatory employers, deregulated labour markets and weakened trade unions - they cause low wages."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argued that some people, including members of the Labour party, wrongly contend that the current debate about immigration is not about race by pointing to the fact that eastern Europeans are white.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"I would refer them to the toxic anti-Irish racism of the 19th century - the way the Irish were dehumanised and caricatured. Every single allegation made against the eastern Europeans - they were undercutting local labour, they were driving down wages, that they were the cause of the problems of the English working class - every single allegation that you hear made against eastern European migrants today, they said about the Irish in the 19th century. It was wrong then and it is wrong now."</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to the crisis was inadequate because the refugee conversation had been poisoned by the toxic debate about immigration year after year, she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added that it was hypocritical of neoliberals to wring their hands about the effects of eastern Europeans on wages, since it was the liberalisation of labour markets and the weakening of trade unions that were the real culprits.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Corbyn as "the first authentically leftwing leader of the Labour party in a generation".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event, Corbyn said his success in the Labour leadership election showed "the politics of me, not we, are over". "It was a victory not for me, but for all those that want to see a different, better and more peaceful world," he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Britain to "hold out the hand of humanity and not brutality to refugees. I do not use the language of swarm and swamp and all those things. I look at those people as fellow human beings, just like you, just like me, just doing their best to survive in a cruel and dangerous world".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10 truths about Europe's migrant crisis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said David Cameron's pledge to take in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was inadequate, pointing to the hundreds of thousands being granted asylum by Germany and urging the government to assist local councils in giving a place of safety to refugees in the UK.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he held no brief for those fighting in Syria, and said he only wanted peace in the region. "Further bombing, further interventions, further boots on the ground, further wars is not going to solve the problem. All wars have to end by a political solution," Corbyn added.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specifying how many refugees the British government should take, the Labour leader pointed out that Germany has taken hundreds of thousands of refugees and Britain should be doing more.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"Refugees should not be treated as a problem, a threat, a difficulty and somehow or other to be confronted and kept out.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across Europe will not be solved by the construction of razor-wire fences around countries, by having gun boats in the sea and by having electronic surveillance and tagging of people all across the world that are trying to achieve a place of safety."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lay "in greater equality and above all by ending the series of wars that have disfigured this century so far," Corbyn added.</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2015</w:t>
      </w:r>
    </w:p>
    <w:p>
      <w:pPr>
        <w:pStyle w:val="Normal471"/>
      </w:pPr>
    </w:p>
    <w:p>
      <w:pPr>
        <w:pStyle w:val="Normal471"/>
        <w:ind w:left="200"/>
        <w:sectPr>
          <w:type w:val="continuous"/>
          <w:pgMar w:top="840" w:right="1000" w:bottom="840" w:left="1000" w:header="400" w:footer="400"/>
          <w:pgNumType w:fmt="decimal"/>
          <w:cols w:space="720"/>
        </w:sectPr>
      </w:pPr>
      <w:r>
        <w:br/>
      </w:r>
      <w:r>
        <w:pict>
          <v:line id="_x0000_s2910"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374"/>
          <w:headerReference w:type="default" r:id="rId3375"/>
          <w:footerReference w:type="even" r:id="rId3376"/>
          <w:footerReference w:type="default" r:id="rId3377"/>
          <w:headerReference w:type="first" r:id="rId3378"/>
          <w:footerReference w:type="first" r:id="rId3379"/>
          <w:pgSz w:w="12240" w:h="15840"/>
          <w:pgMar w:top="840" w:right="1000" w:bottom="840" w:left="1000" w:header="400" w:footer="400"/>
          <w:pgNumType w:fmt="decimal"/>
          <w:cols w:space="720"/>
          <w:titlePg w:val="0"/>
        </w:sectPr>
      </w:pPr>
    </w:p>
    <w:p>
      <w:pPr>
        <w:pStyle w:val="Normal472"/>
      </w:pPr>
      <w:bookmarkStart w:id="943" w:name="Bookmark_472"/>
      <w:bookmarkEnd w:id="943"/>
    </w:p>
    <w:p>
      <w:pPr>
        <w:pStyle w:val="Normal472"/>
      </w:pPr>
      <w:r>
        <w:pict>
          <v:shape id="_x0000_i2911" type="#_x0000_t75" alt="LexisNexis®" style="width:147.75pt;height:30pt">
            <v:imagedata r:id="rId17" o:title=""/>
          </v:shape>
        </w:pict>
      </w:r>
      <w:r>
        <w:cr/>
      </w:r>
    </w:p>
    <w:p>
      <w:pPr>
        <w:pStyle w:val="Heading1470"/>
        <w:keepNext w:val="0"/>
        <w:spacing w:after="200" w:line="340" w:lineRule="atLeast"/>
        <w:ind w:left="0" w:right="0" w:firstLine="0"/>
        <w:jc w:val="center"/>
      </w:pPr>
      <w:hyperlink r:id="rId3380" w:history="1">
        <w:r>
          <w:rPr>
            <w:rFonts w:ascii="arial" w:eastAsia="arial" w:hAnsi="arial" w:cs="arial"/>
            <w:b/>
            <w:i/>
            <w:strike w:val="0"/>
            <w:color w:val="0077CC"/>
            <w:sz w:val="28"/>
            <w:u w:val="single"/>
            <w:vertAlign w:val="baseline"/>
          </w:rPr>
          <w:t>Diane Abbott: economic migrants and refugees deserve equal sympathy; Economic migrants from Africa not 'lesser cause' than Syrians fleeing war, shadow international development secretary says</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2015 Thursday 8:07 PM GMT</w:t>
      </w:r>
    </w:p>
    <w:p>
      <w:pPr>
        <w:pStyle w:val="Normal472"/>
        <w:keepNext w:val="0"/>
        <w:spacing w:after="0" w:line="240" w:lineRule="atLeast"/>
        <w:ind w:right="0"/>
        <w:jc w:val="both"/>
      </w:pPr>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2"/>
        <w:keepNext w:val="0"/>
        <w:spacing w:before="120" w:after="0" w:line="220" w:lineRule="atLeast"/>
        <w:ind w:left="0" w:right="0" w:firstLine="0"/>
        <w:jc w:val="left"/>
      </w:pPr>
      <w:r>
        <w:br/>
      </w:r>
      <w:r>
        <w:pict>
          <v:shape id="_x0000_i2912" type="#_x0000_t75" style="width:167.98pt;height:30.75pt">
            <v:imagedata r:id="rId19"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472"/>
        <w:keepNext/>
        <w:spacing w:before="240" w:after="0" w:line="340" w:lineRule="atLeast"/>
        <w:ind w:left="0" w:right="0" w:firstLine="0"/>
        <w:jc w:val="left"/>
      </w:pPr>
      <w:bookmarkStart w:id="944" w:name="Body_470"/>
      <w:bookmarkEnd w:id="94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913" style="position:absolute;z-index:252623872"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migrants coming to Britain should be treated with the same sympathy as refugees fleeing war, Diane Abbott has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international development secretary also said it is wrong and racist to claim, as some of her colleagues in the Labour party had done previously, that eastern European immigrants were the cause of wage cuts for English workers.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was speaking on Thursday at an event to welcome refugees in north London also attended by the Labour leader, Jeremy Corbyn.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and immigration issue is likely to be controversial as Labour seeks to defeat a Ukip challenge in next month's Oldham West byelection, triggered by the death of Michael Meacher.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would remind you, thousands of people crossing the Sahara, risking their lives in the Mediterranean, coming over the Balkans, are also economic migrants and we do not want to fall into the error of thinking that refugees are in some sense a class of migrant more deserving of our sympathy.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Winter is coming: the new crisis for refugees in Europe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our hearts goes out to Syrians struggling, dying, suffering and drowning, our hearts should also go out to economic migrants in Nigeria, Eritrea and north Africa, struggling, drowning and suffering. Economic migrants are not a lesser cause."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migration crisis had been caused by problems such as climate change and instability, but "above all there are issues with a series of ill-fated western interventions in Libya, Syria, Iraq and across the Middle East". The European Union is predicting that there will be as many as 3 million refugees arriving in Europe next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naming any individual, Abbott also criticised "those in the Labour party that seem to want to argue that immigrants are in some sense the cause of our economic woes". She said: "This is something I deplore. Immigrants in and of themselves do not cause low wages. Predatory employers, deregulated labour markets and weakened trade unions - they cause low wages."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argued that some people, including members of the Labour party, wrongly contend that the current debate about immigration is not about race by pointing to the fact that eastern Europeans are white.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"I would refer them to the toxic anti-Irish racism of the 19th century - the way the Irish were dehumanised and caricatured. Every single allegation made against the eastern Europeans - they were undercutting local labour, they were driving down wages, that they were the cause of the problems of the English working class - every single allegation that you hear made against eastern European migrants today, they said about the Irish in the 19th century. It was wrong then and it is wrong now."</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to the crisis was inadequate because the refugee conversation had been poisoned by the toxic debate about immigration year after year, she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added that it was hypocritical of neoliberals to wring their hands about the effects of eastern Europeans on wages, since it was the liberalisation of labour markets and the weakening of trade unions that were the real culprits.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Corbyn as "the first authentically leftwing leader of the Labour party in a generation".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event, Corbyn said his success in the Labour leadership election showed "the politics of me, not we, are over". "It was a victory not for me, but for all those that want to see a different, better and more peaceful world,"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Britain to "hold out the hand of humanity and not brutality to refugees. I do not use the language of swarm and swamp and all those things. I look at those people as fellow human beings, just like you, just like me, just doing their best to survive in a cruel and dangerous world".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10 truths about Europe's migrant crisis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said David Cameron's pledge to take in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was inadequate, pointing to the hundreds of thousands being granted asylum by Germany and urging the government to assist local councils in giving a place of safety to refugees in the UK.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he held no brief for those fighting in Syria, and said he only wanted peace in the region. "Further bombing, further interventions, further boots on the ground, further wars is not going to solve the problem. All wars have to end by a political solution," Corbyn added.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specifying how many refugees the British government should take, the Labour leader pointed out that Germany has taken hundreds of thousands of refugees and Britain should be doing more.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"Refugees should not be treated as a problem, a threat, a difficulty and somehow or other to be confronted and kept out.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across Europe will not be solved by the construction of razor-wire fences around countries, by having gun boats in the sea and by having electronic surveillance and tagging of people all across the world that are trying to achieve a place of safety."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lay "in greater equality and above all by ending the series of wars that have disfigured this century so far," Corbyn added.</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2015</w:t>
      </w:r>
    </w:p>
    <w:p>
      <w:pPr>
        <w:pStyle w:val="Normal472"/>
      </w:pPr>
    </w:p>
    <w:p>
      <w:pPr>
        <w:pStyle w:val="Normal472"/>
        <w:ind w:left="200"/>
        <w:sectPr>
          <w:type w:val="continuous"/>
          <w:pgMar w:top="840" w:right="1000" w:bottom="840" w:left="1000" w:header="400" w:footer="400"/>
          <w:pgNumType w:fmt="decimal"/>
          <w:cols w:space="720"/>
        </w:sectPr>
      </w:pPr>
      <w:r>
        <w:br/>
      </w:r>
      <w:r>
        <w:pict>
          <v:line id="_x0000_s2914"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381"/>
          <w:headerReference w:type="default" r:id="rId3382"/>
          <w:footerReference w:type="even" r:id="rId3383"/>
          <w:footerReference w:type="default" r:id="rId3384"/>
          <w:headerReference w:type="first" r:id="rId3385"/>
          <w:footerReference w:type="first" r:id="rId3386"/>
          <w:pgSz w:w="12240" w:h="15840"/>
          <w:pgMar w:top="840" w:right="1000" w:bottom="840" w:left="1000" w:header="400" w:footer="400"/>
          <w:pgNumType w:fmt="decimal"/>
          <w:cols w:space="720"/>
          <w:titlePg w:val="0"/>
        </w:sectPr>
      </w:pPr>
    </w:p>
    <w:p>
      <w:pPr>
        <w:pStyle w:val="Normal473"/>
      </w:pPr>
      <w:bookmarkStart w:id="945" w:name="Bookmark_473"/>
      <w:bookmarkEnd w:id="945"/>
    </w:p>
    <w:p>
      <w:pPr>
        <w:pStyle w:val="Normal473"/>
      </w:pPr>
      <w:r>
        <w:pict>
          <v:shape id="_x0000_i2915" type="#_x0000_t75" alt="LexisNexis®" style="width:147.75pt;height:30pt">
            <v:imagedata r:id="rId17" o:title=""/>
          </v:shape>
        </w:pict>
      </w:r>
      <w:r>
        <w:cr/>
      </w:r>
    </w:p>
    <w:p>
      <w:pPr>
        <w:pStyle w:val="Heading1471"/>
        <w:keepNext w:val="0"/>
        <w:spacing w:after="200" w:line="340" w:lineRule="atLeast"/>
        <w:ind w:left="0" w:right="0" w:firstLine="0"/>
        <w:jc w:val="center"/>
      </w:pPr>
      <w:hyperlink r:id="rId3387" w:history="1">
        <w:r>
          <w:rPr>
            <w:rFonts w:ascii="arial" w:eastAsia="arial" w:hAnsi="arial" w:cs="arial"/>
            <w:b/>
            <w:i/>
            <w:strike w:val="0"/>
            <w:color w:val="0077CC"/>
            <w:sz w:val="28"/>
            <w:u w:val="single"/>
            <w:vertAlign w:val="baseline"/>
          </w:rPr>
          <w:t>We need to radically rethink how we help refugees; The aid system is groaning under the strain of the current refugee crisis. We need a more joined-up, cost effective aid system urgently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 10:50 AM GMT</w:t>
      </w:r>
    </w:p>
    <w:p>
      <w:pPr>
        <w:pStyle w:val="Normal473"/>
        <w:keepNext w:val="0"/>
        <w:spacing w:after="0" w:line="240" w:lineRule="atLeast"/>
        <w:ind w:right="0"/>
        <w:jc w:val="both"/>
      </w:pPr>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3"/>
        <w:keepNext w:val="0"/>
        <w:spacing w:before="120" w:after="0" w:line="220" w:lineRule="atLeast"/>
        <w:ind w:left="0" w:right="0" w:firstLine="0"/>
        <w:jc w:val="left"/>
      </w:pPr>
      <w:r>
        <w:br/>
      </w:r>
      <w:r>
        <w:pict>
          <v:shape id="_x0000_i2916" type="#_x0000_t75" style="width:167.98pt;height:30.75pt">
            <v:imagedata r:id="rId19"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Miliband and Ravi Gurumurthy</w:t>
      </w:r>
    </w:p>
    <w:p>
      <w:pPr>
        <w:pStyle w:val="Normal473"/>
        <w:keepNext/>
        <w:spacing w:before="240" w:after="0" w:line="340" w:lineRule="atLeast"/>
        <w:ind w:left="0" w:right="0" w:firstLine="0"/>
        <w:jc w:val="left"/>
      </w:pPr>
      <w:bookmarkStart w:id="946" w:name="Body_471"/>
      <w:bookmarkEnd w:id="94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917" style="position:absolute;z-index:25262592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global appeal set to launch today will tell a familiar story. The needs are greater than ever before and the financial sum needed to address them, substantial. Humanitarian needs have risen each year since 2011 and global appeal figures have increased in tandem.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launches its biggest ever annual appeal for humanitarian funding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the UN appeal reached a record of $19.5bn, a 50% increase from 2011. And as needs and appeals have grown, so too has the response gap. If we continue on this trajectory, more displaced South Sudanese will be malnourished, more Syrian children will go without education, and more Congolese women and girls will be at risk of domestic violence.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gap will not be met by just more money alone. While a short term boost is needed to help meet the needs of today's global poor, there need to be radical and longer-term reforms. Reform is not only essential to improve the impact of aid but also to spur the confidence of policymakers and the public to increase funding.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point should be to shift aid to the places where it is needed most and where it can make the biggest difference. By 2030, two thirds of the world's poor are expected to live in states classed as fragile which lack the capacity, will or legitimacy to protect their citizens. Yet these states currently receive only 38% of total aid. Last month's announcement by the UK to increase spending on fragile and failing states from 30 to 50% is welcome. Other donor governments should follow suit, most urgently the United States and other countries in Europe.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also needs to be spent differently. Humanitarian organisations were founded to provide temporary relief, often in remote refugee camps. Yet the average crisis now lasts for 17 years and the majority of those displaced - more than 80% in the case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are not fleeing to refugee camps but settle in urban areas. In this context, the short term vision of humanitarian relief can have unintended consequences. Temporary shelters, often built on the land that was of least value, turn into long term cities often disconnected from water, sanitation and electricity infrastructures.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After Kunduz, will humanitarian work be the same? NGOs respond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critical elements to a better approach.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development and humanitarian resources must be aligned. In Lebanon for example, more than one million people have fled to cities and towns throughout the country. Refugees now make up more than 20% of the population. The strain this has placed on Lebanon's infrastructure and social fabric requires humanitarians to depart from the traditional humanitarian offering.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creating parallel systems, humanitarians need to strengthen water, sanitation, housing, healthcare and education systems so that displaced people can access the services they need, alongside host populations. At the same time development actors must keep humanitarian goals in mind, ensuring that vulnerable individuals are able to access services and basic needs.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in urban areas where economic markets are still functioning, most refugees do not need to be given food, clothing and blankets, they need cash. Cash allows them to choose what to buy, slashes the costs for NGOs of transporting bulky goods, and boosts local economies. Unfortunately, despite growing evidence to support this idea, only a relatively small amount of aid - an estimated 6% - is spent on cash transfers.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illustrates the need for a third reform: for donors to make aid funding conditional on interventions that either generate new evidence about what works, or apply solutions that have already been rigorously tested and publish the cost-efficiency of every program in their annual accounts. This could have profound consequences.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if aid donors are serious about reaching more people and making a bigger difference to their lives, greater risk-taking and innovation should be encouraged. While most funding will rightly be tied to results, the aid world also needs a far larger research and development budget dedicated to finding cost-effective solutions that can work at scale.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it time to rethink the divide between humanitarian and development funding?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crucial to address the dearth of tried and tested solutions to, for instance, reducing violence in the home, or improving governance in unstable regions. In healthcare, we need to develop the very systems that deliver vital services such as immunisation to remote, conflict-affected places with weak or non-existing health systems.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Reforms to deliver a more joined-up, cost effective and evidence-based aid system will take time to set in place. But today's global appeal will only earn a hearing with the public and policymakers if they see a commitment to better, bolder and more transparent 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Miliband is president and CEO of the International Rescue Committee. Ravi Gurumurthy is vice president, strategy and innovation.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473"/>
      </w:pPr>
    </w:p>
    <w:p>
      <w:pPr>
        <w:pStyle w:val="Normal473"/>
        <w:ind w:left="200"/>
        <w:sectPr>
          <w:type w:val="continuous"/>
          <w:pgMar w:top="840" w:right="1000" w:bottom="840" w:left="1000" w:header="400" w:footer="400"/>
          <w:pgNumType w:fmt="decimal"/>
          <w:cols w:space="720"/>
        </w:sectPr>
      </w:pPr>
      <w:r>
        <w:br/>
      </w:r>
      <w:r>
        <w:pict>
          <v:line id="_x0000_s2918"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388"/>
          <w:headerReference w:type="default" r:id="rId3389"/>
          <w:footerReference w:type="even" r:id="rId3390"/>
          <w:footerReference w:type="default" r:id="rId3391"/>
          <w:headerReference w:type="first" r:id="rId3392"/>
          <w:footerReference w:type="first" r:id="rId3393"/>
          <w:pgSz w:w="12240" w:h="15840"/>
          <w:pgMar w:top="840" w:right="1000" w:bottom="840" w:left="1000" w:header="400" w:footer="400"/>
          <w:pgNumType w:fmt="decimal"/>
          <w:cols w:space="720"/>
          <w:titlePg w:val="0"/>
        </w:sectPr>
      </w:pPr>
    </w:p>
    <w:p>
      <w:pPr>
        <w:pStyle w:val="Normal474"/>
      </w:pPr>
      <w:bookmarkStart w:id="947" w:name="Bookmark_474"/>
      <w:bookmarkEnd w:id="947"/>
    </w:p>
    <w:p>
      <w:pPr>
        <w:pStyle w:val="Normal474"/>
      </w:pPr>
      <w:r>
        <w:pict>
          <v:shape id="_x0000_i2919" type="#_x0000_t75" alt="LexisNexis®" style="width:147.75pt;height:30pt">
            <v:imagedata r:id="rId17" o:title=""/>
          </v:shape>
        </w:pict>
      </w:r>
      <w:r>
        <w:cr/>
      </w:r>
    </w:p>
    <w:p>
      <w:pPr>
        <w:pStyle w:val="Heading1472"/>
        <w:keepNext w:val="0"/>
        <w:spacing w:after="200" w:line="340" w:lineRule="atLeast"/>
        <w:ind w:left="0" w:right="0" w:firstLine="0"/>
        <w:jc w:val="center"/>
      </w:pPr>
      <w:hyperlink r:id="rId3394" w:history="1">
        <w:r>
          <w:rPr>
            <w:rFonts w:ascii="arial" w:eastAsia="arial" w:hAnsi="arial" w:cs="arial"/>
            <w:b/>
            <w:i/>
            <w:strike w:val="0"/>
            <w:color w:val="0077CC"/>
            <w:sz w:val="28"/>
            <w:u w:val="single"/>
            <w:vertAlign w:val="baseline"/>
          </w:rPr>
          <w:t>Jeremy Corbyn is right, it's time to talk to our enemies in Syria; In order to solve the refugee crisis, a UN peace and conflict adviser argues that it's time for western leaders to talk to Assad and Isis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10:51 AM GMT</w:t>
      </w:r>
    </w:p>
    <w:p>
      <w:pPr>
        <w:pStyle w:val="Normal474"/>
        <w:keepNext w:val="0"/>
        <w:spacing w:after="0" w:line="240" w:lineRule="atLeast"/>
        <w:ind w:right="0"/>
        <w:jc w:val="both"/>
      </w:pPr>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4"/>
        <w:keepNext w:val="0"/>
        <w:spacing w:before="120" w:after="0" w:line="220" w:lineRule="atLeast"/>
        <w:ind w:left="0" w:right="0" w:firstLine="0"/>
        <w:jc w:val="left"/>
      </w:pPr>
      <w:r>
        <w:br/>
      </w:r>
      <w:r>
        <w:pict>
          <v:shape id="_x0000_i2920" type="#_x0000_t75" style="width:167.98pt;height:30.75pt">
            <v:imagedata r:id="rId19"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Agus Wandi</w:t>
      </w:r>
    </w:p>
    <w:p>
      <w:pPr>
        <w:pStyle w:val="Normal474"/>
        <w:keepNext/>
        <w:spacing w:before="240" w:after="0" w:line="340" w:lineRule="atLeast"/>
        <w:ind w:left="0" w:right="0" w:firstLine="0"/>
        <w:jc w:val="left"/>
      </w:pPr>
      <w:bookmarkStart w:id="948" w:name="Body_472"/>
      <w:bookmarkEnd w:id="94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921" style="position:absolute;z-index:25262796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solution for the Syrian crisis and for the refugees coming from the Levant region is a political one.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through a peaceful political settlement of the conflict, acceptable to all parties, can a possible resolution could be reached. Despite all scepticism, this is achievable and more urgent than anytime before.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is right, we need to engage with all parties, including the enemies to achieve peace in the Middle East, including in Syria. Calling them "friends" in the broader context and without necessarily agreeing with the parties, is a first step toward opening the conversation on how to end the war, and inviting others to discuss a potential end to the violence.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Jeremy Corbyn: I wouldn't send troops abroad without UN vote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leadership frontrunner caused controversy with his willingness to engage in dialogue with armed groups that many consider beyond the pale. Before that much was made of his links with Irish republicans. But, there is one context in which Corbyn's approach of talking with your enemies hasn't yet been highlighted - in Syria, where it's time to talk to Assad.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returned from Syria in July after working with the UN on the humanitarian response inside the country. People are tired of the war and the endless destruction. After four years of violence, one former supporter of the democratic movement told me that before protests turned violent and the war started, he had been willing to lose hundreds of lives in exchange for a true democracy. Now, he said he would sacrifice a thousand democracies to save a million lives.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realistic estimate of how many people are at risk in this war. This does not mean that an undemocratic reality and a return to the pre-war status quo would be the outcome of talks with President Assad's government - but it does mean talking about alternatives to the war that include Assad, rather than call for his removal a pre-condition. Regardless of your world view, it is undeniable that President Assad has significant support among large sections of the populace.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Regionally, momentum for peace is there. There are literally millions of refugees in neighbouring countries. 1.2 million Syrians are now in Lebanon. There are two million in Turkey, 600,000 in Jordan. This creates a strong incentive for neighbours to support peace efforts that would allow the return of these refugees.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is only now waking up to this, when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risking all to cross into Europe. Policymakers should know that this will continue as long as the crisis in Syria rages.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can win the war in Syria, breaking the stalemate and finding a peaceful solution is the only option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Militarily, there is already stalemate in Syria. Nobody can win the war. So breaking the stalemate and opening a peaceful solution to the conflict may be the only option.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fragmentation of Syrian society that the conflict has brought, almost all the parties agree on one thing: the preservation of the Syrian state. Syrians are proud of their heritage. Rebels and government supporters alike identify as Syrian, though that may be alongside other identifiers of sect and ethnicity. This common ground gives a point where negotiations can be initiated. However, it won't be there forever.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urgent task is to push for dialogue on the Syrian conflict, before the war destroys the social fabric of Syrian society and this belief in the need for Syria to continue as a state. Each day the conflict drags on, it breeds radicalism, warlordism, and hate.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talk to non-state armed groups, including those with whom we disagree. This includes a possibility of opening a dialogue with Islamic State. This sounds inconceivable as many still see the group as irrational. If there is a lesson from the history of ending wars though, it is that sometimes there is a need to shake hands with the devil.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Five history lessons in how to deal with a refugee crisis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I left Syria, the most watched YouTube video in the country was the decapitation of a Syrian officer by a child of about 10. Every day the crisis continues in Syria is a day that opportunities for peace are lost.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is the grandest theatre of human cruelty in the world now, worse than the height of conflicts in Afghanistan and Iraq. In those countries, the UK went to war for peace. In Syria, it should follow Jeremy Corbyn's example and pick up the telephone instead.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Agus Wandi, a peace and conflict adviser with the UN, worked earlier this year in Syria.                     He writes here in a personal capacity                     .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474"/>
      </w:pPr>
    </w:p>
    <w:p>
      <w:pPr>
        <w:pStyle w:val="Normal474"/>
        <w:ind w:left="200"/>
        <w:sectPr>
          <w:type w:val="continuous"/>
          <w:pgMar w:top="840" w:right="1000" w:bottom="840" w:left="1000" w:header="400" w:footer="400"/>
          <w:pgNumType w:fmt="decimal"/>
          <w:cols w:space="720"/>
        </w:sectPr>
      </w:pPr>
      <w:r>
        <w:br/>
      </w:r>
      <w:r>
        <w:pict>
          <v:line id="_x0000_s2922"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75"/>
      </w:pPr>
      <w:bookmarkStart w:id="949" w:name="Bookmark_475"/>
      <w:bookmarkEnd w:id="949"/>
    </w:p>
    <w:p>
      <w:pPr>
        <w:pStyle w:val="Normal475"/>
      </w:pPr>
      <w:r>
        <w:pict>
          <v:shape id="_x0000_i2923" type="#_x0000_t75" alt="LexisNexis®" style="width:147.75pt;height:30pt">
            <v:imagedata r:id="rId17" o:title=""/>
          </v:shape>
        </w:pict>
      </w:r>
      <w:r>
        <w:cr/>
      </w:r>
    </w:p>
    <w:p>
      <w:pPr>
        <w:pStyle w:val="Heading1473"/>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The Bozzgasmatron turns his mothballed hose on Tory leadership rivals; London mayor douses ambitions of Theresa May and George Osborne at conference and has enough left for a super-soaking of Zac Goldsmith</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12:01 AM GMT</w:t>
      </w:r>
    </w:p>
    <w:p>
      <w:pPr>
        <w:pStyle w:val="Normal475"/>
        <w:keepNext w:val="0"/>
        <w:spacing w:after="0" w:line="240" w:lineRule="atLeast"/>
        <w:ind w:right="0"/>
        <w:jc w:val="both"/>
      </w:pP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5"/>
        <w:keepNext w:val="0"/>
        <w:spacing w:before="120" w:after="0" w:line="220" w:lineRule="atLeast"/>
        <w:ind w:left="0" w:right="0" w:firstLine="0"/>
        <w:jc w:val="left"/>
      </w:pPr>
      <w:r>
        <w:br/>
      </w:r>
      <w:r>
        <w:pict>
          <v:shape id="_x0000_i2924" type="#_x0000_t75" style="width:167.98pt;height:30.75pt">
            <v:imagedata r:id="rId19"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475"/>
        <w:keepNext/>
        <w:spacing w:before="240" w:after="0" w:line="340" w:lineRule="atLeast"/>
        <w:ind w:left="0" w:right="0" w:firstLine="0"/>
        <w:jc w:val="left"/>
      </w:pPr>
      <w:bookmarkStart w:id="950" w:name="Body_473"/>
      <w:bookmarkEnd w:id="95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925" style="position:absolute;z-index:25263001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life in them Ziegler Wasserwerfer 9000s yet. A few months ago, Boris Johnson cut a lonely figure on the Commons backbenches and Theresa May allowed herself a rare, creaky smile after mothballing the London mayor's cut-price, defective water cannons.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Tory conference on Tuesday, Bozza was happy to prove that at least one of them was working well enough by driving it on to the stage and using it to hose down the ambitions of two of his main rivals for the party leadership.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in line was May herself, who had just received a lukewarm reception for her speech on why most immigrants are inherently evil. The home secretary was easily sluiced away, as much for having been so dull as for the poor timing of her attacks on immigrants. Even the Tories have a heart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Well, most of them.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delegates are paying up to £250 per ticket to attend the conference, they are hoping for rather more than a poorly delivered soundbite they wouldn't bother to listen to on their radio. Most normal people would pay double that not to have to listen to Sajid Javid, Michael Fallon, IDS, Nicky Morgan and the eccentric Liz Truss - colleagues aren't entirely sure if she is only in the cabinet as part of a misguided apprentice scheme - murder the autocue.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after a three-day diet of supposedly big-ticket events that had all the excitement of an accountants' convention, the audience was desperate for some glamour. Someone to make them laugh. Someone to give them at least one orgasm. Multiples, preferably. No Tory politician understands this better than Bozza. He doesn't just make decent gags, he delivers them with a sense of comic timing. Probably because he is one of the few politicians who writes his own speeches.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gets away with murder, because most Tory delegates are incapable of thinking about what he is saying at the same time as laughing at it. Having rinsed Theresa, Bozza turned his metaphorical hose towards George Osborne.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Boris Johnson warns George Osborne over tax credit cuts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nation," he said once or twice, more out of duty than belief, in faux horror at cutting tax credits. The only "one nation" Boris believes in is one in which he is firmly in charge: the idea of him binding in as a tighthead prop, "next to the hooker", of course - there were a lot of rugby gags and Boris is actually quite proud of his priapic reputation - as part of a national effort would appal him.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does Bozza feel any need to pretend to share George's enthusiasm for the northern powerhouse. For Boris, the north is merely a wasteland for those unfortunate enough not to live inside the M25; a place useful mainly as storage for the white goods yet to be fitted into London's new housing stock and a dumping ground for Corral rubble. Boris may have to rethink his London-centricity at some stage in his leadership campaign, but he's not in the mood to do so yet. Nor is he ready to bow to what, after the Davies report, had seemed to be the inevitability of a third runway at Heathrow.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build new airport capacity, let's not bodge it with one runway in the wrong place," he said. Bozza's commitment to his own megalomania is still so strong, he was on the verge of announcing the first flight from Boris Johnson International - aka the Thames estuary Tracy Island landfill - to Gatwick, before deciding he might be pushing his luck. Besides, he was still caressing several hundred elderly women to the second or third of their petites mortes. The bigger the tent, the bigger the palm.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Realising he still had rather more water left in the Wasserwerfer than expected, Bozza used the last few gallons to super-soak the chances of Zac Goldsmith, the man the Tories hope will be anointed his successor as London mayor next year. Goldsmith had been given 10 minutes to introduce himself to the conference just before the Bozzgasmatron, and had left everyone wondering what all the fuss about him had been.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 waved his hands like a demented action man in an attempt at sincerity, failed to mention Heathrow and seemed vaguely puzzled that most children hadn't had access to a £300m trust fund to plant a few trees and create bigger gardens.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Bozza just rolls on regardless, Goldsmith is losing his Midas touch. His golden hair is going grey and his famously gold-plated complexion is losing its gilt; without saying a word, Bozza made it clear that the London fun would end with him. But then guilt isn't an emotion that has ever much troubled Boris. He may still be the outsider to be the next Tory leader, but he's not giving up without a fight.</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475"/>
      </w:pPr>
    </w:p>
    <w:p>
      <w:pPr>
        <w:pStyle w:val="Normal475"/>
        <w:ind w:left="200"/>
        <w:sectPr>
          <w:type w:val="continuous"/>
          <w:pgMar w:top="840" w:right="1000" w:bottom="840" w:left="1000" w:header="400" w:footer="400"/>
          <w:pgNumType w:fmt="decimal"/>
          <w:cols w:space="720"/>
        </w:sectPr>
      </w:pPr>
      <w:r>
        <w:br/>
      </w:r>
      <w:r>
        <w:pict>
          <v:line id="_x0000_s2926"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402"/>
          <w:headerReference w:type="default" r:id="rId3403"/>
          <w:footerReference w:type="even" r:id="rId3404"/>
          <w:footerReference w:type="default" r:id="rId3405"/>
          <w:headerReference w:type="first" r:id="rId3406"/>
          <w:footerReference w:type="first" r:id="rId3407"/>
          <w:pgSz w:w="12240" w:h="15840"/>
          <w:pgMar w:top="840" w:right="1000" w:bottom="840" w:left="1000" w:header="400" w:footer="400"/>
          <w:pgNumType w:fmt="decimal"/>
          <w:cols w:space="720"/>
          <w:titlePg w:val="0"/>
        </w:sectPr>
      </w:pPr>
    </w:p>
    <w:p>
      <w:pPr>
        <w:pStyle w:val="Normal476"/>
      </w:pPr>
      <w:bookmarkStart w:id="951" w:name="Bookmark_476"/>
      <w:bookmarkEnd w:id="951"/>
    </w:p>
    <w:p>
      <w:pPr>
        <w:pStyle w:val="Normal476"/>
      </w:pPr>
      <w:r>
        <w:pict>
          <v:shape id="_x0000_i2927" type="#_x0000_t75" alt="LexisNexis®" style="width:147.75pt;height:30pt">
            <v:imagedata r:id="rId17" o:title=""/>
          </v:shape>
        </w:pict>
      </w:r>
      <w:r>
        <w:cr/>
      </w:r>
    </w:p>
    <w:p>
      <w:pPr>
        <w:pStyle w:val="Heading1474"/>
        <w:keepNext w:val="0"/>
        <w:spacing w:after="200" w:line="340" w:lineRule="atLeast"/>
        <w:ind w:left="0" w:right="0" w:firstLine="0"/>
        <w:jc w:val="center"/>
      </w:pPr>
      <w:hyperlink r:id="rId3408" w:history="1">
        <w:r>
          <w:rPr>
            <w:rFonts w:ascii="arial" w:eastAsia="arial" w:hAnsi="arial" w:cs="arial"/>
            <w:b/>
            <w:i/>
            <w:strike w:val="0"/>
            <w:color w:val="0077CC"/>
            <w:sz w:val="28"/>
            <w:u w:val="single"/>
            <w:vertAlign w:val="baseline"/>
          </w:rPr>
          <w:t>Europe needs Recep Tayyip ??Erdogan - but he will play hard-to-get; Facing an escalating migrant crisis and threat from Isis, Brussels is desperate for the cooperation of Turkey's president</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2015 Sunday 6:44 PM GMT</w:t>
      </w:r>
    </w:p>
    <w:p>
      <w:pPr>
        <w:pStyle w:val="Normal476"/>
        <w:keepNext w:val="0"/>
        <w:spacing w:after="0" w:line="240" w:lineRule="atLeast"/>
        <w:ind w:right="0"/>
        <w:jc w:val="both"/>
      </w:pPr>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6"/>
        <w:keepNext w:val="0"/>
        <w:spacing w:before="120" w:after="0" w:line="220" w:lineRule="atLeast"/>
        <w:ind w:left="0" w:right="0" w:firstLine="0"/>
        <w:jc w:val="left"/>
      </w:pPr>
      <w:r>
        <w:br/>
      </w:r>
      <w:r>
        <w:pict>
          <v:shape id="_x0000_i2928" type="#_x0000_t75" style="width:167.98pt;height:30.75pt">
            <v:imagedata r:id="rId19"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476"/>
        <w:keepNext/>
        <w:spacing w:before="240" w:after="0" w:line="340" w:lineRule="atLeast"/>
        <w:ind w:left="0" w:right="0" w:firstLine="0"/>
        <w:jc w:val="left"/>
      </w:pPr>
      <w:bookmarkStart w:id="952" w:name="Body_474"/>
      <w:bookmarkEnd w:id="95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929" style="position:absolute;z-index:25263206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Turkey's combative president, has been viewed almost as a pariah figure in recent years by European politicians worried about his perceived authoritarian tendencies, regressive brand of neo-Islamist politics and refusals to play to Washington's and Nato's tune.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headed for Brussels on Sunday for two days of talks, his first visit since he abruptly cancelled a 2011 trip, EU leaders are painfully aware the tables have turned.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an unprecedented migrant influx, a rising threat from Islamic State terrorists, and unchecked Russian military intervention in Syria, Europe needs Erdogan like never before.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turnabout was foreshadowed last December when David Cameron sought Turkey's help in stemming the cross-border flow of British and other foreign jihadis to Isis in Syria and Iraq. During a visit to Ankara, Cameron said the two countries were working "hand in glove" to defeat Isis. Almost a year later, this claim remains open to question.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Cameron's demarche occurred before the Mediterranean migrant crisis eclipsed other bilateral concerns. Turkey has more than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soil. Many of them, driven to desperate measures after four years in limbo, attempted the journey to Europe in the summer, via Greece and the Balkans.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failed to agree a coherent overall policy to deal with the influx, divided EU leaders appealed to Turkey for help last month. The proffered quid pro quo was (EURO)1bn in aid to improve conditions in the camps in Turkey, Lebanon and Jordan. This response has had little impact so far and failed to impress the government in Ankara.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cannot be the solution for the European Union's inability to act collectively to address the enormity of this humanitarian tragedy and develop policies to share the burden," said Sinan Ülgen, a former Turkish diplomat.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paid attention when a bloody war hit Syria, but they started to call it a serious problem when the Syrians came to the doors of Europe. This is not Turkey's problem, it is Europe's problem," said Kemal Kiliçdaroglu, leader of the opposition Republican People's party.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Erdogan is prepared to help on migration may depend on what Europe is prepared to give him in return. He is a fierce critic of Syria's president, Bashar al-Assad. Ankara shares western alarm at Russia's bombing campaign in Syria, which is targeting Turkish-backed anti-Assad groups as well as Isis.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weekend, Erdogan said he did not understand why Russia's president, Vladimir Putin, whom he has courted as a foil to the US, was getting involved.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no border with Syria, but I have a 911km-long border. I am disturbed with what is happening now," he told al-Jazeera.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repeatedly proposed creating safe havens protected by no-fly zones in northern Syria, in part to stem the flow of refugees. The US and Britain have blocked the idea so far. But with Russian planes attacking at random and reportedly killing civilians at the weekend, locally agreed ceasefire areas in northern Syria are reportedly breaking down.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may be further dislocation of civilians, spilling into Turkey, and a worsening of the crisis. From Erdogan's point of view, this makes the no-fly zone proposal even more pressing.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came last week from John Kasich, the Republican presidential hopeful, who also proposed sending US ground troops into Syria to push back pro-Assad and Russian forces as well as Isis.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Brussels shopping list does not stop there. He will want a halt to open EU criticism of domestic political developments in Turkey, including his widening crackdown on press freedom and independent journalism. A growing number of journalists have been accused of insulting the president - an offence that carries a five-year jail term.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also seek de facto European acquiescence in his blatant attempt to revive open conflict, political and military, with Turkey's Kurdish minority ahead of elections due on 1 November.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mark Erdogan's second attempt this year to win a parliamentary mandate to create a dominant, Putin-style executive presidency. He plainly hopes to scare voters into supporting his power grab.</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telling indication of how the balance of advantage has shifted, the one issue Erdogan may not spend much time pursuing is Turkey's long-standing, long-stalled EU membership application. At one time this was considered a matter of major importance and urgency. Ankara was furious at French and German obstruction.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times have changed. Playing his nationalist, neo-Islamist fiddle, Erdogan has scorned the EU, claiming an increasingly economically powerful Turkey does not need to join an "Islamophobic Christian club". Contemplating an EU riven by currency crises, humiliated by Russia in Ukraine and Syria, and bitterly divided over migration policy, he now has even less cause to seek favour.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Brussels visit by Turkey's abrasive president may be the occasion for some harsh home truths about waning European power and influence.</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2015</w:t>
      </w:r>
    </w:p>
    <w:p>
      <w:pPr>
        <w:pStyle w:val="Normal476"/>
      </w:pPr>
    </w:p>
    <w:p>
      <w:pPr>
        <w:pStyle w:val="Normal476"/>
        <w:ind w:left="200"/>
        <w:sectPr>
          <w:type w:val="continuous"/>
          <w:pgMar w:top="840" w:right="1000" w:bottom="840" w:left="1000" w:header="400" w:footer="400"/>
          <w:pgNumType w:fmt="decimal"/>
          <w:cols w:space="720"/>
        </w:sectPr>
      </w:pPr>
      <w:r>
        <w:br/>
      </w:r>
      <w:r>
        <w:pict>
          <v:line id="_x0000_s2930"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477"/>
      </w:pPr>
      <w:bookmarkStart w:id="953" w:name="Bookmark_477"/>
      <w:bookmarkEnd w:id="953"/>
    </w:p>
    <w:p>
      <w:pPr>
        <w:pStyle w:val="Normal477"/>
      </w:pPr>
      <w:r>
        <w:pict>
          <v:shape id="_x0000_i2931" type="#_x0000_t75" alt="LexisNexis®" style="width:147.75pt;height:30pt">
            <v:imagedata r:id="rId17" o:title=""/>
          </v:shape>
        </w:pict>
      </w:r>
      <w:r>
        <w:cr/>
      </w:r>
    </w:p>
    <w:p>
      <w:pPr>
        <w:pStyle w:val="Heading1475"/>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Obama urges Americans to 'not succumb to fear' in fight against Isis; In wide-ranging press conference, Obama and Francois Hollande strike unified stance on Russian intervention in Syria and reiterate pledges to accept refugees</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 7:48 PM GMT</w:t>
      </w:r>
    </w:p>
    <w:p>
      <w:pPr>
        <w:pStyle w:val="Normal477"/>
        <w:keepNext w:val="0"/>
        <w:spacing w:after="0" w:line="240" w:lineRule="atLeast"/>
        <w:ind w:right="0"/>
        <w:jc w:val="both"/>
      </w:pPr>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7"/>
        <w:keepNext w:val="0"/>
        <w:spacing w:before="120" w:after="0" w:line="220" w:lineRule="atLeast"/>
        <w:ind w:left="0" w:right="0" w:firstLine="0"/>
        <w:jc w:val="left"/>
      </w:pPr>
      <w:r>
        <w:br/>
      </w:r>
      <w:r>
        <w:pict>
          <v:shape id="_x0000_i2932" type="#_x0000_t75" style="width:167.98pt;height:30.75pt">
            <v:imagedata r:id="rId19"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477"/>
        <w:keepNext/>
        <w:spacing w:before="240" w:after="0" w:line="340" w:lineRule="atLeast"/>
        <w:ind w:left="0" w:right="0" w:firstLine="0"/>
        <w:jc w:val="left"/>
      </w:pPr>
      <w:bookmarkStart w:id="954" w:name="Body_475"/>
      <w:bookmarkEnd w:id="95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933" style="position:absolute;z-index:25263411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made an impassioned plea to the American people on Tuesday to not give in to fear and stay true to the values enshrined by a gift from France: the Statue of Liberty.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French president Francois Hollande at the White House, the US president spoke of his own affinity with France and pledged that the nations would work together to "destroy" Islamic State in the wake of the Paris attacks.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 will travel on Sunday to join world leaders in Paris for the UN climate change summit, said: "What a powerful rebuke to the terrorists it will be, when the world stands as one and shows that we will not be deterred from building a better future for our children."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put on a show of unity in their attitude to Russia, which Hollande visits later this week, insisting that Vladimir Putin's forces should focus their military action against Isis.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in urging Americans to respond to the events of Paris by holding fast to their ideals that the president hit back against the mounting hysteria which has grown in the US about the wisdom of receiving refugees from the chaos of the Syrian conflict.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moment for our nation and the world," Obama told the press conference in the East Room of the White House. "What happened in Paris is truly horrific. I understand that people worry that something similar could happen here."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noted that France will keep its commitment to taking in 30,000 refugees from Syria, and said: "Nobody who sets foot in America goes through more screening than refugees."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of Liberty, a gift from France, holds a tablet inscribed with the words "Give me your poor, your tired, your huddled masses, yearning to breathe free", he recalled. "That's the spirit that makes us Americans. That's the spirit that binds us to France. That's spirit we need today.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us, all of us must show that America is strengthened by people of every faith and every background," he added.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spoke of Americans' love of France, its oldest ally. "Sometimes we Americans are too shy to say so, but we're not feeling shy today," he continued.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tribute to its culture and joie de vivre. "By my bed in the residence is a picture of me and Michelle in the Luxembourg Gardens [in Paris], kissing," he said. "Those are the memories we have of France... So when tragedy struck that evening, our hearts broke too. Nous sommes tous Francais."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Hollande's trip to Washington was part of a diplomatic push to get the US and other nations to bolster efforts to destroy the militant group behind for the Paris attacks. Hollande emerged from his meeting with Obama saying that France and the United States had agreed to step up a "joint response", including new efforts to target terrorists' financial networks, take back Isis-controlled territory, scale up efforts in Syria and Iraq and increase intelligence sharing.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described the attacks in Paris as an assault on the world itself and claimed that 8,000 airstrikes have pushed back Isis.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week that has seen measures passed to restrict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inflammatory rhetoric from some presidential candidates, the president warned: "Even as we are vigilant we cannot and we will not succumb to fear."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"upholding the rights and freedoms that define" the US and France is crucial, including "freedom of religion and equality before the law". At times in US history, "in moments of fear", he said, the US has failed to uphold its ideals, and it has been to "our lasting regret". Obama repeated his recent criticisms of Moscow, arguing that whereas the US and France are in a coalition of 65 nations, Russia is in a coalition of just two: itself and Iran. "Russia's strikes against the moderate opposition only bolster the Assad regime," 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the need to move away from Syrian president Bashar al-Assad in the Vienna talks. "They can't defeat us on the battlefield, we cannot allow fear to divide us." Obama said duties to security and to refugees go hand in hand, citing past threats when the west prevailed. "It'll be no different this time, we will win and groups like Isil will lose."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called on the European Union to improve its intelligence sharing, in particular on airline passenger information.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expressed his gratitude to the US, saying Obama was the first leader to call him after the Paris attacks. He said Isis has territory and considerable resources and has hit several different countries, including Russia.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decided to scale up our strikes against Isis in Syria and Iraq," he added, but ruled out sending in French ground troops, insisting that the coalition would support local forces.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Hollande said he plans to tell Russian president Vladimir Putin that France can work with Russia if Moscow concentrates its military action on fighting Isis. He also said Europe must work with Russia to find solutions so that refugees can stay close to their country of origin. </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477"/>
      </w:pPr>
    </w:p>
    <w:p>
      <w:pPr>
        <w:pStyle w:val="Normal477"/>
        <w:ind w:left="200"/>
        <w:sectPr>
          <w:type w:val="continuous"/>
          <w:pgMar w:top="840" w:right="1000" w:bottom="840" w:left="1000" w:header="400" w:footer="400"/>
          <w:pgNumType w:fmt="decimal"/>
          <w:cols w:space="720"/>
        </w:sectPr>
      </w:pPr>
      <w:r>
        <w:br/>
      </w:r>
      <w:r>
        <w:pict>
          <v:line id="_x0000_s2934"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416"/>
          <w:headerReference w:type="default" r:id="rId3417"/>
          <w:footerReference w:type="even" r:id="rId3418"/>
          <w:footerReference w:type="default" r:id="rId3419"/>
          <w:headerReference w:type="first" r:id="rId3420"/>
          <w:footerReference w:type="first" r:id="rId3421"/>
          <w:pgSz w:w="12240" w:h="15840"/>
          <w:pgMar w:top="840" w:right="1000" w:bottom="840" w:left="1000" w:header="400" w:footer="400"/>
          <w:pgNumType w:fmt="decimal"/>
          <w:cols w:space="720"/>
          <w:titlePg w:val="0"/>
        </w:sectPr>
      </w:pPr>
    </w:p>
    <w:p>
      <w:pPr>
        <w:pStyle w:val="Normal478"/>
      </w:pPr>
      <w:bookmarkStart w:id="955" w:name="Bookmark_478"/>
      <w:bookmarkEnd w:id="955"/>
    </w:p>
    <w:p>
      <w:pPr>
        <w:pStyle w:val="Normal478"/>
      </w:pPr>
      <w:r>
        <w:pict>
          <v:shape id="_x0000_i2935" type="#_x0000_t75" alt="LexisNexis®" style="width:147.75pt;height:30pt">
            <v:imagedata r:id="rId17" o:title=""/>
          </v:shape>
        </w:pict>
      </w:r>
      <w:r>
        <w:cr/>
      </w:r>
    </w:p>
    <w:p>
      <w:pPr>
        <w:pStyle w:val="Heading1476"/>
        <w:keepNext w:val="0"/>
        <w:spacing w:after="200" w:line="340" w:lineRule="atLeast"/>
        <w:ind w:left="0" w:right="0" w:firstLine="0"/>
        <w:jc w:val="center"/>
      </w:pPr>
      <w:hyperlink r:id="rId3422" w:history="1">
        <w:r>
          <w:rPr>
            <w:rFonts w:ascii="arial" w:eastAsia="arial" w:hAnsi="arial" w:cs="arial"/>
            <w:b/>
            <w:i/>
            <w:strike w:val="0"/>
            <w:color w:val="0077CC"/>
            <w:sz w:val="28"/>
            <w:u w:val="single"/>
            <w:vertAlign w:val="baseline"/>
          </w:rPr>
          <w:t>Refugee crisis: we must act together, says Merkel ahead of emergency summit; With more than 500,000 migrants entering the EU this year, the German chancellor warns her partners ahead of Wednesday's emergency meeting</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2:00 PM GMT</w:t>
      </w:r>
    </w:p>
    <w:p>
      <w:pPr>
        <w:pStyle w:val="Normal478"/>
        <w:keepNext w:val="0"/>
        <w:spacing w:after="0" w:line="240" w:lineRule="atLeast"/>
        <w:ind w:right="0"/>
        <w:jc w:val="both"/>
      </w:pPr>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8"/>
        <w:keepNext w:val="0"/>
        <w:spacing w:before="120" w:after="0" w:line="220" w:lineRule="atLeast"/>
        <w:ind w:left="0" w:right="0" w:firstLine="0"/>
        <w:jc w:val="left"/>
      </w:pPr>
      <w:r>
        <w:br/>
      </w:r>
      <w:r>
        <w:pict>
          <v:shape id="_x0000_i2936" type="#_x0000_t75" style="width:167.98pt;height:30.75pt">
            <v:imagedata r:id="rId19"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and agencies</w:t>
      </w:r>
    </w:p>
    <w:p>
      <w:pPr>
        <w:pStyle w:val="Normal478"/>
        <w:keepNext/>
        <w:spacing w:before="240" w:after="0" w:line="340" w:lineRule="atLeast"/>
        <w:ind w:left="0" w:right="0" w:firstLine="0"/>
        <w:jc w:val="left"/>
      </w:pPr>
      <w:bookmarkStart w:id="956" w:name="Body_476"/>
      <w:bookmarkEnd w:id="956"/>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937" style="position:absolute;z-index:252636160"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divided European leadership will try to seek a credible response to the continent's worst migration crisis since the second world war at an emergency summit on Wednesday.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central European countries abandoned attempts to stop thousands of refugees from crossing their borders towards Austria on Sunday, German chancellor Angela Merkel called on her peers to accept joint responsibility.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refugees and the EU: time to sort the leaders from the led | Editorial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help. But it is not just a German challenge, but one for all of Europe," Merkel told a gathering of trade unionists. "Europe must act together and take on responsibility. Germany can't shoulder this task alone."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a more sceptical tone on migration than in previous weeks, Merkel also warned that Germany could not shelter those who were moving for economic reasons rather than to flee war or persecution.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big country. We are a strong country. But to make out as if we alone can solve all the social problems of the world would not be realistic," she told a gathering of the Verdi trade union.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ministers of the Czech Republic, Hungary, Poland, Slovakia, Romania and Latvia will hold talks on Monday with their counterpart from Luxembourg, which currently holds the EU presidency, aimed at addressing divides between neighbouring states.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Tusk, president of the European Council, who chairs EU summits, said on Twitter on Sunday following a weekend visit to Jordan and Egypt that the EU needed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find a better life closer at home.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one of the topics of discussion for Wednesday's summit in Brussels as hundreds of thousands of refugees and migrants brave the seas and trek across the Balkan peninsula to reach the affluent countries of northern Europe.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28-member bloc has struggled to find a unified response to the crisis, which has tested many of its newer members in the east that are unaccustomed to large-scale immigration.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Hungary erected a steel gate and fence posts at a border crossing with Croatia, the EU's newest member state. Overwhelmed by an influx of some 25,000 migrants this week, Croatia has been sending them north by bus and train to Hungary, which has waved them on to Austria.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15,000 refugees mainly from Syria, Afghanistan and Iraq were funnelled from Croatia into Hungary and then onwards to Austria over the weekend, the Austrian news agency APA said. Another 2,500 have crossed from Croatia into Slovenia.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of migrants, most of them fleeing war and poverty in their home countries, has led to bitter recriminations between European governments while the temporary closure of national borders has undermined one of the most tangible achievements of the union.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cope with this crisis, then I think the EU will fall apart," said a senior EU official.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European leaders would discuss longer-term strategies for dealing with the crisis, particularly increasing cooperation with Turkey and the countries bordering Syria to keep the millions of refugees at home. Tusk said more aid to the World Food Programme and the United Nations High Commissioner for Refugees would also be on the agenda.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Croatian PM vows to force Hungary to open borders - live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Beefing up the EU's asylum agency, Frontex, into a full border and coastguard agency, and working on hotspots and a list of "safe countries" whose citizens would not normally qualify for asylum, would also be up for discussion, the official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German vice-chancellor Sigmar Gabriel said the EU needed to provide 1.5 billion euros ($1.70 billion) to the two agencies to address funding shortfalls.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prides itself on cementing peace among countries and fostering prosperity by removing internal barriers among its member states through the so-called Schengen agreement.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more than 500,000 people crossing the Mediterranean into Europe this year alone and a heavy-handed response from some member countries such as Hungary have seen the EU's ambitions to act as one fall short.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interior ministers meet on Tuesday and are expected to agree on a voluntary relocation scheme to redistribute 160,000 refugees from frontline states across the the bloc, a fraction of the total entering Europe.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François Hollande said he wanted the interior ministers to address the most difficult aspects of the migration crisis by Tuesday so that EU leaders could focus exclusively on financing at Wednesday's summit.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wish all these issues to be solved by the ministers' reunion," Hollande said on Sunday during a state visit to Morocco.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ambassadors met on Sunday to try to hammer out compromises ahead of Tuesday's meeting but several issues still needed to be solved and work would continue until then, said a spokeswoman for the EU presidency.</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478"/>
      </w:pPr>
    </w:p>
    <w:p>
      <w:pPr>
        <w:pStyle w:val="Normal478"/>
        <w:ind w:left="200"/>
        <w:sectPr>
          <w:type w:val="continuous"/>
          <w:pgMar w:top="840" w:right="1000" w:bottom="840" w:left="1000" w:header="400" w:footer="400"/>
          <w:pgNumType w:fmt="decimal"/>
          <w:cols w:space="720"/>
        </w:sectPr>
      </w:pPr>
      <w:r>
        <w:br/>
      </w:r>
      <w:r>
        <w:pict>
          <v:line id="_x0000_s2938"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423"/>
          <w:headerReference w:type="default" r:id="rId3424"/>
          <w:footerReference w:type="even" r:id="rId3425"/>
          <w:footerReference w:type="default" r:id="rId3426"/>
          <w:headerReference w:type="first" r:id="rId3427"/>
          <w:footerReference w:type="first" r:id="rId3428"/>
          <w:pgSz w:w="12240" w:h="15840"/>
          <w:pgMar w:top="840" w:right="1000" w:bottom="840" w:left="1000" w:header="400" w:footer="400"/>
          <w:pgNumType w:fmt="decimal"/>
          <w:cols w:space="720"/>
          <w:titlePg w:val="0"/>
        </w:sectPr>
      </w:pPr>
    </w:p>
    <w:p>
      <w:pPr>
        <w:pStyle w:val="Normal479"/>
      </w:pPr>
      <w:bookmarkStart w:id="957" w:name="Bookmark_479"/>
      <w:bookmarkEnd w:id="957"/>
    </w:p>
    <w:p>
      <w:pPr>
        <w:pStyle w:val="Normal479"/>
      </w:pPr>
      <w:r>
        <w:pict>
          <v:shape id="_x0000_i2939" type="#_x0000_t75" alt="LexisNexis®" style="width:147.75pt;height:30pt">
            <v:imagedata r:id="rId17" o:title=""/>
          </v:shape>
        </w:pict>
      </w:r>
      <w:r>
        <w:cr/>
      </w:r>
    </w:p>
    <w:p>
      <w:pPr>
        <w:pStyle w:val="Heading1477"/>
        <w:keepNext w:val="0"/>
        <w:spacing w:after="200" w:line="340" w:lineRule="atLeast"/>
        <w:ind w:left="0" w:right="0" w:firstLine="0"/>
        <w:jc w:val="center"/>
      </w:pPr>
      <w:hyperlink r:id="rId3429" w:history="1">
        <w:r>
          <w:rPr>
            <w:rFonts w:ascii="arial" w:eastAsia="arial" w:hAnsi="arial" w:cs="arial"/>
            <w:b/>
            <w:i/>
            <w:strike w:val="0"/>
            <w:color w:val="0077CC"/>
            <w:sz w:val="28"/>
            <w:u w:val="single"/>
            <w:vertAlign w:val="baseline"/>
          </w:rPr>
          <w:t>Angela Merkel rejects criticism of open-door refugee policy; Calling for EU solidarity before summit on crisis, German chancellor says it is a historic test, but 'to slam the door is an illusion in the internet age'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2015 Thursday 6:10 PM GMT</w:t>
      </w:r>
    </w:p>
    <w:p>
      <w:pPr>
        <w:pStyle w:val="Normal479"/>
        <w:keepNext w:val="0"/>
        <w:spacing w:after="0" w:line="240" w:lineRule="atLeast"/>
        <w:ind w:right="0"/>
        <w:jc w:val="both"/>
      </w:pPr>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9"/>
        <w:keepNext w:val="0"/>
        <w:spacing w:before="120" w:after="0" w:line="220" w:lineRule="atLeast"/>
        <w:ind w:left="0" w:right="0" w:firstLine="0"/>
        <w:jc w:val="left"/>
      </w:pPr>
      <w:r>
        <w:br/>
      </w:r>
      <w:r>
        <w:pict>
          <v:shape id="_x0000_i2940" type="#_x0000_t75" style="width:167.98pt;height:30.75pt">
            <v:imagedata r:id="rId19"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pStyle w:val="Normal479"/>
        <w:keepNext/>
        <w:spacing w:before="240" w:after="0" w:line="340" w:lineRule="atLeast"/>
        <w:ind w:left="0" w:right="0" w:firstLine="0"/>
        <w:jc w:val="left"/>
      </w:pPr>
      <w:bookmarkStart w:id="958" w:name="Body_477"/>
      <w:bookmarkEnd w:id="958"/>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941" style="position:absolute;z-index:25263820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roundly rejected criticism of her open-door refugee policy as she pressed for EU solidarity before a Brussels summit on the crisis.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Bundestag in the run-up to a vote on a package of measures intended to tackle the crisis, the German leader called it a "historic test" that could not be solved by shutting out refugees.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exaggeration to see this task as a historic test for Europe," she told a packed Bundestag, adding that to "slam the door... is an illusion in the internet age of the 21st century".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calling on politicians and authorities across Germany to pull together for "joint action on every level", she said the country could not deal with the crisis alone, but needed the help of other European nations. "There is not a single button you can press to solve all the problems," she said. "What is necessary is a unified European approach."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crisis pushes EU asylum claims past 1992 record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so far received more refugees than any other EU member state, and is set to receive an estimated 1.5 million people by the end of this year.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who is due in Ankara at the weekend for talks with Turkish leaders, also reiterated her stance that Turkey was central to solving the crisis as it is on the main route for war refugees travelling to the EU. "There's no doubt that Turkey plays a key role in this situation... we won't be able to order and stem the refugee movement without working together with Turkey," she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Horst Seehofer, the head of Merkel's Christian Democrats' sister party, the Christian Social Union, who in recent weeks has become her fiercest critic, hit out at the chancellor again. He accused her of risking German and European stability by continuing with her policy of keeping the country open to refugees, even though they continue to arrive at a rate of thousands a day.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restrictions on immigration, Germany and all of Europe will collapse spectacularly," he told an audience in Munich, repeating his claim that the government had no specific plan to deal with the crisis, and that Merkel had lost control. "We have a responsibility for the lives of refugees," he said, but added that Berlin was overlooking the fact that the burden was largely being carried by Bavaria - where the majority of new arrivals are entering Germany, via Austria - which had to look after them, including "providing education for the illiterate".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Bavaria threatens legal challenge to Merkel's open door refugee policy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Bundestag, the lower house of parliament, overwhelmingly approved a package of measures intended to help reduce the number of migrants coming to Germany. The details of the bill included adding Albania, Montenegro and Kosovo to the category of safe countries so that people from those lands can be turned back, and replacing monetary payments with material goods with the aim of dissuading those suspected of coming for financial gain.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measure experts say is vital involves allowing immediate access to integration courses and German language teaching to those whose asylum applications are being processed. Until now in most cases, such courses have officially only been available to those already granted asylum.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raucous town hall gathering of CDU supporters on Wednesday night, Merkel was her most candid yet in admitting that Europe's biggest refugee crisis since the second world war had taken its toll on her. "This is the biggest task I've faced in my life as chancellor," she said to the crowds in Schkeuditz, near Leipzig. "I know it's a hard situation but I will not give up."</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seen her popularity slide since her decision to open Germany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August. But in an interview earlier this week she said she had never let poll ratings influence her politics.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Germany creaks under strain of open door policy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tens of thousands of Germans continue to show goodwill towards the refugees, working as volunteers or opening their homes to them, tensions in some parts of the country are growing.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Schkeuditz one participant held up a placard with the slogan: "Stop the refugee chaos, preserve German culture and values. Topple Merkel."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at a rally of the anti-immigrant movement Pegida in Dresden, one protester carried a mock gallows hung with a noose that was labelled "reserved for Angela 'Mutti' Merkel". Police have launched an investigation.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Bundestag debate, Merkel briefly diverted from the refugee crisis to touch on the issue of Britain's relationship with the EU, saying she was "convinced that an acceptable compromise" could be found to prevent Britain from leaving the union.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without saying that we will work constructively with the British government," she said. "But it also goes without saying that there are things that are non-negotiable. There are achievements of European integration that cannot be bartered over, for example the principle of free movement and the principle of non-discrimination."</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2015</w:t>
      </w:r>
    </w:p>
    <w:p>
      <w:pPr>
        <w:pStyle w:val="Normal479"/>
      </w:pPr>
    </w:p>
    <w:p>
      <w:pPr>
        <w:pStyle w:val="Normal479"/>
        <w:ind w:left="200"/>
        <w:sectPr>
          <w:type w:val="continuous"/>
          <w:pgMar w:top="840" w:right="1000" w:bottom="840" w:left="1000" w:header="400" w:footer="400"/>
          <w:pgNumType w:fmt="decimal"/>
          <w:cols w:space="720"/>
        </w:sectPr>
      </w:pPr>
      <w:r>
        <w:br/>
      </w:r>
      <w:r>
        <w:pict>
          <v:line id="_x0000_s2942"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430"/>
          <w:headerReference w:type="default" r:id="rId3431"/>
          <w:footerReference w:type="even" r:id="rId3432"/>
          <w:footerReference w:type="default" r:id="rId3433"/>
          <w:headerReference w:type="first" r:id="rId3434"/>
          <w:footerReference w:type="first" r:id="rId3435"/>
          <w:pgSz w:w="12240" w:h="15840"/>
          <w:pgMar w:top="840" w:right="1000" w:bottom="840" w:left="1000" w:header="400" w:footer="400"/>
          <w:pgNumType w:fmt="decimal"/>
          <w:cols w:space="720"/>
          <w:titlePg w:val="0"/>
        </w:sectPr>
      </w:pPr>
    </w:p>
    <w:p>
      <w:pPr>
        <w:pStyle w:val="Normal480"/>
      </w:pPr>
      <w:bookmarkStart w:id="959" w:name="Bookmark_480"/>
      <w:bookmarkEnd w:id="959"/>
    </w:p>
    <w:p>
      <w:pPr>
        <w:pStyle w:val="Normal480"/>
      </w:pPr>
      <w:r>
        <w:pict>
          <v:shape id="_x0000_i2943" type="#_x0000_t75" alt="LexisNexis®" style="width:147.75pt;height:30pt">
            <v:imagedata r:id="rId17" o:title=""/>
          </v:shape>
        </w:pict>
      </w:r>
      <w:r>
        <w:cr/>
      </w:r>
    </w:p>
    <w:p>
      <w:pPr>
        <w:pStyle w:val="Heading1478"/>
        <w:keepNext w:val="0"/>
        <w:spacing w:after="200" w:line="340" w:lineRule="atLeast"/>
        <w:ind w:left="0" w:right="0" w:firstLine="0"/>
        <w:jc w:val="center"/>
      </w:pPr>
      <w:hyperlink r:id="rId3436" w:history="1">
        <w:r>
          <w:rPr>
            <w:rFonts w:ascii="arial" w:eastAsia="arial" w:hAnsi="arial" w:cs="arial"/>
            <w:b/>
            <w:i/>
            <w:strike w:val="0"/>
            <w:color w:val="0077CC"/>
            <w:sz w:val="28"/>
            <w:u w:val="single"/>
            <w:vertAlign w:val="baseline"/>
          </w:rPr>
          <w:t>Housing associations can help keep refugees off the streets; Up to 90% of Syrian and other asylum seekers who make it to Britain face homelessness. Social landlords can offer advice, support - and homes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7:05 AM GMT</w:t>
      </w:r>
    </w:p>
    <w:p>
      <w:pPr>
        <w:pStyle w:val="Normal480"/>
        <w:keepNext w:val="0"/>
        <w:spacing w:after="0" w:line="240" w:lineRule="atLeast"/>
        <w:ind w:right="0"/>
        <w:jc w:val="both"/>
      </w:pPr>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0"/>
        <w:keepNext w:val="0"/>
        <w:spacing w:before="120" w:after="0" w:line="220" w:lineRule="atLeast"/>
        <w:ind w:left="0" w:right="0" w:firstLine="0"/>
        <w:jc w:val="left"/>
      </w:pPr>
      <w:r>
        <w:br/>
      </w:r>
      <w:r>
        <w:pict>
          <v:shape id="_x0000_i2944" type="#_x0000_t75" style="width:167.98pt;height:30.75pt">
            <v:imagedata r:id="rId19"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HOUSING NETWORK</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Perry</w:t>
      </w:r>
    </w:p>
    <w:p>
      <w:pPr>
        <w:pStyle w:val="Normal480"/>
        <w:keepNext/>
        <w:spacing w:before="240" w:after="0" w:line="340" w:lineRule="atLeast"/>
        <w:ind w:left="0" w:right="0" w:firstLine="0"/>
        <w:jc w:val="left"/>
      </w:pPr>
      <w:bookmarkStart w:id="960" w:name="Body_478"/>
      <w:bookmarkEnd w:id="960"/>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945" style="position:absolute;z-index:252640256"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made September's headlines, housing organisations rushed to offer rehousing across Britain. But can they contribute to the government's resettlement scheme and, if not, how else can they help?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not facing the same pressures as countries in southern and eastern Europe, nor has it taken on the massive responsibility for refugees accepted by Germany or Sweden. While much of the rest of Europe is compelled to deal with the refugee crisis because displaced people are simply turning up at its borders, Britain, an island, is still able to turn people back at Calais so that most never set foot on British soil.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their only chance to claim asylum is by entering illegally or overstaying their visas, or through the official resettlement scheme that started earlier this year. All Syrians arriving here are likely to have legitimate asylum claims simply because of the violent chaos engulfing their country; some 85% of claims by Syrians are approved (among the highest rates of any nationality).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landlords can help both those brought through the official scheme and those who simply arrive and make asylum claims.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has a worldwide resettlement programme from refugee camps that gives a permanent home to about 80,000 people each year. At 750 people a year, Britain's contribution has never been more than 1% of the total, though it has resettled the victims of dangerous conflicts in countries such as Burma and Liberia, in cities such as Sheffield and Bradford.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vulnerable persons resettlement scheme is based on experience with these schemes and so far has taken 216 refugees ; most have been housed in Bradford and Coventry. Bradford's Horton housing association, which has worked with migrant communities for many years, has quickly become the most experienced social landlord at dealing with the Syrian crisis.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the UK local government response so far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the expansion of its resettlement scheme to cater for 20,000 refugees over five years, aiming to place the first thousand by the end of this year. But the scheme is moving slowly, despite dozens of offers from councils and from the administrations in Wales, Scotland and Northern Ireland. Not surprisingly, the main obstacle is money: while the government is offering just one year's financial support, cash-strapped councils are arguing for more, given that the scheme concentrates on vulnerable people who are likely to take longer to learn English and establish themselves in Britain.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complicated. Prospective movers are identified by the UN high commissioner for refugees, vetted by government, then passed to one of the participating local authorities who can accept or reject them. If accepted they will be offered accommodation, which is where social landlords come in. They can make offers of help to the strategic migration partnerships operating in each region, but should expect to have to wait before the offers are taken up.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official scheme, where those accepted are given five years' "humanitarian protection" and can then apply for permanent settlement, asylum seekers face months or possibly years of waiting to gain refugee status. In the meantime, most are housed by government contractors and get minimal subsistence funding.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providers can help Syrians and other asylum seekers in two ways. First, many fall through the porous safety net and end up destitute. All over the country, local voluntary groups co-ordinated through Naccom provide help through shared housing or "hosting" schemes (where people offer rent-free rooms in their homes). These groups are often looking for extra houses to use. For example, the hope projects in Birmingham have several properties lent to them by housing associations. Several groups would welcome such offers; there's more information on the strategic alliance on migrant destitution website or in the new Joseph Rowntree Foundation guidance.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associations must also make sure they know about refugees' housing rights and can advise those looking for accommodation, whether with social or private landlords. Unfortunately, the hardships that Syrian and other asylum seekers face do not end when they get accepted as refugees: they are evicted from their Home Office accommodation soon after getting their papers, and many end up on the streets. Without a fixed address, they find it hard to access benefits or get work. No longer eligible even for the minimal support given to asylum seekers, up to 90% face homelessness, according to the Refugee Council.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asylum seekers are dispersed across Britain, almost every large town and city has people suffering in this way, desperately in need of social landlords' help and support.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Perry is policy adviser at the Chartered Institute of Housing (CIH). He is running a webinar for CIH members on Monday 2 November on what housing organisations can do to support refugees and migrants.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to us on Twitter via                                            @Guardianpublic and                                            sign up                     for your free weekly Guardian Public Leaders newsletter with news and analysis sent direct to you every Thursday.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480"/>
      </w:pPr>
    </w:p>
    <w:p>
      <w:pPr>
        <w:pStyle w:val="Normal480"/>
        <w:ind w:left="200"/>
        <w:sectPr>
          <w:type w:val="continuous"/>
          <w:pgMar w:top="840" w:right="1000" w:bottom="840" w:left="1000" w:header="400" w:footer="400"/>
          <w:pgNumType w:fmt="decimal"/>
          <w:cols w:space="720"/>
        </w:sectPr>
      </w:pPr>
      <w:r>
        <w:br/>
      </w:r>
      <w:r>
        <w:pict>
          <v:line id="_x0000_s2946"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437"/>
          <w:headerReference w:type="default" r:id="rId3438"/>
          <w:footerReference w:type="even" r:id="rId3439"/>
          <w:footerReference w:type="default" r:id="rId3440"/>
          <w:headerReference w:type="first" r:id="rId3441"/>
          <w:footerReference w:type="first" r:id="rId3442"/>
          <w:pgSz w:w="12240" w:h="15840"/>
          <w:pgMar w:top="840" w:right="1000" w:bottom="840" w:left="1000" w:header="400" w:footer="400"/>
          <w:pgNumType w:fmt="decimal"/>
          <w:cols w:space="720"/>
          <w:titlePg w:val="0"/>
        </w:sectPr>
      </w:pPr>
    </w:p>
    <w:p>
      <w:pPr>
        <w:pStyle w:val="Normal481"/>
      </w:pPr>
      <w:bookmarkStart w:id="961" w:name="Bookmark_481"/>
      <w:bookmarkEnd w:id="961"/>
    </w:p>
    <w:p>
      <w:pPr>
        <w:pStyle w:val="Normal481"/>
      </w:pPr>
      <w:r>
        <w:pict>
          <v:shape id="_x0000_i2947" type="#_x0000_t75" alt="LexisNexis®" style="width:147.75pt;height:30pt">
            <v:imagedata r:id="rId17" o:title=""/>
          </v:shape>
        </w:pict>
      </w:r>
      <w:r>
        <w:cr/>
      </w:r>
    </w:p>
    <w:p>
      <w:pPr>
        <w:pStyle w:val="Heading1479"/>
        <w:keepNext w:val="0"/>
        <w:spacing w:after="200" w:line="340" w:lineRule="atLeast"/>
        <w:ind w:left="0" w:right="0" w:firstLine="0"/>
        <w:jc w:val="center"/>
      </w:pPr>
      <w:hyperlink r:id="rId3443" w:history="1">
        <w:r>
          <w:rPr>
            <w:rFonts w:ascii="arial" w:eastAsia="arial" w:hAnsi="arial" w:cs="arial"/>
            <w:b/>
            <w:i/>
            <w:strike w:val="0"/>
            <w:color w:val="0077CC"/>
            <w:sz w:val="28"/>
            <w:u w:val="single"/>
            <w:vertAlign w:val="baseline"/>
          </w:rPr>
          <w:t>Marco Rubio seeks clear pathway on immigration - for himself; As Republican rivals seize on policy changes, senator who coauthored reform bill hopes tough stance will stymie critics and attract votes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2:05 PM GMT</w:t>
      </w:r>
    </w:p>
    <w:p>
      <w:pPr>
        <w:pStyle w:val="Normal481"/>
        <w:keepNext w:val="0"/>
        <w:spacing w:after="0" w:line="240" w:lineRule="atLeast"/>
        <w:ind w:right="0"/>
        <w:jc w:val="both"/>
      </w:pPr>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81"/>
        <w:keepNext w:val="0"/>
        <w:spacing w:before="120" w:after="0" w:line="220" w:lineRule="atLeast"/>
        <w:ind w:left="0" w:right="0" w:firstLine="0"/>
        <w:jc w:val="left"/>
      </w:pPr>
      <w:r>
        <w:br/>
      </w:r>
      <w:r>
        <w:pict>
          <v:shape id="_x0000_i2948" type="#_x0000_t75" style="width:167.98pt;height:30.75pt">
            <v:imagedata r:id="rId19"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Hooksett, New Hampshire</w:t>
      </w:r>
    </w:p>
    <w:p>
      <w:pPr>
        <w:pStyle w:val="Normal481"/>
        <w:keepNext/>
        <w:spacing w:before="240" w:after="0" w:line="340" w:lineRule="atLeast"/>
        <w:ind w:left="0" w:right="0" w:firstLine="0"/>
        <w:jc w:val="left"/>
      </w:pPr>
      <w:bookmarkStart w:id="962" w:name="Body_479"/>
      <w:bookmarkEnd w:id="962"/>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949" style="position:absolute;z-index:252642304"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chilly January weekend, as Marco Rubio kicked off the most important year of his political career, two voters offered competing advice on how he should address immigration - an issue that has roiled the race for the Republican presidential nomination.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Bernie Sanders puts boots on the ground in Iowa battle with Clinton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attack over a comprehensive immigration reform bill he helped craft in 2013, which drew widespread conservative ire over its inclusion of a pathway to citizenship for undocumented immigrants, the Florida senator found himself on defense. Negative advertisements, sponsored predominantly by allies of Ted Cruz, the Texas senator and immigration hardliner, painted Rubio as a proponent of so-called "amnesty".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Rubio addressed a packed crowd in Hampton, one woman asked: why not take a page from Barack Obama and deliver a speech on a "more perfect union"? It was a reference to the 2008 address in which the future president responded to controversial remarks by his former pastor with a sweeping address on race, religion and politics. As the son of Cuban immigrants, the voter said, Rubio was uniquely positioned to reset the narrative.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later, less than an hour away, Rubio encountered the opposite view. A second woman said she had discussed Rubio's candidacy with others and was troubled to learn he was "soft" on immigration. He would need to assure her that was not the case.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question has been an evolving one for Rubio, who if elected president would be the first Latino to occupy the White House. But in Thursday night's presidential debate in North Charleston, South Carolina, the senator set before millions of viewers the approach he plans to take in the home stretch of the Republican primary.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immigration bill and its proposed expansion of green cards for foreign workers, Rubio sidestepped, seeking to recast the topic as a matter of national security. The issue, he said, was now "dramatically different" than two years ago, due to the emergence of "a group of radical crazies named Isis".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 1 priority must now become ensuring that Isis cannot get killers into the United States," Rubio said. "So whether it's green cards or any other form of entry into America, when I'm president if we do not know who you are or why you are coming, you are not going to get into the United States of America."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morning, his campaign launched two new TV ads. In one - a direct response to an ad by a pro-Jeb Bush Super Pac that accused Rubio of flip-flopping on immigration - Rubio vowed to undo Obama's executive orders, cut funding for so-called "sanctuary cities", finish 700 miles of border wall, add 20,000 border agents and deport "criminal aliens".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president, there will be no amnesty," Rubio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with which Rubio now presents a tougher demeanor stands in stark contrast to the greater part of last year.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launching his candidacy in April at Miami's Freedom Tower, the first stop for Cuban exiles fleeing Fidel Castro's regime from 1962 to 1974, Rubio largely spoke of immigration through the story of his parents. Only in America, he said, could immigrants who worked as a bartender and a maid leave their son in a position to run for president.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asked by a voter or a reporter, Rubio seldom brought up immigration reform. He did, nonetheless, lay out a three-step plan that would secure the border, modernize legal immigration and promote visas for high-skilled workers, and finally determine how to bring undocumented immigrants out of the shadows. He almost never uttered the word "amnesty" and, when pressed, acknowledged being "personally" open to green cards for law-abiding undocumented immigrants.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late December, as he and Cruz escalated their feud, that Rubio began to raise the subject of immigration in his stump speech - but only to emphasize that as president, he would "enforce the law". In recent weeks, he has made the case that immigration is inextricably linked to terrorism.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other option in a primary where a majority of Republicans are rankled by national security concerns and more skeptical of immigrants than in any recent election. Polling in recent months found that a significant faction of voters favor the extreme line drawn by frontrunner Donald Trump, including his proposed ban on Muslim immigration.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roughly 11 million undocumented migrants living in the US are now being conflated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byproduct of Trump's dominance. Trump's first TV ad invoked the mass shooting in San Bernardino, California, touted his proposed moratorium on Muslim migrants and alluded to terrorists streaming across the southern border.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rejected a religious test for entry into the US, Rubio's stance on refugees has changed. He was among the first candidates to say the US should allow them in, a stance he reversed after the terrorist attacks in Paris in November. He then suggested he was open to the admission of "commonsense" individuals that could be vetted, such as elderly women, children and Chaldean priests.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Rubio compares the refugee question to locking one's door. There was a time when people did not do so, he says, before observing that the world has changed.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lock your doors, it's not because you hate the people outside of your home," he often says. "You lock your doors because you love the people inside."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opponents have pointed out that terrorist groups hardly cropped up overnight.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Thursday's debate, his critics resurrected a clip from 2013 following the Boston Marathon bombing - an event that coincided with negotiations over Rubio's immigration bill. Then, Rubio urged skeptics to "keep in perspective" that the bombers were just two migrants and any lessons learned could be worked into his legislation.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insists national security has prompted him to rethink immigration entirely. What that means for his appeal to Latino voters remains to be seen.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 must fend off attacks from his right, as from Cruz and Trump, and from those who agree with him on broader policy issues. On Friday, Bush, who once praised Rubio's work on immigration, knocked the senator over what he deemed to be a lack of leadership.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Lindsey Graham endorses Bush: 'South Carolina is going to reset this race'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cut and run, plain and simple, for whatever reason," Bush told reporters in South Carolina. The former Florida governor had just earned the endorsement of Senator Lindsey Graham, a coauthor of Rubio's immigration bill in 2013 who dropped out of the race last month.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Rubio portrays his twists and turns as a matter of pragmatism. He has also taken to reminding voters that he knows the issue.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entire family is immigrants," Rubio told the New Hampshire voter who suggested he had a "soft" reputation, also citing his West Miami community.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good, the bad, and the ugly, and every aspect of it. I know the story of people who are here illegally, and it would break your heart. And I know the story of people that are here legally, whose stories would boil your blood.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who has ever run for president understands this issue personally better than I do and that's why I can tell you and you should tell your friends that no one running for president is better prepared to fix it than 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brought his loudest applause of the morning.</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481"/>
      </w:pPr>
    </w:p>
    <w:p>
      <w:pPr>
        <w:pStyle w:val="Normal481"/>
        <w:ind w:left="200"/>
        <w:sectPr>
          <w:type w:val="continuous"/>
          <w:pgMar w:top="840" w:right="1000" w:bottom="840" w:left="1000" w:header="400" w:footer="400"/>
          <w:pgNumType w:fmt="decimal"/>
          <w:cols w:space="720"/>
        </w:sectPr>
      </w:pPr>
      <w:r>
        <w:br/>
      </w:r>
      <w:r>
        <w:pict>
          <v:line id="_x0000_s2950"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44"/>
          <w:headerReference w:type="default" r:id="rId3445"/>
          <w:footerReference w:type="even" r:id="rId3446"/>
          <w:footerReference w:type="default" r:id="rId3447"/>
          <w:headerReference w:type="first" r:id="rId3448"/>
          <w:footerReference w:type="first" r:id="rId3449"/>
          <w:pgSz w:w="12240" w:h="15840"/>
          <w:pgMar w:top="840" w:right="1000" w:bottom="840" w:left="1000" w:header="400" w:footer="400"/>
          <w:pgNumType w:fmt="decimal"/>
          <w:cols w:space="720"/>
          <w:titlePg w:val="0"/>
        </w:sectPr>
      </w:pPr>
    </w:p>
    <w:p>
      <w:pPr>
        <w:pStyle w:val="Normal482"/>
      </w:pPr>
      <w:bookmarkStart w:id="963" w:name="Bookmark_482"/>
      <w:bookmarkEnd w:id="963"/>
    </w:p>
    <w:p>
      <w:pPr>
        <w:pStyle w:val="Normal482"/>
      </w:pPr>
      <w:r>
        <w:pict>
          <v:shape id="_x0000_i2951" type="#_x0000_t75" alt="LexisNexis®" style="width:147.75pt;height:30pt">
            <v:imagedata r:id="rId17" o:title=""/>
          </v:shape>
        </w:pict>
      </w:r>
      <w:r>
        <w:cr/>
      </w:r>
    </w:p>
    <w:p>
      <w:pPr>
        <w:pStyle w:val="Heading1480"/>
        <w:keepNext w:val="0"/>
        <w:spacing w:after="200" w:line="340" w:lineRule="atLeast"/>
        <w:ind w:left="0" w:right="0" w:firstLine="0"/>
        <w:jc w:val="center"/>
      </w:pPr>
      <w:hyperlink r:id="rId3450" w:history="1">
        <w:r>
          <w:rPr>
            <w:rFonts w:ascii="arial" w:eastAsia="arial" w:hAnsi="arial" w:cs="arial"/>
            <w:b/>
            <w:i/>
            <w:strike w:val="0"/>
            <w:color w:val="0077CC"/>
            <w:sz w:val="28"/>
            <w:u w:val="single"/>
            <w:vertAlign w:val="baseline"/>
          </w:rPr>
          <w:t>US readers on the refugee crisis: 'I just lost it after seeing the image of that boy'; Though the refugee crisis in Europe is thousands of miles away, heart-wrenching images in US media are moving Americans to do something to help. Here some of our readers tell us whyAre you helping people caught up in the refugee crisis in Europe?</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1:00 PM GMT</w:t>
      </w:r>
    </w:p>
    <w:p>
      <w:pPr>
        <w:pStyle w:val="Normal482"/>
        <w:keepNext w:val="0"/>
        <w:spacing w:after="0" w:line="240" w:lineRule="atLeast"/>
        <w:ind w:right="0"/>
        <w:jc w:val="both"/>
      </w:pPr>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2"/>
        <w:keepNext w:val="0"/>
        <w:spacing w:before="120" w:after="0" w:line="220" w:lineRule="atLeast"/>
        <w:ind w:left="0" w:right="0" w:firstLine="0"/>
        <w:jc w:val="left"/>
      </w:pPr>
      <w:r>
        <w:br/>
      </w:r>
      <w:r>
        <w:pict>
          <v:shape id="_x0000_i2952" type="#_x0000_t75" style="width:167.98pt;height:30.75pt">
            <v:imagedata r:id="rId19"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Bannock</w:t>
      </w:r>
    </w:p>
    <w:p>
      <w:pPr>
        <w:pStyle w:val="Normal482"/>
        <w:keepNext/>
        <w:spacing w:before="240" w:after="0" w:line="340" w:lineRule="atLeast"/>
        <w:ind w:left="0" w:right="0" w:firstLine="0"/>
        <w:jc w:val="left"/>
      </w:pPr>
      <w:bookmarkStart w:id="964" w:name="Body_480"/>
      <w:bookmarkEnd w:id="964"/>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53" style="position:absolute;z-index:252644352"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shocking images of three-year-old Aylan Kurdi's body lying facedown in the surf in Turkey displayed on the front pages of newspapers worldwide this week have drawn the world's attention to a refugee crisis that has been escalating all summer.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at least 14 US senators called on the US government to take in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2016. The UK prime minister, David Cameron, has now pledged to take in "thousands of refugees", and Germany has agreed to help at least 800,000.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the official response to the crisis has been too slow and people have been finding ways to help refugees themselves or via charitable organizations. Following a Guardian call-out asking people to tell us how they are helping, we received numerous responses from the US. Here are some of them. </w:t>
      </w: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Alex, 31, airline pilot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until today, I wasn't helping. And even today, I only gave $50 to the Aylan Kurdi fund. I don't know exactly if I will take any other immediate action, but I can promise this... I won't forget this, I won't forget these people, and I will, from now on, pay more attention to what is going on with our world's citizens, and I will pass it on to others I know.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lost it after seeing the image of that boy. I read a news clip remarking how he should be playing in the sand and not lying lifelessly on it, and I can't agree more. Every little child should be playing in the sand. It's just now hitting the US, it seems ... I hope to see the charities flooded with funds soon. I can tell you that the plight of refugees has been pretty much ignored here for years." </w:t>
      </w: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Helga, 67, Washington DC</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looking to find an organization in the US that is involved in the migration crisis in Europe. Haven't found one yet. The US government has not done anything at all to help. The president could possibly have avoided the war in Syria by stepping in when he threatened he would. And now, the US is not exactly opening its borders to welcome the refugees.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donated to the Help the Children fund today. I can only hope that that donation will go directly to the Syrian families in need."</w:t>
      </w: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Rachel, 38</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donating because the world is too small and our resources too big to be this unfairly distributed. I have kids who moan about giving away their old toys. I told them today that some kids never even get to grow into adults, never mind play with toys.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struggled with day-to-day life until you read the media stories. We have it good and owe others to help them."</w:t>
      </w: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OldYankee, 67</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not taking refugees from these countries. We should be. However, there are local charities trying to help from here. The current immigration debate is a national shame and disgrace. What we lack the will to do nationally we can do locally, even if only by donations.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have the Mediterranean fleet helping. This is the worst refugee crisis since the second world war in Europe, and we have the relatively recent history of the boat people post-Vietnam. We can and should help.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the last holiday weekend of the summer. Although some of us have been watching this unfold for some time and are horrified, most Americans are clueless. I hope this changes soon. Despite the current anti-immigrant sentiments of many, not all of us share that stance or the grandstanding of candidates for national office.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a fundamentally generous nation. I hope that those of us who are aware of our own immigrant stories start to step up and just as Britons have done shift the thinking and the policy of our governments. This is one time that 'We the People' could actually mean something." </w:t>
      </w: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Sarah Johnson, 33, Chicago</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submitting petitions and calls to action for our government to accept refugees from Syria and other war affected countries. Donating money and supplies to NGOs that are helping refugees in Europe. It's the right thing to do.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response is] pitiful so far. We could do so much more! Many in the US are anti-migration, even though we are a country founded by immigrants. Some people here are ignorant and selfish and don't know their history." </w:t>
      </w: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Tina, Ohio</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donating books and money. It is heartbreaking to see people scared, afraid and willing to risk their lives to be safe. I fear more that people are not aware of the crisis."</w:t>
      </w:r>
    </w:p>
    <w:p>
      <w:pPr>
        <w:pStyle w:val="Normal482"/>
        <w:keepNext w:val="0"/>
        <w:numPr>
          <w:numId w:val="2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are you supporting people caught up in the migration crisis? Share your story here</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482"/>
      </w:pPr>
    </w:p>
    <w:p>
      <w:pPr>
        <w:pStyle w:val="Normal482"/>
        <w:ind w:left="200"/>
        <w:sectPr>
          <w:type w:val="continuous"/>
          <w:pgMar w:top="840" w:right="1000" w:bottom="840" w:left="1000" w:header="400" w:footer="400"/>
          <w:pgNumType w:fmt="decimal"/>
          <w:cols w:space="720"/>
        </w:sectPr>
      </w:pPr>
      <w:r>
        <w:br/>
      </w:r>
      <w:r>
        <w:pict>
          <v:line id="_x0000_s2954"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51"/>
          <w:headerReference w:type="default" r:id="rId3452"/>
          <w:footerReference w:type="even" r:id="rId3453"/>
          <w:footerReference w:type="default" r:id="rId3454"/>
          <w:headerReference w:type="first" r:id="rId3455"/>
          <w:footerReference w:type="first" r:id="rId3456"/>
          <w:pgSz w:w="12240" w:h="15840"/>
          <w:pgMar w:top="840" w:right="1000" w:bottom="840" w:left="1000" w:header="400" w:footer="400"/>
          <w:pgNumType w:fmt="decimal"/>
          <w:cols w:space="720"/>
          <w:titlePg w:val="0"/>
        </w:sectPr>
      </w:pPr>
    </w:p>
    <w:p>
      <w:pPr>
        <w:pStyle w:val="Normal483"/>
      </w:pPr>
      <w:bookmarkStart w:id="965" w:name="Bookmark_483"/>
      <w:bookmarkEnd w:id="965"/>
    </w:p>
    <w:p>
      <w:pPr>
        <w:pStyle w:val="Normal483"/>
      </w:pPr>
      <w:r>
        <w:pict>
          <v:shape id="_x0000_i2955" type="#_x0000_t75" alt="LexisNexis®" style="width:147.75pt;height:30pt">
            <v:imagedata r:id="rId17" o:title=""/>
          </v:shape>
        </w:pict>
      </w:r>
      <w:r>
        <w:cr/>
      </w:r>
    </w:p>
    <w:p>
      <w:pPr>
        <w:pStyle w:val="Heading1481"/>
        <w:keepNext w:val="0"/>
        <w:spacing w:after="200" w:line="340" w:lineRule="atLeast"/>
        <w:ind w:left="0" w:right="0" w:firstLine="0"/>
        <w:jc w:val="center"/>
      </w:pPr>
      <w:hyperlink r:id="rId3457" w:history="1">
        <w:r>
          <w:rPr>
            <w:rFonts w:ascii="arial" w:eastAsia="arial" w:hAnsi="arial" w:cs="arial"/>
            <w:b/>
            <w:i/>
            <w:strike w:val="0"/>
            <w:color w:val="0077CC"/>
            <w:sz w:val="28"/>
            <w:u w:val="single"/>
            <w:vertAlign w:val="baseline"/>
          </w:rPr>
          <w:t>Europe needs Recep Tayyip ??Erdogan - but he will play hard-to-get; Facing an escalating migrant crisis and threat from Isis, Brussels is desperate for the cooperation of Turkey's president</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2015 Sunday 6:16 PM GMT</w:t>
      </w:r>
    </w:p>
    <w:p>
      <w:pPr>
        <w:pStyle w:val="Normal483"/>
        <w:keepNext w:val="0"/>
        <w:spacing w:after="0" w:line="240" w:lineRule="atLeast"/>
        <w:ind w:right="0"/>
        <w:jc w:val="both"/>
      </w:pP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3"/>
        <w:keepNext w:val="0"/>
        <w:spacing w:before="120" w:after="0" w:line="220" w:lineRule="atLeast"/>
        <w:ind w:left="0" w:right="0" w:firstLine="0"/>
        <w:jc w:val="left"/>
      </w:pPr>
      <w:r>
        <w:br/>
      </w:r>
      <w:r>
        <w:pict>
          <v:shape id="_x0000_i2956" type="#_x0000_t75" style="width:167.98pt;height:30.75pt">
            <v:imagedata r:id="rId19"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483"/>
        <w:keepNext/>
        <w:spacing w:before="240" w:after="0" w:line="340" w:lineRule="atLeast"/>
        <w:ind w:left="0" w:right="0" w:firstLine="0"/>
        <w:jc w:val="left"/>
      </w:pPr>
      <w:bookmarkStart w:id="966" w:name="Body_481"/>
      <w:bookmarkEnd w:id="966"/>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57" style="position:absolute;z-index:25264640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Turkey's combative president, has been viewed almost as a pariah figure in recent years by European politicians worried about his perceived authoritarian tendencies, regressive brand of neo-Islamist politics and refusals to play to Washington's and Nato's tune.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headed for Brussels on Sunday for two days of talks, his first visit since he abruptly cancelled a 2011 trip, EU leaders are painfully aware the tables have turned.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an unprecedented migrant influx, a rising threat from Islamic State terrorists, and unchecked Russian military intervention in Syria, Europe needs Erdogan like never before.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turnabout was foreshadowed last December when David Cameron sought Turkey's help in stemming the cross-border flow of British and other foreign jihadis to Isis in Syria and Iraq. During a visit to Ankara, Cameron said the two countries were working "hand in glove" to defeat Isis. Almost a year later, this claim remains open to question.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Cameron's demarche occurred before the Mediterranean migrant crisis eclipsed other bilateral concerns. Turkey has more than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soil. Many of them, driven to desperate measures after four years in limbo, attempted the journey to Europe in the summer, via Greece and the Balkans.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failed to agree a coherent overall policy to deal with the influx, divided EU leaders appealed to Turkey for help last month. The proffered quid pro quo was (EURO)1bn in aid to improve conditions in the camps in Turkey, Lebanon and Jordan. This panicky response has had little impact so far - and notably failed to impress Ankara.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cannot be the solution for the European Union's inability to act collectively to address the enormity of this humanitarian tragedy and develop policies to share the burden," said Sinan Ülgen, a former Turkish diplomat.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paid attention when a bloody war hit Syria, but they started to call it a serious problem when the Syrians came to the doors of Europe. This is not Turkey's problem, it is Europe's problem," said Kemal Kiliçdaroglu, leader of the opposition Republican People's party.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Erdogan is prepared to help on migration may depend on what Europe is prepared to give him in return. He is a fierce critic of Syria's president, Bashar al-Assad. Ankara shares western alarm at Russia's bombing campaign in Syria, which is targeting Turkish-backed anti-Assad groups as well as Isis.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weekend, Erdogan said he did not understand why Russia's president, Vladimir Putin, whom he has courted as a foil to the US, was getting involved.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no border with Syria, but I have a 911km-long border. I am disturbed with what is happening now," he told al-Jazeera.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repeatedly proposed creating safe havens protected by no-fly zones in northern Syria, in part to stem the flow of refugees. The US and Britain have blocked the idea so far. But with Russian planes attacking at random and reportedly killing civilians at the weekend, locally agreed ceasefire areas in northern Syria are reportedly breaking down.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may be further dislocation of civilians, spilling into Turkey, and a worsening of the crisis. From Erdogan's point of view, this makes the no-fly zone proposal even more pressing.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came last week from John Kasich, the Republican presidential hopeful, who also proposed sending US ground troops into Syria to push back pro-Assad and Russian forces as well as Isis.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Brussels shopping list does not stop there. He will want a halt to open EU criticism of domestic political developments in Turkey, including his widening crackdown on press freedom and independent journalism. A growing number of journalists have been accused of insulting the president - an offence that carries a five-year jail term.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also seek de facto European acquiescence in his blatant attempt to revive open conflict, political and military, with Turkey's Kurdish minority ahead of elections due on 1 November.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mark Erdogan's second attempt this year to win a parliamentary mandate to create a dominant, Putin-style executive presidency. He plainly hopes to scare voters into supporting his power-grab.</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telling indication of how the balance of advantage has shifted, the one issue Erdogan may not spend much time pursuing is Turkey's long-standing, long-stalled EU membership application. At one time this was considered a matter of major importance and urgency. Ankara was furious at French and German obstructionism.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times have changed. Playing his nationalist, neo-Islamist fiddle, Erdogan has scorned the EU, claiming an increasingly economically powerful Turkey does not need to join an "Islamophobic Christian club". Contemplating an EU riven by currency crises, humiliated by Russia in Ukraine and Syria, and bitterly divided over migration policy, he now has even less cause to seek favour.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Brussels visit by Turkey's abrasive president may be the occasion for some harsh home truths about waning European power and influence.</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2015</w:t>
      </w:r>
    </w:p>
    <w:p>
      <w:pPr>
        <w:pStyle w:val="Normal483"/>
      </w:pPr>
    </w:p>
    <w:p>
      <w:pPr>
        <w:pStyle w:val="Normal483"/>
        <w:ind w:left="200"/>
        <w:sectPr>
          <w:type w:val="continuous"/>
          <w:pgMar w:top="840" w:right="1000" w:bottom="840" w:left="1000" w:header="400" w:footer="400"/>
          <w:pgNumType w:fmt="decimal"/>
          <w:cols w:space="720"/>
        </w:sectPr>
      </w:pPr>
      <w:r>
        <w:br/>
      </w:r>
      <w:r>
        <w:pict>
          <v:line id="_x0000_s2958" style="position:absolute;z-index:25264742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58"/>
          <w:headerReference w:type="default" r:id="rId3459"/>
          <w:footerReference w:type="even" r:id="rId3460"/>
          <w:footerReference w:type="default" r:id="rId3461"/>
          <w:headerReference w:type="first" r:id="rId3462"/>
          <w:footerReference w:type="first" r:id="rId3463"/>
          <w:pgSz w:w="12240" w:h="15840"/>
          <w:pgMar w:top="840" w:right="1000" w:bottom="840" w:left="1000" w:header="400" w:footer="400"/>
          <w:pgNumType w:fmt="decimal"/>
          <w:cols w:space="720"/>
          <w:titlePg w:val="0"/>
        </w:sectPr>
      </w:pPr>
    </w:p>
    <w:p>
      <w:pPr>
        <w:pStyle w:val="Normal484"/>
      </w:pPr>
      <w:bookmarkStart w:id="967" w:name="Bookmark_484"/>
      <w:bookmarkEnd w:id="967"/>
    </w:p>
    <w:p>
      <w:pPr>
        <w:pStyle w:val="Normal484"/>
      </w:pPr>
      <w:r>
        <w:pict>
          <v:shape id="_x0000_i2959" type="#_x0000_t75" alt="LexisNexis®" style="width:147.75pt;height:30pt">
            <v:imagedata r:id="rId17" o:title=""/>
          </v:shape>
        </w:pict>
      </w:r>
      <w:r>
        <w:cr/>
      </w:r>
    </w:p>
    <w:p>
      <w:pPr>
        <w:pStyle w:val="Heading1482"/>
        <w:keepNext w:val="0"/>
        <w:spacing w:after="200" w:line="340" w:lineRule="atLeast"/>
        <w:ind w:left="0" w:right="0" w:firstLine="0"/>
        <w:jc w:val="center"/>
      </w:pPr>
      <w:hyperlink r:id="rId3464" w:history="1">
        <w:r>
          <w:rPr>
            <w:rFonts w:ascii="arial" w:eastAsia="arial" w:hAnsi="arial" w:cs="arial"/>
            <w:b/>
            <w:i/>
            <w:strike w:val="0"/>
            <w:color w:val="0077CC"/>
            <w:sz w:val="28"/>
            <w:u w:val="single"/>
            <w:vertAlign w:val="baseline"/>
          </w:rPr>
          <w:t>Facebook doesn't understand that there's no one-click shortcut to empathy; Mark Zuckerberg's latest innovation, an 'empathy' button, represents the worst kind of digital slacktivism and is no substitute for genuine action</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4:36 PM GMT</w:t>
      </w:r>
    </w:p>
    <w:p>
      <w:pPr>
        <w:pStyle w:val="Normal484"/>
        <w:keepNext w:val="0"/>
        <w:spacing w:after="0" w:line="240" w:lineRule="atLeast"/>
        <w:ind w:right="0"/>
        <w:jc w:val="both"/>
      </w:pPr>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4"/>
        <w:keepNext w:val="0"/>
        <w:spacing w:before="120" w:after="0" w:line="220" w:lineRule="atLeast"/>
        <w:ind w:left="0" w:right="0" w:firstLine="0"/>
        <w:jc w:val="left"/>
      </w:pPr>
      <w:r>
        <w:br/>
      </w:r>
      <w:r>
        <w:pict>
          <v:shape id="_x0000_i2960" type="#_x0000_t75" style="width:167.98pt;height:30.75pt">
            <v:imagedata r:id="rId19"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 Krznaric</w:t>
      </w:r>
    </w:p>
    <w:p>
      <w:pPr>
        <w:pStyle w:val="Normal484"/>
        <w:keepNext/>
        <w:spacing w:before="240" w:after="0" w:line="340" w:lineRule="atLeast"/>
        <w:ind w:left="0" w:right="0" w:firstLine="0"/>
        <w:jc w:val="left"/>
      </w:pPr>
      <w:bookmarkStart w:id="968" w:name="Body_482"/>
      <w:bookmarkEnd w:id="96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61" style="position:absolute;z-index:25264844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has just announced Facebook's latest innovation : the introduction of an "empathy" button as an alternative to the thumbs-up "Like" icon that accompanies every post. The plan, he says, is to create "a quick way to emote" so people can register their response to anything from personal tragedies such as a death in the family to political tragedies such as the refugee crisis.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Forget 'Dislike' - here are 12 new buttons Facebook really needs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Zuckerberg thinks this is going to create a global upsurge of empathy, he's mistaken. Clicking a button as an act of empathy represents the worst kind of digital slacktivism. It substitutes genuine action in the real world for a momentary online act that might salve the conscience but does little else.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Empathy must matter if it's got Facebook's attention. But what is it? As psychologists will tell you, it's the ability to step into the shoes of another person, understand their feelings and perspectives, and - crucially - to use that understanding to guide our actions. Of course we should respond to a friend whose mother has just died or who has lost their job, but the best way to do it isn't to click a button: it's to pick up the phone and give them a call, or at the very least to write them a meaningful message. The danger is that an "emote" function will erode our efforts to genuinely communicate with others, leaving us both emotionally inarticulate and illiterate.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posts on political topics, we're not going to solve the refugee crisis or tackle climate change by clicking the empathy button as we scroll down our wall during lunch break. Zuckerberg is right to realise that we need to find a way to respond to such issues, but the real point of empathy is to convert our emotional reaction into a meaningful act of social change, be it joining a march or volunteering our time for a cause we believe in. The UK is now opening its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thousands took to the streets in their name, not because we "liked" Facebook posts about their plight.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evidence that the more Facebook interactions people have, the more narcissistic they're likely to be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Facebook, Twitter and other social networking apps have a place in political mobilisation. During the Occupy Movement and the Arab spring, they helped notify people of police brutality or that a protest was about to take place, which inspired them to step away from their screens and on to the streets of Madrid or Cairo.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high hopes - including Zuckerberg's - the potential of digital technology to create a wave of empathic action hasn't borne fruit. There's evidence that the more Facebook interactions people have, the more narcissistic they're likely to be, while we're all familiar with the trolling and digital harassment that stems from online anonymity, or what psychologists call the " online disinhibition effect ". It's relatively easy to be abusive to someone if you're not looking them in the eye.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clicking empathy icons, we need to find more innovative ways of creating online empathic engagement that has a greater chance of shifting the contours of the social and political landscape. A few years ago an organisation in Israel and Palestine called the Parents' Circle set up the Hello Peace telephone line : any Israeli could call a freephone number and was put through to a Palestinian stranger to talk about anything they wished for up to half an hour. Palestinians could similarly call Israelis. In its first five years of operation more than one million calls were made.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Social media's a trap, but I can't bear to get out | Rhiannon Lucy Cosslett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imagine if we used Skype or other simple digital technologies to do something similar today, like getting wealthy bankers to speak with people lining up at food banks, or creating conversations between climate-change sceptics and climate-change activists.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to use technology to create grassroots empathy. It's the opposite of Zuckerberg's desire to turn empathy into a one-click solution.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need to promote experiential empathy that really enables people to step into the shoes of others whose lives are unknown or remote from their own, rather than opting for the convenience of quick-fix digital substitutes. What might it be like to be a migrant in the "jungle" in Calais, or to have lost your job in your 50s and be struggling to make ends meet? That's what we really need to know. But it won't be an empathy button that will help us find out.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 Krznaric is author of the international bestseller Empathy and founder of the                                            Empathy Museum                                          . Its launch exhibit, A Mile in My Shoes - where you can literally walk in the shoes of a stranger and hear their personal story - is open in London until 27 September as part of the Totally Thames festival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484"/>
      </w:pPr>
    </w:p>
    <w:p>
      <w:pPr>
        <w:pStyle w:val="Normal484"/>
        <w:ind w:left="200"/>
        <w:sectPr>
          <w:type w:val="continuous"/>
          <w:pgMar w:top="840" w:right="1000" w:bottom="840" w:left="1000" w:header="400" w:footer="400"/>
          <w:pgNumType w:fmt="decimal"/>
          <w:cols w:space="720"/>
        </w:sectPr>
      </w:pPr>
      <w:r>
        <w:br/>
      </w:r>
      <w:r>
        <w:pict>
          <v:line id="_x0000_s2962"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65"/>
          <w:headerReference w:type="default" r:id="rId3466"/>
          <w:footerReference w:type="even" r:id="rId3467"/>
          <w:footerReference w:type="default" r:id="rId3468"/>
          <w:headerReference w:type="first" r:id="rId3469"/>
          <w:footerReference w:type="first" r:id="rId3470"/>
          <w:pgSz w:w="12240" w:h="15840"/>
          <w:pgMar w:top="840" w:right="1000" w:bottom="840" w:left="1000" w:header="400" w:footer="400"/>
          <w:pgNumType w:fmt="decimal"/>
          <w:cols w:space="720"/>
          <w:titlePg w:val="0"/>
        </w:sectPr>
      </w:pPr>
    </w:p>
    <w:p>
      <w:pPr>
        <w:pStyle w:val="Normal485"/>
      </w:pPr>
      <w:bookmarkStart w:id="969" w:name="Bookmark_485"/>
      <w:bookmarkEnd w:id="969"/>
    </w:p>
    <w:p>
      <w:pPr>
        <w:pStyle w:val="Normal485"/>
      </w:pPr>
      <w:r>
        <w:pict>
          <v:shape id="_x0000_i2963" type="#_x0000_t75" alt="LexisNexis®" style="width:147.75pt;height:30pt">
            <v:imagedata r:id="rId17" o:title=""/>
          </v:shape>
        </w:pict>
      </w:r>
      <w:r>
        <w:cr/>
      </w:r>
    </w:p>
    <w:p>
      <w:pPr>
        <w:pStyle w:val="Heading1483"/>
        <w:keepNext w:val="0"/>
        <w:spacing w:after="200" w:line="340" w:lineRule="atLeast"/>
        <w:ind w:left="0" w:right="0" w:firstLine="0"/>
        <w:jc w:val="center"/>
      </w:pPr>
      <w:hyperlink r:id="rId3471" w:history="1">
        <w:r>
          <w:rPr>
            <w:rFonts w:ascii="arial" w:eastAsia="arial" w:hAnsi="arial" w:cs="arial"/>
            <w:b/>
            <w:i/>
            <w:strike w:val="0"/>
            <w:color w:val="0077CC"/>
            <w:sz w:val="28"/>
            <w:u w:val="single"/>
            <w:vertAlign w:val="baseline"/>
          </w:rPr>
          <w:t>UN calls on European Union to take 200,000 more refugees; High commissioner for refugees Antonio Guterres says mass relocation programme needed to help people fleeing war and persecution</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12:03 AM GMT</w:t>
      </w:r>
    </w:p>
    <w:p>
      <w:pPr>
        <w:pStyle w:val="Normal485"/>
        <w:keepNext w:val="0"/>
        <w:spacing w:after="0" w:line="240" w:lineRule="atLeast"/>
        <w:ind w:right="0"/>
        <w:jc w:val="both"/>
      </w:pP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5"/>
        <w:keepNext w:val="0"/>
        <w:spacing w:before="120" w:after="0" w:line="220" w:lineRule="atLeast"/>
        <w:ind w:left="0" w:right="0" w:firstLine="0"/>
        <w:jc w:val="left"/>
      </w:pPr>
      <w:r>
        <w:br/>
      </w:r>
      <w:r>
        <w:pict>
          <v:shape id="_x0000_i2964" type="#_x0000_t75" style="width:167.98pt;height:30.75pt">
            <v:imagedata r:id="rId19"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pStyle w:val="Normal485"/>
        <w:keepNext/>
        <w:spacing w:before="240" w:after="0" w:line="340" w:lineRule="atLeast"/>
        <w:ind w:left="0" w:right="0" w:firstLine="0"/>
        <w:jc w:val="left"/>
      </w:pPr>
      <w:bookmarkStart w:id="970" w:name="Body_483"/>
      <w:bookmarkEnd w:id="970"/>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65" style="position:absolute;z-index:252650496"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high commissioner for refugees has called on the European Union to admit up to 200,000 refugees as part of a mass relocation programme that would be binding on EU states.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António Guterres said the EU was facing a defining moment and must "mobilise full force" towards a common approach to the migration crisis.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intervention came as David Cameron confirmed that the UK will provide settlement for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the former chief rabbi Jonathan Sacks said Europe was being tested "as it has not been tested since the second world war".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the British government would "act with our head and our heart" in response to the crisis and refugees' suffering. He was expected to give further details of his plans later on Friday at a press conference in Madrid with the Spanish prime minister, Mariano Rajoy.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UN says Britain will take 4,000 more Syrians - live updates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thousands of people remain outside Budapest's main railway station in what has in effect become Europe's newest refugee camp. Hungarian authorities on Thursday appeared to trick hundreds of people into taking a train to a refugee camp outside the capital in an attempt to end a two-day standoff at the station.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hundreds of frustrated refugees who had been stuck at the Keleti train station for days began gathering up their belongings, vowing to make their way to Vienna on foot. Most later returned. Separately, Hungary shut its main border crossing with Serbia after about 300 people escaped from a nearby refugee camp.</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politicians are preparing to debate tough new anti-immigration measures, including criminalising illegal border crossings and vandalism to the new anti-immigrant razor-wire fence erected along the Serbian border.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Guterres, who has been UN high commissioner for refugees since 2005, said: "Europe cannot go on responding to this crisis with a piecemeal or incremental approach.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can do it alone, and no country can refuse to do its part. It is no surprise that, when a system is unbalanced and dysfunctional, everything gets blocked when the pressure mounts.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defining moment for the European Union, and it now has no other choice but to mobilise full force around this crisis.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solve this problem is for the union and all member states to implement a common strategy, based on responsibility, solidarity and trust."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Hungarian police and refugees in standoff after train returns to camp</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"People who are found to have a valid protection claim in this initial screening must then benefit from a mass relocation programme, with the mandatory participation of all EU member states.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preliminary estimate would indicate a potential need to increase relocation opportunities to as many as 200,000 places."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foreign ministers were due to meet on Friday to discuss the continent's refugee crisis, of which the Syrian toddler Aylan Kurdi, whose body was found face down in the surf on a Turkish beach on Wednesday, has become a searing symbol.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Aylan's mother and brother also drowned when the boat they were travelling in capsized. On Friday his father, who survived the crossing, took the bodies back to the family's hometown of Kobani, near the Turkey-Syria border, for burial.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Guterres's appeal tallied with a call by France and Germany for binding EU quotas to share the burden of the influx of migrants and refugees, which has hit Greece, Italy and transit countries in south-eastern and central Europe the hardest.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European source told Agence France-Presse that the European commission president, Jean-Claude Juncker, would next week unveil a plan for the relocation of at least 120,000 more refugees.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officials acknowledged on Thursday that Cameron had been moved to act by the scale of the crisis, as well as the change in the public mood brought to a head by the publication of pictures of Aylan.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Hungarian prime minister, Viktor Orbán, struck a hard line on Friday, saying the flow of migrants into Europe was endless and if the EU did not protect its borders, tens of millions more may come.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Europe is threatened by a mass inflow of people, many tens of millions of people could come to Europe," he said. "Now we talk about hundreds of thousands but next year we will talk about millions and there is no end to this.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we will see that we are in minority in our own continent," he said, urging Europe "to show strength in protecting our borders".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confusion at Keleti rail terminus in Budapest on Thursday when passengers boarded a newly arrived train they hoped would take them to Austria or Germany. Instead, the train stopped in the town of Bicske, outside the capital, where riot police were waiting to take the refugees to an overcrowded facility that many had left a few days earlier.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and Reuters contributed to this report                                        </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485"/>
      </w:pPr>
    </w:p>
    <w:p>
      <w:pPr>
        <w:pStyle w:val="Normal485"/>
        <w:ind w:left="200"/>
        <w:sectPr>
          <w:type w:val="continuous"/>
          <w:pgMar w:top="840" w:right="1000" w:bottom="840" w:left="1000" w:header="400" w:footer="400"/>
          <w:pgNumType w:fmt="decimal"/>
          <w:cols w:space="720"/>
        </w:sectPr>
      </w:pPr>
      <w:r>
        <w:br/>
      </w:r>
      <w:r>
        <w:pict>
          <v:line id="_x0000_s2966"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486"/>
      </w:pPr>
      <w:bookmarkStart w:id="971" w:name="Bookmark_486"/>
      <w:bookmarkEnd w:id="971"/>
    </w:p>
    <w:p>
      <w:pPr>
        <w:pStyle w:val="Normal486"/>
      </w:pPr>
      <w:r>
        <w:pict>
          <v:shape id="_x0000_i2967" type="#_x0000_t75" alt="LexisNexis®" style="width:147.75pt;height:30pt">
            <v:imagedata r:id="rId17" o:title=""/>
          </v:shape>
        </w:pict>
      </w:r>
      <w:r>
        <w:cr/>
      </w:r>
    </w:p>
    <w:p>
      <w:pPr>
        <w:pStyle w:val="Heading1484"/>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'Poles don't want immigrants. They don't understand them, don't like them'; Poland accepts few refugees and has been little affected by the crisis in Europe, yet its views on immigration are among the most pungent on the continent</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2015 Monday 7:57 PM GMT</w:t>
      </w:r>
    </w:p>
    <w:p>
      <w:pPr>
        <w:pStyle w:val="Normal486"/>
        <w:keepNext w:val="0"/>
        <w:spacing w:after="0" w:line="240" w:lineRule="atLeast"/>
        <w:ind w:right="0"/>
        <w:jc w:val="both"/>
      </w:pPr>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6"/>
        <w:keepNext w:val="0"/>
        <w:spacing w:before="120" w:after="0" w:line="220" w:lineRule="atLeast"/>
        <w:ind w:left="0" w:right="0" w:firstLine="0"/>
        <w:jc w:val="left"/>
      </w:pPr>
      <w:r>
        <w:br/>
      </w:r>
      <w:r>
        <w:pict>
          <v:shape id="_x0000_i2968" type="#_x0000_t75" style="width:167.98pt;height:30.75pt">
            <v:imagedata r:id="rId19"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Leszczynski of Gazeta Wyborcza in Warsaw</w:t>
      </w:r>
    </w:p>
    <w:p>
      <w:pPr>
        <w:pStyle w:val="Normal486"/>
        <w:keepNext/>
        <w:spacing w:before="240" w:after="0" w:line="340" w:lineRule="atLeast"/>
        <w:ind w:left="0" w:right="0" w:firstLine="0"/>
        <w:jc w:val="left"/>
      </w:pPr>
      <w:bookmarkStart w:id="972" w:name="Body_484"/>
      <w:bookmarkEnd w:id="97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69" style="position:absolute;z-index:25265254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terrorists here," the Polish pensioner says, when asked about EU plans to resettle refugees more broadly across the continent. "Have you seen what they're doing in the west?"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popular view here, if a baffling one. Poland is little affected by the refugee crisis in Europe, and accepts vanishingly small numbers of migrants. And yet the country has some of the most pungent views on immigration on the continent. A recent survey for the television station TVN found that two-thirds of Poles share the same hostility towards immigrants expressed by the Warsaw grandmother cited above.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Hungary government condemned over anti-immigration drive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study in 2013 by the Centre for Research on Prejudice - a professional academic centre at the University of Warsaw - as many as 69% of Poles do not want non-white people living in their country.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vast majority believe that immigrants take work away from Poles and that their presence is detrimental for the economy. It's a view shared more broadly in eastern Europe, despite insignificant migrant flows in all of Poland's eastern neighbours.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are in a fix. On the one hand, the EU has asked Poland to do more to resettle foreigners in the name of European solidarity. Some of Poland's partners note that it has done very well out of EU membership. Now is the time to give back.</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the ruling Civic Platform faces a tough challenge to be re-elected in autumn elections. It is not the only government finding it hard to stay on the right side of both the electorate and the eurocrats.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just don't want immigrants here," one senior Civic Platform politician says. "They don't understand them, they don't like them, and believe that their maintenance is too expensive."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government has consistently protested against EU allocations for refugee quotas, which suggest that next year Poland should take about 1,000.</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Civic Platform found itself under pressure from NGOs that appealed for the admission of 300 Syrian Christian families threatened with death by Islamists (but it was stressed that they were Christians, and therefore less culturally alien).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 high commissioner for refugees, Poland has pledged to accept just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between 2016 and 2020.</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never been a hospitable country for refugees. In 2014 the head of the office for immigration granted protection to just 732 foreigners, and refused entry to 2,000 people. Of those accepted, 115 were Syrian - although civil war in Syria has forced 4 million people to flee. About 5,500 cases were dismissed, primarily because refugees were trying to reach western Europe, particularly Germany.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 crisis has erupted associated with the wave of refugees, Polish people are completely unprepared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NGOs told the newspaper Gazeta Wyborcza that Poland does not want even a few hundred refugees, although the EU quota is a mere drop in the ocean for the 38 million residents in the country.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never had a serious public debate about refugees. Nobody has ever tried to explain to Polish people that one of the moral and formal obligations of EU countries is to help those who seek shelter because they are persecuted," says Weronika Rokicka from Amnesty International Polska.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carry out a major educational campaign. For years no one has done this and now that a crisis has erupted associated with the wave of refugees, Polish people are completely unprepared."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Countries with more migrants better at integrating them, OECD study finds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show that for a majority of Poles the world's problems should should be dealt with by someone else.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can sense this mood. It's no accident that - according to OECD statistics - Poland was the lowest contributor of development aid in proportion to gross national income in 2014. Development assistance last year fell from 0.1% of gross national income to just 0.08%.</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again, the government broke its solemn commitment that this year Poland would spend 0.33% of national income on development aid. This attitude is striking for a country that for three decades has taken money from foreign countries in handfuls.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Poland integrates thousands of people from eastern Europe | Letter from Witold Sobkow, Polish ambassador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martial law, many Poles received packages from the west filled with clothes and food. In the last decade Poland has received tens of millions of euros from the EU in development assistance.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political party as well as the right-wing opposition Law and Justice party belong to a generation that often sought political asylum in the west in the 1980s - and usually got it.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seem that the Solidarnosc generation is not too eager to prove its own solidarity.</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2015</w:t>
      </w:r>
    </w:p>
    <w:p>
      <w:pPr>
        <w:pStyle w:val="Normal486"/>
      </w:pPr>
    </w:p>
    <w:p>
      <w:pPr>
        <w:pStyle w:val="Normal486"/>
        <w:ind w:left="200"/>
        <w:sectPr>
          <w:type w:val="continuous"/>
          <w:pgMar w:top="840" w:right="1000" w:bottom="840" w:left="1000" w:header="400" w:footer="400"/>
          <w:pgNumType w:fmt="decimal"/>
          <w:cols w:space="720"/>
        </w:sectPr>
      </w:pPr>
      <w:r>
        <w:br/>
      </w:r>
      <w:r>
        <w:pict>
          <v:line id="_x0000_s2970"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479"/>
          <w:headerReference w:type="default" r:id="rId3480"/>
          <w:footerReference w:type="even" r:id="rId3481"/>
          <w:footerReference w:type="default" r:id="rId3482"/>
          <w:headerReference w:type="first" r:id="rId3483"/>
          <w:footerReference w:type="first" r:id="rId3484"/>
          <w:pgSz w:w="12240" w:h="15840"/>
          <w:pgMar w:top="840" w:right="1000" w:bottom="840" w:left="1000" w:header="400" w:footer="400"/>
          <w:pgNumType w:fmt="decimal"/>
          <w:cols w:space="720"/>
          <w:titlePg w:val="0"/>
        </w:sectPr>
      </w:pPr>
    </w:p>
    <w:p>
      <w:pPr>
        <w:pStyle w:val="Normal487"/>
      </w:pPr>
      <w:bookmarkStart w:id="973" w:name="Bookmark_487"/>
      <w:bookmarkEnd w:id="973"/>
    </w:p>
    <w:p>
      <w:pPr>
        <w:pStyle w:val="Normal487"/>
      </w:pPr>
      <w:r>
        <w:pict>
          <v:shape id="_x0000_i2971" type="#_x0000_t75" alt="LexisNexis®" style="width:147.75pt;height:30pt">
            <v:imagedata r:id="rId17" o:title=""/>
          </v:shape>
        </w:pict>
      </w:r>
      <w:r>
        <w:cr/>
      </w:r>
    </w:p>
    <w:p>
      <w:pPr>
        <w:pStyle w:val="Heading1485"/>
        <w:keepNext w:val="0"/>
        <w:spacing w:after="200" w:line="340" w:lineRule="atLeast"/>
        <w:ind w:left="0" w:right="0" w:firstLine="0"/>
        <w:jc w:val="center"/>
      </w:pPr>
      <w:hyperlink r:id="rId3485" w:history="1">
        <w:r>
          <w:rPr>
            <w:rFonts w:ascii="arial" w:eastAsia="arial" w:hAnsi="arial" w:cs="arial"/>
            <w:b/>
            <w:i/>
            <w:strike w:val="0"/>
            <w:color w:val="0077CC"/>
            <w:sz w:val="28"/>
            <w:u w:val="single"/>
            <w:vertAlign w:val="baseline"/>
          </w:rPr>
          <w:t>Global humanitarian aid hits record high but needs remain unmet, finds study; Conflict and contributions from Middle East propel humanitarian assistance to unprecedented levels, but UN coordinated appeals fall short by billions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2015 Thursday 12:03 AM GMT</w:t>
      </w:r>
    </w:p>
    <w:p>
      <w:pPr>
        <w:pStyle w:val="Normal487"/>
        <w:keepNext w:val="0"/>
        <w:spacing w:after="0" w:line="240" w:lineRule="atLeast"/>
        <w:ind w:right="0"/>
        <w:jc w:val="both"/>
      </w:pPr>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7"/>
        <w:keepNext w:val="0"/>
        <w:spacing w:before="120" w:after="0" w:line="220" w:lineRule="atLeast"/>
        <w:ind w:left="0" w:right="0" w:firstLine="0"/>
        <w:jc w:val="left"/>
      </w:pPr>
      <w:r>
        <w:br/>
      </w:r>
      <w:r>
        <w:pict>
          <v:shape id="_x0000_i2972" type="#_x0000_t75" style="width:167.98pt;height:30.75pt">
            <v:imagedata r:id="rId19"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Clár Ní Chonghaile</w:t>
      </w:r>
    </w:p>
    <w:p>
      <w:pPr>
        <w:pStyle w:val="Normal487"/>
        <w:keepNext/>
        <w:spacing w:before="240" w:after="0" w:line="340" w:lineRule="atLeast"/>
        <w:ind w:left="0" w:right="0" w:firstLine="0"/>
        <w:jc w:val="left"/>
      </w:pPr>
      <w:bookmarkStart w:id="974" w:name="Body_485"/>
      <w:bookmarkEnd w:id="97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73" style="position:absolute;z-index:252654592"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humanitarian assistance rose to record levels in 2014, reflecting the scale and scope of prolonged crises such as the conflicts in Iraq and Syria as well as increased contributions from Middle Eastern donors, according to a study by the non-profit organisation Development Initiatives.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body's Global Humanitarian Assistance (GHA) programme showed that humanitarian assistance rose to $24.5bn (£15.5bn) last year, an increase of 19% on 2013. Middle Eastern donors contributed nearly $1.7bn, a 120% increase on the previous year.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continued to outstrip contributions, however. In its coordinated appeals, the UN fell $7.5bn short of the record $19.5bn it requested to help 87.5 million people. This meant 38% of requirements were not met, even though the world's leading donors all gave more.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a year of global discussions on development and climate change, these unprecedented levels of need and continued shortfalls in funding highlight the need to sustainably address the underlying causes and long-term impacts of crisis," said Sophia Swithern, head of the GHA programme.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the UN will hold its third international conference on financing for development in the Ethiopian capital Addis Ababa. Member states are expected to draw up concrete plans to finance the sustainable development goals, an ambitious agenda covering the next 15 years that is due to be ratified in New York this September.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from the figures in the report that 93% of the world's extreme poor are in countries that are politically fragile or environmentally vulnerable," said Swithern.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something comes out of Addis and around the SDGs that looks at the poverty questions around those crisis-related areas, you are not going to end poverty and you are not going to solve crises."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10.7 million more people worldwide were affected by natural disasters compared with 2013, while conflict and persecution created a record number of displaced people.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noted that the Ebola crisis received significant support that was not categorised as humanitarian assistance, so the total amount for the year might be higher than the headline figure.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overall humanitarian funding reflected the fact that there were now more people displaced in the Middle East than in Africa.</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 crisis drew the largest appeals; along with the ongoing conflict in Iraq and the situation in South Sudan, it became a significant driver in last year's $4bn rise in humanitarian funding.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domestic contributions of countries hosting Syrian and Iraqi refugees, most notably Turkey, also continue to be vital," the report said. In 2013, Turkey spent $1.6bn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joined the list of the top 10 donors after it increased its humanitarian funding by $518m, to $755m. This was the second highest volume increase of all donors, amounting to a trebling of the country's 2013 commitment.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became one of the 20 largest contributors after raising its contribution by 317%, from $90m in 2013 to $375m in 2014.</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Eastern donors] have been key players for a long time, but with the rise of conflict in the region ... we are seeing these donors rising in prominence," Swithern said. She added that this was partly down to more standardised reporting by these donors, with whom the world should engage to ensure the quality and quantity of the funding stream.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Contributions from private donors rose by an estimated 8%, and accounted for a quarter of international humanitarian assistance. As a group, private donors were the largest international contributor to the typhoon Haiyan response in 2013, and the third largest supporters of the Ebola response last year.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noted that two-thirds of international humanitarian assistance still went to long-term recipients such as Somalia and Pakistan.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widespread acknowledgement of the importance of local NGOs in delivering relief, initial data from 2014 found that their direct share of total humanitarian funding had halved, from 0.4% in 2012 to 0.2% in 2014.</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data gaps meant it was very hard to trace money all the way from donors to recipients, making it difficult to measure funding to local and national NGOs.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groundswell at the moment talking about localising the response in recognition of the role of local and national actors as the first and, in many cases, the best responders," Swithern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more analysis was required to determine how to improve these organisations' access to direct funds.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sources of funding were needed from more diverse donors as well as more efficient methods of delivering the money to those in need, the report said. These issues will be discussed at the World Humanitarian Summit in Istanbul next year, and Swithern said private funding would be a particular focus.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resource that we call international humanitarian assistance is just one piece of the picture," she said. "What we need is a comprehensive solution that involves different mixes of resources for different contexts."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2015</w:t>
      </w:r>
    </w:p>
    <w:p>
      <w:pPr>
        <w:pStyle w:val="Normal487"/>
      </w:pPr>
    </w:p>
    <w:p>
      <w:pPr>
        <w:pStyle w:val="Normal487"/>
        <w:ind w:left="200"/>
        <w:sectPr>
          <w:type w:val="continuous"/>
          <w:pgMar w:top="840" w:right="1000" w:bottom="840" w:left="1000" w:header="400" w:footer="400"/>
          <w:pgNumType w:fmt="decimal"/>
          <w:cols w:space="720"/>
        </w:sectPr>
      </w:pPr>
      <w:r>
        <w:br/>
      </w:r>
      <w:r>
        <w:pict>
          <v:line id="_x0000_s2974"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486"/>
          <w:headerReference w:type="default" r:id="rId3487"/>
          <w:footerReference w:type="even" r:id="rId3488"/>
          <w:footerReference w:type="default" r:id="rId3489"/>
          <w:headerReference w:type="first" r:id="rId3490"/>
          <w:footerReference w:type="first" r:id="rId3491"/>
          <w:pgSz w:w="12240" w:h="15840"/>
          <w:pgMar w:top="840" w:right="1000" w:bottom="840" w:left="1000" w:header="400" w:footer="400"/>
          <w:pgNumType w:fmt="decimal"/>
          <w:cols w:space="720"/>
          <w:titlePg w:val="0"/>
        </w:sectPr>
      </w:pPr>
    </w:p>
    <w:p>
      <w:pPr>
        <w:pStyle w:val="Normal488"/>
      </w:pPr>
      <w:bookmarkStart w:id="975" w:name="Bookmark_488"/>
      <w:bookmarkEnd w:id="975"/>
    </w:p>
    <w:p>
      <w:pPr>
        <w:pStyle w:val="Normal488"/>
      </w:pPr>
      <w:r>
        <w:pict>
          <v:shape id="_x0000_i2975" type="#_x0000_t75" alt="LexisNexis®" style="width:147.75pt;height:30pt">
            <v:imagedata r:id="rId17" o:title=""/>
          </v:shape>
        </w:pict>
      </w:r>
      <w:r>
        <w:cr/>
      </w:r>
    </w:p>
    <w:p>
      <w:pPr>
        <w:pStyle w:val="Heading1486"/>
        <w:keepNext w:val="0"/>
        <w:spacing w:after="200" w:line="340" w:lineRule="atLeast"/>
        <w:ind w:left="0" w:right="0" w:firstLine="0"/>
        <w:jc w:val="center"/>
      </w:pPr>
      <w:hyperlink r:id="rId3492" w:history="1">
        <w:r>
          <w:rPr>
            <w:rFonts w:ascii="arial" w:eastAsia="arial" w:hAnsi="arial" w:cs="arial"/>
            <w:b/>
            <w:i/>
            <w:strike w:val="0"/>
            <w:color w:val="0077CC"/>
            <w:sz w:val="28"/>
            <w:u w:val="single"/>
            <w:vertAlign w:val="baseline"/>
          </w:rPr>
          <w:t>Marco Rubio's twists and turns on immigration become red meat for rivals; Immigration question has been an evolving one for the Republican senator as he fends off attacks on the presidential campaign trail from rivals within his party</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 1:02 PM GMT</w:t>
      </w:r>
    </w:p>
    <w:p>
      <w:pPr>
        <w:pStyle w:val="Normal488"/>
        <w:keepNext w:val="0"/>
        <w:spacing w:after="0" w:line="240" w:lineRule="atLeast"/>
        <w:ind w:right="0"/>
        <w:jc w:val="both"/>
      </w:pP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88"/>
        <w:keepNext w:val="0"/>
        <w:spacing w:before="120" w:after="0" w:line="220" w:lineRule="atLeast"/>
        <w:ind w:left="0" w:right="0" w:firstLine="0"/>
        <w:jc w:val="left"/>
      </w:pPr>
      <w:r>
        <w:br/>
      </w:r>
      <w:r>
        <w:pict>
          <v:shape id="_x0000_i2976" type="#_x0000_t75" style="width:167.98pt;height:30.75pt">
            <v:imagedata r:id="rId19"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Hooksett, New Hampshire</w:t>
      </w:r>
    </w:p>
    <w:p>
      <w:pPr>
        <w:pStyle w:val="Normal488"/>
        <w:keepNext/>
        <w:spacing w:before="240" w:after="0" w:line="340" w:lineRule="atLeast"/>
        <w:ind w:left="0" w:right="0" w:firstLine="0"/>
        <w:jc w:val="left"/>
      </w:pPr>
      <w:bookmarkStart w:id="976" w:name="Body_486"/>
      <w:bookmarkEnd w:id="97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77" style="position:absolute;z-index:25265664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chilly January weekend, as Marco Rubio kicked off what is the most important year of his political career, two voters offered competing advice on how he should address immigration - an issue that has roiled the race for the Republican presidential nomination.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Bernie Sanders puts boots on the ground in Iowa battle with Clinton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attack over a comprehensive immigration reform bill he helped craft in 2013, which drew widespread conservative ire over its inclusion of a pathway to citizenship for undocumented immigrants, the Florida senator found himself on defense. Negative advertisements, sponsored predominantly by allies of Ted Cruz, the Texas senator and immigration hardliner, painted Rubio as a proponent of so-called "amnesty".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Rubio addressed a packed crowd in Hampton, one woman asked: why not take a page from Barack Obama and deliver a speech on a "more perfect union"? It was a reference to the 2008 address in which the future president responded to controversial remarks by his former pastor with a sweeping address on race, religion and politics. As the son of Cuban immigrants, the voter said, Rubio was uniquely positioned to reset the narrative.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later, less than an hour away, Rubio encountered the opposite view. A second woman said she had discussed Rubio's candidacy with others and was troubled to learn he was "soft" on immigration. He would need to assure her that was not the case.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question has been an evolving one for Rubio, who if elected president would be the first Latino to occupy the White House. But in Thursday night's presidential debate in North Charleston, South Carolina, the senator set before millions of viewers the approach he plans to take in the home stretch of the Republican primary.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immigration bill and its proposed expansion of green cards for foreign workers, Rubio sidestepped, seeking to recast the topic as a matter of national security. The issue, he said, was now "dramatically different" than two years ago, due to the emergence of "a group of radical crazies named Isis".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No1 priority must now become ensuring that Isis cannot get killers into the United States," Rubio said. "So whether it's green cards or any other form of entry into America, when I'm president if we do not know who you are or why you are coming, you are not going to get into the United States of America."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morning, his campaign launched two new TV ads. In one - a direct response to an ad by a pro-Jeb Bush Super Pac that accused Rubio of flip-flopping on immigration - Rubio vowed to undo Obama's executive orders, cut funding for so-called "sanctuary cities", finish 700 miles of border wall, add 20,000 border agents and deport "criminal aliens".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president, there will be no amnesty," Rubio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with which Rubio now presents a tougher demeanor stands in stark contrast to the greater part of last year.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launching his candidacy in April at Miami's Freedom Tower, the first stop for Cuban exiles fleeing Fidel Castro's regime from 1962 to 1974, Rubio largely spoke of immigration through the story of his parents. Only in America, he said, could immigrants who worked as a bartender and a maid leave their son in a position to run for president.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asked by a voter or a reporter, Rubio seldom brought up immigration reform. He did, nonetheless, lay out a three-step plan that would secure the border, modernize legal immigration and promote visas for high-skilled workers, and finally determine how to bring undocumented immigrants out of the shadows. He almost never uttered the word "amnesty" and, when pressed, acknowledged being "personally" open to green cards for law-abiding undocumented immigrants.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late December, as he and Cruz escalated their feud, that Rubio began to raise the subject of immigration in his stump speech - but only to emphasize that as president, he would "enforce the law". In recent weeks, he has made the case that immigration is inextricably linked to terrorism.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other option in a primary where a majority of Republicans are rankled by national security concerns and more skeptical of immigrants than in any recent election. Polling in recent months found that a significant faction of voters favor the extreme line drawn by frontrunner Donald Trump, including his proposed ban on Muslim immigration.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roughly 11 million undocumented migrants living in the US are now being conflated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byproduct of Trump's dominance. Trump's first TV ad invoked the mass shooting in San Bernardino, California, touted his proposed moratorium on Muslim migrants and alluded to terrorists streaming across the southern border.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rejected a religious test for entry into the US, Rubio's stance on refugees has changed. He was among the first candidates to say the US should allow them in, a stance he reversed after the terrorist attacks in Paris in November. He then suggested he was open to the admission of "common-sense" individuals that could be vetted, such as elderly women, children and Chaldean priests.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Rubio compares the refugee question to locking one's door. There was a time when people did not do so, he says, before observing that the world has changed.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lock your doors, it's not because you hate the people outside of your home," he often says. "You lock your doors because you love the people inside."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opponents have pointed out that terrorist groups hardly cropped up overnight.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Thursday's debate, his critics resurrected a clip from 2013 following the Boston Marathon bombing - an event that coincided with negotiations over Rubio's immigration bill. Then, Rubio urged skeptics to "keep in perspective" that the bombers were just two migrants and any lessons learned could be worked into his legislation.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insists national security has prompted him to rethink immigration entirely. What that means for his appeal to Latino voters remains to be seen.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 must fend off attacks from his right, as from Cruz and Trump, and from those who agree with him on broader policy issues. On Friday Bush, who once praised Rubio's work on immigration, knocked the senator over what he deemed to be a lack of leadership.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Sleepless in Des Moines: Trump goes straight from debate to stump in Iowa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cut and run, plain and simple, for whatever reason," Bush told reporters in South Carolina. The former Florida governor had just earned the endorsement of Senator Lindsey Graham, a co-author of Rubio's immigration bill in 2013 who dropped out of the race last month.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Rubio portrays his twists and turns as a matter of pragmatism. He has also taken to reminding voters that he knows the issue.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entire family is immigrants," Rubio told the New Hampshire voter who suggested he had a "soft" reputation, also citing his West Miami community.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good, the bad, and the ugly, and every aspect of it. I know the story of people who are here illegally, and it would break your heart. And I know the story of people that are here legally, whose stories would boil your blood.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who has ever run for president understands this issue personally better than I do and that's why I can tell you and you should tell your friends that no one running for president is better prepared to fix it than 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brought his loudest applause of the morning.</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488"/>
      </w:pPr>
    </w:p>
    <w:p>
      <w:pPr>
        <w:pStyle w:val="Normal488"/>
        <w:ind w:left="200"/>
        <w:sectPr>
          <w:type w:val="continuous"/>
          <w:pgMar w:top="840" w:right="1000" w:bottom="840" w:left="1000" w:header="400" w:footer="400"/>
          <w:pgNumType w:fmt="decimal"/>
          <w:cols w:space="720"/>
        </w:sectPr>
      </w:pPr>
      <w:r>
        <w:br/>
      </w:r>
      <w:r>
        <w:pict>
          <v:line id="_x0000_s2978"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493"/>
          <w:headerReference w:type="default" r:id="rId3494"/>
          <w:footerReference w:type="even" r:id="rId3495"/>
          <w:footerReference w:type="default" r:id="rId3496"/>
          <w:headerReference w:type="first" r:id="rId3497"/>
          <w:footerReference w:type="first" r:id="rId3498"/>
          <w:pgSz w:w="12240" w:h="15840"/>
          <w:pgMar w:top="840" w:right="1000" w:bottom="840" w:left="1000" w:header="400" w:footer="400"/>
          <w:pgNumType w:fmt="decimal"/>
          <w:cols w:space="720"/>
          <w:titlePg w:val="0"/>
        </w:sectPr>
      </w:pPr>
    </w:p>
    <w:p>
      <w:pPr>
        <w:pStyle w:val="Normal489"/>
      </w:pPr>
      <w:bookmarkStart w:id="977" w:name="Bookmark_489"/>
      <w:bookmarkEnd w:id="977"/>
    </w:p>
    <w:p>
      <w:pPr>
        <w:pStyle w:val="Normal489"/>
      </w:pPr>
      <w:r>
        <w:pict>
          <v:shape id="_x0000_i2979" type="#_x0000_t75" alt="LexisNexis®" style="width:147.75pt;height:30pt">
            <v:imagedata r:id="rId17" o:title=""/>
          </v:shape>
        </w:pict>
      </w:r>
      <w:r>
        <w:cr/>
      </w:r>
    </w:p>
    <w:p>
      <w:pPr>
        <w:pStyle w:val="Heading1487"/>
        <w:keepNext w:val="0"/>
        <w:spacing w:after="200" w:line="340" w:lineRule="atLeast"/>
        <w:ind w:left="0" w:right="0" w:firstLine="0"/>
        <w:jc w:val="center"/>
      </w:pPr>
      <w:hyperlink r:id="rId3499" w:history="1">
        <w:r>
          <w:rPr>
            <w:rFonts w:ascii="arial" w:eastAsia="arial" w:hAnsi="arial" w:cs="arial"/>
            <w:b/>
            <w:i/>
            <w:strike w:val="0"/>
            <w:color w:val="0077CC"/>
            <w:sz w:val="28"/>
            <w:u w:val="single"/>
            <w:vertAlign w:val="baseline"/>
          </w:rPr>
          <w:t>UN agency that supports Palestinian refugees faces funding crisis; UN Relief and Works Agency says it will run out of money in September, jeopardising its ability to cater for people in Yarmouk camp near Damascus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2015 Friday 4:01 PM GMT</w:t>
      </w:r>
    </w:p>
    <w:p>
      <w:pPr>
        <w:pStyle w:val="Normal489"/>
        <w:keepNext w:val="0"/>
        <w:spacing w:after="0" w:line="240" w:lineRule="atLeast"/>
        <w:ind w:right="0"/>
        <w:jc w:val="both"/>
      </w:pP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9"/>
        <w:keepNext w:val="0"/>
        <w:spacing w:before="120" w:after="0" w:line="220" w:lineRule="atLeast"/>
        <w:ind w:left="0" w:right="0" w:firstLine="0"/>
        <w:jc w:val="left"/>
      </w:pPr>
      <w:r>
        <w:br/>
      </w:r>
      <w:r>
        <w:pict>
          <v:shape id="_x0000_i2980" type="#_x0000_t75" style="width:167.98pt;height:30.75pt">
            <v:imagedata r:id="rId19"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Grant</w:t>
      </w:r>
    </w:p>
    <w:p>
      <w:pPr>
        <w:pStyle w:val="Normal489"/>
        <w:keepNext/>
        <w:spacing w:before="240" w:after="0" w:line="340" w:lineRule="atLeast"/>
        <w:ind w:left="0" w:right="0" w:firstLine="0"/>
        <w:jc w:val="left"/>
      </w:pPr>
      <w:bookmarkStart w:id="978" w:name="Body_487"/>
      <w:bookmarkEnd w:id="97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81" style="position:absolute;z-index:252658688"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that supports Palestinian refugees is facing its biggest funding crisis since it was set up in 1948, jeopardising its ability to educate a new generation of children and to cater for the most destitute people in the Yarmouk camp near Damascus.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Yarmouk refugee camp became the worst place in Syria | Jonathan Steele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Relief and Works Agency said it will run out of money in September because of a $100m (£64m) gap in its funding. Its commissioner general, Pierre Krähenbühl, is in London on Friday to try and secure funding from donors, including the EU and the UK government.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he said that the four-year war in Syria, the siege of Yarmouk and the continuing blockade of Gaza has depleted UNRWA's finances and left Palestinians facing their greatest crisis since the Arab-Israeli war in 1948.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financial crisis is the most severe that we have ever faced," Krähenbühl said. "We only have money to run activities until September. Syria and Gaza plus the historic work we are doing means our needs have increased exponentially in a region that is more and more unstable. We need to close the gap - it is a matter of security.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refugees are facing their most severe situation since 1948. They have had 50 years of occupation, nine years of a blockade in Gaza and now five years of conflict in Syria. When you look at all of that, how much more can they absorb?"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attempt to cope with this pressure on its funding, UNRWA announced this week that it is bringing to an end 85% of its 137 short-term contracts with international consultants. Krähenbühl said that without immediate financial support from the international community, the next cuts will fall on the 700 schools that educate half a million children.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Krähenbühl said that cuts to schools will leave young people at risk of radicalisation. He said: "We may have to take difficult decisions in terms of our school year. It's important to understand that... in an environment of very significant instability and radicalisation that is a very worrying development.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already had to raise the average number of children from 38 in the classroom to 43. If we don't close this funding gap we really are going to be faced with serious risks to the start of the school year. It's important to realise this is not simply a theoretical discussion."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around 60,000 Palestinians have left Syria and joined the long-term refugees who have been living in camps across Jordan and Lebanon for decades.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Syria itself the agency has faced the major challenge of trying to get support to Palestinian refugees stuck in the Yarmouk refugee camp. Yarmouk has been the scene of some of the worst conditions of the war.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the 600,000 Palestinians who are still in Syria UNRWA also works with more than 2 million registered Palestinian refugees in Jordan, 1.2 million in Gaza, 700,000 in the West Bank and 300,000 in Lebanon.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for all of this comes, as it does for most UN agencies, from voluntary contributions, with the majority of funding coming from a small number of donors.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UNRWA's fourth largest donor, with only the US, Saudi Arabia and the EU giving more. Last year the UK gave around £30m to the agency's general fund, with further donations to emergency appeals, including £8m for responses to the Syria crisis.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for International Development told the Guardian it will continue to support UNRWA but wants to see funding come from a wider pool of donors.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clear that we will maintain our support for this vital work and recognise the steps UNRWA has already taken to reduce costs," the spokesman said. "But as demand for its services continues to grow, it is essential that other donors now step up with the additional funding that UNRWA needs."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Laurance, chief executive of Medical Aid for Palestinians, told the Guardian it was already seeing tensions in the camps as a result of the funding cuts.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where UNRWA is the primary service provider to the Palestinian population, refugee camps are struggling to cope with the fallout from the Syria crisis. Our team there have reported increasing tensions and demonstrations against UNRWA cuts to rent subsidies and food cash assistance for Palestinian refugees fleeing violence."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Krähenbühl wants European donors to look at the long-term impact on their own interests if more money is not given to the emergency projects such as those that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 emergency appeal, which also includes consequences in Lebanon and Jordan, amounts to $415m and we have only 27% of that," 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the debate in Europe about migration, the risk is that larger numbers of Palestinians might leave and join migrants trying to reach the destination of Europe."</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2015</w:t>
      </w:r>
    </w:p>
    <w:p>
      <w:pPr>
        <w:pStyle w:val="Normal489"/>
      </w:pPr>
    </w:p>
    <w:p>
      <w:pPr>
        <w:pStyle w:val="Normal489"/>
        <w:ind w:left="200"/>
        <w:sectPr>
          <w:type w:val="continuous"/>
          <w:pgMar w:top="840" w:right="1000" w:bottom="840" w:left="1000" w:header="400" w:footer="400"/>
          <w:pgNumType w:fmt="decimal"/>
          <w:cols w:space="720"/>
        </w:sectPr>
      </w:pPr>
      <w:r>
        <w:br/>
      </w:r>
      <w:r>
        <w:pict>
          <v:line id="_x0000_s2982"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90"/>
      </w:pPr>
      <w:bookmarkStart w:id="979" w:name="Bookmark_490"/>
      <w:bookmarkEnd w:id="979"/>
    </w:p>
    <w:p>
      <w:pPr>
        <w:pStyle w:val="Normal490"/>
      </w:pPr>
      <w:r>
        <w:pict>
          <v:shape id="_x0000_i2983" type="#_x0000_t75" alt="LexisNexis®" style="width:147.75pt;height:30pt">
            <v:imagedata r:id="rId17" o:title=""/>
          </v:shape>
        </w:pict>
      </w:r>
      <w:r>
        <w:cr/>
      </w:r>
    </w:p>
    <w:p>
      <w:pPr>
        <w:pStyle w:val="Heading1488"/>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Marco Rubio seeks clear pathway on immigration - for himself; As Republican rivals seize on policy changes, senator who coauthored reform bill hopes tough stance will stymie critics and attract votes</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 9:08 PM GMT</w:t>
      </w:r>
    </w:p>
    <w:p>
      <w:pPr>
        <w:pStyle w:val="Normal490"/>
        <w:keepNext w:val="0"/>
        <w:spacing w:after="0" w:line="240" w:lineRule="atLeast"/>
        <w:ind w:right="0"/>
        <w:jc w:val="both"/>
      </w:pPr>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0"/>
        <w:keepNext w:val="0"/>
        <w:spacing w:before="120" w:after="0" w:line="220" w:lineRule="atLeast"/>
        <w:ind w:left="0" w:right="0" w:firstLine="0"/>
        <w:jc w:val="left"/>
      </w:pPr>
      <w:r>
        <w:br/>
      </w:r>
      <w:r>
        <w:pict>
          <v:shape id="_x0000_i2984" type="#_x0000_t75" style="width:167.98pt;height:30.75pt">
            <v:imagedata r:id="rId19"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Hooksett, New Hampshire</w:t>
      </w:r>
    </w:p>
    <w:p>
      <w:pPr>
        <w:pStyle w:val="Normal490"/>
        <w:keepNext/>
        <w:spacing w:before="240" w:after="0" w:line="340" w:lineRule="atLeast"/>
        <w:ind w:left="0" w:right="0" w:firstLine="0"/>
        <w:jc w:val="left"/>
      </w:pPr>
      <w:bookmarkStart w:id="980" w:name="Body_488"/>
      <w:bookmarkEnd w:id="98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85" style="position:absolute;z-index:25266073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chilly January weekend, as Marco Rubio kicked off the most important year of his political career, two voters offered competing advice on how he should address immigration - an issue that has roiled the race for the Republican presidential nomination.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Bernie Sanders puts boots on the ground in Iowa battle with Clinton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attack over a comprehensive immigration reform bill he helped craft in 2013, which drew widespread conservative ire over its inclusion of a pathway to citizenship for undocumented immigrants, the Florida senator found himself on defense. Negative advertisements, sponsored predominantly by allies of Ted Cruz, the Texas senator and immigration hardliner, painted Rubio as a proponent of so-called "amnesty".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Rubio addressed a packed crowd in Hampton, one woman asked: why not take a page from Barack Obama and deliver a speech on a "more perfect union"? It was a reference to the 2008 address in which the future president responded to controversial remarks by his former pastor with a sweeping address on race, religion and politics. As the son of Cuban immigrants, the voter said, Rubio was uniquely positioned to reset the narrative.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later, less than an hour away, Rubio encountered the opposite view. A second woman said she had discussed Rubio's candidacy with others and was troubled to learn he was "soft" on immigration. He would need to assure her that was not the case.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question has been an evolving one for Rubio, who if elected president would be the first Latino to occupy the White House. But in Thursday night's presidential debate in North Charleston, South Carolina, the senator set before millions of viewers the approach he plans to take in the home stretch of the Republican primary.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immigration bill and its proposed expansion of green cards for foreign workers, Rubio sidestepped, seeking to recast the topic as a matter of national security. The issue, he said, was now "dramatically different" than two years ago, due to the emergence of "a group of radical crazies named Isis".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 1 priority must now become ensuring that Isis cannot get killers into the United States," Rubio said. "So whether it's green cards or any other form of entry into America, when I'm president if we do not know who you are or why you are coming, you are not going to get into the United States of America."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morning, his campaign launched two new TV ads. In one - a direct response to an ad by a pro-Jeb Bush Super Pac that accused Rubio of flip-flopping on immigration - Rubio vowed to undo Obama's executive orders, cut funding for so-called "sanctuary cities", finish 700 miles of border wall, add 20,000 border agents and deport "criminal aliens".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president, there will be no amnesty," Rubio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with which Rubio now presents a tougher demeanor stands in stark contrast to the greater part of last year.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launching his candidacy in April at Miami's Freedom Tower, the first stop for Cuban exiles fleeing Fidel Castro's regime from 1962 to 1974, Rubio largely spoke of immigration through the story of his parents. Only in America, he said, could immigrants who worked as a bartender and a maid leave their son in a position to run for president.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asked by a voter or a reporter, Rubio seldom brought up immigration reform. He did, nonetheless, lay out a three-step plan that would secure the border, modernize legal immigration and promote visas for high-skilled workers, and finally determine how to bring undocumented immigrants out of the shadows. He almost never uttered the word "amnesty" and, when pressed, acknowledged being "personally" open to green cards for law-abiding undocumented immigrants.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late December, as he and Cruz escalated their feud, that Rubio began to raise the subject of immigration in his stump speech - but only to emphasize that as president, he would "enforce the law". In recent weeks, he has made the case that immigration is inextricably linked to terrorism.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other option in a primary where a majority of Republicans are rankled by national security concerns and more skeptical of immigrants than in any recent election. Polling in recent months found that a significant faction of voters favor the extreme line drawn by frontrunner Donald Trump, including his proposed ban on Muslim immigration.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roughly 11 million undocumented migrants living in the US are now being conflated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byproduct of Trump's dominance. Trump's first TV ad invoked the mass shooting in San Bernardino, California, touted his proposed moratorium on Muslim migrants and alluded to terrorists streaming across the southern border.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rejected a religious test for entry into the US, Rubio's stance on refugees has changed. He was among the first candidates to say the US should allow them in, a stance he reversed after the terrorist attacks in Paris in November. He then suggested he was open to the admission of "commonsense" individuals that could be vetted, such as elderly women, children and Chaldean priests.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Rubio compares the refugee question to locking one's door. There was a time when people did not do so, he says, before observing that the world has changed.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lock your doors, it's not because you hate the people outside of your home," he often says. "You lock your doors because you love the people inside."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opponents have pointed out that terrorist groups hardly cropped up overnight.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Thursday's debate, his critics resurrected a clip from 2013 following the Boston Marathon bombing - an event that coincided with negotiations over Rubio's immigration bill. Then, Rubio urged skeptics to "keep in perspective" that the bombers were just two migrants and any lessons learned could be worked into his legislation.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insists national security has prompted him to rethink immigration entirely. What that means for his appeal to Latino voters remains to be seen.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 must fend off attacks from his right, as from Cruz and Trump, and from those who agree with him on broader policy issues. On Friday, Bush, who once praised Rubio's work on immigration, knocked the senator over what he deemed to be a lack of leadership.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Lindsey Graham endorses Bush: 'South Carolina is going to reset this race'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cut and run, plain and simple, for whatever reason," Bush told reporters in South Carolina. The former Florida governor had just earned the endorsement of Senator Lindsey Graham, a coauthor of Rubio's immigration bill in 2013 who dropped out of the race last month.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Rubio portrays his twists and turns as a matter of pragmatism. He has also taken to reminding voters that he knows the issue.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entire family is immigrants," Rubio told the New Hampshire voter who suggested he had a "soft" reputation, also citing his West Miami community.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good, the bad, and the ugly, and every aspect of it. I know the story of people who are here illegally, and it would break your heart. And I know the story of people that are here legally, whose stories would boil your blood.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who has ever run for president understands this issue personally better than I do and that's why I can tell you and you should tell your friends that no one running for president is better prepared to fix it than 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brought his loudest applause of the morning.</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490"/>
      </w:pPr>
    </w:p>
    <w:p>
      <w:pPr>
        <w:pStyle w:val="Normal490"/>
        <w:ind w:left="200"/>
        <w:sectPr>
          <w:type w:val="continuous"/>
          <w:pgMar w:top="840" w:right="1000" w:bottom="840" w:left="1000" w:header="400" w:footer="400"/>
          <w:pgNumType w:fmt="decimal"/>
          <w:cols w:space="720"/>
        </w:sectPr>
      </w:pPr>
      <w:r>
        <w:br/>
      </w:r>
      <w:r>
        <w:pict>
          <v:line id="_x0000_s2986"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507"/>
          <w:headerReference w:type="default" r:id="rId3508"/>
          <w:footerReference w:type="even" r:id="rId3509"/>
          <w:footerReference w:type="default" r:id="rId3510"/>
          <w:headerReference w:type="first" r:id="rId3511"/>
          <w:footerReference w:type="first" r:id="rId3512"/>
          <w:pgSz w:w="12240" w:h="15840"/>
          <w:pgMar w:top="840" w:right="1000" w:bottom="840" w:left="1000" w:header="400" w:footer="400"/>
          <w:pgNumType w:fmt="decimal"/>
          <w:cols w:space="720"/>
          <w:titlePg w:val="0"/>
        </w:sectPr>
      </w:pPr>
    </w:p>
    <w:p>
      <w:pPr>
        <w:pStyle w:val="Normal491"/>
      </w:pPr>
      <w:bookmarkStart w:id="981" w:name="Bookmark_491"/>
      <w:bookmarkEnd w:id="981"/>
    </w:p>
    <w:p>
      <w:pPr>
        <w:pStyle w:val="Normal491"/>
      </w:pPr>
      <w:r>
        <w:pict>
          <v:shape id="_x0000_i2987" type="#_x0000_t75" alt="LexisNexis®" style="width:147.75pt;height:30pt">
            <v:imagedata r:id="rId17" o:title=""/>
          </v:shape>
        </w:pict>
      </w:r>
      <w:r>
        <w:cr/>
      </w:r>
    </w:p>
    <w:p>
      <w:pPr>
        <w:pStyle w:val="Heading1489"/>
        <w:keepNext w:val="0"/>
        <w:spacing w:after="200" w:line="340" w:lineRule="atLeast"/>
        <w:ind w:left="0" w:right="0" w:firstLine="0"/>
        <w:jc w:val="center"/>
      </w:pPr>
      <w:hyperlink r:id="rId3513" w:history="1">
        <w:r>
          <w:rPr>
            <w:rFonts w:ascii="arial" w:eastAsia="arial" w:hAnsi="arial" w:cs="arial"/>
            <w:b/>
            <w:i/>
            <w:strike w:val="0"/>
            <w:color w:val="0077CC"/>
            <w:sz w:val="28"/>
            <w:u w:val="single"/>
            <w:vertAlign w:val="baseline"/>
          </w:rPr>
          <w:t>Culture secretary heckled over detention of asylum seekers; Sajid Javid confronted by Bosnian refugee at Citizens UK rally, where he declined to commit Tory-led government to a number of organisation's key requests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2015 Monday 7:30 PM GMT</w:t>
      </w:r>
    </w:p>
    <w:p>
      <w:pPr>
        <w:pStyle w:val="Normal491"/>
        <w:keepNext w:val="0"/>
        <w:spacing w:after="0" w:line="240" w:lineRule="atLeast"/>
        <w:ind w:right="0"/>
        <w:jc w:val="both"/>
      </w:pPr>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91"/>
        <w:keepNext w:val="0"/>
        <w:spacing w:before="120" w:after="0" w:line="220" w:lineRule="atLeast"/>
        <w:ind w:left="0" w:right="0" w:firstLine="0"/>
        <w:jc w:val="left"/>
      </w:pPr>
      <w:r>
        <w:br/>
      </w:r>
      <w:r>
        <w:pict>
          <v:shape id="_x0000_i2988" type="#_x0000_t75" style="width:167.98pt;height:30.75pt">
            <v:imagedata r:id="rId19"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Aisha Gani</w:t>
      </w:r>
    </w:p>
    <w:p>
      <w:pPr>
        <w:pStyle w:val="Normal491"/>
        <w:keepNext/>
        <w:spacing w:before="240" w:after="0" w:line="340" w:lineRule="atLeast"/>
        <w:ind w:left="0" w:right="0" w:firstLine="0"/>
        <w:jc w:val="left"/>
      </w:pPr>
      <w:bookmarkStart w:id="982" w:name="Body_489"/>
      <w:bookmarkEnd w:id="98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89" style="position:absolute;z-index:25266278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Tory cabinet minister was dramatically confronted by a woman who escaped genocide in Bosnia at an election rally after he refused to commit to ending indefinite detention of asylum seekers.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the culture secretary, was heckled at the pre-election Citizens UK assembly on Monday, where he took the prime minister's place at the podium in front of thousands of community activists.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'Breathtaking' surge of Tory tactical votes to save Nick Clegg in Hallam - poll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had been due to appear at the rally, having promised to return at the last one, five years ago. However, he pulled out of this event, sending one of his most junior cabinet ministers in his place.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rally in Westminster, Javid initially received applause for government action on capping interest rates on payday loans and stopping the detention of children.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was unable to commit a Conservative-led government to any of the key requests made in the Citizens UK manifesto - a document compiled by community forums across the country.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first told the story of his father, an immigrant who came to the UK from Pakistan and was told he could not drive a bus because he was not white before he got the rules changed with the help of his community.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Javid then sat through a short film and dramatic performance about indefinite detention, which Citizens UK said currently affected more than 4,000 people. But responding to the request for a time limit on detention, Javid said a cap was "arbitrary" and could lead detainees to further delay or exploit the system.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answer was immediately challenged by one of the questioners on stage, Zrinka Bralo, a former journalist and director of the Forum, a migrant and refugee communities group.</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Revealing her background as a refugee from Bosnia, she said too many people were suffering, adding: "We have to put an end to this."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later to the Guardian, the 48-year-old said: "I don't want to shout from the margin, I want pragmatic and positive change ... I understand the complexity.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Mr Sajid said he didn't commit to a time limit, we are seeking to gain a relationship.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Election 2015: do we really want to go through all this again?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wasn't planning on telling my story from Bosnia but his story about his father moved me. I've had three years of therapy after the genocidal war. Coping with that isn't easy. I came in '93, but if I came now I could have been in detention. We're disputing, why are you locking 30,000 people up?"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Javid also said he could not commit to bringing in the living wage for public sector workers within the next five years, or fully integrating health and social care.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could not guarantee that the prime minister would meet Citizens UK once a year, attend two assemblies or provide a cabinet minister to liaise with the forum.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Pressed for a clear yes or no answer, Javid said he could not give one.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appearance at the rally was followed by a turn from Nick Clegg, the Liberal Democrat leader, who agreed to all the requests apart from extending the living wage to all public sector workers.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Jeraj, a 25-year-old from the Hyderi Islamic centre in Streatham, south London, attended the event and was positive about Clegg's responses. She said: "It was very heartening to see the support being offered by Mr Clegg and the Lib Dems and the willingness to build on our existing relationship to continue working together building a fairer society.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 Dems have already championed their commitment in 2010 by ending indefinite detention and are now willing to introduce a time limit alongside resettling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ending the use of pain as a form of restraint."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Clifton, 28, a member of the Salvation Army in Ilford, said: "It's been a day of real politics where we've seen the power that organised people can yield. I'm really excited about the pledge to make all government departments pay a living wage and his (Clegg's) willingness to work with the working party to explore the community finance foundation."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Tory Leader's Group donor club: 'A chance for like-minded people to talk'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 Ed Miliband was on last, receiving a rapturous reception before he even started speaking.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speech, he appealed to low-paid workers in the audience. "Your cause is my cause," he said. "Your fight is my fight, your struggle is my struggle, your vision is my vision."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said he "could not make all the promises you want today" on giving the living wage to public sector staff such as care workers. However, he said he would work with Citizens UK on it and do everything to advance its agenda.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the Conservatives, he said Labour would end indefinite detention as well as detention for pregnant women and victims of sexual assault.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finished by agreeing to appear at the next pre-election rally and do more than meeting with Citizens UK every year.</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2015</w:t>
      </w:r>
    </w:p>
    <w:p>
      <w:pPr>
        <w:pStyle w:val="Normal491"/>
      </w:pPr>
    </w:p>
    <w:p>
      <w:pPr>
        <w:pStyle w:val="Normal491"/>
        <w:ind w:left="200"/>
        <w:sectPr>
          <w:type w:val="continuous"/>
          <w:pgMar w:top="840" w:right="1000" w:bottom="840" w:left="1000" w:header="400" w:footer="400"/>
          <w:pgNumType w:fmt="decimal"/>
          <w:cols w:space="720"/>
        </w:sectPr>
      </w:pPr>
      <w:r>
        <w:br/>
      </w:r>
      <w:r>
        <w:pict>
          <v:line id="_x0000_s2990"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492"/>
      </w:pPr>
      <w:bookmarkStart w:id="983" w:name="Bookmark_492"/>
      <w:bookmarkEnd w:id="983"/>
    </w:p>
    <w:p>
      <w:pPr>
        <w:pStyle w:val="Normal492"/>
      </w:pPr>
      <w:r>
        <w:pict>
          <v:shape id="_x0000_i2991" type="#_x0000_t75" alt="LexisNexis®" style="width:147.75pt;height:30pt">
            <v:imagedata r:id="rId17" o:title=""/>
          </v:shape>
        </w:pict>
      </w:r>
      <w:r>
        <w:cr/>
      </w:r>
    </w:p>
    <w:p>
      <w:pPr>
        <w:pStyle w:val="Heading1490"/>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Marco Rubio's twists and turns on immigration become red meat for rivals; Immigration question has been an evolving one for the Republican senator on the presidential campaign trail as he fends off attacks from rivals within his party</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 1:49 PM GMT</w:t>
      </w:r>
    </w:p>
    <w:p>
      <w:pPr>
        <w:pStyle w:val="Normal492"/>
        <w:keepNext w:val="0"/>
        <w:spacing w:after="0" w:line="240" w:lineRule="atLeast"/>
        <w:ind w:right="0"/>
        <w:jc w:val="both"/>
      </w:pPr>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2"/>
        <w:keepNext w:val="0"/>
        <w:spacing w:before="120" w:after="0" w:line="220" w:lineRule="atLeast"/>
        <w:ind w:left="0" w:right="0" w:firstLine="0"/>
        <w:jc w:val="left"/>
      </w:pPr>
      <w:r>
        <w:br/>
      </w:r>
      <w:r>
        <w:pict>
          <v:shape id="_x0000_i2992" type="#_x0000_t75" style="width:167.98pt;height:30.75pt">
            <v:imagedata r:id="rId19"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Hooksett, New Hampshire</w:t>
      </w:r>
    </w:p>
    <w:p>
      <w:pPr>
        <w:pStyle w:val="Normal492"/>
        <w:keepNext/>
        <w:spacing w:before="240" w:after="0" w:line="340" w:lineRule="atLeast"/>
        <w:ind w:left="0" w:right="0" w:firstLine="0"/>
        <w:jc w:val="left"/>
      </w:pPr>
      <w:bookmarkStart w:id="984" w:name="Body_490"/>
      <w:bookmarkEnd w:id="98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93" style="position:absolute;z-index:252664832"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chilly January weekend, as Marco Rubio kicked off what is the most important year of his political career, two voters offered competing advice on how he should address immigration - an issue that has roiled the race for the Republican presidential nomination.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Bernie Sanders puts boots on the ground in Iowa battle with Clinton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attack over a comprehensive immigration reform bill he helped craft in 2013, which drew widespread conservative ire over its inclusion of a pathway to citizenship for undocumented immigrants, the Florida senator found himself on defense. Negative advertisements, sponsored predominantly by allies of Ted Cruz, the Texas senator and immigration hardliner, painted Rubio as a proponent of so-called "amnesty".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Rubio addressed a packed crowd in Hampton, one woman asked: why not take a page from Barack Obama and deliver a speech on a "more perfect union"? It was a reference to the 2008 address in which the future president responded to controversial remarks by his former pastor with a sweeping address on race, religion and politics. As the son of Cuban immigrants, the voter said, Rubio was uniquely positioned to reset the narrative.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later, less than an hour away, Rubio encountered the opposite view. A second woman said she had discussed Rubio's candidacy with others and was troubled to learn he was "soft" on immigration. He would need to assure her that was not the case.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question has been an evolving one for Rubio, who if elected president would be the first Latino to occupy the White House. But in Thursday night's presidential debate in North Charleston, South Carolina, the senator set before millions of viewers the approach he plans to take in the home stretch of the Republican primary.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immigration bill and its proposed expansion of green cards for foreign workers, Rubio sidestepped, seeking to recast the topic as a matter of national security. The issue, he said, was now "dramatically different" than two years ago, due to the emergence of "a group of radical crazies named Isis".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No1 priority must now become ensuring that Isis cannot get killers into the United States," Rubio said. "So whether it's green cards or any other form of entry into America, when I'm president if we do not know who you are or why you are coming, you are not going to get into the United States of America."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morning, his campaign launched two new TV ads. In one - a direct response to an ad by a pro-Jeb Bush Super Pac that accused Rubio of flip-flopping on immigration - Rubio vowed to undo Obama's executive orders, cut funding for so-called "sanctuary cities", finish 700 miles of border wall, add 20,000 border agents and deport "criminal aliens".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president, there will be no amnesty," Rubio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with which Rubio now presents a tougher demeanor stands in stark contrast to the greater part of last year.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launching his candidacy in April at Miami's Freedom Tower, the first stop for Cuban exiles fleeing Fidel Castro's regime from 1962 to 1974, Rubio largely spoke of immigration through the story of his parents. Only in America, he said, could immigrants who worked as a bartender and a maid leave their son in a position to run for president.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asked by a voter or a reporter, Rubio seldom brought up immigration reform. He did, nonetheless, lay out a three-step plan that would secure the border, modernize legal immigration and promote visas for high-skilled workers, and finally determine how to bring undocumented immigrants out of the shadows. He almost never uttered the word "amnesty" and, when pressed, acknowledged being "personally" open to green cards for law-abiding undocumented immigrants.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late December, as he and Cruz escalated their feud, that Rubio began to raise the subject of immigration in his stump speech - but only to emphasize that as president, he would "enforce the law". In recent weeks, he has made the case that immigration is inextricably linked to terrorism.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other option in a primary where a majority of Republicans are rankled by national security concerns and more skeptical of immigrants than in any recent election. Polling in recent months found that a significant faction of voters favor the extreme line drawn by frontrunner Donald Trump, including his proposed ban on Muslim immigration.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roughly 11 million undocumented migrants living in the US are now being conflated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byproduct of Trump's dominance. Trump's first TV ad invoked the mass shooting in San Bernardino, California, touted his proposed moratorium on Muslim migrants and alluded to terrorists streaming across the southern border.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rejected a religious test for entry into the US, Rubio's stance on refugees has changed. He was among the first candidates to say the US should allow them in, a stance he reversed after the terrorist attacks in Paris in November. He then suggested he was open to the admission of "common-sense" individuals that could be vetted, such as elderly women, children and Chaldean priests.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Rubio compares the refugee question to locking one's door. There was a time when people did not do so, he says, before observing that the world has changed.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lock your doors, it's not because you hate the people outside of your home," he often says. "You lock your doors because you love the people inside."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opponents have pointed out that terrorist groups hardly cropped up overnight.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Thursday's debate, his critics resurrected a clip from 2013 following the Boston Marathon bombing - an event that coincided with negotiations over Rubio's immigration bill. Then, Rubio urged skeptics to "keep in perspective" that the bombers were just two migrants and any lessons learned could be worked into his legislation.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insists national security has prompted him to rethink immigration entirely. What that means for his appeal to Latino voters remains to be seen.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 must fend off attacks from his right, as from Cruz and Trump, and from those who agree with him on broader policy issues. On Friday Bush, who once praised Rubio's work on immigration, knocked the senator over what he deemed to be a lack of leadership.</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Lindsey Graham endorses Bush: 'South Carolina is going to reset this race'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cut and run, plain and simple, for whatever reason," Bush told reporters in South Carolina. The former Florida governor had just earned the endorsement of Senator Lindsey Graham, a co-author of Rubio's immigration bill in 2013 who dropped out of the race last month.</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Rubio portrays his twists and turns as a matter of pragmatism. He has also taken to reminding voters that he knows the issue.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entire family is immigrants," Rubio told the New Hampshire voter who suggested he had a "soft" reputation, also citing his West Miami community.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good, the bad, and the ugly, and every aspect of it. I know the story of people who are here illegally, and it would break your heart. And I know the story of people that are here legally, whose stories would boil your blood.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who has ever run for president understands this issue personally better than I do and that's why I can tell you and you should tell your friends that no one running for president is better prepared to fix it than me."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brought his loudest applause of the morning.</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492"/>
      </w:pPr>
    </w:p>
    <w:p>
      <w:pPr>
        <w:pStyle w:val="Normal492"/>
        <w:ind w:left="200"/>
        <w:sectPr>
          <w:type w:val="continuous"/>
          <w:pgMar w:top="840" w:right="1000" w:bottom="840" w:left="1000" w:header="400" w:footer="400"/>
          <w:pgNumType w:fmt="decimal"/>
          <w:cols w:space="720"/>
        </w:sectPr>
      </w:pPr>
      <w:r>
        <w:br/>
      </w:r>
      <w:r>
        <w:pict>
          <v:line id="_x0000_s2994"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93"/>
      </w:pPr>
      <w:bookmarkStart w:id="985" w:name="Bookmark_493"/>
      <w:bookmarkEnd w:id="985"/>
    </w:p>
    <w:p>
      <w:pPr>
        <w:pStyle w:val="Normal493"/>
      </w:pPr>
      <w:r>
        <w:pict>
          <v:shape id="_x0000_i2995" type="#_x0000_t75" alt="LexisNexis®" style="width:147.75pt;height:30pt">
            <v:imagedata r:id="rId17" o:title=""/>
          </v:shape>
        </w:pict>
      </w:r>
      <w:r>
        <w:cr/>
      </w:r>
    </w:p>
    <w:p>
      <w:pPr>
        <w:pStyle w:val="Heading1491"/>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The power of plastic: using pre-paid cards in disaster zones; Getting cash to those who need it can be a slow and dangerous process. Can a digital approach provide the solution?</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2015 Monday 4:13 PM GMT</w:t>
      </w:r>
    </w:p>
    <w:p>
      <w:pPr>
        <w:pStyle w:val="Normal493"/>
        <w:keepNext w:val="0"/>
        <w:spacing w:after="0" w:line="240" w:lineRule="atLeast"/>
        <w:ind w:right="0"/>
        <w:jc w:val="both"/>
      </w:pPr>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93"/>
        <w:keepNext w:val="0"/>
        <w:spacing w:before="120" w:after="0" w:line="220" w:lineRule="atLeast"/>
        <w:ind w:left="0" w:right="0" w:firstLine="0"/>
        <w:jc w:val="left"/>
      </w:pPr>
      <w:r>
        <w:br/>
      </w:r>
      <w:r>
        <w:pict>
          <v:shape id="_x0000_i2996" type="#_x0000_t75" style="width:167.98pt;height:30.75pt">
            <v:imagedata r:id="rId19"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VISA PARTNER ZONE</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Aldwinckle</w:t>
      </w:r>
    </w:p>
    <w:p>
      <w:pPr>
        <w:pStyle w:val="Normal493"/>
        <w:keepNext/>
        <w:spacing w:before="240" w:after="0" w:line="340" w:lineRule="atLeast"/>
        <w:ind w:left="0" w:right="0" w:firstLine="0"/>
        <w:jc w:val="left"/>
      </w:pPr>
      <w:bookmarkStart w:id="986" w:name="Body_491"/>
      <w:bookmarkEnd w:id="98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97" style="position:absolute;z-index:252666880"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powerful earthquake struck Haiti in January 2010, Abasi Deroicier and her four children were left stranded. With her home and small business in ruins, she and her family relocated to the Tabbare Issa refugee camp run by the Red Cross in Port-au-Prince. Soon afterwards, she received an SMS message in Creole to her mobile phone. The message contained a transaction code, which she was able to redeem for $50 at her local remittance shop. The money enabled her to send her children to school and restart her clothing business.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and weeks following the Haiti earthquake, the International Federation of Red Cross and Red Crescent Societies (IFRC) co-ordinated the delivery of buckets, blankets, tarpaulins, kitchen sets and hygiene kits from its global warehouses. It also wanted to provide money to people like Abasi, to enable them to make purchases based on their individual needs.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Transferring cash to those in need is often more useful to recipients than "in kind" aid deliveries like food or blankets. "It recognises the diverse needs of the affected populations", said Scott DiPretoro, who works in the IFRC's Panama hub. "It allows them to buy what they have prioritised as being most critical for their individual recovery." As a result, it is increasingly popular among both providers and recipients. The IFRC responds to an average of 17 disasters each year throughout the Americas. According to an IFRC report, last year 30% of the disaster response and recovery operations in the IFRC Americas Zone included a cash transfer component.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instability that permeates in the wake of any disaster makes it unsafe to carry large quantities of cash. "If people find out that you're going to distribute cash, criminal elements can sometimes get involved so there's a very real threat to security not only to the Red Cross staff, but also to the beneficiaries that are intended to receive it," says Scott DiPretoro, who works in the IFRC's Panama hub.</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transfers ensure greater security, speed and accountability. They may also provide a vehicle to promote financial inclusion. "It can be the first time that you introduce someone to the formal banking system," says Marcella Willis of NetHope, an NGO which enables humanitarian organisations to make smarter use of technology.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efficacy, transferring cash electronically is not without its problems. Identifying the most appropriate delivery mechanism, contracting the service provider and establishing procedures for its use can take a long time. In Haiti, the IFRC designed a tailor-made digital cash delivery mechanism from scratch to provide funds to beneficiaries like Abasi. The programme was ultimately successful, but the system took months to build and reached far fewer recipients than intended.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challenges prompted the IFRC to find a safer, quicker and more permanent solution. In 2013 it successfully applied for a Visa Innovation Grant, a fund for development and non-profit organisations seeking to adopt or expand the use of electronic payments to those living below the poverty line. Administered by NetHope, the grant program disburses $500,000 in funding each year.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IFRC proposed the establishment of a universal electronic cash transfer programme that would operate throughout Latin America and the Caribbean, rather than just across one country. In the event of a disaster it would enable aid workers to distribute prepaid cards quickly to people in need. The cards could then be used by recipients to withdraw cash from an ATM or purchase goods in local shops.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is well suited to such a project. More than 80% of Latin Americans live in urban or semi-urban locations, with good access to ATMs and point-of-sale devices.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is progressing well. The IFRC has contracted a service provider to help coordinate cash transfers across the region, trained around 200 Red Cross personnel, and plans to pilot the new disaster response tool soon in order to be prepared for rapid implementation when the next disaster strikes. In a region that has witnessed humanitarian disasters ranging from landslides to cholera, that could come at any moment.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IFRC project complements others taking place around the world. Last year, the World Food Programme distributed prepaid cards to help feed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enormous potential for this initiative. But implementing a cash transfer programme on a global scale presents a variety of challenges. Conflicting financial regulations make the design of a unified processing system difficult. Finding a contractor willing to grapple with the issue, at a reasonable cost, takes time. Aid workers need support and in-depth training in order to use the system effectively.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IFRC project in Latin America and the Caribbean is a step towards a scaleable, transferable model which could one day be used around the world. "If there was a larger-scale disaster in Asia, we could potentially implement the system based on our experience in the Americas," DiPretoro said. "If we can standardise it, institutionalise it, it can really revolutionise the way that we provide assistance."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Content managed and produced by Visa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2015</w:t>
      </w:r>
    </w:p>
    <w:p>
      <w:pPr>
        <w:pStyle w:val="Normal493"/>
      </w:pPr>
    </w:p>
    <w:p>
      <w:pPr>
        <w:pStyle w:val="Normal493"/>
        <w:ind w:left="200"/>
        <w:sectPr>
          <w:type w:val="continuous"/>
          <w:pgMar w:top="840" w:right="1000" w:bottom="840" w:left="1000" w:header="400" w:footer="400"/>
          <w:pgNumType w:fmt="decimal"/>
          <w:cols w:space="720"/>
        </w:sectPr>
      </w:pPr>
      <w:r>
        <w:br/>
      </w:r>
      <w:r>
        <w:pict>
          <v:line id="_x0000_s2998"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494"/>
      </w:pPr>
      <w:bookmarkStart w:id="987" w:name="Bookmark_494"/>
      <w:bookmarkEnd w:id="987"/>
    </w:p>
    <w:p>
      <w:pPr>
        <w:pStyle w:val="Normal494"/>
      </w:pPr>
      <w:r>
        <w:pict>
          <v:shape id="_x0000_i2999" type="#_x0000_t75" alt="LexisNexis®" style="width:147.75pt;height:30pt">
            <v:imagedata r:id="rId17" o:title=""/>
          </v:shape>
        </w:pict>
      </w:r>
      <w:r>
        <w:cr/>
      </w:r>
    </w:p>
    <w:p>
      <w:pPr>
        <w:pStyle w:val="Heading1492"/>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Marco Rubio seeks clear pathway on immigration - for himself; As Republican rivals seize on policy changes, senator who co-authored reform bill hopes tough stance will stymie critics and attract votes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 8:13 PM GMT</w:t>
      </w:r>
    </w:p>
    <w:p>
      <w:pPr>
        <w:pStyle w:val="Normal494"/>
        <w:keepNext w:val="0"/>
        <w:spacing w:after="0" w:line="240" w:lineRule="atLeast"/>
        <w:ind w:right="0"/>
        <w:jc w:val="both"/>
      </w:pP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4"/>
        <w:keepNext w:val="0"/>
        <w:spacing w:before="120" w:after="0" w:line="220" w:lineRule="atLeast"/>
        <w:ind w:left="0" w:right="0" w:firstLine="0"/>
        <w:jc w:val="left"/>
      </w:pPr>
      <w:r>
        <w:br/>
      </w:r>
      <w:r>
        <w:pict>
          <v:shape id="_x0000_i3000" type="#_x0000_t75" style="width:167.98pt;height:30.75pt">
            <v:imagedata r:id="rId19"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Hooksett, New Hampshire</w:t>
      </w:r>
    </w:p>
    <w:p>
      <w:pPr>
        <w:pStyle w:val="Normal494"/>
        <w:keepNext/>
        <w:spacing w:before="240" w:after="0" w:line="340" w:lineRule="atLeast"/>
        <w:ind w:left="0" w:right="0" w:firstLine="0"/>
        <w:jc w:val="left"/>
      </w:pPr>
      <w:bookmarkStart w:id="988" w:name="Body_492"/>
      <w:bookmarkEnd w:id="98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3001" style="position:absolute;z-index:25266892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chilly January weekend, as Marco Rubio kicked off what is the most important year of his political career, two voters offered competing advice on how he should address immigration - an issue that has roiled the race for the Republican presidential nomination.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Bernie Sanders puts boots on the ground in Iowa battle with Clinton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attack over a comprehensive immigration reform bill he helped craft in 2013, which drew widespread conservative ire over its inclusion of a pathway to citizenship for undocumented immigrants, the Florida senator found himself on defense. Negative advertisements, sponsored predominantly by allies of Ted Cruz, the Texas senator and immigration hardliner, painted Rubio as a proponent of so-called "amnesty".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Rubio addressed a packed crowd in Hampton, one woman asked: why not take a page from Barack Obama and deliver a speech on a "more perfect union"? It was a reference to the 2008 address in which the future president responded to controversial remarks by his former pastor with a sweeping address on race, religion and politics. As the son of Cuban immigrants, the voter said, Rubio was uniquely positioned to reset the narrative.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later, less than an hour away, Rubio encountered the opposite view. A second woman said she had discussed Rubio's candidacy with others and was troubled to learn he was "soft" on immigration. He would need to assure her that was not the case.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question has been an evolving one for Rubio, who if elected president would be the first Latino to occupy the White House. But in Thursday night's presidential debate in North Charleston, South Carolina, the senator set before millions of viewers the approach he plans to take in the home stretch of the Republican primary.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immigration bill and its proposed expansion of green cards for foreign workers, Rubio sidestepped, seeking to recast the topic as a matter of national security. The issue, he said, was now "dramatically different" than two years ago, due to the emergence of "a group of radical crazies named Isis".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No1 priority must now become ensuring that Isis cannot get killers into the United States," Rubio said. "So whether it's green cards or any other form of entry into America, when I'm president if we do not know who you are or why you are coming, you are not going to get into the United States of America."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morning, his campaign launched two new TV ads. In one - a direct response to an ad by a pro-Jeb Bush Super Pac that accused Rubio of flip-flopping on immigration - Rubio vowed to undo Obama's executive orders, cut funding for so-called "sanctuary cities", finish 700 miles of border wall, add 20,000 border agents and deport "criminal aliens".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president, there will be no amnesty," Rubio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with which Rubio now presents a tougher demeanor stands in stark contrast to the greater part of last year.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launching his candidacy in April at Miami's Freedom Tower, the first stop for Cuban exiles fleeing Fidel Castro's regime from 1962 to 1974, Rubio largely spoke of immigration through the story of his parents. Only in America, he said, could immigrants who worked as a bartender and a maid leave their son in a position to run for president.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asked by a voter or a reporter, Rubio seldom brought up immigration reform. He did, nonetheless, lay out a three-step plan that would secure the border, modernize legal immigration and promote visas for high-skilled workers, and finally determine how to bring undocumented immigrants out of the shadows. He almost never uttered the word "amnesty" and, when pressed, acknowledged being "personally" open to green cards for law-abiding undocumented immigrants.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late December, as he and Cruz escalated their feud, that Rubio began to raise the subject of immigration in his stump speech - but only to emphasize that as president, he would "enforce the law". In recent weeks, he has made the case that immigration is inextricably linked to terrorism.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no other option in a primary where a majority of Republicans are rankled by national security concerns and more skeptical of immigrants than in any recent election. Polling in recent months found that a significant faction of voters favor the extreme line drawn by frontrunner Donald Trump, including his proposed ban on Muslim immigration.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roughly 11 million undocumented migrants living in the US are now being conflated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byproduct of Trump's dominance. Trump's first TV ad invoked the mass shooting in San Bernardino, California, touted his proposed moratorium on Muslim migrants and alluded to terrorists streaming across the southern border.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rejected a religious test for entry into the US, Rubio's stance on refugees has changed. He was among the first candidates to say the US should allow them in, a stance he reversed after the terrorist attacks in Paris in November. He then suggested he was open to the admission of "common-sense" individuals that could be vetted, such as elderly women, children and Chaldean priests.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Rubio compares the refugee question to locking one's door. There was a time when people did not do so, he says, before observing that the world has changed.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lock your doors, it's not because you hate the people outside of your home," he often says. "You lock your doors because you love the people inside."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opponents have pointed out that terrorist groups hardly cropped up overnight.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Thursday's debate, his critics resurrected a clip from 2013 following the Boston Marathon bombing - an event that coincided with negotiations over Rubio's immigration bill. Then, Rubio urged skeptics to "keep in perspective" that the bombers were just two migrants and any lessons learned could be worked into his legislation.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insists national security has prompted him to rethink immigration entirely. What that means for his appeal to Latino voters remains to be seen.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 must fend off attacks from his right, as from Cruz and Trump, and from those who agree with him on broader policy issues. On Friday Bush, who once praised Rubio's work on immigration, knocked the senator over what he deemed to be a lack of leadership.</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Lindsey Graham endorses Bush: 'South Carolina is going to reset this race'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cut and run, plain and simple, for whatever reason," Bush told reporters in South Carolina. The former Florida governor had just earned the endorsement of Senator Lindsey Graham, a co-author of Rubio's immigration bill in 2013 who dropped out of the race last month.</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Rubio portrays his twists and turns as a matter of pragmatism. He has also taken to reminding voters that he knows the issue.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entire family is immigrants," Rubio told the New Hampshire voter who suggested he had a "soft" reputation, also citing his West Miami community.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good, the bad, and the ugly, and every aspect of it. I know the story of people who are here illegally, and it would break your heart. And I know the story of people that are here legally, whose stories would boil your blood.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who has ever run for president understands this issue personally better than I do and that's why I can tell you and you should tell your friends that no one running for president is better prepared to fix it than 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brought his loudest applause of the morning.</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494"/>
      </w:pPr>
    </w:p>
    <w:p>
      <w:pPr>
        <w:pStyle w:val="Normal494"/>
        <w:ind w:left="200"/>
        <w:sectPr>
          <w:type w:val="continuous"/>
          <w:pgMar w:top="840" w:right="1000" w:bottom="840" w:left="1000" w:header="400" w:footer="400"/>
          <w:pgNumType w:fmt="decimal"/>
          <w:cols w:space="720"/>
        </w:sectPr>
      </w:pPr>
      <w:r>
        <w:br/>
      </w:r>
      <w:r>
        <w:pict>
          <v:line id="_x0000_s3002"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535"/>
          <w:headerReference w:type="default" r:id="rId3536"/>
          <w:footerReference w:type="even" r:id="rId3537"/>
          <w:footerReference w:type="default" r:id="rId3538"/>
          <w:headerReference w:type="first" r:id="rId3539"/>
          <w:footerReference w:type="first" r:id="rId3540"/>
          <w:pgSz w:w="12240" w:h="15840"/>
          <w:pgMar w:top="840" w:right="1000" w:bottom="840" w:left="1000" w:header="400" w:footer="400"/>
          <w:pgNumType w:fmt="decimal"/>
          <w:cols w:space="720"/>
          <w:titlePg w:val="0"/>
        </w:sectPr>
      </w:pPr>
    </w:p>
    <w:p>
      <w:pPr>
        <w:pStyle w:val="Normal495"/>
      </w:pPr>
      <w:bookmarkStart w:id="989" w:name="Bookmark_495"/>
      <w:bookmarkEnd w:id="989"/>
    </w:p>
    <w:p>
      <w:pPr>
        <w:pStyle w:val="Normal495"/>
      </w:pPr>
      <w:r>
        <w:pict>
          <v:shape id="_x0000_i3003" type="#_x0000_t75" alt="LexisNexis®" style="width:147.75pt;height:30pt">
            <v:imagedata r:id="rId17" o:title=""/>
          </v:shape>
        </w:pict>
      </w:r>
      <w:r>
        <w:cr/>
      </w:r>
    </w:p>
    <w:p>
      <w:pPr>
        <w:pStyle w:val="Heading1493"/>
        <w:keepNext w:val="0"/>
        <w:spacing w:after="200" w:line="340" w:lineRule="atLeast"/>
        <w:ind w:left="0" w:right="0" w:firstLine="0"/>
        <w:jc w:val="center"/>
      </w:pPr>
      <w:hyperlink r:id="rId3541" w:history="1">
        <w:r>
          <w:rPr>
            <w:rFonts w:ascii="arial" w:eastAsia="arial" w:hAnsi="arial" w:cs="arial"/>
            <w:b/>
            <w:i/>
            <w:strike w:val="0"/>
            <w:color w:val="0077CC"/>
            <w:sz w:val="28"/>
            <w:u w:val="single"/>
            <w:vertAlign w:val="baseline"/>
          </w:rPr>
          <w:t>London teenagers stopped from entering Syria 'after parents raised alarm'; Two 17-year-olds and 19-year-old suspected of planning to join Islamic State in Syria bailed after being questioned on return to Britain</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2015 Monday 10:23 AM GMT</w:t>
      </w:r>
    </w:p>
    <w:p>
      <w:pPr>
        <w:pStyle w:val="Normal495"/>
        <w:keepNext w:val="0"/>
        <w:spacing w:after="0" w:line="240" w:lineRule="atLeast"/>
        <w:ind w:right="0"/>
        <w:jc w:val="both"/>
      </w:pPr>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95"/>
        <w:keepNext w:val="0"/>
        <w:spacing w:before="120" w:after="0" w:line="220" w:lineRule="atLeast"/>
        <w:ind w:left="0" w:right="0" w:firstLine="0"/>
        <w:jc w:val="left"/>
      </w:pPr>
      <w:r>
        <w:br/>
      </w:r>
      <w:r>
        <w:pict>
          <v:shape id="_x0000_i3004" type="#_x0000_t75" style="width:167.98pt;height:30.75pt">
            <v:imagedata r:id="rId19"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 Vikram Dodd and agency</w:t>
      </w:r>
    </w:p>
    <w:p>
      <w:pPr>
        <w:pStyle w:val="Normal495"/>
        <w:keepNext/>
        <w:spacing w:before="240" w:after="0" w:line="340" w:lineRule="atLeast"/>
        <w:ind w:left="0" w:right="0" w:firstLine="0"/>
        <w:jc w:val="left"/>
      </w:pPr>
      <w:bookmarkStart w:id="990" w:name="Body_493"/>
      <w:bookmarkEnd w:id="99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005" style="position:absolute;z-index:25267097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British teenagers who were stopped in Turkey on suspicion of planning to join Islamic State terrorists in Syria have been bailed as further details emerged about how police were alerted by their families of the suspects.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 two 17-year-old boys and a 19-year-old man, all from north-west London - were arrested on their return to London on suspicion of preparation of terrorist acts. They will be questioned again in May under the terms of their bail, the Metropolitan police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the teenagers were stopped from reaching Syria in part because of a swift warning from the parents of the two 17-year-olds. They immediately raised the alarm after the boys, from a Pakistani community in Brent, went missing after Friday prayers.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that the three suspects travelled to Turkey via a flight from Luton airport to Barcelona in an apparent attempt to evade detection. They were arrested at Istanbul's second airport, Sabiha Gökçen, after arriving on a flight from Barcelona, it was reported.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"On Friday 13 March officers from the counter-terrorism command were made aware that two 17-year-old boys from north-west London had gone missing and were believed to be travelling to Syria. Inquiries revealed that they had travelled with a third male aged 19.</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alerted the Turkish authorities who were able to intercept all three males, preventing travel to Syria."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speedy action of the authorities to thwart the teenagers contrasts with the case of the missing east London schoolgirls who travelled to Syria via Turkey last month. The families of Shamima Begum, 15, Kadiza Sultana, 16, and Amira Abase, 15, also alerted the police on the day they went missing, but they managed to reach Syria despite a public appeal for their return.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claim that they immediately contacted the Turkish authorities on hearing that girls were missing has been disputed by Ankara.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police announced they were launching a campaign aimed at thwarting Isis attempts to recruit young women from Britain.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22 women and girls have disappeared in the past year and are believed to have gone to Syria. The new police campaign focuses on mothers and encourages them "to have open discussions with their daughters about issues such as travelling to Syria and what they are viewing online".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Assistant Commissioner Helen Ball, senior national coordinator for counter-terrorism policing, said: "We are increasingly concerned about the numbers of young women who have travelled or are intending to travel to Syria. It is an extremely dangerous place and the reality of the lifestyle they are greeted with when they arrive is far from that promoted online by terrorist groups.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option of returning home is often taken away from them, leaving families at home devastated and with very few options to secure a safe return for their loved one."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have been criticised by the families of the east London schoolgirls who fled to Syria in February for their handling of their cases. They say police failed to pass on crucial information which may have alerted them to the fact a school friend of their daughters had week earlier been lured by Isis to travel to Syria.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government has also criticised British authorities for being too slow to pass on details abut the arrival of the three London girls and their intention to cross the border into Syria. The new police campaign includes leaflets telling parents what and where they can get help, and a website, billed as a "one-stop-shop for concerned families" worried their children are at risk of wanting to disappear to join Isis.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earlier, one of their school friends, Sharmeena Begum, also 15, had run away from her home in Bethnal Green to travel to an Isis-controlled part of Syria. It is understood that, in early December 2014, Sharmeena flew out of the UK from Gatwick airport to Istanbul, and then travelled by road across Turkey to its border with Syria.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three schoolgirls went missing, Turkish authorities have been under increased pressure to intercept British nationals travelling through Turkey in order to join Isis fighters in Syria.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families said: "With respect to the disappearance of our children we have been disappointed by the handling of this matter by the school, Met police and the local authority, all of whom we feel failed to act appropriately and pass on vital information to us or indeed between each other.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we been made aware of circumstances sooner, we ourselves could have taken measures to stop the girls from leaving the UK."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pressure from the US, Turkey has increased border security, trying to prevent smuggling and tightening rules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enter the country. According to one diplomatic source in Ankara, the Turkish police have stepped up efforts to stop foreign nationals crossing the border into Syria. </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2015</w:t>
      </w:r>
    </w:p>
    <w:p>
      <w:pPr>
        <w:pStyle w:val="Normal495"/>
      </w:pPr>
    </w:p>
    <w:p>
      <w:pPr>
        <w:pStyle w:val="Normal495"/>
        <w:ind w:left="200"/>
        <w:sectPr>
          <w:type w:val="continuous"/>
          <w:pgMar w:top="840" w:right="1000" w:bottom="840" w:left="1000" w:header="400" w:footer="400"/>
          <w:pgNumType w:fmt="decimal"/>
          <w:cols w:space="720"/>
        </w:sectPr>
      </w:pPr>
      <w:r>
        <w:br/>
      </w:r>
      <w:r>
        <w:pict>
          <v:line id="_x0000_s3006"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496"/>
      </w:pPr>
      <w:bookmarkStart w:id="991" w:name="Bookmark_496"/>
      <w:bookmarkEnd w:id="991"/>
    </w:p>
    <w:p>
      <w:pPr>
        <w:pStyle w:val="Normal496"/>
      </w:pPr>
      <w:r>
        <w:pict>
          <v:shape id="_x0000_i3007" type="#_x0000_t75" alt="LexisNexis®" style="width:147.75pt;height:30pt">
            <v:imagedata r:id="rId17" o:title=""/>
          </v:shape>
        </w:pict>
      </w:r>
      <w:r>
        <w:cr/>
      </w:r>
    </w:p>
    <w:p>
      <w:pPr>
        <w:pStyle w:val="Heading1494"/>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The power of plastic: using pre-paid cards in disaster zones; Getting cash to those who need it can be a slow and dangerous process. Can a digital approach provide the solution?</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2014 Wednesday 7:14 PM GMT</w:t>
      </w:r>
    </w:p>
    <w:p>
      <w:pPr>
        <w:pStyle w:val="Normal496"/>
        <w:keepNext w:val="0"/>
        <w:spacing w:after="0" w:line="240" w:lineRule="atLeast"/>
        <w:ind w:right="0"/>
        <w:jc w:val="both"/>
      </w:pP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496"/>
        <w:keepNext w:val="0"/>
        <w:spacing w:before="120" w:after="0" w:line="220" w:lineRule="atLeast"/>
        <w:ind w:left="0" w:right="0" w:firstLine="0"/>
        <w:jc w:val="left"/>
      </w:pPr>
      <w:r>
        <w:br/>
      </w:r>
      <w:r>
        <w:pict>
          <v:shape id="_x0000_i3008" type="#_x0000_t75" style="width:167.98pt;height:30.75pt">
            <v:imagedata r:id="rId19"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VISA PARTNER ZONE</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Aldwinckle</w:t>
      </w:r>
    </w:p>
    <w:p>
      <w:pPr>
        <w:pStyle w:val="Normal496"/>
        <w:keepNext/>
        <w:spacing w:before="240" w:after="0" w:line="340" w:lineRule="atLeast"/>
        <w:ind w:left="0" w:right="0" w:firstLine="0"/>
        <w:jc w:val="left"/>
      </w:pPr>
      <w:bookmarkStart w:id="992" w:name="Body_494"/>
      <w:bookmarkEnd w:id="99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009" style="position:absolute;z-index:252673024"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powerful earthquake struck Haiti in January 2010, Abasi Deroicier and her four children were left stranded. With her home and small business in ruins, she and her family relocated to the Tabbare Issa refugee camp run by the Red Cross in Port-au-Prince. Soon afterwards, she received an SMS message in Creole to her mobile phone. The message contained a transaction code, which she was able to redeem for $50 at her local remittance shop. The money enabled her to send her children to school and restart her clothing business.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and weeks following the Haiti earthquake, the International Federation of Red Cross and Red Crescent Societies (IFRC) co-ordinated the delivery of buckets, blankets, tarpaulins, kitchen sets and hygiene kits from its global warehouses. It also wanted to provide money to people like Abasi, to enable them to make purchases based on their individual needs.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Transferring cash to those in need is often more useful to recipients than "in kind" aid deliveries like food or blankets. "It recognises the diverse needs of the affected populations", said Scott DiPretoro, who works in the IFRC's Panama hub. "It allows them to buy what they have prioritised as being most critical for their individual recovery." As a result, it is increasingly popular among both providers and recipients. The IFRC responds to an average of 17 disasters each year throughout the Americas. According to an IFRC report, last year 30% of the disaster response and recovery operations in the IFRC Americas Zone included a cash transfer component.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instability that permeates in the wake of any disaster makes it unsafe to carry large quantities of cash. "If people find out that you're going to distribute cash, criminal elements can sometimes get involved so there's a very real threat to security not only to the Red Cross staff, but also to the beneficiaries that are intended to receive it," says Scott DiPretoro, who works in the IFRC's Panama hub.</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transfers ensure greater security, speed and accountability. They may also provide a vehicle to promote financial inclusion. "It can be the first time that you introduce someone to the formal banking system," says Marcella Willis of NetHope, an NGO which enables humanitarian organisations to make smarter use of technology.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efficacy, transferring cash electronically is not without its problems. Identifying the most appropriate delivery mechanism, contracting the service provider and establishing procedures for its use can take a long time. In Haiti, the IFRC designed a tailor-made digital cash delivery mechanism from scratch to provide funds to beneficiaries like Abasi. The programme was ultimately successful, but the system took months to build and reached far fewer recipients than intended.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challenges prompted the IFRC to find a safer, quicker and more permanent solution. In 2013 it successfully applied for a Visa Innovation Grant, a fund for development and non-profit organisations seeking to adopt or expand the use of electronic payments to those living below the poverty line. Administered by NetHope, the grant program disburses $500,000 in funding each year.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IFRC proposed the establishment of a universal electronic cash transfer programme that would operate throughout Latin America and the Caribbean, rather than just across one country. In the event of a disaster it would enable aid workers to distribute prepaid cards quickly to people in need. The cards could then be used by recipients to withdraw cash from an ATM or purchase goods in local shops.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is well suited to such a project. More than 80% of Latin Americans live in urban or semi-urban locations, with good access to ATMs and point-of-sale devices.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is progressing well. The IFRC has contracted a service provider to help coordinate cash transfers across the region, trained around 200 Red Cross personnel, and plans to pilot the new disaster response tool soon in order to be prepared for rapid implementation when the next disaster strikes. In a region that has witnessed humanitarian disasters ranging from landslides to cholera, that could come at any moment.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IFRC project complements others taking place around the world. Last year, the World Food Programme distributed prepaid cards to help feed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enormous potential for this initiative. But implementing a cash transfer programme on a global scale presents a variety of challenges. Conflicting financial regulations make the design of a unified processing system difficult. Finding a contractor willing to grapple with the issue, at a reasonable cost, takes time. Aid workers need support and in-depth training in order to use the system effectively.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IFRC project in Latin America and the Caribbean is a step towards a scaleable, transferable model which could one day be used around the world. "If there was a larger-scale disaster in Asia, we could potentially implement the system based on our experience in the Americas," DiPretoro said. "If we can standardise it, institutionalise it, it can really revolutionise the way that we provide assistance."</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2014</w:t>
      </w:r>
    </w:p>
    <w:p>
      <w:pPr>
        <w:pStyle w:val="Normal496"/>
      </w:pPr>
    </w:p>
    <w:p>
      <w:pPr>
        <w:pStyle w:val="Normal496"/>
        <w:ind w:left="200"/>
        <w:sectPr>
          <w:type w:val="continuous"/>
          <w:pgMar w:top="840" w:right="1000" w:bottom="840" w:left="1000" w:header="400" w:footer="400"/>
          <w:pgNumType w:fmt="decimal"/>
          <w:cols w:space="720"/>
        </w:sectPr>
      </w:pPr>
      <w:r>
        <w:br/>
      </w:r>
      <w:r>
        <w:pict>
          <v:line id="_x0000_s3010"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497"/>
      </w:pPr>
      <w:bookmarkStart w:id="993" w:name="Bookmark_497"/>
      <w:bookmarkEnd w:id="993"/>
    </w:p>
    <w:p>
      <w:pPr>
        <w:pStyle w:val="Normal497"/>
      </w:pPr>
      <w:r>
        <w:pict>
          <v:shape id="_x0000_i3011" type="#_x0000_t75" alt="LexisNexis®" style="width:147.75pt;height:30pt">
            <v:imagedata r:id="rId17" o:title=""/>
          </v:shape>
        </w:pict>
      </w:r>
      <w:r>
        <w:cr/>
      </w:r>
    </w:p>
    <w:p>
      <w:pPr>
        <w:pStyle w:val="Heading1495"/>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Islamic state: Isis advance fuels tensions inside Turkey: Anger at Ankara's inaction amid fighting on border: President wants west to move against Syria's Assad</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w:t>
      </w:r>
    </w:p>
    <w:p>
      <w:pPr>
        <w:pStyle w:val="Normal497"/>
        <w:keepNext w:val="0"/>
        <w:spacing w:after="0" w:line="240" w:lineRule="atLeast"/>
        <w:ind w:right="0"/>
        <w:jc w:val="both"/>
      </w:pPr>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97"/>
        <w:keepNext w:val="0"/>
        <w:spacing w:before="120" w:after="0" w:line="220" w:lineRule="atLeast"/>
        <w:ind w:left="0" w:right="0" w:firstLine="0"/>
        <w:jc w:val="left"/>
      </w:pPr>
      <w:r>
        <w:br/>
      </w:r>
      <w:r>
        <w:pict>
          <v:shape id="_x0000_i3012" type="#_x0000_t75" style="width:186.73pt;height:33pt">
            <v:imagedata r:id="rId548"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21</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James in Mursitpinar, Ian Black and Constanze Letsch in Istanbul</w:t>
      </w:r>
    </w:p>
    <w:p>
      <w:pPr>
        <w:pStyle w:val="Normal497"/>
        <w:keepNext/>
        <w:spacing w:before="240" w:after="0" w:line="340" w:lineRule="atLeast"/>
        <w:ind w:left="0" w:right="0" w:firstLine="0"/>
        <w:jc w:val="left"/>
      </w:pPr>
      <w:bookmarkStart w:id="994" w:name="Body_495"/>
      <w:bookmarkEnd w:id="99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013" style="position:absolute;z-index:252675072"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between Kurdish forces and Islamic State militants for the Syrian border town of Kobani fuelled rising tension inside Turkey yesterday as thousands of protesters took to the streets to voice anger and frustration about the inaction of the Ankara government.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graphic illustration of the domestic and regional impact of the deepening crisis, demonstrations turned violent and Turkish police used teargas and water cannon. Curfews were imposed on several towns in the province of Mardin.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warning from the Turkish president, Recep Tayyip Erdogan, that Kobani was "about to fall", at least nine people were killed and dozens wounded in demonstrations across the country local media reported. At least five of those killed were in the town of Diyarbakir, the largest Kurdish city in the southeast. There were also clashes in Istanbul and the capital Ankara.</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speaking in the eastern city of Gaziantep, said that a ground operation was needed to defeat Isis, sidestepping accusations that he is unwilling to allow Kurds in Turkey to help their embattled kinsfolk in Syria or to deploy the army across the border to fight Isis because of the country's historic enmity towards Kurdish separatists - in addition to ongoing peace negotiations with them.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telling the west - dropping bombs from the air will not provide a solution," the president said to cheers from crowds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speech that was translated into Arabic. Erdogan also tested the readiness of the US, Britain, France and other allies by calling for a no-fly zone and a secure land zone as well as training for moderate Syrian rebels.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parliament last week authorised the government to take military action against Isis. But Turkey has not announced plans for any operations, with Ankara apparently seeking a commitment from the west to move decisively against the Syrian president, Bashar al-Assad, as well as the jihadis. Erdogan said he wanted to fight both Isis and the Kurdistan Workers' party (PKK).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said yesterday it was vital to act in order to stop the Isis advance. "Everything must be done so that the Daesh (Isis) terrorists are stopped and pushed back," the French foreign minister, Laurent Fabius, told parliament. "A tragedy is unfolding, and we must all react."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Kobani falls, Turkey is likely to face a massive backlash from its Kurdish population. Thousands of people have already arrived on the border from all over the country to offer their support. "If they take Kobani, we know they will come to Suruc," said Ibrahim Akkus, watching from the nearby hillside yesterday.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controls large parts of both Syria and Iraq and has ramped up its offensive in recent days despite being targeted by US-led air strikes. On the Turkish side of the border journalists heard warplanes before two large plumes of smoke billowed west of Kobani. But the air attacks appear to have done little to slow Isis. The BBC reported eight strikes in total.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two of the group's black flags were raised on the outskirts of the town on Monday, the militants punctured the Kurdish frontlines and advanced into the town itself, said the local coordination committee.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fighting inside the city. Hundreds of civilians have left," said the director of the Syrian Observatory for Human Rights, Rami Abdurrahman. "IS controls three neighbourhoods on the eastern side of Kobani. They are trying to enter the town from the south-west as well."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Capturing Kobani would give Isis a direct link between its positions in the Syrian province of Aleppo and its stronghold of Raqqa, further east, and full control of a long stretch of the Turkish-Syrian border.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residents described seeing Isis fighters looking "relaxed" and walking freely in the streets. But those who entered were soon killed by Kurdish fighters more familiar with the locality. "I don't know where they were all coming from, but once they were killed, more Isis would come," a man named Mahmoud said as he walked from Kobani to a nearby town. He said he believed that the Isis men were using hard drugs because of their confident demeanour. Looking exhausted, the 50-year-old lamented that he could not stay in his home town to fight.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die, who will look after my children?" he asked. "I want to go to my land. I don't want to live in Turkey. I don't want to live in any country. I just want to live in my own land. Why is Isis coming to my land? The world has turned its back on Kobani."</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Istanbul hundreds of nationalists attacked an office of the pro-Kurdish Democratic People's party (HDP) with sticks and knives, trapping around 60 people inside the building.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neighbourhood, groups of pro-Kurdish protesters set fire to the building of the local Nationalist Movement party (MHP) after shots were reportedly fired from there.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rising from Kobani could be seen from Turkey. Below: Syrian Kurds demonstrated at the European parliament Main photograph: Aris Messinisaris/AFP/Getty</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497"/>
      </w:pPr>
    </w:p>
    <w:p>
      <w:pPr>
        <w:pStyle w:val="Normal497"/>
        <w:ind w:left="200"/>
        <w:sectPr>
          <w:type w:val="continuous"/>
          <w:pgMar w:top="840" w:right="1000" w:bottom="840" w:left="1000" w:header="400" w:footer="400"/>
          <w:pgNumType w:fmt="decimal"/>
          <w:cols w:space="720"/>
        </w:sectPr>
      </w:pPr>
      <w:r>
        <w:br/>
      </w:r>
      <w:r>
        <w:pict>
          <v:line id="_x0000_s3014"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56"/>
          <w:headerReference w:type="default" r:id="rId3557"/>
          <w:footerReference w:type="even" r:id="rId3558"/>
          <w:footerReference w:type="default" r:id="rId3559"/>
          <w:headerReference w:type="first" r:id="rId3560"/>
          <w:footerReference w:type="first" r:id="rId3561"/>
          <w:pgSz w:w="12240" w:h="15840"/>
          <w:pgMar w:top="840" w:right="1000" w:bottom="840" w:left="1000" w:header="400" w:footer="400"/>
          <w:pgNumType w:fmt="decimal"/>
          <w:cols w:space="720"/>
          <w:titlePg w:val="0"/>
        </w:sectPr>
      </w:pPr>
    </w:p>
    <w:p>
      <w:pPr>
        <w:pStyle w:val="Normal498"/>
      </w:pPr>
      <w:bookmarkStart w:id="995" w:name="Bookmark_498"/>
      <w:bookmarkEnd w:id="995"/>
    </w:p>
    <w:p>
      <w:pPr>
        <w:pStyle w:val="Normal498"/>
      </w:pPr>
      <w:r>
        <w:pict>
          <v:shape id="_x0000_i3015" type="#_x0000_t75" alt="LexisNexis®" style="width:147.75pt;height:30pt">
            <v:imagedata r:id="rId17" o:title=""/>
          </v:shape>
        </w:pict>
      </w:r>
      <w:r>
        <w:cr/>
      </w:r>
    </w:p>
    <w:p>
      <w:pPr>
        <w:pStyle w:val="Heading1496"/>
        <w:keepNext w:val="0"/>
        <w:spacing w:after="200" w:line="340" w:lineRule="atLeast"/>
        <w:ind w:left="0" w:right="0" w:firstLine="0"/>
        <w:jc w:val="center"/>
      </w:pPr>
      <w:hyperlink r:id="rId3562" w:history="1">
        <w:r>
          <w:rPr>
            <w:rFonts w:ascii="arial" w:eastAsia="arial" w:hAnsi="arial" w:cs="arial"/>
            <w:b/>
            <w:i/>
            <w:strike w:val="0"/>
            <w:color w:val="0077CC"/>
            <w:sz w:val="28"/>
            <w:u w:val="single"/>
            <w:vertAlign w:val="baseline"/>
          </w:rPr>
          <w:t>Syria's child refugees are sent out to work: Thousands missing out on school to support destitute families who fled the war</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2014 Tuesday</w:t>
      </w:r>
    </w:p>
    <w:p>
      <w:pPr>
        <w:pStyle w:val="Normal498"/>
        <w:keepNext w:val="0"/>
        <w:spacing w:after="0" w:line="240" w:lineRule="atLeast"/>
        <w:ind w:right="0"/>
        <w:jc w:val="both"/>
      </w:pP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98"/>
        <w:keepNext w:val="0"/>
        <w:spacing w:before="120" w:after="0" w:line="220" w:lineRule="atLeast"/>
        <w:ind w:left="0" w:right="0" w:firstLine="0"/>
        <w:jc w:val="left"/>
      </w:pPr>
      <w:r>
        <w:br/>
      </w:r>
      <w:r>
        <w:pict>
          <v:shape id="_x0000_i3016" type="#_x0000_t75" style="width:186.73pt;height:33pt">
            <v:imagedata r:id="rId548"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17</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Gaziantep</w:t>
      </w:r>
    </w:p>
    <w:p>
      <w:pPr>
        <w:pStyle w:val="Normal498"/>
        <w:keepNext/>
        <w:spacing w:before="240" w:after="0" w:line="340" w:lineRule="atLeast"/>
        <w:ind w:left="0" w:right="0" w:firstLine="0"/>
        <w:jc w:val="left"/>
      </w:pPr>
      <w:bookmarkStart w:id="996" w:name="Body_496"/>
      <w:bookmarkEnd w:id="99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017" style="position:absolute;z-index:25267712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in Arabic, Hamza is carefully stacking freshly baked flatbreads on the shop counter. It is a Saturday afternoon in the southern Turkish town of Antakya, blisteringly hot. The seven-year-old boy has been working in the small bakery ever since his family of five fled from Aleppo in Syria.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go to school," he said, now balancing a basket full of firewood. "But my mother won't enrol me. She says we need the money to eat."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of three siblings, Hamza works six days a week, often up to 12 hours a day, to support his family. His mother begs on the street. "My father is hurt and cannot find work here," he said. "Life in Turkey is very expensive."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two child colleagues, brothers from Hama in Syria, are 12 and 13. Both have been working in the bakery since they came to Turkey more than six months ago. "I would rather go to school," said 12-year-old Nasir.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 for the two rooms they share with 23 family members is 750 Turkish lira (£200) a month. "We need to contribute," said Nasir.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 high commissioner for refugees (UNHCR), about half of the 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living in Turkey are children. Whereas more than 60% of children in refugee camps are enrolled in school, 73% of those outside the camps - the overwhelming majority of refugees - do not go to school. A recent Unicef report estimated that one in 10 Syrian refugee children is working - in agriculture, restaurants and shops, as mobile vendors or begging on the street.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massive increase in child labour here," said a Turkish human rights activist who wished to remain anonymous. "The authorities try to fight against it, but in many cases families have little choice."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900,000 children are estimated to be working in Turkey, around 300,000 of them between the ages of six and 14, according to official figures. The legal working age is 15. Hakan Acar, a children's rights expert from Kocaeli University, underlined that the real numbers were probably much higher: "Children working on the streets are not included in these statistics - children selling water, tissues or begging."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refugees from Syria do not receive work permits in Turkey, underage Syrian workers are not being recorded at all. "It makes them extremely vulnerable to abuse," said Acar.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Kilis, a town where there are now more Syrians than local residents, child labour has soared. Samir, 12, from Aleppo, fled to Turkey two years ago with six siblings, his mother, father and his aunt, all of whom share one small flat. He has not attended school since. In order to support his family he worked at a butcher's for a year, and he started a job in a shoe shop in the city centre in March. Samir works seven days a week, from 8am until nightfall, earning 35 lira a week - a small fraction of the legal minimum wage. The employer, a Turk who has owned the shop for 29 years, said that business has been booming since the Syrians came, and that Samir is a diligent worker.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Acar criticises the authorities for failing to tackle child exploitation: "There are too few labour inspectors, no clear procedures for what to do about child labour. Workplaces that employ children are rarely penalised."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Muhannad al-Nader, a Syrian political activist involved in child protection in Gaziantep, explains that desperation may make refugee families complicit: "Many families might hide the fact that their children are working, because they are afraid that humanitarian organisations might reduce the aid if they find out about 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child workers from Syria are boys, a growing number of girls can also be found working in shops, private homes and in the fields. Aisha, 12, from Azaz, and Hatice, 13, from Aleppo, have been in Turkey for two and a half years. Both work in a clothes shop in Kilis. Hatice, who works six days a week for 50 lira, said she dropped out of school to help her family and because the Syrian school she attended in Turkey was bad. "In Syria I liked going to school, but here the teachers were not good, it wasn't nice." All of her three siblings work.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10, whose family fled their Turkoman village six months ago after an Islamic State (Isis) attack, said that he misses going to school. He is the eldest of eight, and works at a Syrian restaurant in Gaziantep, often up to 14 hours a day, seven days a week. In the three months he has been working, he has had one free day.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to school again and learn," he said. "I don't want Bashar (al-Assad), I don't want Isis, and I don't want the Free Syrian Army. I don't care about them. All I want is peace, and my Syria back."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have been changed.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13-year-old boy from southern Syria at work in a photography studio in Kilis. Below, other child workers in Kilis and Istanbul Main photograph: Murad Sezer/Reuters</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2014</w:t>
      </w:r>
    </w:p>
    <w:p>
      <w:pPr>
        <w:pStyle w:val="Normal498"/>
      </w:pPr>
    </w:p>
    <w:p>
      <w:pPr>
        <w:pStyle w:val="Normal498"/>
        <w:ind w:left="200"/>
        <w:sectPr>
          <w:type w:val="continuous"/>
          <w:pgMar w:top="840" w:right="1000" w:bottom="840" w:left="1000" w:header="400" w:footer="400"/>
          <w:pgNumType w:fmt="decimal"/>
          <w:cols w:space="720"/>
        </w:sectPr>
      </w:pPr>
      <w:r>
        <w:br/>
      </w:r>
      <w:r>
        <w:pict>
          <v:line id="_x0000_s3018"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63"/>
          <w:headerReference w:type="default" r:id="rId3564"/>
          <w:footerReference w:type="even" r:id="rId3565"/>
          <w:footerReference w:type="default" r:id="rId3566"/>
          <w:headerReference w:type="first" r:id="rId3567"/>
          <w:footerReference w:type="first" r:id="rId3568"/>
          <w:pgSz w:w="12240" w:h="15840"/>
          <w:pgMar w:top="840" w:right="1000" w:bottom="840" w:left="1000" w:header="400" w:footer="400"/>
          <w:pgNumType w:fmt="decimal"/>
          <w:cols w:space="720"/>
          <w:titlePg w:val="0"/>
        </w:sectPr>
      </w:pPr>
    </w:p>
    <w:p>
      <w:pPr>
        <w:pStyle w:val="Normal499"/>
      </w:pPr>
      <w:bookmarkStart w:id="997" w:name="Bookmark_499"/>
      <w:bookmarkEnd w:id="997"/>
    </w:p>
    <w:p>
      <w:pPr>
        <w:pStyle w:val="Normal499"/>
      </w:pPr>
      <w:r>
        <w:pict>
          <v:shape id="_x0000_i3019" type="#_x0000_t75" alt="LexisNexis®" style="width:147.75pt;height:30pt">
            <v:imagedata r:id="rId17" o:title=""/>
          </v:shape>
        </w:pict>
      </w:r>
      <w:r>
        <w:cr/>
      </w:r>
    </w:p>
    <w:p>
      <w:pPr>
        <w:pStyle w:val="Heading1497"/>
        <w:keepNext w:val="0"/>
        <w:spacing w:after="200" w:line="340" w:lineRule="atLeast"/>
        <w:ind w:left="0" w:right="0" w:firstLine="0"/>
        <w:jc w:val="center"/>
      </w:pPr>
      <w:hyperlink r:id="rId3569" w:history="1">
        <w:r>
          <w:rPr>
            <w:rFonts w:ascii="arial" w:eastAsia="arial" w:hAnsi="arial" w:cs="arial"/>
            <w:b/>
            <w:i/>
            <w:strike w:val="0"/>
            <w:color w:val="0077CC"/>
            <w:sz w:val="28"/>
            <w:u w:val="single"/>
            <w:vertAlign w:val="baseline"/>
          </w:rPr>
          <w:t>Syria's child refugees are sent out to work: Thousands missing out on school to support destitute families who fled the war</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2014 Tuesday</w:t>
      </w:r>
    </w:p>
    <w:p>
      <w:pPr>
        <w:pStyle w:val="Normal499"/>
        <w:keepNext w:val="0"/>
        <w:spacing w:after="0" w:line="240" w:lineRule="atLeast"/>
        <w:ind w:right="0"/>
        <w:jc w:val="both"/>
      </w:pPr>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99"/>
        <w:keepNext w:val="0"/>
        <w:spacing w:before="120" w:after="0" w:line="220" w:lineRule="atLeast"/>
        <w:ind w:left="0" w:right="0" w:firstLine="0"/>
        <w:jc w:val="left"/>
      </w:pPr>
      <w:r>
        <w:br/>
      </w:r>
      <w:r>
        <w:pict>
          <v:shape id="_x0000_i3020" type="#_x0000_t75" style="width:186.73pt;height:33pt">
            <v:imagedata r:id="rId548"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17</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Gaziantep</w:t>
      </w:r>
    </w:p>
    <w:p>
      <w:pPr>
        <w:pStyle w:val="Normal499"/>
        <w:keepNext/>
        <w:spacing w:before="240" w:after="0" w:line="340" w:lineRule="atLeast"/>
        <w:ind w:left="0" w:right="0" w:firstLine="0"/>
        <w:jc w:val="left"/>
      </w:pPr>
      <w:bookmarkStart w:id="998" w:name="Body_497"/>
      <w:bookmarkEnd w:id="99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021" style="position:absolute;z-index:25267916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in Arabic, Hamza is carefully stacking freshly baked flatbreads on the shop counter. It is a Saturday afternoon in the southern Turkish town of Antakya, blisteringly hot. The seven-year-old boy has been working in the small bakery ever since his family of five fled from Aleppo in Syria.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go to school," he said, now balancing a basket full of firewood. "But my mother won't enrol me. She says we need the money to eat."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of three siblings, Hamza works six days a week, often up to 12 hours a day, to support his family. His mother begs on the street. "My father is hurt and cannot find work here," he said. "Life in Turkey is very expensive."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two child colleagues, brothers from Hama in Syria, are 12 and 13. Both have been working in the bakery since they came to Turkey more than six months ago. "I would rather go to school," said 12-year-old Nasir.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 for the two rooms they share with 23 family members is 750 Turkish lira (£200) a month. "We need to contribute," said Nasir.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 high commissioner for refugees (UNHCR), about half of the 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living in Turkey are children. Whereas more than 60% of children in refugee camps are enrolled in school, 73% of those outside the camps - the overwhelming majority of refugees - do not go to school. A recent Unicef report estimated that one in 10 Syrian refugee children is working - in agriculture, restaurants and shops, as mobile vendors or begging on the street.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massive increase in child labour here," said a Turkish human rights activist who wished to remain anonymous. "The authorities try to fight against it, but in many cases families have little choice."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900,000 children are estimated to be working in Turkey, around 300,000 of them between the ages of six and 14, according to official figures. The legal working age is 15. Hakan Acar, a children's rights expert from Kocaeli University, underlined that the real numbers were probably much higher: "Children working on the streets are not included in these statistics - children selling water, tissues or begging."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refugees from Syria do not receive work permits in Turkey, underage Syrian workers are not being recorded at all. "It makes them extremely vulnerable to abuse," said Acar.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Kilis, a town where there are now more Syrians than local residents, child labour has soared. Samir, 12, from Aleppo, fled to Turkey two years ago with six siblings, his mother, father and his aunt, all of whom share one small flat. He has not attended school since. In order to support his family he worked at a butcher's for a year, and he started a job in a shoe shop in the city centre in March. Samir works seven days a week, from 8am until nightfall, earning 35 lira a week - a small fraction of the legal minimum wage. The employer, a Turk who has owned the shop for 29 years, said that business has been booming since the Syrians came, and that Samir is a diligent worker.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Acar criticises the authorities for failing to tackle child exploitation: "There are too few labour inspectors, no clear procedures for what to do about child labour. Workplaces that employ children are rarely penalised."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Muhannad al-Nader, a Syrian political activist involved in child protection in Gaziantep, explains that desperation may make refugee families complicit: "Many families might hide the fact that their children are working, because they are afraid that humanitarian organisations might reduce the aid if they find out about 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child workers from Syria are boys, a growing number of girls can also be found working in shops, private homes and in the fields. Aisha, 12, from Azaz, and Hatice, 13, from Aleppo, have been in Turkey for two and a half years. Both work in a clothes shop in Kilis. Hatice, who works six days a week for 50 lira, said she dropped out of school to help her family and because the Syrian school she attended in Turkey was bad. "In Syria I liked going to school, but here the teachers were not good, it wasn't nice." All of her three siblings work.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10, whose family fled their Turkoman village six months ago after an Islamic State (Isis) attack, said that he misses going to school. He is the eldest of eight, and works at a Syrian restaurant in Gaziantep, often up to 14 hours a day, seven days a week. In the three months he has been working, he has had one free 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to school again and learn," he said. "I don't want Bashar (al-Assad), I don't want Isis, and I don't want the Free Syrian Army. I don't care about them. All I want is peace, and my Syria back."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have been changed.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13-year-old boy from southern Syria at work in a photography studio in Kilis. Below, other child workers in Kilis and Istanbul Main photograph: Murad Sezer/Reuters</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2014</w:t>
      </w:r>
    </w:p>
    <w:p>
      <w:pPr>
        <w:pStyle w:val="Normal499"/>
      </w:pPr>
    </w:p>
    <w:p>
      <w:pPr>
        <w:pStyle w:val="Normal499"/>
        <w:ind w:left="200"/>
        <w:sectPr>
          <w:type w:val="continuous"/>
          <w:pgMar w:top="840" w:right="1000" w:bottom="840" w:left="1000" w:header="400" w:footer="400"/>
          <w:pgNumType w:fmt="decimal"/>
          <w:cols w:space="720"/>
        </w:sectPr>
      </w:pPr>
      <w:r>
        <w:br/>
      </w:r>
      <w:r>
        <w:pict>
          <v:line id="_x0000_s3022"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570"/>
          <w:headerReference w:type="default" r:id="rId3571"/>
          <w:footerReference w:type="even" r:id="rId3572"/>
          <w:footerReference w:type="default" r:id="rId3573"/>
          <w:headerReference w:type="first" r:id="rId3574"/>
          <w:footerReference w:type="first" r:id="rId3575"/>
          <w:pgSz w:w="12240" w:h="15840"/>
          <w:pgMar w:top="840" w:right="1000" w:bottom="840" w:left="1000" w:header="400" w:footer="400"/>
          <w:pgNumType w:fmt="decimal"/>
          <w:cols w:space="720"/>
          <w:titlePg w:val="0"/>
        </w:sectPr>
      </w:pPr>
    </w:p>
    <w:p>
      <w:pPr>
        <w:pStyle w:val="Normal500"/>
      </w:pPr>
      <w:bookmarkStart w:id="999" w:name="Bookmark_500"/>
      <w:bookmarkEnd w:id="999"/>
    </w:p>
    <w:p>
      <w:pPr>
        <w:pStyle w:val="Normal500"/>
      </w:pPr>
      <w:r>
        <w:pict>
          <v:shape id="_x0000_i3023" type="#_x0000_t75" alt="LexisNexis®" style="width:147.75pt;height:30pt">
            <v:imagedata r:id="rId17" o:title=""/>
          </v:shape>
        </w:pict>
      </w:r>
      <w:r>
        <w:cr/>
      </w:r>
    </w:p>
    <w:p>
      <w:pPr>
        <w:pStyle w:val="Heading1498"/>
        <w:keepNext w:val="0"/>
        <w:spacing w:after="200" w:line="340" w:lineRule="atLeast"/>
        <w:ind w:left="0" w:right="0" w:firstLine="0"/>
        <w:jc w:val="center"/>
      </w:pPr>
      <w:hyperlink r:id="rId3576" w:history="1">
        <w:r>
          <w:rPr>
            <w:rFonts w:ascii="arial" w:eastAsia="arial" w:hAnsi="arial" w:cs="arial"/>
            <w:b/>
            <w:i/>
            <w:strike w:val="0"/>
            <w:color w:val="0077CC"/>
            <w:sz w:val="28"/>
            <w:u w:val="single"/>
            <w:vertAlign w:val="baseline"/>
          </w:rPr>
          <w:t>Turkey's waning fertility threatens Erdogan's vision of strength; The president has been urging women to have three babies each, as his divided country faces a very European problem</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2017 Monday 2:32 PM GMT</w:t>
      </w:r>
    </w:p>
    <w:p>
      <w:pPr>
        <w:pStyle w:val="Normal500"/>
        <w:keepNext w:val="0"/>
        <w:spacing w:after="0" w:line="240" w:lineRule="atLeast"/>
        <w:ind w:right="0"/>
        <w:jc w:val="both"/>
      </w:pPr>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500"/>
        <w:keepNext w:val="0"/>
        <w:spacing w:before="120" w:after="0" w:line="220" w:lineRule="atLeast"/>
        <w:ind w:left="0" w:right="0" w:firstLine="0"/>
        <w:jc w:val="left"/>
      </w:pPr>
      <w:r>
        <w:br/>
      </w:r>
      <w:r>
        <w:pict>
          <v:shape id="_x0000_i3024" type="#_x0000_t75" style="width:167.98pt;height:30.75pt">
            <v:imagedata r:id="rId19"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and Gokce Saracoglu in Istanbul</w:t>
      </w:r>
    </w:p>
    <w:p>
      <w:pPr>
        <w:pStyle w:val="Normal500"/>
        <w:keepNext/>
        <w:spacing w:before="240" w:after="0" w:line="340" w:lineRule="atLeast"/>
        <w:ind w:left="0" w:right="0" w:firstLine="0"/>
        <w:jc w:val="left"/>
      </w:pPr>
      <w:bookmarkStart w:id="1000" w:name="Body_498"/>
      <w:bookmarkEnd w:id="100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025" style="position:absolute;z-index:252681216"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Didem Sen was living in Nisantasi, a wealthy Istanbul neighbourhood mostly inhabited by members of the secular elite, when she was trying to conceive her first child at the age of 40.</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felt the need to wait until she was married and her career was developed before trying to have a child, but fertility treatments did not work and she soon gave up.</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years later, she says she is grateful for having missed her chance.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children you must have, before it's too late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up this morning feeling blessed not to have [a child]," she said. "It's a huge responsibility and a lot of work, and I worried about how my child would get a proper education in this system and what sort of future would be in store for them."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has regularly urged Turkish women to have as many as three children (most recently after the birth of his sixth grandchild, saying the country needs "bigger numbers for our population as a nation") but underlying what many see as out-of-date, patriarchal statements is an inconvenient truth: Turkey's population growth has stalled, and its fertility rate has declined to its lowest level since the first world war. It is also ageing.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Turkey remains the second most populous country in Europe after Germany, with a population of 79.5 million, and has one of the lowest median ages in Europe at 31.5 - but up from 28.8 in 2009 - figures this year from the government-run Turkish Statistical Institute showed the first time that fertility rates had dropped to the replacement rate of 2.1 in 2016.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decline masks steeper falls in the cities but is coupled with an accelerating birth rate among refugees and rural communities that heralds the potential for major changes in the country's demographics over the next decade.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the upper social groups in Turkey have one or two children, they don't have three or four," said one doctor who requested anonymity. "People with larger families are in lower socio-economic groups."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in a dilemma that is familiar to both its Arab and European neighbours. On the one hand, a population boom without an expanding economy capable of creating jobs for young people can lead to a youth bulge and rising unemployment and marginalisation - a problem facing many Middle Eastern societies. But an unchecked decline in its fertility rate would leave Turkey with an ageing population - a problem that many countries in Europe face.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never going to have a population of 100 million people," said Prof Ahmet Içduygu, a sociologist from Koç University. "The policy that a bigger population means a strong country belongs to the 20th century, and we are likely to face the same problems as western countries today in 50 years."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if young people don't get a proper education and the economic system doesn't absorb them, you will have consequences like integration problems with the refugee population, unemployment and other complications," he added.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show population growth in rural areas vastly surpassing that in the largely secular cities. While western provinces nearer Europe, such as Edirne, had birth rates as low as 1.5, the south-eastern province of Sanliurfa, which has a high Kurdish population and 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a rate nearly three times as high: 4.33.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Ali Enver Kurt, a gynaecologist and expert in fertility who was tapped by the municipality of Beyoglu in Istanbul to deliver lectures and seminars to the public on fertility and in vitro fertilisation, said environmental factors such as pollution, a high smoking rate, prevalence of sexually transmitted diseases and everyday stress factors in big cities were the main reasons for infertility problems.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estimated that 15-20% of the Turkish population suffered from difficulties conceiving, a figure that is relatively normal in developed societies.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is also a symptom of Turkey's modernity, rising education levels and improving career opportunities for women, in addition to fears over the country's increasing polarisation. Many who delay having children, or do not have any at all, do so for a number of reasons, such as cost, the prioritisation of careers, or because they do not want to raise children in a country with myriad social conflicts.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factors limiting Turkey's population growth are common to countries in the developed world, but Turkey is particularly distinctive because of its large refugee population. It already hosts 3 million people who fled the fighting in neighbouring Syria, many of whom will be eligible for citizenship, and that number is set to increase rapidly. About 177,000 babies were born to Syrian mothers in Turkey between 2011 and 2016, with researchers at Hacettepe University estimating that 80,000 were born in 2016 with another 90,000 projected births in 2017.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from now on every year 100 thousand babies will be born and this will generate 1 million more refugees in 10 years," said Dr Murat Erdogan, the director of Hacettepe University's Migration and Politics Research Centre. He that if Syrian refugee families settle permanently in Turkey, it could could make up for the country's labour shortfall but also strengthen the influence of Islam in the 100-year-old secular republic. "This has aspects Turkey has to consider aside from the humanitarian side," he said. </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2017</w:t>
      </w:r>
    </w:p>
    <w:p>
      <w:pPr>
        <w:pStyle w:val="Normal500"/>
      </w:pPr>
    </w:p>
    <w:p>
      <w:pPr>
        <w:pStyle w:val="Normal500"/>
        <w:ind w:left="200"/>
      </w:pPr>
      <w:r>
        <w:br/>
      </w:r>
      <w:r>
        <w:pict>
          <v:line id="_x0000_s3026" style="position:absolute;z-index:252682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0"/>
          </w:pPr>
        </w:p>
      </w:tc>
      <w:tc>
        <w:tcPr>
          <w:tcW w:w="4880" w:type="dxa"/>
          <w:tcMar>
            <w:top w:w="200" w:type="dxa"/>
          </w:tcMar>
          <w:vAlign w:val="center"/>
        </w:tcPr>
        <w:p>
          <w:pPr>
            <w:pStyle w:val="Normal380"/>
            <w:jc w:val="center"/>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1"/>
          </w:pPr>
        </w:p>
      </w:tc>
      <w:tc>
        <w:tcPr>
          <w:tcW w:w="4880" w:type="dxa"/>
          <w:tcMar>
            <w:top w:w="200" w:type="dxa"/>
          </w:tcMar>
          <w:vAlign w:val="center"/>
        </w:tcPr>
        <w:p>
          <w:pPr>
            <w:pStyle w:val="Normal381"/>
            <w:jc w:val="center"/>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2"/>
          </w:pPr>
        </w:p>
      </w:tc>
      <w:tc>
        <w:tcPr>
          <w:tcW w:w="4880" w:type="dxa"/>
          <w:tcMar>
            <w:top w:w="200" w:type="dxa"/>
          </w:tcMar>
          <w:vAlign w:val="center"/>
        </w:tcPr>
        <w:p>
          <w:pPr>
            <w:pStyle w:val="Normal382"/>
            <w:jc w:val="center"/>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3"/>
          </w:pPr>
        </w:p>
      </w:tc>
      <w:tc>
        <w:tcPr>
          <w:tcW w:w="4880" w:type="dxa"/>
          <w:tcMar>
            <w:top w:w="200" w:type="dxa"/>
          </w:tcMar>
          <w:vAlign w:val="center"/>
        </w:tcPr>
        <w:p>
          <w:pPr>
            <w:pStyle w:val="Normal383"/>
            <w:jc w:val="center"/>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4"/>
          </w:pPr>
        </w:p>
      </w:tc>
      <w:tc>
        <w:tcPr>
          <w:tcW w:w="4880" w:type="dxa"/>
          <w:tcMar>
            <w:top w:w="200" w:type="dxa"/>
          </w:tcMar>
          <w:vAlign w:val="center"/>
        </w:tcPr>
        <w:p>
          <w:pPr>
            <w:pStyle w:val="Normal384"/>
            <w:jc w:val="center"/>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5"/>
          </w:pPr>
        </w:p>
      </w:tc>
      <w:tc>
        <w:tcPr>
          <w:tcW w:w="4880" w:type="dxa"/>
          <w:tcMar>
            <w:top w:w="200" w:type="dxa"/>
          </w:tcMar>
          <w:vAlign w:val="center"/>
        </w:tcPr>
        <w:p>
          <w:pPr>
            <w:pStyle w:val="Normal385"/>
            <w:jc w:val="center"/>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6"/>
          </w:pPr>
        </w:p>
      </w:tc>
      <w:tc>
        <w:tcPr>
          <w:tcW w:w="4880" w:type="dxa"/>
          <w:tcMar>
            <w:top w:w="200" w:type="dxa"/>
          </w:tcMar>
          <w:vAlign w:val="center"/>
        </w:tcPr>
        <w:p>
          <w:pPr>
            <w:pStyle w:val="Normal386"/>
            <w:jc w:val="center"/>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7"/>
          </w:pPr>
        </w:p>
      </w:tc>
      <w:tc>
        <w:tcPr>
          <w:tcW w:w="4880" w:type="dxa"/>
          <w:tcMar>
            <w:top w:w="200" w:type="dxa"/>
          </w:tcMar>
          <w:vAlign w:val="center"/>
        </w:tcPr>
        <w:p>
          <w:pPr>
            <w:pStyle w:val="Normal387"/>
            <w:jc w:val="center"/>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8"/>
          </w:pPr>
        </w:p>
      </w:tc>
      <w:tc>
        <w:tcPr>
          <w:tcW w:w="4880" w:type="dxa"/>
          <w:tcMar>
            <w:top w:w="200" w:type="dxa"/>
          </w:tcMar>
          <w:vAlign w:val="center"/>
        </w:tcPr>
        <w:p>
          <w:pPr>
            <w:pStyle w:val="Normal388"/>
            <w:jc w:val="center"/>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9"/>
          </w:pPr>
        </w:p>
      </w:tc>
      <w:tc>
        <w:tcPr>
          <w:tcW w:w="4880" w:type="dxa"/>
          <w:tcMar>
            <w:top w:w="200" w:type="dxa"/>
          </w:tcMar>
          <w:vAlign w:val="center"/>
        </w:tcPr>
        <w:p>
          <w:pPr>
            <w:pStyle w:val="Normal389"/>
            <w:jc w:val="center"/>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0"/>
          </w:pPr>
        </w:p>
      </w:tc>
      <w:tc>
        <w:tcPr>
          <w:tcW w:w="4880" w:type="dxa"/>
          <w:tcMar>
            <w:top w:w="200" w:type="dxa"/>
          </w:tcMar>
          <w:vAlign w:val="center"/>
        </w:tcPr>
        <w:p>
          <w:pPr>
            <w:pStyle w:val="Normal390"/>
            <w:jc w:val="center"/>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1"/>
          </w:pPr>
        </w:p>
      </w:tc>
      <w:tc>
        <w:tcPr>
          <w:tcW w:w="4880" w:type="dxa"/>
          <w:tcMar>
            <w:top w:w="200" w:type="dxa"/>
          </w:tcMar>
          <w:vAlign w:val="center"/>
        </w:tcPr>
        <w:p>
          <w:pPr>
            <w:pStyle w:val="Normal391"/>
            <w:jc w:val="center"/>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2"/>
          </w:pPr>
        </w:p>
      </w:tc>
      <w:tc>
        <w:tcPr>
          <w:tcW w:w="4880" w:type="dxa"/>
          <w:tcMar>
            <w:top w:w="200" w:type="dxa"/>
          </w:tcMar>
          <w:vAlign w:val="center"/>
        </w:tcPr>
        <w:p>
          <w:pPr>
            <w:pStyle w:val="Normal392"/>
            <w:jc w:val="center"/>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3"/>
          </w:pPr>
        </w:p>
      </w:tc>
      <w:tc>
        <w:tcPr>
          <w:tcW w:w="4880" w:type="dxa"/>
          <w:tcMar>
            <w:top w:w="200" w:type="dxa"/>
          </w:tcMar>
          <w:vAlign w:val="center"/>
        </w:tcPr>
        <w:p>
          <w:pPr>
            <w:pStyle w:val="Normal393"/>
            <w:jc w:val="center"/>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4"/>
          </w:pPr>
        </w:p>
      </w:tc>
      <w:tc>
        <w:tcPr>
          <w:tcW w:w="4880" w:type="dxa"/>
          <w:tcMar>
            <w:top w:w="200" w:type="dxa"/>
          </w:tcMar>
          <w:vAlign w:val="center"/>
        </w:tcPr>
        <w:p>
          <w:pPr>
            <w:pStyle w:val="Normal394"/>
            <w:jc w:val="center"/>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5"/>
          </w:pPr>
        </w:p>
      </w:tc>
      <w:tc>
        <w:tcPr>
          <w:tcW w:w="4880" w:type="dxa"/>
          <w:tcMar>
            <w:top w:w="200" w:type="dxa"/>
          </w:tcMar>
          <w:vAlign w:val="center"/>
        </w:tcPr>
        <w:p>
          <w:pPr>
            <w:pStyle w:val="Normal395"/>
            <w:jc w:val="center"/>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6"/>
          </w:pPr>
        </w:p>
      </w:tc>
      <w:tc>
        <w:tcPr>
          <w:tcW w:w="4880" w:type="dxa"/>
          <w:tcMar>
            <w:top w:w="200" w:type="dxa"/>
          </w:tcMar>
          <w:vAlign w:val="center"/>
        </w:tcPr>
        <w:p>
          <w:pPr>
            <w:pStyle w:val="Normal396"/>
            <w:jc w:val="center"/>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7"/>
          </w:pPr>
        </w:p>
      </w:tc>
      <w:tc>
        <w:tcPr>
          <w:tcW w:w="4880" w:type="dxa"/>
          <w:tcMar>
            <w:top w:w="200" w:type="dxa"/>
          </w:tcMar>
          <w:vAlign w:val="center"/>
        </w:tcPr>
        <w:p>
          <w:pPr>
            <w:pStyle w:val="Normal397"/>
            <w:jc w:val="center"/>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8"/>
          </w:pPr>
        </w:p>
      </w:tc>
      <w:tc>
        <w:tcPr>
          <w:tcW w:w="4880" w:type="dxa"/>
          <w:tcMar>
            <w:top w:w="200" w:type="dxa"/>
          </w:tcMar>
          <w:vAlign w:val="center"/>
        </w:tcPr>
        <w:p>
          <w:pPr>
            <w:pStyle w:val="Normal398"/>
            <w:jc w:val="center"/>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9"/>
          </w:pPr>
        </w:p>
      </w:tc>
      <w:tc>
        <w:tcPr>
          <w:tcW w:w="4880" w:type="dxa"/>
          <w:tcMar>
            <w:top w:w="200" w:type="dxa"/>
          </w:tcMar>
          <w:vAlign w:val="center"/>
        </w:tcPr>
        <w:p>
          <w:pPr>
            <w:pStyle w:val="Normal399"/>
            <w:jc w:val="center"/>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0"/>
          </w:pPr>
        </w:p>
      </w:tc>
      <w:tc>
        <w:tcPr>
          <w:tcW w:w="4880" w:type="dxa"/>
          <w:tcMar>
            <w:top w:w="200" w:type="dxa"/>
          </w:tcMar>
          <w:vAlign w:val="center"/>
        </w:tcPr>
        <w:p>
          <w:pPr>
            <w:pStyle w:val="Normal400"/>
            <w:jc w:val="center"/>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1"/>
          </w:pPr>
        </w:p>
      </w:tc>
      <w:tc>
        <w:tcPr>
          <w:tcW w:w="4880" w:type="dxa"/>
          <w:tcMar>
            <w:top w:w="200" w:type="dxa"/>
          </w:tcMar>
          <w:vAlign w:val="center"/>
        </w:tcPr>
        <w:p>
          <w:pPr>
            <w:pStyle w:val="Normal401"/>
            <w:jc w:val="center"/>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2"/>
          </w:pPr>
        </w:p>
      </w:tc>
      <w:tc>
        <w:tcPr>
          <w:tcW w:w="4880" w:type="dxa"/>
          <w:tcMar>
            <w:top w:w="200" w:type="dxa"/>
          </w:tcMar>
          <w:vAlign w:val="center"/>
        </w:tcPr>
        <w:p>
          <w:pPr>
            <w:pStyle w:val="Normal402"/>
            <w:jc w:val="center"/>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3"/>
          </w:pPr>
        </w:p>
      </w:tc>
      <w:tc>
        <w:tcPr>
          <w:tcW w:w="4880" w:type="dxa"/>
          <w:tcMar>
            <w:top w:w="200" w:type="dxa"/>
          </w:tcMar>
          <w:vAlign w:val="center"/>
        </w:tcPr>
        <w:p>
          <w:pPr>
            <w:pStyle w:val="Normal403"/>
            <w:jc w:val="center"/>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4"/>
          </w:pPr>
        </w:p>
      </w:tc>
      <w:tc>
        <w:tcPr>
          <w:tcW w:w="4880" w:type="dxa"/>
          <w:tcMar>
            <w:top w:w="200" w:type="dxa"/>
          </w:tcMar>
          <w:vAlign w:val="center"/>
        </w:tcPr>
        <w:p>
          <w:pPr>
            <w:pStyle w:val="Normal404"/>
            <w:jc w:val="center"/>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5"/>
          </w:pPr>
        </w:p>
      </w:tc>
      <w:tc>
        <w:tcPr>
          <w:tcW w:w="4880" w:type="dxa"/>
          <w:tcMar>
            <w:top w:w="200" w:type="dxa"/>
          </w:tcMar>
          <w:vAlign w:val="center"/>
        </w:tcPr>
        <w:p>
          <w:pPr>
            <w:pStyle w:val="Normal405"/>
            <w:jc w:val="center"/>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6"/>
          </w:pPr>
        </w:p>
      </w:tc>
      <w:tc>
        <w:tcPr>
          <w:tcW w:w="4880" w:type="dxa"/>
          <w:tcMar>
            <w:top w:w="200" w:type="dxa"/>
          </w:tcMar>
          <w:vAlign w:val="center"/>
        </w:tcPr>
        <w:p>
          <w:pPr>
            <w:pStyle w:val="Normal406"/>
            <w:jc w:val="center"/>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7"/>
          </w:pPr>
        </w:p>
      </w:tc>
      <w:tc>
        <w:tcPr>
          <w:tcW w:w="4880" w:type="dxa"/>
          <w:tcMar>
            <w:top w:w="200" w:type="dxa"/>
          </w:tcMar>
          <w:vAlign w:val="center"/>
        </w:tcPr>
        <w:p>
          <w:pPr>
            <w:pStyle w:val="Normal407"/>
            <w:jc w:val="center"/>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8"/>
          </w:pPr>
        </w:p>
      </w:tc>
      <w:tc>
        <w:tcPr>
          <w:tcW w:w="4880" w:type="dxa"/>
          <w:tcMar>
            <w:top w:w="200" w:type="dxa"/>
          </w:tcMar>
          <w:vAlign w:val="center"/>
        </w:tcPr>
        <w:p>
          <w:pPr>
            <w:pStyle w:val="Normal408"/>
            <w:jc w:val="center"/>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9"/>
          </w:pPr>
        </w:p>
      </w:tc>
      <w:tc>
        <w:tcPr>
          <w:tcW w:w="4880" w:type="dxa"/>
          <w:tcMar>
            <w:top w:w="200" w:type="dxa"/>
          </w:tcMar>
          <w:vAlign w:val="center"/>
        </w:tcPr>
        <w:p>
          <w:pPr>
            <w:pStyle w:val="Normal409"/>
            <w:jc w:val="center"/>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0"/>
          </w:pPr>
        </w:p>
      </w:tc>
      <w:tc>
        <w:tcPr>
          <w:tcW w:w="4880" w:type="dxa"/>
          <w:tcMar>
            <w:top w:w="200" w:type="dxa"/>
          </w:tcMar>
          <w:vAlign w:val="center"/>
        </w:tcPr>
        <w:p>
          <w:pPr>
            <w:pStyle w:val="Normal410"/>
            <w:jc w:val="center"/>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1"/>
          </w:pPr>
        </w:p>
      </w:tc>
      <w:tc>
        <w:tcPr>
          <w:tcW w:w="4880" w:type="dxa"/>
          <w:tcMar>
            <w:top w:w="200" w:type="dxa"/>
          </w:tcMar>
          <w:vAlign w:val="center"/>
        </w:tcPr>
        <w:p>
          <w:pPr>
            <w:pStyle w:val="Normal411"/>
            <w:jc w:val="center"/>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2"/>
          </w:pPr>
        </w:p>
      </w:tc>
      <w:tc>
        <w:tcPr>
          <w:tcW w:w="4880" w:type="dxa"/>
          <w:tcMar>
            <w:top w:w="200" w:type="dxa"/>
          </w:tcMar>
          <w:vAlign w:val="center"/>
        </w:tcPr>
        <w:p>
          <w:pPr>
            <w:pStyle w:val="Normal412"/>
            <w:jc w:val="center"/>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3"/>
          </w:pPr>
        </w:p>
      </w:tc>
      <w:tc>
        <w:tcPr>
          <w:tcW w:w="4880" w:type="dxa"/>
          <w:tcMar>
            <w:top w:w="200" w:type="dxa"/>
          </w:tcMar>
          <w:vAlign w:val="center"/>
        </w:tcPr>
        <w:p>
          <w:pPr>
            <w:pStyle w:val="Normal413"/>
            <w:jc w:val="center"/>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4"/>
          </w:pPr>
        </w:p>
      </w:tc>
      <w:tc>
        <w:tcPr>
          <w:tcW w:w="4880" w:type="dxa"/>
          <w:tcMar>
            <w:top w:w="200" w:type="dxa"/>
          </w:tcMar>
          <w:vAlign w:val="center"/>
        </w:tcPr>
        <w:p>
          <w:pPr>
            <w:pStyle w:val="Normal414"/>
            <w:jc w:val="center"/>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5"/>
          </w:pPr>
        </w:p>
      </w:tc>
      <w:tc>
        <w:tcPr>
          <w:tcW w:w="4880" w:type="dxa"/>
          <w:tcMar>
            <w:top w:w="200" w:type="dxa"/>
          </w:tcMar>
          <w:vAlign w:val="center"/>
        </w:tcPr>
        <w:p>
          <w:pPr>
            <w:pStyle w:val="Normal415"/>
            <w:jc w:val="center"/>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6"/>
          </w:pPr>
        </w:p>
      </w:tc>
      <w:tc>
        <w:tcPr>
          <w:tcW w:w="4880" w:type="dxa"/>
          <w:tcMar>
            <w:top w:w="200" w:type="dxa"/>
          </w:tcMar>
          <w:vAlign w:val="center"/>
        </w:tcPr>
        <w:p>
          <w:pPr>
            <w:pStyle w:val="Normal416"/>
            <w:jc w:val="center"/>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7"/>
          </w:pPr>
        </w:p>
      </w:tc>
      <w:tc>
        <w:tcPr>
          <w:tcW w:w="4880" w:type="dxa"/>
          <w:tcMar>
            <w:top w:w="200" w:type="dxa"/>
          </w:tcMar>
          <w:vAlign w:val="center"/>
        </w:tcPr>
        <w:p>
          <w:pPr>
            <w:pStyle w:val="Normal417"/>
            <w:jc w:val="center"/>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8"/>
          </w:pPr>
        </w:p>
      </w:tc>
      <w:tc>
        <w:tcPr>
          <w:tcW w:w="4880" w:type="dxa"/>
          <w:tcMar>
            <w:top w:w="200" w:type="dxa"/>
          </w:tcMar>
          <w:vAlign w:val="center"/>
        </w:tcPr>
        <w:p>
          <w:pPr>
            <w:pStyle w:val="Normal418"/>
            <w:jc w:val="center"/>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9"/>
          </w:pPr>
        </w:p>
      </w:tc>
      <w:tc>
        <w:tcPr>
          <w:tcW w:w="4880" w:type="dxa"/>
          <w:tcMar>
            <w:top w:w="200" w:type="dxa"/>
          </w:tcMar>
          <w:vAlign w:val="center"/>
        </w:tcPr>
        <w:p>
          <w:pPr>
            <w:pStyle w:val="Normal419"/>
            <w:jc w:val="center"/>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0"/>
          </w:pPr>
        </w:p>
      </w:tc>
      <w:tc>
        <w:tcPr>
          <w:tcW w:w="4880" w:type="dxa"/>
          <w:tcMar>
            <w:top w:w="200" w:type="dxa"/>
          </w:tcMar>
          <w:vAlign w:val="center"/>
        </w:tcPr>
        <w:p>
          <w:pPr>
            <w:pStyle w:val="Normal420"/>
            <w:jc w:val="center"/>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1"/>
          </w:pPr>
        </w:p>
      </w:tc>
      <w:tc>
        <w:tcPr>
          <w:tcW w:w="4880" w:type="dxa"/>
          <w:tcMar>
            <w:top w:w="200" w:type="dxa"/>
          </w:tcMar>
          <w:vAlign w:val="center"/>
        </w:tcPr>
        <w:p>
          <w:pPr>
            <w:pStyle w:val="Normal421"/>
            <w:jc w:val="center"/>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2"/>
          </w:pPr>
        </w:p>
      </w:tc>
      <w:tc>
        <w:tcPr>
          <w:tcW w:w="4880" w:type="dxa"/>
          <w:tcMar>
            <w:top w:w="200" w:type="dxa"/>
          </w:tcMar>
          <w:vAlign w:val="center"/>
        </w:tcPr>
        <w:p>
          <w:pPr>
            <w:pStyle w:val="Normal422"/>
            <w:jc w:val="center"/>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3"/>
          </w:pPr>
        </w:p>
      </w:tc>
      <w:tc>
        <w:tcPr>
          <w:tcW w:w="4880" w:type="dxa"/>
          <w:tcMar>
            <w:top w:w="200" w:type="dxa"/>
          </w:tcMar>
          <w:vAlign w:val="center"/>
        </w:tcPr>
        <w:p>
          <w:pPr>
            <w:pStyle w:val="Normal423"/>
            <w:jc w:val="center"/>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4"/>
          </w:pPr>
        </w:p>
      </w:tc>
      <w:tc>
        <w:tcPr>
          <w:tcW w:w="4880" w:type="dxa"/>
          <w:tcMar>
            <w:top w:w="200" w:type="dxa"/>
          </w:tcMar>
          <w:vAlign w:val="center"/>
        </w:tcPr>
        <w:p>
          <w:pPr>
            <w:pStyle w:val="Normal424"/>
            <w:jc w:val="center"/>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5"/>
          </w:pPr>
        </w:p>
      </w:tc>
      <w:tc>
        <w:tcPr>
          <w:tcW w:w="4880" w:type="dxa"/>
          <w:tcMar>
            <w:top w:w="200" w:type="dxa"/>
          </w:tcMar>
          <w:vAlign w:val="center"/>
        </w:tcPr>
        <w:p>
          <w:pPr>
            <w:pStyle w:val="Normal425"/>
            <w:jc w:val="center"/>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6"/>
          </w:pPr>
        </w:p>
      </w:tc>
      <w:tc>
        <w:tcPr>
          <w:tcW w:w="4880" w:type="dxa"/>
          <w:tcMar>
            <w:top w:w="200" w:type="dxa"/>
          </w:tcMar>
          <w:vAlign w:val="center"/>
        </w:tcPr>
        <w:p>
          <w:pPr>
            <w:pStyle w:val="Normal426"/>
            <w:jc w:val="center"/>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7"/>
          </w:pPr>
        </w:p>
      </w:tc>
      <w:tc>
        <w:tcPr>
          <w:tcW w:w="4880" w:type="dxa"/>
          <w:tcMar>
            <w:top w:w="200" w:type="dxa"/>
          </w:tcMar>
          <w:vAlign w:val="center"/>
        </w:tcPr>
        <w:p>
          <w:pPr>
            <w:pStyle w:val="Normal427"/>
            <w:jc w:val="center"/>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8"/>
          </w:pPr>
        </w:p>
      </w:tc>
      <w:tc>
        <w:tcPr>
          <w:tcW w:w="4880" w:type="dxa"/>
          <w:tcMar>
            <w:top w:w="200" w:type="dxa"/>
          </w:tcMar>
          <w:vAlign w:val="center"/>
        </w:tcPr>
        <w:p>
          <w:pPr>
            <w:pStyle w:val="Normal428"/>
            <w:jc w:val="center"/>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9"/>
          </w:pPr>
        </w:p>
      </w:tc>
      <w:tc>
        <w:tcPr>
          <w:tcW w:w="4880" w:type="dxa"/>
          <w:tcMar>
            <w:top w:w="200" w:type="dxa"/>
          </w:tcMar>
          <w:vAlign w:val="center"/>
        </w:tcPr>
        <w:p>
          <w:pPr>
            <w:pStyle w:val="Normal429"/>
            <w:jc w:val="center"/>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0"/>
          </w:pPr>
        </w:p>
      </w:tc>
      <w:tc>
        <w:tcPr>
          <w:tcW w:w="4880" w:type="dxa"/>
          <w:tcMar>
            <w:top w:w="200" w:type="dxa"/>
          </w:tcMar>
          <w:vAlign w:val="center"/>
        </w:tcPr>
        <w:p>
          <w:pPr>
            <w:pStyle w:val="Normal430"/>
            <w:jc w:val="center"/>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1"/>
          </w:pPr>
        </w:p>
      </w:tc>
      <w:tc>
        <w:tcPr>
          <w:tcW w:w="4880" w:type="dxa"/>
          <w:tcMar>
            <w:top w:w="200" w:type="dxa"/>
          </w:tcMar>
          <w:vAlign w:val="center"/>
        </w:tcPr>
        <w:p>
          <w:pPr>
            <w:pStyle w:val="Normal431"/>
            <w:jc w:val="center"/>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2"/>
          </w:pPr>
        </w:p>
      </w:tc>
      <w:tc>
        <w:tcPr>
          <w:tcW w:w="4880" w:type="dxa"/>
          <w:tcMar>
            <w:top w:w="200" w:type="dxa"/>
          </w:tcMar>
          <w:vAlign w:val="center"/>
        </w:tcPr>
        <w:p>
          <w:pPr>
            <w:pStyle w:val="Normal432"/>
            <w:jc w:val="center"/>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3"/>
          </w:pPr>
        </w:p>
      </w:tc>
      <w:tc>
        <w:tcPr>
          <w:tcW w:w="4880" w:type="dxa"/>
          <w:tcMar>
            <w:top w:w="200" w:type="dxa"/>
          </w:tcMar>
          <w:vAlign w:val="center"/>
        </w:tcPr>
        <w:p>
          <w:pPr>
            <w:pStyle w:val="Normal433"/>
            <w:jc w:val="center"/>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4"/>
          </w:pPr>
        </w:p>
      </w:tc>
      <w:tc>
        <w:tcPr>
          <w:tcW w:w="4880" w:type="dxa"/>
          <w:tcMar>
            <w:top w:w="200" w:type="dxa"/>
          </w:tcMar>
          <w:vAlign w:val="center"/>
        </w:tcPr>
        <w:p>
          <w:pPr>
            <w:pStyle w:val="Normal434"/>
            <w:jc w:val="center"/>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5"/>
          </w:pPr>
        </w:p>
      </w:tc>
      <w:tc>
        <w:tcPr>
          <w:tcW w:w="4880" w:type="dxa"/>
          <w:tcMar>
            <w:top w:w="200" w:type="dxa"/>
          </w:tcMar>
          <w:vAlign w:val="center"/>
        </w:tcPr>
        <w:p>
          <w:pPr>
            <w:pStyle w:val="Normal435"/>
            <w:jc w:val="center"/>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6"/>
          </w:pPr>
        </w:p>
      </w:tc>
      <w:tc>
        <w:tcPr>
          <w:tcW w:w="4880" w:type="dxa"/>
          <w:tcMar>
            <w:top w:w="200" w:type="dxa"/>
          </w:tcMar>
          <w:vAlign w:val="center"/>
        </w:tcPr>
        <w:p>
          <w:pPr>
            <w:pStyle w:val="Normal436"/>
            <w:jc w:val="center"/>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7"/>
          </w:pPr>
        </w:p>
      </w:tc>
      <w:tc>
        <w:tcPr>
          <w:tcW w:w="4880" w:type="dxa"/>
          <w:tcMar>
            <w:top w:w="200" w:type="dxa"/>
          </w:tcMar>
          <w:vAlign w:val="center"/>
        </w:tcPr>
        <w:p>
          <w:pPr>
            <w:pStyle w:val="Normal437"/>
            <w:jc w:val="center"/>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8"/>
          </w:pPr>
        </w:p>
      </w:tc>
      <w:tc>
        <w:tcPr>
          <w:tcW w:w="4880" w:type="dxa"/>
          <w:tcMar>
            <w:top w:w="200" w:type="dxa"/>
          </w:tcMar>
          <w:vAlign w:val="center"/>
        </w:tcPr>
        <w:p>
          <w:pPr>
            <w:pStyle w:val="Normal438"/>
            <w:jc w:val="center"/>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9"/>
          </w:pPr>
        </w:p>
      </w:tc>
      <w:tc>
        <w:tcPr>
          <w:tcW w:w="4880" w:type="dxa"/>
          <w:tcMar>
            <w:top w:w="200" w:type="dxa"/>
          </w:tcMar>
          <w:vAlign w:val="center"/>
        </w:tcPr>
        <w:p>
          <w:pPr>
            <w:pStyle w:val="Normal439"/>
            <w:jc w:val="center"/>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0"/>
          </w:pPr>
        </w:p>
      </w:tc>
      <w:tc>
        <w:tcPr>
          <w:tcW w:w="4880" w:type="dxa"/>
          <w:tcMar>
            <w:top w:w="200" w:type="dxa"/>
          </w:tcMar>
          <w:vAlign w:val="center"/>
        </w:tcPr>
        <w:p>
          <w:pPr>
            <w:pStyle w:val="Normal440"/>
            <w:jc w:val="center"/>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1"/>
          </w:pPr>
        </w:p>
      </w:tc>
      <w:tc>
        <w:tcPr>
          <w:tcW w:w="4880" w:type="dxa"/>
          <w:tcMar>
            <w:top w:w="200" w:type="dxa"/>
          </w:tcMar>
          <w:vAlign w:val="center"/>
        </w:tcPr>
        <w:p>
          <w:pPr>
            <w:pStyle w:val="Normal441"/>
            <w:jc w:val="center"/>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2"/>
          </w:pPr>
        </w:p>
      </w:tc>
      <w:tc>
        <w:tcPr>
          <w:tcW w:w="4880" w:type="dxa"/>
          <w:tcMar>
            <w:top w:w="200" w:type="dxa"/>
          </w:tcMar>
          <w:vAlign w:val="center"/>
        </w:tcPr>
        <w:p>
          <w:pPr>
            <w:pStyle w:val="Normal442"/>
            <w:jc w:val="center"/>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3"/>
          </w:pPr>
        </w:p>
      </w:tc>
      <w:tc>
        <w:tcPr>
          <w:tcW w:w="4880" w:type="dxa"/>
          <w:tcMar>
            <w:top w:w="200" w:type="dxa"/>
          </w:tcMar>
          <w:vAlign w:val="center"/>
        </w:tcPr>
        <w:p>
          <w:pPr>
            <w:pStyle w:val="Normal443"/>
            <w:jc w:val="center"/>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4"/>
          </w:pPr>
        </w:p>
      </w:tc>
      <w:tc>
        <w:tcPr>
          <w:tcW w:w="4880" w:type="dxa"/>
          <w:tcMar>
            <w:top w:w="200" w:type="dxa"/>
          </w:tcMar>
          <w:vAlign w:val="center"/>
        </w:tcPr>
        <w:p>
          <w:pPr>
            <w:pStyle w:val="Normal444"/>
            <w:jc w:val="center"/>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5"/>
          </w:pPr>
        </w:p>
      </w:tc>
      <w:tc>
        <w:tcPr>
          <w:tcW w:w="4880" w:type="dxa"/>
          <w:tcMar>
            <w:top w:w="200" w:type="dxa"/>
          </w:tcMar>
          <w:vAlign w:val="center"/>
        </w:tcPr>
        <w:p>
          <w:pPr>
            <w:pStyle w:val="Normal445"/>
            <w:jc w:val="center"/>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6"/>
          </w:pPr>
        </w:p>
      </w:tc>
      <w:tc>
        <w:tcPr>
          <w:tcW w:w="4880" w:type="dxa"/>
          <w:tcMar>
            <w:top w:w="200" w:type="dxa"/>
          </w:tcMar>
          <w:vAlign w:val="center"/>
        </w:tcPr>
        <w:p>
          <w:pPr>
            <w:pStyle w:val="Normal446"/>
            <w:jc w:val="center"/>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7"/>
          </w:pPr>
        </w:p>
      </w:tc>
      <w:tc>
        <w:tcPr>
          <w:tcW w:w="4880" w:type="dxa"/>
          <w:tcMar>
            <w:top w:w="200" w:type="dxa"/>
          </w:tcMar>
          <w:vAlign w:val="center"/>
        </w:tcPr>
        <w:p>
          <w:pPr>
            <w:pStyle w:val="Normal447"/>
            <w:jc w:val="center"/>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8"/>
          </w:pPr>
        </w:p>
      </w:tc>
      <w:tc>
        <w:tcPr>
          <w:tcW w:w="4880" w:type="dxa"/>
          <w:tcMar>
            <w:top w:w="200" w:type="dxa"/>
          </w:tcMar>
          <w:vAlign w:val="center"/>
        </w:tcPr>
        <w:p>
          <w:pPr>
            <w:pStyle w:val="Normal448"/>
            <w:jc w:val="center"/>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9"/>
          </w:pPr>
        </w:p>
      </w:tc>
      <w:tc>
        <w:tcPr>
          <w:tcW w:w="4880" w:type="dxa"/>
          <w:tcMar>
            <w:top w:w="200" w:type="dxa"/>
          </w:tcMar>
          <w:vAlign w:val="center"/>
        </w:tcPr>
        <w:p>
          <w:pPr>
            <w:pStyle w:val="Normal449"/>
            <w:jc w:val="center"/>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0"/>
          </w:pPr>
        </w:p>
      </w:tc>
      <w:tc>
        <w:tcPr>
          <w:tcW w:w="4880" w:type="dxa"/>
          <w:tcMar>
            <w:top w:w="200" w:type="dxa"/>
          </w:tcMar>
          <w:vAlign w:val="center"/>
        </w:tcPr>
        <w:p>
          <w:pPr>
            <w:pStyle w:val="Normal450"/>
            <w:jc w:val="center"/>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1"/>
          </w:pPr>
        </w:p>
      </w:tc>
      <w:tc>
        <w:tcPr>
          <w:tcW w:w="4880" w:type="dxa"/>
          <w:tcMar>
            <w:top w:w="200" w:type="dxa"/>
          </w:tcMar>
          <w:vAlign w:val="center"/>
        </w:tcPr>
        <w:p>
          <w:pPr>
            <w:pStyle w:val="Normal451"/>
            <w:jc w:val="center"/>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2"/>
          </w:pPr>
        </w:p>
      </w:tc>
      <w:tc>
        <w:tcPr>
          <w:tcW w:w="4880" w:type="dxa"/>
          <w:tcMar>
            <w:top w:w="200" w:type="dxa"/>
          </w:tcMar>
          <w:vAlign w:val="center"/>
        </w:tcPr>
        <w:p>
          <w:pPr>
            <w:pStyle w:val="Normal452"/>
            <w:jc w:val="center"/>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3"/>
          </w:pPr>
        </w:p>
      </w:tc>
      <w:tc>
        <w:tcPr>
          <w:tcW w:w="4880" w:type="dxa"/>
          <w:tcMar>
            <w:top w:w="200" w:type="dxa"/>
          </w:tcMar>
          <w:vAlign w:val="center"/>
        </w:tcPr>
        <w:p>
          <w:pPr>
            <w:pStyle w:val="Normal453"/>
            <w:jc w:val="center"/>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4"/>
          </w:pPr>
        </w:p>
      </w:tc>
      <w:tc>
        <w:tcPr>
          <w:tcW w:w="4880" w:type="dxa"/>
          <w:tcMar>
            <w:top w:w="200" w:type="dxa"/>
          </w:tcMar>
          <w:vAlign w:val="center"/>
        </w:tcPr>
        <w:p>
          <w:pPr>
            <w:pStyle w:val="Normal454"/>
            <w:jc w:val="center"/>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5"/>
          </w:pPr>
        </w:p>
      </w:tc>
      <w:tc>
        <w:tcPr>
          <w:tcW w:w="4880" w:type="dxa"/>
          <w:tcMar>
            <w:top w:w="200" w:type="dxa"/>
          </w:tcMar>
          <w:vAlign w:val="center"/>
        </w:tcPr>
        <w:p>
          <w:pPr>
            <w:pStyle w:val="Normal455"/>
            <w:jc w:val="center"/>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6"/>
          </w:pPr>
        </w:p>
      </w:tc>
      <w:tc>
        <w:tcPr>
          <w:tcW w:w="4880" w:type="dxa"/>
          <w:tcMar>
            <w:top w:w="200" w:type="dxa"/>
          </w:tcMar>
          <w:vAlign w:val="center"/>
        </w:tcPr>
        <w:p>
          <w:pPr>
            <w:pStyle w:val="Normal456"/>
            <w:jc w:val="center"/>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7"/>
          </w:pPr>
        </w:p>
      </w:tc>
      <w:tc>
        <w:tcPr>
          <w:tcW w:w="4880" w:type="dxa"/>
          <w:tcMar>
            <w:top w:w="200" w:type="dxa"/>
          </w:tcMar>
          <w:vAlign w:val="center"/>
        </w:tcPr>
        <w:p>
          <w:pPr>
            <w:pStyle w:val="Normal457"/>
            <w:jc w:val="center"/>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8"/>
          </w:pPr>
        </w:p>
      </w:tc>
      <w:tc>
        <w:tcPr>
          <w:tcW w:w="4880" w:type="dxa"/>
          <w:tcMar>
            <w:top w:w="200" w:type="dxa"/>
          </w:tcMar>
          <w:vAlign w:val="center"/>
        </w:tcPr>
        <w:p>
          <w:pPr>
            <w:pStyle w:val="Normal458"/>
            <w:jc w:val="center"/>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9"/>
          </w:pPr>
        </w:p>
      </w:tc>
      <w:tc>
        <w:tcPr>
          <w:tcW w:w="4880" w:type="dxa"/>
          <w:tcMar>
            <w:top w:w="200" w:type="dxa"/>
          </w:tcMar>
          <w:vAlign w:val="center"/>
        </w:tcPr>
        <w:p>
          <w:pPr>
            <w:pStyle w:val="Normal459"/>
            <w:jc w:val="center"/>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0"/>
          </w:pPr>
        </w:p>
      </w:tc>
      <w:tc>
        <w:tcPr>
          <w:tcW w:w="4880" w:type="dxa"/>
          <w:tcMar>
            <w:top w:w="200" w:type="dxa"/>
          </w:tcMar>
          <w:vAlign w:val="center"/>
        </w:tcPr>
        <w:p>
          <w:pPr>
            <w:pStyle w:val="Normal460"/>
            <w:jc w:val="center"/>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1"/>
          </w:pPr>
        </w:p>
      </w:tc>
      <w:tc>
        <w:tcPr>
          <w:tcW w:w="4880" w:type="dxa"/>
          <w:tcMar>
            <w:top w:w="200" w:type="dxa"/>
          </w:tcMar>
          <w:vAlign w:val="center"/>
        </w:tcPr>
        <w:p>
          <w:pPr>
            <w:pStyle w:val="Normal461"/>
            <w:jc w:val="center"/>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2"/>
          </w:pPr>
        </w:p>
      </w:tc>
      <w:tc>
        <w:tcPr>
          <w:tcW w:w="4880" w:type="dxa"/>
          <w:tcMar>
            <w:top w:w="200" w:type="dxa"/>
          </w:tcMar>
          <w:vAlign w:val="center"/>
        </w:tcPr>
        <w:p>
          <w:pPr>
            <w:pStyle w:val="Normal462"/>
            <w:jc w:val="center"/>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3"/>
          </w:pPr>
        </w:p>
      </w:tc>
      <w:tc>
        <w:tcPr>
          <w:tcW w:w="4880" w:type="dxa"/>
          <w:tcMar>
            <w:top w:w="200" w:type="dxa"/>
          </w:tcMar>
          <w:vAlign w:val="center"/>
        </w:tcPr>
        <w:p>
          <w:pPr>
            <w:pStyle w:val="Normal463"/>
            <w:jc w:val="center"/>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4"/>
          </w:pPr>
        </w:p>
      </w:tc>
      <w:tc>
        <w:tcPr>
          <w:tcW w:w="4880" w:type="dxa"/>
          <w:tcMar>
            <w:top w:w="200" w:type="dxa"/>
          </w:tcMar>
          <w:vAlign w:val="center"/>
        </w:tcPr>
        <w:p>
          <w:pPr>
            <w:pStyle w:val="Normal464"/>
            <w:jc w:val="center"/>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5"/>
          </w:pPr>
        </w:p>
      </w:tc>
      <w:tc>
        <w:tcPr>
          <w:tcW w:w="4880" w:type="dxa"/>
          <w:tcMar>
            <w:top w:w="200" w:type="dxa"/>
          </w:tcMar>
          <w:vAlign w:val="center"/>
        </w:tcPr>
        <w:p>
          <w:pPr>
            <w:pStyle w:val="Normal465"/>
            <w:jc w:val="center"/>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6"/>
          </w:pPr>
        </w:p>
      </w:tc>
      <w:tc>
        <w:tcPr>
          <w:tcW w:w="4880" w:type="dxa"/>
          <w:tcMar>
            <w:top w:w="200" w:type="dxa"/>
          </w:tcMar>
          <w:vAlign w:val="center"/>
        </w:tcPr>
        <w:p>
          <w:pPr>
            <w:pStyle w:val="Normal466"/>
            <w:jc w:val="center"/>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7"/>
          </w:pPr>
        </w:p>
      </w:tc>
      <w:tc>
        <w:tcPr>
          <w:tcW w:w="4880" w:type="dxa"/>
          <w:tcMar>
            <w:top w:w="200" w:type="dxa"/>
          </w:tcMar>
          <w:vAlign w:val="center"/>
        </w:tcPr>
        <w:p>
          <w:pPr>
            <w:pStyle w:val="Normal467"/>
            <w:jc w:val="center"/>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8"/>
          </w:pPr>
        </w:p>
      </w:tc>
      <w:tc>
        <w:tcPr>
          <w:tcW w:w="4880" w:type="dxa"/>
          <w:tcMar>
            <w:top w:w="200" w:type="dxa"/>
          </w:tcMar>
          <w:vAlign w:val="center"/>
        </w:tcPr>
        <w:p>
          <w:pPr>
            <w:pStyle w:val="Normal468"/>
            <w:jc w:val="center"/>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9"/>
          </w:pPr>
        </w:p>
      </w:tc>
      <w:tc>
        <w:tcPr>
          <w:tcW w:w="4880" w:type="dxa"/>
          <w:tcMar>
            <w:top w:w="200" w:type="dxa"/>
          </w:tcMar>
          <w:vAlign w:val="center"/>
        </w:tcPr>
        <w:p>
          <w:pPr>
            <w:pStyle w:val="Normal469"/>
            <w:jc w:val="center"/>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0"/>
          </w:pPr>
        </w:p>
      </w:tc>
      <w:tc>
        <w:tcPr>
          <w:tcW w:w="4880" w:type="dxa"/>
          <w:tcMar>
            <w:top w:w="200" w:type="dxa"/>
          </w:tcMar>
          <w:vAlign w:val="center"/>
        </w:tcPr>
        <w:p>
          <w:pPr>
            <w:pStyle w:val="Normal470"/>
            <w:jc w:val="center"/>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1"/>
          </w:pPr>
        </w:p>
      </w:tc>
      <w:tc>
        <w:tcPr>
          <w:tcW w:w="4880" w:type="dxa"/>
          <w:tcMar>
            <w:top w:w="200" w:type="dxa"/>
          </w:tcMar>
          <w:vAlign w:val="center"/>
        </w:tcPr>
        <w:p>
          <w:pPr>
            <w:pStyle w:val="Normal471"/>
            <w:jc w:val="center"/>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2"/>
          </w:pPr>
        </w:p>
      </w:tc>
      <w:tc>
        <w:tcPr>
          <w:tcW w:w="4880" w:type="dxa"/>
          <w:tcMar>
            <w:top w:w="200" w:type="dxa"/>
          </w:tcMar>
          <w:vAlign w:val="center"/>
        </w:tcPr>
        <w:p>
          <w:pPr>
            <w:pStyle w:val="Normal472"/>
            <w:jc w:val="center"/>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3"/>
          </w:pPr>
        </w:p>
      </w:tc>
      <w:tc>
        <w:tcPr>
          <w:tcW w:w="4880" w:type="dxa"/>
          <w:tcMar>
            <w:top w:w="200" w:type="dxa"/>
          </w:tcMar>
          <w:vAlign w:val="center"/>
        </w:tcPr>
        <w:p>
          <w:pPr>
            <w:pStyle w:val="Normal473"/>
            <w:jc w:val="center"/>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4"/>
          </w:pPr>
        </w:p>
      </w:tc>
      <w:tc>
        <w:tcPr>
          <w:tcW w:w="4880" w:type="dxa"/>
          <w:tcMar>
            <w:top w:w="200" w:type="dxa"/>
          </w:tcMar>
          <w:vAlign w:val="center"/>
        </w:tcPr>
        <w:p>
          <w:pPr>
            <w:pStyle w:val="Normal474"/>
            <w:jc w:val="center"/>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5"/>
          </w:pPr>
        </w:p>
      </w:tc>
      <w:tc>
        <w:tcPr>
          <w:tcW w:w="4880" w:type="dxa"/>
          <w:tcMar>
            <w:top w:w="200" w:type="dxa"/>
          </w:tcMar>
          <w:vAlign w:val="center"/>
        </w:tcPr>
        <w:p>
          <w:pPr>
            <w:pStyle w:val="Normal475"/>
            <w:jc w:val="center"/>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6"/>
          </w:pPr>
        </w:p>
      </w:tc>
      <w:tc>
        <w:tcPr>
          <w:tcW w:w="4880" w:type="dxa"/>
          <w:tcMar>
            <w:top w:w="200" w:type="dxa"/>
          </w:tcMar>
          <w:vAlign w:val="center"/>
        </w:tcPr>
        <w:p>
          <w:pPr>
            <w:pStyle w:val="Normal476"/>
            <w:jc w:val="center"/>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7"/>
          </w:pPr>
        </w:p>
      </w:tc>
      <w:tc>
        <w:tcPr>
          <w:tcW w:w="4880" w:type="dxa"/>
          <w:tcMar>
            <w:top w:w="200" w:type="dxa"/>
          </w:tcMar>
          <w:vAlign w:val="center"/>
        </w:tcPr>
        <w:p>
          <w:pPr>
            <w:pStyle w:val="Normal477"/>
            <w:jc w:val="center"/>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8"/>
          </w:pPr>
        </w:p>
      </w:tc>
      <w:tc>
        <w:tcPr>
          <w:tcW w:w="4880" w:type="dxa"/>
          <w:tcMar>
            <w:top w:w="200" w:type="dxa"/>
          </w:tcMar>
          <w:vAlign w:val="center"/>
        </w:tcPr>
        <w:p>
          <w:pPr>
            <w:pStyle w:val="Normal478"/>
            <w:jc w:val="center"/>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9"/>
          </w:pPr>
        </w:p>
      </w:tc>
      <w:tc>
        <w:tcPr>
          <w:tcW w:w="4880" w:type="dxa"/>
          <w:tcMar>
            <w:top w:w="200" w:type="dxa"/>
          </w:tcMar>
          <w:vAlign w:val="center"/>
        </w:tcPr>
        <w:p>
          <w:pPr>
            <w:pStyle w:val="Normal479"/>
            <w:jc w:val="center"/>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0"/>
          </w:pPr>
        </w:p>
      </w:tc>
      <w:tc>
        <w:tcPr>
          <w:tcW w:w="4880" w:type="dxa"/>
          <w:tcMar>
            <w:top w:w="200" w:type="dxa"/>
          </w:tcMar>
          <w:vAlign w:val="center"/>
        </w:tcPr>
        <w:p>
          <w:pPr>
            <w:pStyle w:val="Normal480"/>
            <w:jc w:val="center"/>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1"/>
          </w:pPr>
        </w:p>
      </w:tc>
      <w:tc>
        <w:tcPr>
          <w:tcW w:w="4880" w:type="dxa"/>
          <w:tcMar>
            <w:top w:w="200" w:type="dxa"/>
          </w:tcMar>
          <w:vAlign w:val="center"/>
        </w:tcPr>
        <w:p>
          <w:pPr>
            <w:pStyle w:val="Normal481"/>
            <w:jc w:val="center"/>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2"/>
          </w:pPr>
        </w:p>
      </w:tc>
      <w:tc>
        <w:tcPr>
          <w:tcW w:w="4880" w:type="dxa"/>
          <w:tcMar>
            <w:top w:w="200" w:type="dxa"/>
          </w:tcMar>
          <w:vAlign w:val="center"/>
        </w:tcPr>
        <w:p>
          <w:pPr>
            <w:pStyle w:val="Normal482"/>
            <w:jc w:val="center"/>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3"/>
          </w:pPr>
        </w:p>
      </w:tc>
      <w:tc>
        <w:tcPr>
          <w:tcW w:w="4880" w:type="dxa"/>
          <w:tcMar>
            <w:top w:w="200" w:type="dxa"/>
          </w:tcMar>
          <w:vAlign w:val="center"/>
        </w:tcPr>
        <w:p>
          <w:pPr>
            <w:pStyle w:val="Normal483"/>
            <w:jc w:val="center"/>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4"/>
          </w:pPr>
        </w:p>
      </w:tc>
      <w:tc>
        <w:tcPr>
          <w:tcW w:w="4880" w:type="dxa"/>
          <w:tcMar>
            <w:top w:w="200" w:type="dxa"/>
          </w:tcMar>
          <w:vAlign w:val="center"/>
        </w:tcPr>
        <w:p>
          <w:pPr>
            <w:pStyle w:val="Normal484"/>
            <w:jc w:val="center"/>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5"/>
          </w:pPr>
        </w:p>
      </w:tc>
      <w:tc>
        <w:tcPr>
          <w:tcW w:w="4880" w:type="dxa"/>
          <w:tcMar>
            <w:top w:w="200" w:type="dxa"/>
          </w:tcMar>
          <w:vAlign w:val="center"/>
        </w:tcPr>
        <w:p>
          <w:pPr>
            <w:pStyle w:val="Normal485"/>
            <w:jc w:val="center"/>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6"/>
          </w:pPr>
        </w:p>
      </w:tc>
      <w:tc>
        <w:tcPr>
          <w:tcW w:w="4880" w:type="dxa"/>
          <w:tcMar>
            <w:top w:w="200" w:type="dxa"/>
          </w:tcMar>
          <w:vAlign w:val="center"/>
        </w:tcPr>
        <w:p>
          <w:pPr>
            <w:pStyle w:val="Normal486"/>
            <w:jc w:val="center"/>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7"/>
          </w:pPr>
        </w:p>
      </w:tc>
      <w:tc>
        <w:tcPr>
          <w:tcW w:w="4880" w:type="dxa"/>
          <w:tcMar>
            <w:top w:w="200" w:type="dxa"/>
          </w:tcMar>
          <w:vAlign w:val="center"/>
        </w:tcPr>
        <w:p>
          <w:pPr>
            <w:pStyle w:val="Normal487"/>
            <w:jc w:val="center"/>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8"/>
          </w:pPr>
        </w:p>
      </w:tc>
      <w:tc>
        <w:tcPr>
          <w:tcW w:w="4880" w:type="dxa"/>
          <w:tcMar>
            <w:top w:w="200" w:type="dxa"/>
          </w:tcMar>
          <w:vAlign w:val="center"/>
        </w:tcPr>
        <w:p>
          <w:pPr>
            <w:pStyle w:val="Normal488"/>
            <w:jc w:val="center"/>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9"/>
          </w:pPr>
        </w:p>
      </w:tc>
      <w:tc>
        <w:tcPr>
          <w:tcW w:w="4880" w:type="dxa"/>
          <w:tcMar>
            <w:top w:w="200" w:type="dxa"/>
          </w:tcMar>
          <w:vAlign w:val="center"/>
        </w:tcPr>
        <w:p>
          <w:pPr>
            <w:pStyle w:val="Normal489"/>
            <w:jc w:val="center"/>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0"/>
          </w:pPr>
        </w:p>
      </w:tc>
      <w:tc>
        <w:tcPr>
          <w:tcW w:w="4880" w:type="dxa"/>
          <w:tcMar>
            <w:top w:w="200" w:type="dxa"/>
          </w:tcMar>
          <w:vAlign w:val="center"/>
        </w:tcPr>
        <w:p>
          <w:pPr>
            <w:pStyle w:val="Normal490"/>
            <w:jc w:val="center"/>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1"/>
          </w:pPr>
        </w:p>
      </w:tc>
      <w:tc>
        <w:tcPr>
          <w:tcW w:w="4880" w:type="dxa"/>
          <w:tcMar>
            <w:top w:w="200" w:type="dxa"/>
          </w:tcMar>
          <w:vAlign w:val="center"/>
        </w:tcPr>
        <w:p>
          <w:pPr>
            <w:pStyle w:val="Normal491"/>
            <w:jc w:val="center"/>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2"/>
          </w:pPr>
        </w:p>
      </w:tc>
      <w:tc>
        <w:tcPr>
          <w:tcW w:w="4880" w:type="dxa"/>
          <w:tcMar>
            <w:top w:w="200" w:type="dxa"/>
          </w:tcMar>
          <w:vAlign w:val="center"/>
        </w:tcPr>
        <w:p>
          <w:pPr>
            <w:pStyle w:val="Normal492"/>
            <w:jc w:val="center"/>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3"/>
          </w:pPr>
        </w:p>
      </w:tc>
      <w:tc>
        <w:tcPr>
          <w:tcW w:w="4880" w:type="dxa"/>
          <w:tcMar>
            <w:top w:w="200" w:type="dxa"/>
          </w:tcMar>
          <w:vAlign w:val="center"/>
        </w:tcPr>
        <w:p>
          <w:pPr>
            <w:pStyle w:val="Normal493"/>
            <w:jc w:val="center"/>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4"/>
          </w:pPr>
        </w:p>
      </w:tc>
      <w:tc>
        <w:tcPr>
          <w:tcW w:w="4880" w:type="dxa"/>
          <w:tcMar>
            <w:top w:w="200" w:type="dxa"/>
          </w:tcMar>
          <w:vAlign w:val="center"/>
        </w:tcPr>
        <w:p>
          <w:pPr>
            <w:pStyle w:val="Normal494"/>
            <w:jc w:val="center"/>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5"/>
          </w:pPr>
        </w:p>
      </w:tc>
      <w:tc>
        <w:tcPr>
          <w:tcW w:w="4880" w:type="dxa"/>
          <w:tcMar>
            <w:top w:w="200" w:type="dxa"/>
          </w:tcMar>
          <w:vAlign w:val="center"/>
        </w:tcPr>
        <w:p>
          <w:pPr>
            <w:pStyle w:val="Normal495"/>
            <w:jc w:val="center"/>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6"/>
          </w:pPr>
        </w:p>
      </w:tc>
      <w:tc>
        <w:tcPr>
          <w:tcW w:w="4880" w:type="dxa"/>
          <w:tcMar>
            <w:top w:w="200" w:type="dxa"/>
          </w:tcMar>
          <w:vAlign w:val="center"/>
        </w:tcPr>
        <w:p>
          <w:pPr>
            <w:pStyle w:val="Normal496"/>
            <w:jc w:val="center"/>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7"/>
          </w:pPr>
        </w:p>
      </w:tc>
      <w:tc>
        <w:tcPr>
          <w:tcW w:w="4880" w:type="dxa"/>
          <w:tcMar>
            <w:top w:w="200" w:type="dxa"/>
          </w:tcMar>
          <w:vAlign w:val="center"/>
        </w:tcPr>
        <w:p>
          <w:pPr>
            <w:pStyle w:val="Normal497"/>
            <w:jc w:val="center"/>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8"/>
          </w:pPr>
        </w:p>
      </w:tc>
      <w:tc>
        <w:tcPr>
          <w:tcW w:w="4880" w:type="dxa"/>
          <w:tcMar>
            <w:top w:w="200" w:type="dxa"/>
          </w:tcMar>
          <w:vAlign w:val="center"/>
        </w:tcPr>
        <w:p>
          <w:pPr>
            <w:pStyle w:val="Normal498"/>
            <w:jc w:val="center"/>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9"/>
          </w:pPr>
        </w:p>
      </w:tc>
      <w:tc>
        <w:tcPr>
          <w:tcW w:w="4880" w:type="dxa"/>
          <w:tcMar>
            <w:top w:w="200" w:type="dxa"/>
          </w:tcMar>
          <w:vAlign w:val="center"/>
        </w:tcPr>
        <w:p>
          <w:pPr>
            <w:pStyle w:val="Normal499"/>
            <w:jc w:val="center"/>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0"/>
          </w:pPr>
        </w:p>
      </w:tc>
      <w:tc>
        <w:tcPr>
          <w:tcW w:w="4880" w:type="dxa"/>
          <w:tcMar>
            <w:top w:w="200" w:type="dxa"/>
          </w:tcMar>
          <w:vAlign w:val="center"/>
        </w:tcPr>
        <w:p>
          <w:pPr>
            <w:pStyle w:val="Normal500"/>
            <w:jc w:val="center"/>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Theresa May to outline post-Brexit vision for UK role in Middle East; Prime minister will conclude her three-day trip by setting out UK's role in global efforts....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Deal to end civil war in Syria could allow president Bashar al-Assad to stay; David Cameron goes to UN global poverty summit in New York holding out prospect of....</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Refugees will be sent back across Aegean in EU-Turkey deal; Aid agencies criticise inhumane Brussels deal as Saturday midnight deadline may see desperate last-m....</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Cruz and Rubio lead Republican charge against Obama over Syria policy Texas and Florida senators react to death of 129 in Paris terror attacksCruz derides refug....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Iran deal: Obama may have support he needs to avoid using veto At least 41 Democratic senators back accord, enough to block a vote of disapproval on the deal, 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Cruz and Rubio lead Republican charge against Obama over Syria policy Texas and Florida senators react to death of 129 in Paris terror attacksCruz derides refug....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Cruz and Rubio lead Republican charge against Obama over Syria policy; Texas and Florida senators react to death of 129 in Paris terror attacksCruz derides refu....</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Cruz and Rubio lead Republican charge against Obama over Syria policy Texas and Florida senators react to death of 129 in Paris terror attacksCruz derides refug....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Cruz and Rubio lead Republican charge against Obama over Syria policy Texas and Florida senators react to death of 129 in Paris terror attacksCruz derides refug....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Pushed back into the fire: the refugees who feel compelled to return to Syria; Refugees living outside camps in Jordan are among the most vulnerable but also 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Cruz and Rubio lead Republican charge against Obama over Syria policy; Texas and Florida senators react to death of 129 in Paris terror attacksCruz derides refu....</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Yazidis yearn for their Sinjar home one year after Isis forced them to flee Amid diminishing funds and massive displacement, and with little sign of the interna....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Non-Syrians can come to UK as part of refugee programme, says Rudd; Home secretary says Iraqis and others caught up in Syria crisis can be included among 20,000....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Syria crisis: how to donate; Four years of war have had a catastrophic effect on Syrians, forcing 10 million people to flee their homes. Here's a roundup of the....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End of term report card: the coalition government and global development; The development sector reviews the highs and lows of the last five years of coalition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Thousands of refugees could be barred from US despite ruling on travel ban Ninth circuit court's decision does not apply to Trump's effort to cut in half the nu....</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Donald Trump Jr called 'a disgrace' for tweet goading London mayor Sadiq Khan President's son quoted Sadiq Khan out of context after Westminster attackMayor act....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'I was murdered in Auschwitz': victims of Holocaust remembered on Twitter One account tweets about the St Louis, a vessel carrying Jews fleeing Nazi Germany tha....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Facebook, Apple and Google pen letter opposing Trump's travel ban; A draft letter co-authored by Silicon Valley heavyweights highlights how immigration supports....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 place to sleep is luxury to us': how Scotland welcomes refugees; For many asylum seekers the housing they receive on arrival in Scotland is the first safe pl....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Greece sidelines officials who blocked expulsion of refugees to Turkey Under pressure from Europe, Greek MPs vote to change composition of committees that held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Trump's latest attack on Hillary Clinton: same message, different delivery; It's not unusual for Republicans to criticize Clinton, but Donald Trump's speech did....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Refugee crisis: human rights chief hits out at Cameron and May Council of Europe's human rights commissioner accuses UK government of 'scaling up alarmist rheto....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Ai Weiwei is making a feature film: I'm worried As an artist and philanthropist he is revered, but posing as Syrian refugee Alan Kurdi was an egotistical stunt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Isis widow charged for her role in the death of hostage Kayla Mueller Umm Sayyaf could face life in prison for conspiring in the death of American aid worker Ka....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So the Greece deportations are going 'smoothly'? Take a closer look; The first refugees have been returned under the EU-Turkey deal, and there are already conce....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Denmark to force refugees to give up valuables under proposed asylum law UN warns that bill requiring refugees to pay for accommodation while applying for asylu....</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UK's 'chaotic system' leaves refugees on the street, says charity Refugees risk becoming homeless because of strict four-week limit to find work and accommodati....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Commons committee calls for asylum seekers to be housed in Tory shires Voluntary dispersal scheme unfair with Glasgow, Stoke and Middlesbrough housing majority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Guardian and Observer refugee appeal: charity completes first Aegean rescue mission; The Migrant Offshore Aid Station (Moas) has rescued 59 people stranded in 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Refugee crisis: human rights chief hits out at Cameron and May Council of Europe's human rights commissioner accuses UK government of 'scaling up alarmist rheto....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Refugee crisis: key aid agencies refuse any role in 'mass expulsion'; UNHCR and Médecins Sans Frontières say they will not be involved with EU-Turkey deal to se....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Bishops naturally leftwing, suggests minister after plea to take more refugees Welsh secretary Stephen Crabb said UK would have higher debt if government had li....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First Syrian family accepted under refugee increase to arrive in Perth Family of five the first of 12,000 Syrians and Iraqis to be resettled in Australia as par....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Denmark to force refugees to give up valuables under proposed asylum law UN warns bill requiring refugees to pay for accommodation while applying for asylum wil....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Denmark to force refugees to give up valuables under proposed asylum law UN warns that bill requiring refugees to pay for accommodation while applying for asylu....</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Denmark to force refugees to give up valuables under proposed asylum law UN warns that bill requiring refugees to pay for accommodation while applying for asylu....</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Denmark to force refugees to give up valuables under proposed asylum law UN warns bill requiring refugees to pay for accommodation while applying for asylum wil....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Guardian and Observer refugee appeal: charity completes first Aegean rescue mission; The Migrant Offshore Aid Station (Moas) has rescued 59 people stranded in 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Isis widow charged for her role in the death of hostage Kayla Mueller Umm Sayyaf could face life in prison for conspiring in the death of American aid worker Ka....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Sweden introduces border checks in response to refugee crisis Police to monitor trains and ferries arriving from mainland Europe, to deter those hoping to reach....</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Sweden introduces border checks in response to refugee crisis Police to monitor trains and ferries arriving from mainland Europe, to deter those hoping to reach....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UN official calls for asylum assessment centre in Calais Peter Sutherland condemns 'shameful' French and British failure to help people living in squalid condit....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Turnbull rebukes Abbott: I won't give Germany advice about refugees Prime minister distances government from his predecesssor's remarks that Europe needed to fo....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Now arriving at Bradford bus station: new play celebrating immigration Director Tom Wright said the play aims to confront the highs and lows of Bradford's ever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Bishops naturally leftwing, suggests minister after plea to take more refugees; Welsh secretary Stephen Crabb said UK would have higher debt if government had 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Tony Abbott casts aside reports of cabinet 'dead wood' reshuffle as 'insider gossip' The prime minister says 'reports of end-of-year reshuffles are a dime a doz....</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Your Thanksgiving cranberry sauce is poisoning Native American lands The area of Wisconsin that grows most of the nation's cranberries returns the water it poll....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Serbian police arrest man with Syrian passport matching Paris attacker's The passport has the same details and name - Ahmad Almohammad - as one found near the b....</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 kiss knows no borders: photographing a tender moment amid the refugee crisis A picture of a couple kissing surrounded by a sea of refugees in Budapest has bee....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Serbian police arrest man with Syrian passport matching Paris attacker's The passport has the same details and name - Ahmad Almohammad - as one found near the b....</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UN official calls for asylum assessment centre in Calais Peter Sutherland condemns 'shameful' French and British failure to help people living in squalid condit....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Peter Dutton jokes with Tony Abbott about rising sea levels in Pacific nations Immigration minister shares awkward open mic moment with PM after Pacific islands....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Turkey arrests 1,300 asylum seekers after £2bn EU border control deal Three people smugglers held along with hundreds of Syrians, Afghans, Iranians and Iraqis 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Serbian police arrest man with Syrian passport matching Paris attacker's The passport has the same details and name - Ahmad Almohammad - as one found near the b....</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Battle for Aleppo threatens to create fresh refugee exodus, says Turkish PM Germany prepared to accelerate Turkey 's EU membership process in exchange for help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Benedict Cumberbatch urges Hamlet audience to donate for refugees Actor criticises the government's 'slow response' to crisis of Syrians fleeing war in speech 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Now arriving at Bradford bus station: new play celebrating immigration Director Tom Wright said the play aims to confront the highs and lows of Bradford's ever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Politicians and church leaders to urge asylum policy rethink after Syria crisis Voters' positive reaction to the decision to admit 12,000 extra refugees from th....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Africa's children grow up, Mumbai 's female cabbies, and laws that constrain women's roles The African babies we've followed since 2005; an all-female taxi firm....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David Miliband : failure to take in refugees an abandonment of UK's humanitarian traditions Former foreign secretary says Britain should live up to historical 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Syria conflict causes refugee surge, focus on tackling HIV and Aids, papal encyclical ignores population growth; UN warns of age of mass displacement, more babi....</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UK Mediterranean mission to get information on smugglers, says minister Minister says navy's purpose is to gather intelligence and also claims most who cross ar....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Greece grapples with massive migrant influx as Syria conflict exacerbates crisis Greece replaces Italy as principal European gateway for migrants as arrivals fr....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Leading writers hope to shift refugee debate with crowdfunded anthology; Monica Ali, William Boyd and Marina Lewycka among the authors recruited with aim of shi....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Andy Burnham favourite to become Labour leader after Ed Miliband resigns Bookmakers place former health secretary ahead of Yvette Cooper, Chuka Umunna and other....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Cogs in the machine: how the art market became obsessed with money With a Richter selling for £30.4m and a Gauguin setting a new record for the most expensive p....</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Majority of illegal migrants enter UK via Heathrow on a visa, not on a lorry; If Theresa May wants to tackle illegal immigration, better to target overstayers 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Ed Miliband wants to control immigration. Let's look at the myths behind this message; Instead of politicians challenging Nigel Farage's toxic message, they are....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Jeremy Corbyn: David Cameron has failed to show that bombing Syria would work; The prime minister's claim that there are ground forces to take back territory fr....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Jeremy Corbyn: David Cameron has failed to show that bombing Syria would work; The prime minister's claim that there are ground forces to take back territory fr....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 feel like I've lost so much of my life': Syria 's broken families Visa rules alongside Trump's travel ban mean many couples who survived the Syrian war are 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Sustainable development goals and Haiti five years after the earthquake We help you navigate the sustainable development goals and visit Haiti to measure progre....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The refugee crisis: is the truth too much for British teenagers? Tabloid journalist Vanessa Altin thought she was hardened to suffering. And then she visited Su....</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World briefing: Refugee crisis creates new headaches for Obama and Davutoglu</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World briefing Refugee crisis creates new headaches for Obama and Davutoglu</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Jeremy Corbyn : David Cameron has failed to show that bombing Syria would work The prime minister's claim that there are ground forces to take back territory fr....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Hunting the Paris terror mastermind: forensic experts race to identify body Reports say Abdel-Hamid Abu Oud was man killed in raid on St-Denis apartment along w....</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Hugh Muir's sketch: The lady's not for telling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Can children's books help build a better world? Author SF Said on how almost all the world's problems come down to 'us and them' - and how children's books can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Migration summit: EU prepared to give Turkey extra (EURO)3bn - live EU leaders want deal that would reduce number of migrants and refugees making dangerous jour....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Sarin gas in attack on Syrian civilians probably government's, says UN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Migration summit: EU prepared to give Turkey extra (EURO)3bn - as it happened EU leaders want deal that would reduce number of migrants and refugees making dang....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Hugh Muir's sketch: Miliband turns away from zen and cashes in on 50p tax rate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Hugh Muir's sketch The lady's not for telling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The Guardian view on refugees and migrants: solidarity, not fear The world's steps towards a humane and constructive response are slow and faltering. But people....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Turkish crackdown leaves refugees in limbo; With the EU outsourcing border security to Ankara, refugees are stuck in Turkey and aid groups say people-smuggling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The Guardian view on child marriage: wedlock is a padlock for girls; From the US to Bangladesh, underage brides are likely to leave education and face increased....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Guardian Weekly Letters, 15 April 2016 Rethinking taxation; New Zealand's flag vote; people smugglers' vital role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Lebanese PM Saad Hariri suspends resignation Hariri puts resignation on hold, saying he responded to president's request to take consultations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Syrian filmmaker making prison torture movie survives 'assassination attempt' Muhammad Bayazid stabbed in Istanbul on Tuesday night, as he sought funds for proj....</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Amir Khan: 'I could buy anything I want, but I'd rather do charity work now' He used to collect cars he couldn't drive and buy £60,000 watches - but those days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'The media have failed us': British Muslims on coverage of the Paris attacks One week after Isis-affiliated jihadi killed 129 people in coordinated attacks, Bri....</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Turkish crackdown leaves refugees in limbo; With the EU outsourcing border security to Ankara, refugees are stuck in Turkey and aid groups say people-smuggling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'The media have failed us': British Muslims on coverage of the Paris attacks One week after Isis-affiliated jihadi killed 129 people in coordinated attacks, Bri....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Turkish crackdown leaves refugees in limbo With the EU outsourcing border security to Ankara, refugees are stuck in Turkey and aid groups say people smuggling i....</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Human Flow review - Ai Weiwei's urgent look at the scale of the refugee crisis Gorgeous shots in Greece , Calais and elsewhere, many filmed from drones, create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UN agencies 'broke and failing' in face of ever-growing refugee crisis Damage will be impossible to reverse, warns head of UNHCR, after 10% fall in funding forc....</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Trump's senseless Syria strikes accomplish nothing The US bombing of a Syrian airfield is flip-floppery at its worst. And it signals to America 's foes that Tru....</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Budget could expand private sponsorship program for refugees; Turnbull government plans to double spots in Community Proposal Pilot for fee of almost $40,000 bu....</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Mike Pence used his AOL email for state business as governor - and was hacked; Vice-president under scrutiny for using his personal email account to discuss sec....</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A small shift by the Home Office would mean so much to Syrian families; Distressed Syrian refugee families in our London borough are losing out again as a resul....</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Man secretly deported to Nauru from Melbourne detention centre, say lawyers Advocates allege the man was removed at night without warning and without being able....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Turkey threatens to end refugee deal in row over EU accession President Erdogan issues warning after European parliament vote urging ministers to freeze talks o....</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Michael Flynn will be a disaster as National Security Adviser His ascent marks a victory for the ideology inspired by Osama bin Laden - that the west is at war ....</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Jobs the key to doubling refugee intake, says resettlement chief Peter Shergold says New South Wales will set up a one-stop shop for new arrivals that will work....</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Trump lambasted for claiming black communities are in 'worst shape ever'; The statement was immediately called out on social media for failing to consider slave....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David Cameron claims victory in battle with EU over migrant arrival rules No 10 says that UK pressure has stopped scrapping of the Dublin regulation, which stat....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'We want to change things': Syrian women begin UK theatre tour Queens of Syria , an adaptation of Euripides' antiwar tragedy The Trojan Women, will visit London....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Brexit would harm efforts to tackle global poverty, UK aid figures warn Former UN leaders and charity chiefs publish letter warning attempts to combat poverty a....</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Chinese, Germans and Britons most welcoming to refugees, says report; Global poll finds 10% would take in refugee - rising to 29% in UK - with Australia fifth o....</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More than 55 UK females went to Syria in 2015, data shows Figures on rise as police release video of Syrian women questioning why mothers would take children to....</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The Guardian view on our Christmas refugees appeal: readers offer a better conversation More than £1.5m has been raised in the most successful fundraiser in the....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The world adores Justin Trudeau. In Canada, we're still reserving judgment The global focus on the Canadian prime minister's good looks and athletic prowess dis....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Britain's pro-Europeans need to find a Shirley Williams; Unless the 'in' campaign delivers a ringing message, the fanaticism of Brexit supporters will decide th....</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Chinese, Germans and Britons most welcoming to refugees, says report Global poll finds 10% would take in refugee - rising to 29% in UK - with Australia fifth on....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Government accused of 'shabby tactics' over child refugees amendment Critics say ministers are trying to derail efforts to get 3,000 children stranded in Europe....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David Cameron claims victory in battle with EU over migrant arrival rules No 10 says that UK pressure has stopped scrapping of the Dublin regulation, which stat....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Republicans condemn Barack Obama's address as insufficient and weak Republican presidential candidate Marco Rubio led the criticism, saying nothing in the speec....</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Turkey revives plan for safe zone in Syria to stem flow of refugees Officials call for no-fly zone and ground operation claiming 600,000 Syrians could cross bor....</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At least 50 children in Calais camp have right to live in UK, charity says Lawyers for Citizens UK identify 50 'live' cases where children have relatives in Bri....</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Government accused of 'shabby tactics' over child refugees amendment; Critics say ministers are trying to derail efforts to get 3,000 children stranded in Europ....</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David Cameron claims victory in battle with EU over migrant arrival rules No 10 says that UK pressure has stopped scrapping of the Dublin regulation, which stat....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At least 50 children in Calais camp have right to live in UK, charity says Lawyers for the Citizens UK charity identify 50 'live' cases where children have rela....</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George Osborne signals concessions over Syrian child refugees Chancellor set to head off backbench revolt over UK's refusal to let in uncaccompanied children wh....</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Hollywood stars to help Calais children reunite with UK families Jude Law and Benedict Cumberbatch among celebrities to sponsor a child each as their 'buddy', p....</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Donald Trump's bigotry against Muslims has safety implications we can't ignore The Republican candidate alienates many vulnerable minorities in the US . If he i....</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Brexit would harm efforts to tackle global poverty, UK aid figures warn; Former UN leaders and charity chiefs publish letter warning attempts to combat poverty ....</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Turkey revives plan for safe zone in Syria to stem flow of refugees Officials call for no-fly zone and ground operation claiming 600,000 Syrians could cross bor....</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Sweden 's anti-refugee vigilantism has revealed its dark side This is a country with a history of accepting refugees in great numbers. Now its reputation for to....</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Government accused of 'shabby tactics' over child refugees amendment Critics say ministers are trying to derail efforts to get 3,000 children stranded in Europe....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Stars sign up as buddies to help Calais children reunite with UK families Jude Law and Benedict Cumberbatch among celebrities to sponsor child refugees as their....</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Government accused of 'shabby tactics' over child refugees amendment Critics say ministers are trying to derail efforts to get 3,000 children stranded in Europe....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At least 50 children in Calais camp have right to live in UK, charity says Lawyers for Citizens UK identify 50 'live' cases where children have relatives in Bri....</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Brussels bombings: EU ministers meet as border controls criticised Justice and security chiefs to hold emergency meeting as some world leaders take issue with 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The world adores Justin Trudeau. In Canada, we're still reserving judgment The global focus on the Canadian prime minister's good looks and athletic prowess dis....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Bill Clinton still boosts Hillary's campaign despite clash with protesters The former president drew headlines after engaging Black Lives Matter protesters, but....</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More than 55 UK females went to Syria in 2015, data shows Figures on rise as police release video of Syrian women questioning why mothers would take children to....</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Government accused of 'shabby tactics' over child refugees amendment Critics say ministers are trying to derail efforts to get 3,000 children stranded in Europe....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Sweden 's anti-refugee vigilantism has revealed its dark side This is a country with a history of accepting refugees in great numbers. Now its reputation for to....</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Norway criticised over deportation of asylum seekers to Russia Bus carries 13 single men to Russian border, despite warnings that Norway may be breaching UN ref....</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How Isis exploits the civil war in Syria</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Britain 's pro-Europeans need to find a Shirley Williams Unless the 'in' campaign delivers a ringing message, the fanaticism of Brexit supporters will decide th....</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Republicans condemn Barack Obama's address as insufficient and weak Republican presidential candidate Marco Rubio led the criticism, saying nothing in the speec....</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Australians' sympathy for refugees could be eroded by terrorism, resettlement head says New South Wales refugee coordinator Dr Peter Shergold praises the 'wave ....</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Donald Trump's bigotry against Muslims has safety implications we can't ignore; The Republican candidate alienates many vulnerable minorities in the US. If he i....</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Peter Dutton: Australia could take more Syrian and Iraqi refugees Immigration minister says the door is open to take more refugees on top of the one-off 12,000 ....</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Germany 's plan to strike EU-wide refugee-sharing deal stalls Angela Merkel holds surprise mini-summit in Brussels with nine EU countries after meeting EC resis....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Syrian family arrives in Perth and thanks Australia 'for chance at happiness' Man, his heavily pregnant wife and three children land at Perth airport on Tuesday....</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Turnbull rebukes Abbott: I won't give Germany advice about refugees Prime minister distances government from his predecesssor's remarks that Europe needed to fo....</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EU split over refugee deal as Germany leads breakaway coalition Angela Merkel holds surprise mini-summit in Brussels with nine EU countries willing to take larg....</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Germany 's plan to strike EU-wide refugee-sharing deal stalls Angela Merkel holds surprise mini-summit in Brussels with nine EU countries after meeting EC resis....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Fortress Europe by Matthew Carr review - a call for a more humane approach to immigration Updated to take in this year's catastrophes, Carr's book provides ammu....</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US candidates look for Pope Francis link to put them on side of the angels; Presidential aspirants from Jeb Bush to Bernie Sanders hope an association with the ....</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The Guardian view on our Christmas refugees appeal: readers offer a better conversation More than £1.5m has been raised in the most successful fundraiser in the....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#LightTheDark: tens of thousands gather across Australia over migration crisis Candlelight gatherings staged in towns and cities to remember drowned Turkish boy....</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Today's media stories from the papers Our roundup of the day's media stories, including heads of Nordic broadcasters urge UK to protect BBC , plus MoS apologise....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Fortress Europe by Matthew Carr review - a call for a more humane approach to immigration Updated to take in this year's catastrophes, Carr's book provides ammu....</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Australians' sympathy for refugees could be eroded by terrorism, resettlement head says; New South Wales refugee coordinator Dr Peter Shergold praises the 'wave....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Hunting the Paris terror mastermind: forensic experts race to identify body Woman believed to be Abdel-Hamid Abu Oud's cousin Hasna Aitboulahcen and as yet unid....</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Peter Dutton apologises for 'water lapping at your door' jibe Immigration minister says after mocking Pacific Islands' climate change situation: 'I made a mista....</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Syrian asylum seeker in Villawood should be granted permanent visa, say Greens Sarah Hanson Young calls for man's wife and daughters, who are still stuck in the....</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Fortress Europe by Matthew Carr review - a call for a more humane approach to immigration; Updated to take in this year's catastrophes, Carr's book provides amm....</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Hedgehogs are the priority for Rory Stewart now The undersecretary of state at Defra commands respect for his expertise on the Middle East. Enemies of terrestri....</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The Guardian view on our Christmas refugees appeal: readers offer a better conversation More than £1.5m has been raised in the most successful fundraiser in the....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How Isis exploits the civil war in Syria</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Hunting the Paris terror mastermind: forensic experts race to identify body Woman believed to be Abdel-Hamid Abu Oud's cousin Hasna Aitboulahcen and as yet unid....</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US to accept extra 30,000 refugees over two years, says John Kerry Hillary Clinton urges US to 'lead world' in crisis response, as current secretary of state Ke....</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The Guardian view on Europe's refugee crisis: a little leadership, at last Angela Merkel has faced up to how a humanitarian emergency is threatening a continent....</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EU urged to match Britain 's aid spending to tackle migrant crisis UK development secretary Justine Greening said tackling poverty at source would give people h....</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US Syria policy in tatters after favoured 'moderate' rebels disband The Hazm movement had been seen as the 'poster boy' of the moderate opposition Washington ho....</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Calais' desperate migrants are dying - politicians must intervene urgently The EU and those countries at the front-line of migration can ease the squalor and po....</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Prince Charles asks why radicalised UK Muslims have failed to integrate Heir to throne blames growing number of Britons joining extremist organisations on 'sear....</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Net immigration surge squashes Tory targets, but shows Britain 's got talent Examine the latest migration data and you see those entering Britain are highly ski....</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Loose canon Education can inoculate young Muslims against radicalism Giles Fraser</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Saturday: Loose canon Education can inoculate young Muslims against radicalism Giles Fraser</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Is this a Muslim ban? Donald Trump's executive order explained The immediate consequences have been dire for everyone including valid visa holders and legal res....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Is this a Muslim ban? Trump's executive order explained The immediate consequences have been dire for everyone including valid visa holders and legal residents,....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Is this a Muslim ban? Trump's executive order explained; The immediate consequences have been dire for everyone including valid visa holders and legal residents....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Threat from Isis exaggerated and distorted, says ex-MI6 chief: Coalition and media 'give terrorists undue publicity' War has little effect in west, Dearlove tel....</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Thirty dead bodies found on Italy -bound migrant boat</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Comment: A lethal momentum: Bloodshed, not just refugees, is crossing the border from Syria - and there's no sign of let-up</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Is this a Muslim ban? Trump's executive order explained The immediate consequences have been dire for everyone including valid visa holders and legal residents,....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Syria : The refugees: 'All I want from Geneva is to go back home'</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Hungary : no more buses for marching refugees - as it happened Full coverage of the worst refugee crisis to hit Europe since the second world warOsborne: tackle....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A brilliant scheme for making sure Syria 's child refugees get an education</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David Cameron must do more for refugees this year, charities say In joint letter, Oxfam, Refugee Council, Amnesty and others call on prime minister to approach ....</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Thursday's best TV: Lego Masters; Educating Greater Manchester The brick-building equivalent of Bake Off continues. Plus: Salford teachers and pupils deal with ....</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The Guardian view on Germany 's election: slow and steady Angela Merkel is fighting a campaign almost entirely on domestic issues, but the results are vital to ....</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The best Android apps of 2015 - live-streaming video goes mainstream From Periscope, Google Photos and Dubsmash to Apple Music, YouTube Gaming and Ninja Jamm, 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The best iPhone and iPad apps of 2015 - Apple unveils Spotify competition From Periscope and Enlight to Apple Music, Google Photos, YouTube Gaming and Pacemaker....</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Tuesday's best TV: Trust Me; Get a House for Free Jodie Whittaker preps for being the Doctor by playing a fake doctor in this preposterous potboiler; Marco Robi....</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Accidental Anarchist: Life Without Government review - discovering an unlikely paradise in Syria One man's journey from Whitehall to self-ruling societies. Plus....</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Stopping the Dubs scheme for child refugees is shameful and heartless If the government doesn't rethink this decision some of the most helpless, vulnerable chil....</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Finding jobs faster for new refugees a 'triple win' for Australia, report finds Study shows helping new arrivals into employment more quickly would aid Australi....</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C of E warns of 'corrupting pressures of politics' in response to Trump fears In a reply to a question on the US president, church says it can offer example to ....</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More than 150 UK mosques hold open day for non-Muslims Visit My Mosque day on Sunday is aimed at fostering a better understanding of religion in effort to count....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Migration: EU rejects proposals for Turkey-style deal for Libya; European commission opposes Maltese idea to replicate Ankara deal to reduce crossings from Liby....</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Finsbury Park mosque wins apology and damages from Thomson Reuters North London mosque included on global database for banks and other financial institutions li....</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EU migration summit stalls as Turkey ups demands - live EU leaders are set to call on Turkey to do more to stop migrants and refugees from making the dangerous ....</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Somali migrants are 'disaster' for Minnesota , says Donald Trump Republican presidential candidate holds rally in deeply Democratic stateTrump promises to 'paus....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Catholic leader ready to help refugees settle in America despite Trump policy Cardinal-elect's remarks suggest church could take on more active role opposing an....</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Australia's refugee deal may be scuppered by Trump, US expert warns; Immigration expert Niels Frenzen says Trump will want something in return if he is to honou....</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Donald Trump Jr compares refugees to poisoned Skittles Tweet, which echoes racist memes, prompts outrage and slew of rebuttals on social media</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Dungavel immigration detention centre will close, says minister Lanarkshire 'holding' facility dubbed barbaric and inhumane to be replaced by new centre near Gl....</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Pressure grows on Angela Merkel to start closing Germany 's open door Both ends of the political spectrum are using the string of violent attacks in Bavaria to ....</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Voting begins in EU referendum as polls say result too close to call Both campaigns have urged a big turnout although bad weather in south-east England could af....</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World humanitarian summit starts amid hope, hype and fear of empty words World leaders convene in Istanbul with official optimism offset by concerns that summit....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Farage's 'breaking point' posters were indefensible - but I'm glad we voted leave The Brexit campaign prevailed because we focused on an upbeat, optimistic bid ....</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Britain leaving the EU is part of a wider anti-elite insurgency Ukip's 'breaking point' posters were indefensible. Vote Leave prevailed because we focused on an....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Scotland did not want to leave the EU . But we may want to leave the UK However uncomfortable it is to respond to one painful fracture by willing another, this ....</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Missouri senate passes controversial religion bill after 39-hour filibuster Religious liberty resolution that would allow businesses and clergy members to refus....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Neverending story: mania takes hold during an interminable Senate battle It was a torturous final day of sitting before the budget, but there was never a questi....</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The Istanbul bombing was an attack on the city's cosmopolitan glory Istiklal is Turkey 's Broadway - its Champs Élysée. With the country embroiled in multiple c....</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Turkey is no 'safe haven' for refugees - it shoots them at the border Shootings by border guards, illegal deportations and desperate conditions are all the resu....</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Spanish police arrest man suspected of arming Paris gunman Antoine Denive is suspected of supplying Amedy Coulibaly with weapons used in January 2015 attack tha....</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Voting begins in EU referendum as polls say result too close to call Both campaigns have urged a big turnout although bad weather in south-east England could af....</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Why is Britain silent on the extrajudicial killing of Palestinians? Israel 's strategy amounts to psychological and violent terror - yet it remains uncensured b....</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Why is Britain silent on the extrajudicial killing of Palestinians? Israel 's strategy amounts to psychological and violent terror - yet it remains uncensured b....</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The Guardian view on the EU- Turkey deal: the victims will be its judges Governments and voters worry about the effects of migration but in the end it is the re....</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Neverending story: mania takes hold during an interminable Senate battle It was a torturous final day of sitting before the budget, but there was never a questi....</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Athens given deadline as EU looks to send more refugees back to Greece EU authorities want to reintroduce Greece to 'Dublin system', which lets governments send....</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EU strikes deal with Turkey to send back refugees; Refugees arriving in Greece from Sunday to be sent back across Aegean in deal that 're-energises' talks on Tu....</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The Istanbul bombing was an attack on the city's cosmopolitan glory Istiklal is Turkey 's Broadway - its Champs Élysée. With the country embroiled in multiple c....</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Why is Britain silent on the extrajudicial killing of Palestinians? Israel 's strategy amounts to psychological and violent terror - yet it remains uncensured b....</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The Guardian view on the EU- Turkey deal: the victims will be its judges Governments and voters worry about the effects of migration but in the end it is the re....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Voting begins in EU referendum as polls say result too close to call Both campaigns have urged a big turnout although bad weather in the south-east could affect....</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EU gives Greece one month to improve conditions for refugees; European commission issues Athens with list of instructions in hope of sending more asylum seekers....</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German minister suggests New Year's Eve assaults were coordinated Justice minister Heiko Maas says violent and sexual attacks in Cologne blamed on foreigners co....</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Plan to change rule for refugees raises stakes in UK EU referendum Formal scrapping of Dublin regulation, which obliges refugees to claim asylum in first countr....</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Athens given deadline as EU looks to send more refugees back to Greece EU authorities want to reintroduce Greece to 'Dublin system', which lets governments send....</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Spanish police arrest man suspected of arming Paris gunman Antoine Denive suspected of supplying Amedy Coulibaly with weapons used in January 2015 attack that k....</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Canadian party leader Thomas Mulcair calls Donald Trump a 'fascist' Opposition New Democrats leader: 'Let's not beat around the bush'Mulcair attacks Justin Trud....</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We welcome President Obama's words in his mosque visit. Now we need actions American Muslims need meaningful reform to rebuild broken bridges. This can start wi....</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This anti-refugee violence has revealed a dark, lawless Sweden that no one knows While other countries procrastinated Sweden has accepted huge numbers of refuge....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EU strikes deal with Turkey to send back refugees Refugees arriving in Greece from Sunday to be sent back across Aegean in deal that 're-energises' talks on Tur....</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Missouri senate passes controversial religion bill after 39-hour filibuster Religious liberty resolution that would allow businesses and clergy members to refus....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Plan to change rule for refugees raises stakes in UK EU referendum Formal scrapping of Dublin regulation - which obliges refugees to claim asylum in the first c....</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Plan to change rule for refugees raises stakes in UK EU referendum Formal scrapping of Dublin regulation,- which obliges refugees to claim asylum in first count....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We welcome President Obama's words in his mosque visit. Now we need actions American Muslims need meaningful reform to rebuild broken bridges. This can start wi....</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Turkey is no 'safe haven' for refugees - it shoots them at the border Shootings by border guards, illegal deportations and desperate conditions are all the resu....</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Refugee crisis: key aid agencies refuse any role in 'mass expulsion' UNHCR and Médecins Sans Frontières say they will not be involved with EU- Turkey deal to se....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German minister suggests New Year's Eve assaults were coordinated Justice minister Heiko Maas says sexual attacks in Cologne blamed on foreigners could have bee....</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German minister suggests New Year's Eve assaults nationwide were coordinated Justice minister Heiko Maas says sexual attacks in Cologne blamed on foreigners cou....</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Norway criticised over deportation of asylum seekers to Russia Bus carries 13 single men to Russian border, despite warnings that Norway may be breaching UN ref....</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Trudeau gives Canada first cabinet with equal number of men and women Ethnically diverse ministers include 15 men and 15 women PM Justin Trudeau hails 'a cabine....</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Turkish president's rule hangs in balance as country goes to polls More than 10 years of Recep Tayyip Erdogan's autocratic government could end in election that....</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We must not let Isis's crimes dictate how we address the refugee crisis - or privacy Some want to exploit the Paris attacks in order to justify seizures of powe....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UN suspends Syria peace talks until end of February Mediator Staffan de Mistura says he will not 'talk for the sake of talking', citing opposition anger at Syri....</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EU ministers to step up deportations in bid to deter refugees Draft documents for meeting of EU interior ministers says member states must do more to return ref....</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Governments aim to deter unwanted migrants from Europe Draft documents of Thursday session of EU interior ministers highlights (EURO)800m earmarked for deportat....</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Turkish president's rule hangs in balance as country goes to polls More than 10 years of Recep Tayyip Erdogan's autocratic government could end in election that....</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Before we negotiate with Assad, he has to stop the atrocities against Syrian civilians Ending Assad's systematic attacks on his people is imperative - and key t....</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Turkish president's rule hangs in balance as country goes to polls More than 10 years of Recep Tayyip Erdogan's autocratic government could end in election that....</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Trudeau gives Canada first cabinet with equal number of men and women Ethnically diverse ministers include 15 men and 15 women PM Justin Trudeau hails 'a cabine....</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Trudeau gives Canada first cabinet with equal number of men and women Ethnically diverse ministers include 15 men and 15 women PM Justin Trudeau hails 'a cabine....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A Syrian Love Story review - a searing insight into a marriage under fire This unmissable documentary uncovers the heartbreaking story of a couple whose relatio....</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EU ministers to step up deportations in bid to deter refugees Draft documents for meeting of EU interior ministers says member states must do more to return ref....</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Turkish president's rule hangs in balance as country goes to polls; More than 10 years of Recep Tayyip Erdogan's autocratic government could end in election tha....</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Trudeau gives Canada first cabinet with equal number of men and women Ethnically diverse ministers include 15 men and 15 women PM Justin Trudeau hails 'a cabine....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Nepal children in jeopardy, World Bank criticised, and praise for the Philippines Earthquake puts children at risk of being trafficked; UN official troubled by ....</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Canning byelection: Tony Abbott says Liberals will win, despite negative poll Asked if he would step down over a Coalition loss, PM says 'well we're not going t....</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We'll have to find refugees as big a space in our schools as our hearts How many parents signing up to help refugees would willingly give up their own child's t....</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Aylan Kurdi - and six other shots that shook the world Tank Man, Migrant Mother, and a young Syrian boy are proof that photographs can be the most almighty call....</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EU braces for turbulent summit after divisive deal on refugee quotas Brussels meeting to focus on faster screening of migrants and helping countries in Balkans ....</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Aaah September, when political whirlwinds bite and blather and boom From Julie Bishop's sotto voce brickbat at Tanya Plibersek, to Ray Hadley laying it on Joe H....</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How many refugees should Britain take?; Yvette Cooper's call for 10,000 more places for people fleeing the Middle East is welcome, but the UK has the infrastruc....</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What will $32bn do to solve the world's problems? Saudi Arabia's Prince Alwaleed bin Talal has made global headlines after announcing he will donate his fortune....</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If clinging to an aeroplane is someone's best hope of reaching safety, they'll take it It might seem unbelievable that someone would stow away on a flight from ....</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Middle East conflict 'drastically altered' air pollution levels in region - study Rise of Isis led to substantial decrease in NO2 emissions in Baghdad and centr....</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EU needs 25-year plan to deal with migrants, says UN envoy UN special rapporteur on human rights of migrants says no quick solutions to problem - increasing aid....</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Greece sees huge increase in migrants arriving by boat Two-thirds of last year's total have come in first four months of 2015, even though peak people-smuggling....</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It is our antipathy towards migrants that kills in the Mediterranean Despite thousands of tragic drownings, European politicians will struggle to navigate past ....</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The Guardian view on the refugee crisis: Europe must meet this moral challenge There are practical steps that can be taken to help thousands of desperate people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Net migration surge squashes Tory targets, but shows Britain 's got talent Drill down into latest migration rise and you see those entering Britain are highly 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Kerry leads diplomatic drive to boost Arab support in fight against Isis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10 ways philanthropists are changing the world From transparency to pooling resources - Rachel Wharton looks at how organisations do things differently around t....</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Asylum seekers in standoff with police at Berlin protest</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Ukip wants a five-year ban on new migrants, says Nigel Farage</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The Orchestra of Syrian Musicians: 'When there is violence, you have to make music' With war ravaging their homeland, the Orchestra of Syrian Musicians has been....</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Turkish marriage law a blow to women's rights, say activists Bill allowing Muslim clerics to conduct civil marriages passed despite protests amid fears it could....</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German coalition talks collapse after deadlock on migration and energy Chancellor Angela Merkel left facing prospect of forming minority government - or fresh e....</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Help Is Coming: how the single for refugees came together How do you go from watching the news to releasing a single to help the victims of the refugee crisis i....</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Syrian National Orchestra: 'When there is violence, you have to make music' With war ravaging their homeland, the Syrian National Orchestra have been scattered ....</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The Orchestra of Syrian Musicians: 'When there is violence, you have to make music' With war ravaging their homeland, the Orchestra of Syrian Musicians has been....</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Ignoring immigration doesn't work. Here are five reforms remain can sign up to; This angry debate is damaging, whichever way the EU vote goes. We must build on ....</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Hiding in plain sight: inside the world of Turkey 's people smugglers Thousands of refugees are continuing to board boats to Europe everyday despite the worseni....</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Leave campaign will be buoyed by EU deal that offers precious little The next two weeks will be critical not just for David Cameron but also for the Conservativ....</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'Nobody wants to stay in Lebanon . It's a miserable life' Syrians may be taking refuge in this tiny country, but corruption, unemployment and poverty mean many ....</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My Arab Spring: 'I envisioned a new Syria , but it never materialised' Ahmad al-Rashid was studying at a university in Aleppo when unrest swept across the Middl....</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My Arab Spring: 'I envisioned a new Syria , but it never materialised' Ahmad al-Rashid was studying at a university in Aleppo when unrest swept across the Middl....</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'Nobody wants to stay in Lebanon . It's a miserable life' Syrians may be taking refuge in this tiny country, but corruption, unemployment and poverty mean many ....</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'Nobody wants to stay in Lebanon . It's a miserable life' Syrians may be taking refuge in this tiny country, but corruption, unemployment and poverty mean many ....</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Leave campaign will be buoyed by EU deal that offers precious little The next two weeks will be critical not just for David Cameron but also for the Conservativ....</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Hiding in plain sight: inside the world of Turkey's people smugglers; Thousands of refugees are continuing to board boats to Europe everyday despite the worseni....</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Hiding in plain sight: inside the world of Turkey 's people smugglers Thousands of refugees are continuing to board boats to Europe everyday despite the worseni....</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Hiding in plain sight: inside the world of Turkey 's people smugglers Thousands of refugees are continuing to board boats to Europe everyday despite the worseni....</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Leave campaign will be buoyed by EU deal that offers precious little The next two weeks will be critical not just for David Cameron but also for the Conservativ....</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'I've tried to find a way to enjoy this life': Syrian refugees one year on Last year, Patrick Kingsley travelled to 17 countries and talked to hundreds of refug....</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US politicians offer neither consensus nor solutions on Syria Republicans and Democrats alike are unable to unite over interventionPutin sees intervention in Sy....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Refugee hackathons and 3D printing: apps for the world's displaced people Smartphones have changed how people flee danger and technology also enables them to re....</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Refugees scramble for ways into Europe as Hungary seals borders Rumours and confusion grow as European leaders show little will to manage large numbers of peopl....</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'I've tried to find a way to enjoy this life': Syrian refugees one year on Last year, Patrick Kingsley travelled to 17 countries and talked to hundreds of refug....</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Erdogan casts ballot as Turkey goes to the polls The Turkish president urges a decision 'beyond the ordinary' in the country's controversial constitutional refe....</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Foreign aid 0.7% pledge will remain, says Theresa May Prime minister quashes speculation that Tories might drop funding commitment, after warnings from Bill Gat....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David Cameron faces scrutiny over drone strikes against Britons in Syria Prime minister justifies 'act of self-defence' in which UK citizens fighting alongside ....</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MPs call on Priti Patel to increase UK aid spending on 'global learning crisis' Parliamentary committee takes aim at 'shameful neglect' of schoolchildren in poo....</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Is this the end of Britain as a place of sanctuary for refugees? At a stroke the Home Office has undone what this country has offered refugees fleeing tyranny -....</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Trump's travel ban wreaks havoc on Hollywood: 'People are in a panic' Actors, directors, producers and musicians have been snagged in the visa crackdown, sowing....</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Why rightwingers are desperate for Sweden to 'fail' Of course Sweden isn't perfect, but those who love to portray it as teeming with terrorists and naive toward....</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Philip Hammond seeks to assure Germany over 'smooth path' to Brexit British chancellor tells Berlin conference UK wants a thriving European economy and will not....</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US travel ban leaves Iranian LGBT refugees in limbo Refugees living in Turkey fear deportation back to Iran as they see the door into the US slammed shut by Tru....</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Trump lashes out again at judges over travel ban and calls hearing 'disgraceful' President tells crowd of law enforcement officials that executive order couldn'....</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Dancing in Damascus by miriam cooke review - Syrian culture responds The story of the Syrian people is usually one of refugees and victims, but this study detai....</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UK to help fast-track European deportations of asylum seekers Theresa May expected to pledge extra staff at European council in Brussels to help with 'inadmissi....</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Fear forces refugees in world's largest camp to return to conflict zones Human Rights Watch report says intimidation is driving many of the 300,000 residents of....</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Turkey should not be an issue in EU referendum, says foreign minister Mevlüt Çavusoglu's remarks are latest sign of tension between Turkey and UK over David Cam....</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Cameron says Britain will fulfil its 'moral responsibilities' towards refugees - as it happened; Rolling coverage of all the day's political developments as the....</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British government makes U-turn over resettlement of Syrian children Home Office announces it will take in vulnerable minors already in Europe following calls f....</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Stories of 2015: the refugee who became a people smuggler; Unable to work legally in Turkey, Mohamad, a Syrian electrician, now earns up to $20,000 a week findi....</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Syrian refugee wins appeal against forced return to Turkey Decision by Greek asylum service to overturn deportation order throws EU- Turkey migration deal into ....</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Voting begins in EU referendum as polls say result too close to call Both campaigns have urged a big turnout although bad weather in south-east England could af....</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Turkey should not be an issue in EU referendum, says foreign minister Mevlüt Çavusoglu's remarks are latest sign of tension between Turkey and UK over David Cam....</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We must not let Syria 's health service fail Syria 's medical system was once the envy of the Middle East, now most of its healthcare professionals live in coun....</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Turkey should not be an issue in EU referendum, says foreign minister Mevlüt Çavusoglu's remarks are latest sign of tension between Turkey and UK over David Cam....</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A brief history of world leaders' on-mic gaffes From David Cameron saying Queen 'purrs', to Gordon Brown's 'bigoted woman' remark - recordings can leave leaders....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Voting begins in EU referendum as polls say result too close to call Both campaigns have urged a big turnout although bad weather in south-east England could af....</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Refugee intake 'should give Turkey major influence over Syria peace talks' Turkish prime minister Ahmet Davutoglu, in London to meet David Cameron, says with 2.....</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Syrian refugee wins appeal against forced return to Turkey Decision by Greek asylum service to overturn deportation order throws EU- Turkey migration deal into ....</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Nikki Haley defends against Republican ire over State of the Union response South Carolina governor takes heat from prominent conservatives but doubles down on ....</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The construction industry must step up on human rights With the recent allegations of migrant workers being mistreated, all those profiting from construction pr....</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Syrian refugee wins appeal against forced return to Turkey Decision by Greek asylum service to overturn deportation order throws EU- Turkey migration deal into ....</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We've never had so many refugees - nor been so unwelcoming to them There are 65.3 million forcibly displaced people in the world today. Why is America only will....</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David Cameron announces concessions on Syrian child refugees PM climbs down, saying he will not stand in way of amendment for UK to take in unaccompanied childr....</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Unaccompanied child refugees to be dispersed across UK Immigration minister says plan will help councils such as Kent and Croydon where child refugees are conce....</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UN suspends Syria peace talks until end of February Mediator Staffan de Mistura says he will not 'talk for the sake of talking', citing opposition anger at Syri....</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Poland gets official warning from EU over constitutional court changes Alterations giving government more powers pose systemic risk to the rule of law, European....</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George Osborne signals concessions over Syrian child refugees Chancellor set to head off backbench revolt over UK's refusal to let in uncaccompanied children wh....</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Poland gets official warning from EU over constitutional court changes Alterations giving government more powers pose systemic risk to the rule of law, European....</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EU strikes deal with Turkey to send back refugees Refugees arriving in Greece from Sunday to be sent back across Aegean in deal that 're-energises' talks on Tur....</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We must not let Syria 's health service fail Syria 's medical system was once the envy of the Middle East, now most of its healthcare professionals live in coun....</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Sweden introduces border checks in response to refugee crisis Police to monitor trains and ferries arriving from mainland Europe, to deter those hoping to reach....</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'A friend to count on': Trudeau may be Obama's successor on the global stage As Obama nears the end of his term and Trudeau is just beginning his, it seems as i....</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British government makes U-turn over resettlement of Syrian children Home Office announces it will take in vulnerable minors already in Europe following calls f....</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British government makes U-turn over resettlement of Syrian children Home Office announces it will take in vulnerable minors already in Europe following calls f....</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Stories of 2015: the refugee who became a people smuggler Unable to work legally in Turkey , Mohamad, a Syrian electrician, now earns up to $20,000 a week findi....</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We must not let Syria 's health service fail Syria 's medical system was once the envy of the Middle East, now most of its healthcare professionals live in coun....</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Paris attacks lead to surprise ring-fencing of UK police funding Outcome of campaign by senior officers was sealed by need to reassure public</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Paris attacks lead to surprise ring-fencing of UK police funding Outcome of campaign by senior officers was sealed by need to reassure public</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Refugee crisis: EU in crunch talks as queues form at German border Interior ministers to discuss refugee quotas as reintroduction of border controls leads to lo....</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Nikki Haley defends against Republican ire over State of the Union response South Carolina governor takes heat from prominent conservatives but doubles down on ....</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Samantha Bee's Full Frontal promises to bare all (and lose the desk); Much talk surrounding Bee's new TBS show has been about her breaking into the all-male lat....</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After the Paris attacks we must resist the urge to claim an eye for an eye René Girard's answer to mimetic violence is that we have to break the cycle by refusi....</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Refugee intake 'should give Turkey major influence over Syria peace talks' Turkish prime minister Ahmet Davutoglu, in London to meet David Cameron, says with 2.....</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G20: Cameron meets world leaders in Turkey in wake of Paris attacks Talks to be dominated by Syria and fears that Isis is becoming global network capable of bri....</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UN suspends Syria peace talks until end of February Mediator Staffan de Mistura says he will not 'talk for the sake of talking', citing opposition anger at Syri....</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Sweden introduces border checks as refugee crisis grows Police to monitor trains and ferries arriving from mainland Europe, to deter those hoping to reach other....</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Bodies of 11 refugees, most of them infants, recovered off Greece Drownings off island of Samos bring the number of people known to have died trying to reach Gr....</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Refugees enter Croatia from Serbia after Hungary blocks border People stuck at Hungary border begin to head for Sid, a Serbian town near Croatia , which has sai....</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Refugee intake 'should give Turkey major influence over Syria peace talks' Turkish prime minister Ahmet Davutoglu, in London to meet David Cameron, says with 2.....</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Bodies of 11 refugees, most of them infants, recovered off Greece; Drownings off island of Samos bring the number of people known to have died trying to reach G....</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France hits out at Russia 's claims of fighting Isis ahead of UN summit French foreign minister says Russia 's claims of fighting in Syria are exaggerated as le....</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'Refugees welcome': Oxfordshire town grapples with how to respond As the government tries to catch up with public opinion, a church in Thame was hosting a cross....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Bodies of 11 refugees, most of them infants, recovered off Greece Drownings off island of Samos bring the number of people known to have died trying to reach Gr....</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Bodies of 11 refugees, most of them infants, recovered off Greece Drownings off island of Samos bring the number of people known to have died trying to reach Gr....</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Russia proposes talks with US military over Isis situation in Syria; US secretary of state says Russian foreign minister made offer, seemingly in response to co....</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Those who attack Nicola Sturgeon's looks expose their own inadequacies Women are always under greater scrutiny than men. That the SNP leader is a target means s....</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Paris attacks lead to surprise ring-fencing of UK police funding Outcome of campaign by senior officers was sealed by need to reassure public after Paris attack....</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Osborne to spend £1bn of UK aid budget on protecting 'national interest' Chancellor responds to refugee crisis with plan to spend international aid on living co....</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Swarms, floods and marauders: the toxic metaphors of the migration debate We're not being 'overwhelmed' by a 'tidal wave' of migrants. How can anyone justify th....</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'Refugees welcome': Oxfordshire town grapples with how to respond As the government tries to catch up with public opinion, a church in Thame was hosting a cross....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The Guardian view on the refugee crisis: it is people and stories that move us, not statistics Our reaction to an individual tragedy may not be strictly rationa....</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'Refugees welcome': Oxfordshire town grapples with how to respond As the government tries to catch up with public opinion, a church in Thame was hosting a cross....</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Hungary government condemned over anti-immigration drive Activists accuse Fidesz party of stoking xenophobia to divert attention from escalating poverty and cor....</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'Refugees welcome': Oxfordshire town grapples with how to respond As the government tries to catch up with public opinion, a church in Thame was hosting a cross....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0"/>
            <w:spacing w:before="60" w:after="200"/>
            <w:jc w:val="center"/>
          </w:pPr>
          <w:r>
            <w:rPr>
              <w:rFonts w:ascii="arial" w:eastAsia="arial" w:hAnsi="arial" w:cs="arial"/>
              <w:sz w:val="20"/>
            </w:rPr>
            <w:t>Victoria Derbyshire aims for both head and heart with new BBC2 show The 5 Live presenter has taken her empathetic human interest stories to BBC2 - but is also c....</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1"/>
            <w:spacing w:before="60" w:after="200"/>
            <w:jc w:val="center"/>
          </w:pPr>
          <w:r>
            <w:rPr>
              <w:rFonts w:ascii="arial" w:eastAsia="arial" w:hAnsi="arial" w:cs="arial"/>
              <w:sz w:val="20"/>
            </w:rPr>
            <w:t>Three British teenagers heading to Syria held by counter-terrorism police Trio, aged 17-19, in custody at London police station after Turkish officials stop the....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2"/>
            <w:spacing w:before="60" w:after="200"/>
            <w:jc w:val="center"/>
          </w:pPr>
          <w:r>
            <w:rPr>
              <w:rFonts w:ascii="arial" w:eastAsia="arial" w:hAnsi="arial" w:cs="arial"/>
              <w:sz w:val="20"/>
            </w:rPr>
            <w:t>PM is accelerating a race to the bottom on immigration Cameron could have risen to the occasion, like Obama, and tried to change the entire political tone of th....</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3"/>
            <w:spacing w:before="60" w:after="200"/>
            <w:jc w:val="center"/>
          </w:pPr>
          <w:r>
            <w:rPr>
              <w:rFonts w:ascii="arial" w:eastAsia="arial" w:hAnsi="arial" w:cs="arial"/>
              <w:sz w:val="20"/>
            </w:rPr>
            <w:t>British jihadists in Syria are playing into Assad's hands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4"/>
            <w:spacing w:before="60" w:after="200"/>
            <w:jc w:val="center"/>
          </w:pPr>
          <w:r>
            <w:rPr>
              <w:rFonts w:ascii="arial" w:eastAsia="arial" w:hAnsi="arial" w:cs="arial"/>
              <w:sz w:val="20"/>
            </w:rPr>
            <w:t>The Kurds of Iraq have been loyal allies. The west must repay its debt Kurdish independence is under threat from powerful neighbours. The west should not stand ....</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5"/>
            <w:spacing w:before="60" w:after="200"/>
            <w:jc w:val="center"/>
          </w:pPr>
          <w:r>
            <w:rPr>
              <w:rFonts w:ascii="arial" w:eastAsia="arial" w:hAnsi="arial" w:cs="arial"/>
              <w:sz w:val="20"/>
            </w:rPr>
            <w:t>What we've learned from the Trump-Turnbull call transcript Analysis: White House leak reveals more about refugee swap deal than Australia's leader has ever shar....</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6"/>
            <w:spacing w:before="60" w:after="200"/>
            <w:jc w:val="center"/>
          </w:pPr>
          <w:r>
            <w:rPr>
              <w:rFonts w:ascii="arial" w:eastAsia="arial" w:hAnsi="arial" w:cs="arial"/>
              <w:sz w:val="20"/>
            </w:rPr>
            <w:t>Crushed but for 120 minutes united: qualifier lets Syrians forget war The national team's progress into a World Cup play-off was a chance to focus on something ....</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7"/>
            <w:spacing w:before="60" w:after="200"/>
            <w:jc w:val="center"/>
          </w:pPr>
          <w:r>
            <w:rPr>
              <w:rFonts w:ascii="arial" w:eastAsia="arial" w:hAnsi="arial" w:cs="arial"/>
              <w:sz w:val="20"/>
            </w:rPr>
            <w:t>Iran foreign minister: 'shameful' travel ban targets ' Iranian grandmothers' Iranian officials and Iranian Americans criticize 'discriminatory' measure that wil....</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8"/>
            <w:spacing w:before="60" w:after="200"/>
            <w:jc w:val="center"/>
          </w:pPr>
          <w:r>
            <w:rPr>
              <w:rFonts w:ascii="arial" w:eastAsia="arial" w:hAnsi="arial" w:cs="arial"/>
              <w:sz w:val="20"/>
            </w:rPr>
            <w:t>'The media have failed us': British Muslims on coverage of the Paris attacks One week after Isis-affiliated jihadi killed 129 people in coordinated attacks, Bri....</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9"/>
            <w:spacing w:before="60" w:after="200"/>
            <w:jc w:val="center"/>
          </w:pPr>
          <w:r>
            <w:rPr>
              <w:rFonts w:ascii="arial" w:eastAsia="arial" w:hAnsi="arial" w:cs="arial"/>
              <w:sz w:val="20"/>
            </w:rPr>
            <w:t>Erdogan is right: Turkey 's referendum is a victory for democracy The military wanted Turkey 's parliament to stay weak and divided. This vote to strengthen it ....</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0"/>
            <w:spacing w:before="60" w:after="200"/>
            <w:jc w:val="center"/>
          </w:pPr>
          <w:r>
            <w:rPr>
              <w:rFonts w:ascii="arial" w:eastAsia="arial" w:hAnsi="arial" w:cs="arial"/>
              <w:sz w:val="20"/>
            </w:rPr>
            <w:t>Migration summit: EU prepared to give Turkey extra (EURO)3bn - live EU leaders are set to call on Turkey to do more to stop migrants and refugees from making th....</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1"/>
            <w:spacing w:before="60" w:after="200"/>
            <w:jc w:val="center"/>
          </w:pPr>
          <w:r>
            <w:rPr>
              <w:rFonts w:ascii="arial" w:eastAsia="arial" w:hAnsi="arial" w:cs="arial"/>
              <w:sz w:val="20"/>
            </w:rPr>
            <w:t>10 things you think should be in the Lib Dem manifesto Ahead of Tim Farron's launch of the Liberal Democrats' election manifesto, here's what Guardian readers t....</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2"/>
            <w:spacing w:before="60" w:after="200"/>
            <w:jc w:val="center"/>
          </w:pPr>
          <w:r>
            <w:rPr>
              <w:rFonts w:ascii="arial" w:eastAsia="arial" w:hAnsi="arial" w:cs="arial"/>
              <w:sz w:val="20"/>
            </w:rPr>
            <w:t>Migration summit: EU poised to give Turkey an emergency (EURO)3bn - live EU leaders are set to call on Turkey to do more to stop migrants and refugees from maki....</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3"/>
            <w:spacing w:before="60" w:after="200"/>
            <w:jc w:val="center"/>
          </w:pPr>
          <w:r>
            <w:rPr>
              <w:rFonts w:ascii="arial" w:eastAsia="arial" w:hAnsi="arial" w:cs="arial"/>
              <w:sz w:val="20"/>
            </w:rPr>
            <w:t>Erdogan is relishing this war of words with the Netherlands In appeasing rightwing voters at home, the Dutch are helping the Turkish leader consolidate his rule</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4"/>
            <w:spacing w:before="60" w:after="200"/>
            <w:jc w:val="center"/>
          </w:pPr>
          <w:r>
            <w:rPr>
              <w:rFonts w:ascii="arial" w:eastAsia="arial" w:hAnsi="arial" w:cs="arial"/>
              <w:sz w:val="20"/>
            </w:rPr>
            <w:t>Erdogan stakes all on winning referendum as diplomatic row simmers It is hard to see how the vitriol will subside this side of Turkey 's vote, but for the presi....</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5"/>
            <w:spacing w:before="60" w:after="200"/>
            <w:jc w:val="center"/>
          </w:pPr>
          <w:r>
            <w:rPr>
              <w:rFonts w:ascii="arial" w:eastAsia="arial" w:hAnsi="arial" w:cs="arial"/>
              <w:sz w:val="20"/>
            </w:rPr>
            <w:t>Migrants on Hungary 's border fence: 'This wall, we will not accept it' Hungary plans a 4 metre-high fence along 110-mile border with Serbia to stop migrants on....</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6"/>
            <w:spacing w:before="60" w:after="200"/>
            <w:jc w:val="center"/>
          </w:pPr>
          <w:r>
            <w:rPr>
              <w:rFonts w:ascii="arial" w:eastAsia="arial" w:hAnsi="arial" w:cs="arial"/>
              <w:sz w:val="20"/>
            </w:rPr>
            <w:t>Syria 's humanitarian crisis: three ways Trump could help In the wake of a chemical attack that sparked condemnation from Trump, several major aid groups have o....</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7"/>
            <w:spacing w:before="60" w:after="200"/>
            <w:jc w:val="center"/>
          </w:pPr>
          <w:r>
            <w:rPr>
              <w:rFonts w:ascii="arial" w:eastAsia="arial" w:hAnsi="arial" w:cs="arial"/>
              <w:sz w:val="20"/>
            </w:rPr>
            <w:t>Turkey prepares for tight vote that could strengthen Erdogan's grip on power The campaign for Sunday's controversial referendum on constitutional reform has pol....</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8"/>
            <w:spacing w:before="60" w:after="200"/>
            <w:jc w:val="center"/>
          </w:pPr>
          <w:r>
            <w:rPr>
              <w:rFonts w:ascii="arial" w:eastAsia="arial" w:hAnsi="arial" w:cs="arial"/>
              <w:sz w:val="20"/>
            </w:rPr>
            <w:t>Appease or oppose? How the world's nations are reacting to Trump; As a new era of international relations dawns, governments are scrambling to calculate where t....</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9"/>
            <w:spacing w:before="60" w:after="200"/>
            <w:jc w:val="center"/>
          </w:pPr>
          <w:r>
            <w:rPr>
              <w:rFonts w:ascii="arial" w:eastAsia="arial" w:hAnsi="arial" w:cs="arial"/>
              <w:sz w:val="20"/>
            </w:rPr>
            <w:t>The new first family: what you need to know about the Trumps Here are the essential things to know about the Trumps, with notes on the roles each family member ....</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0"/>
            <w:spacing w:before="60" w:after="200"/>
            <w:jc w:val="center"/>
          </w:pPr>
          <w:r>
            <w:rPr>
              <w:rFonts w:ascii="arial" w:eastAsia="arial" w:hAnsi="arial" w:cs="arial"/>
              <w:sz w:val="20"/>
            </w:rPr>
            <w:t>Life without social media has taught me the virtues of being social Having weaned myself off the 24-hour news cycle and reading arguments online, I've rediscove....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1"/>
            <w:spacing w:before="60" w:after="200"/>
            <w:jc w:val="center"/>
          </w:pPr>
          <w:r>
            <w:rPr>
              <w:rFonts w:ascii="arial" w:eastAsia="arial" w:hAnsi="arial" w:cs="arial"/>
              <w:sz w:val="20"/>
            </w:rPr>
            <w:t>Common ground on Syria unites Russia and Turkey against the west Despite the killing of Moscow's ambassador to Ankara, the two nations stand together in their j....</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2"/>
            <w:spacing w:before="60" w:after="200"/>
            <w:jc w:val="center"/>
          </w:pPr>
          <w:r>
            <w:rPr>
              <w:rFonts w:ascii="arial" w:eastAsia="arial" w:hAnsi="arial" w:cs="arial"/>
              <w:sz w:val="20"/>
            </w:rPr>
            <w:t>Barack Obama faces awkward task on sad farewell visit to Europe Obama must reassure allies but may privately coach his closest partner Angela Merkel on ways to ....</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3"/>
            <w:spacing w:before="60" w:after="200"/>
            <w:jc w:val="center"/>
          </w:pPr>
          <w:r>
            <w:rPr>
              <w:rFonts w:ascii="arial" w:eastAsia="arial" w:hAnsi="arial" w:cs="arial"/>
              <w:sz w:val="20"/>
            </w:rPr>
            <w:t>Donald Trump fires up crowd with attack on Clinton's 'disqualifying conduct' At a North Carolina rally Trump took aim at his rival's 'military adventurism' and ....</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4"/>
            <w:spacing w:before="60" w:after="200"/>
            <w:jc w:val="center"/>
          </w:pPr>
          <w:r>
            <w:rPr>
              <w:rFonts w:ascii="arial" w:eastAsia="arial" w:hAnsi="arial" w:cs="arial"/>
              <w:sz w:val="20"/>
            </w:rPr>
            <w:t>Trump, Brexit... Is New Zealand your escape route too? Billy Crystal has threatened to move to New Zealand if Trump wins power and post-Brexit, 'move to New Zea....</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5"/>
            <w:spacing w:before="60" w:after="200"/>
            <w:jc w:val="center"/>
          </w:pPr>
          <w:r>
            <w:rPr>
              <w:rFonts w:ascii="arial" w:eastAsia="arial" w:hAnsi="arial" w:cs="arial"/>
              <w:sz w:val="20"/>
            </w:rPr>
            <w:t>We can't abandon refugee children - and that includes us, the politicians The unaccompanied children at the Calais camp are just a fraction of the people fleein....</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6"/>
            <w:spacing w:before="60" w:after="200"/>
            <w:jc w:val="center"/>
          </w:pPr>
          <w:r>
            <w:rPr>
              <w:rFonts w:ascii="arial" w:eastAsia="arial" w:hAnsi="arial" w:cs="arial"/>
              <w:sz w:val="20"/>
            </w:rPr>
            <w:t>The macabre truth of gun control in the US is that toddlers kill more people than terrorists do Last week, a Florida gun rights activist was shot in the back by....</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7"/>
            <w:spacing w:before="60" w:after="200"/>
            <w:jc w:val="center"/>
          </w:pPr>
          <w:r>
            <w:rPr>
              <w:rFonts w:ascii="arial" w:eastAsia="arial" w:hAnsi="arial" w:cs="arial"/>
              <w:sz w:val="20"/>
            </w:rPr>
            <w:t>The mood is ugly, and an MP is dead It's wrong to view the killing of Jo Cox in isolation. Hate has been whipped up against the political class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8"/>
            <w:spacing w:before="60" w:after="200"/>
            <w:jc w:val="center"/>
          </w:pPr>
          <w:r>
            <w:rPr>
              <w:rFonts w:ascii="arial" w:eastAsia="arial" w:hAnsi="arial" w:cs="arial"/>
              <w:sz w:val="20"/>
            </w:rPr>
            <w:t>The mood is ugly, and an MP is dead It's wrong to view the killing of Jo Cox in isolation. Hate has been whipped up against the political class</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9"/>
            <w:spacing w:before="60" w:after="200"/>
            <w:jc w:val="center"/>
          </w:pPr>
          <w:r>
            <w:rPr>
              <w:rFonts w:ascii="arial" w:eastAsia="arial" w:hAnsi="arial" w:cs="arial"/>
              <w:sz w:val="20"/>
            </w:rPr>
            <w:t>Opposition finally agrees to join Syrian peace talks in Geneva Saudi -backed negotiating committee demanding an end to government airstrikes takes part after ho....</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0"/>
            <w:spacing w:before="60" w:after="200"/>
            <w:jc w:val="center"/>
          </w:pPr>
          <w:r>
            <w:rPr>
              <w:rFonts w:ascii="arial" w:eastAsia="arial" w:hAnsi="arial" w:cs="arial"/>
              <w:sz w:val="20"/>
            </w:rPr>
            <w:t>Opportunity knocks ... but Jeremy Corbyn fails to answer The Labour benches waited. And waited. This was the moment they'd prayed for, but their leader failed t....</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1"/>
            <w:spacing w:before="60" w:after="200"/>
            <w:jc w:val="center"/>
          </w:pPr>
          <w:r>
            <w:rPr>
              <w:rFonts w:ascii="arial" w:eastAsia="arial" w:hAnsi="arial" w:cs="arial"/>
              <w:sz w:val="20"/>
            </w:rPr>
            <w:t>Jeremy Corbyn makes final referendum pitch to Labour voters Party leader says there should be no limits on numbers of EU workers who can come to Britain , calli....</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2"/>
            <w:spacing w:before="60" w:after="200"/>
            <w:jc w:val="center"/>
          </w:pPr>
          <w:r>
            <w:rPr>
              <w:rFonts w:ascii="arial" w:eastAsia="arial" w:hAnsi="arial" w:cs="arial"/>
              <w:sz w:val="20"/>
            </w:rPr>
            <w:t>Refugee camps are not the answer to a complex crisis With Kenya 's announcement to close down two of its biggest refugee camps, it's time to focus on the effect....</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3"/>
            <w:spacing w:before="60" w:after="200"/>
            <w:jc w:val="center"/>
          </w:pPr>
          <w:r>
            <w:rPr>
              <w:rFonts w:ascii="arial" w:eastAsia="arial" w:hAnsi="arial" w:cs="arial"/>
              <w:sz w:val="20"/>
            </w:rPr>
            <w:t>Poland gets official warning from EU over constitutional court changes Alterations giving government more powers pose systemic risk to the rule of law, European....</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4"/>
            <w:spacing w:before="60" w:after="200"/>
            <w:jc w:val="center"/>
          </w:pPr>
          <w:r>
            <w:rPr>
              <w:rFonts w:ascii="arial" w:eastAsia="arial" w:hAnsi="arial" w:cs="arial"/>
              <w:sz w:val="20"/>
            </w:rPr>
            <w:t>Syria : Angela Merkel 'horrified' by suffering under Russian airstrikes German chancellor deplores casualties as Russia -backed regime advances on Aleppo in wha....</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5"/>
            <w:spacing w:before="60" w:after="200"/>
            <w:jc w:val="center"/>
          </w:pPr>
          <w:r>
            <w:rPr>
              <w:rFonts w:ascii="arial" w:eastAsia="arial" w:hAnsi="arial" w:cs="arial"/>
              <w:sz w:val="20"/>
            </w:rPr>
            <w:t>Erdogan may be divisive, but a coup in Turkey would have been devastating; A successful uprising would have plunged the country into prolonged crisis - and prov....</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6"/>
            <w:spacing w:before="60" w:after="200"/>
            <w:jc w:val="center"/>
          </w:pPr>
          <w:r>
            <w:rPr>
              <w:rFonts w:ascii="arial" w:eastAsia="arial" w:hAnsi="arial" w:cs="arial"/>
              <w:sz w:val="20"/>
            </w:rPr>
            <w:t>Save the Children: hackathons could help fight child inequality crisis Charity boss calls for much-needed help from tech firms as it faces the biggest child pov....</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7"/>
            <w:spacing w:before="60" w:after="200"/>
            <w:jc w:val="center"/>
          </w:pPr>
          <w:r>
            <w:rPr>
              <w:rFonts w:ascii="arial" w:eastAsia="arial" w:hAnsi="arial" w:cs="arial"/>
              <w:sz w:val="20"/>
            </w:rPr>
            <w:t>Unaccompanied child refugees' suffering on route to Europe laid bare Interviews by Human Rights Watch with 50 refugees aged nine to 17 in Sweden reveal scale of....</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8"/>
            <w:spacing w:before="60" w:after="200"/>
            <w:jc w:val="center"/>
          </w:pPr>
          <w:r>
            <w:rPr>
              <w:rFonts w:ascii="arial" w:eastAsia="arial" w:hAnsi="arial" w:cs="arial"/>
              <w:sz w:val="20"/>
            </w:rPr>
            <w:t>Jeremy Corbyn makes final referendum pitch to Labour voters Party leader says there should be no limits on numbers of EU workers who can come to Britain , calli....</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9"/>
            <w:spacing w:before="60" w:after="200"/>
            <w:jc w:val="center"/>
          </w:pPr>
          <w:r>
            <w:rPr>
              <w:rFonts w:ascii="arial" w:eastAsia="arial" w:hAnsi="arial" w:cs="arial"/>
              <w:sz w:val="20"/>
            </w:rPr>
            <w:t>David Cameron announces concessions on child refugees PM climbs down, saying he will not stand in way of amendment for UK to take in unaccompanied children alre....</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0"/>
            <w:spacing w:before="60" w:after="200"/>
            <w:jc w:val="center"/>
          </w:pPr>
          <w:r>
            <w:rPr>
              <w:rFonts w:ascii="arial" w:eastAsia="arial" w:hAnsi="arial" w:cs="arial"/>
              <w:sz w:val="20"/>
            </w:rPr>
            <w:t>Obamas to host Trudeaus at White House as 'special relationship' develops Comparisons between the two leaders likely to be plenty as Obama prepares to welcome t....</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1"/>
            <w:spacing w:before="60" w:after="200"/>
            <w:jc w:val="center"/>
          </w:pPr>
          <w:r>
            <w:rPr>
              <w:rFonts w:ascii="arial" w:eastAsia="arial" w:hAnsi="arial" w:cs="arial"/>
              <w:sz w:val="20"/>
            </w:rPr>
            <w:t>David Cameron announces concessions on Syrian child refugees PM climbs down, saying he will not stand in way of amendment for UK to take in unaccompanied childr....</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2"/>
            <w:spacing w:before="60" w:after="200"/>
            <w:jc w:val="center"/>
          </w:pPr>
          <w:r>
            <w:rPr>
              <w:rFonts w:ascii="arial" w:eastAsia="arial" w:hAnsi="arial" w:cs="arial"/>
              <w:sz w:val="20"/>
            </w:rPr>
            <w:t>Isis 'ran sophisticated immigration operation' on Turkey - Syria border Exclusive : Passenger manifests seized by Kurdish forces at Tel Abyad have same stamp ma....</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3"/>
            <w:spacing w:before="60" w:after="200"/>
            <w:jc w:val="center"/>
          </w:pPr>
          <w:r>
            <w:rPr>
              <w:rFonts w:ascii="arial" w:eastAsia="arial" w:hAnsi="arial" w:cs="arial"/>
              <w:sz w:val="20"/>
            </w:rPr>
            <w:t>Jo Cox deserves an enduring legacy</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4"/>
            <w:spacing w:before="60" w:after="200"/>
            <w:jc w:val="center"/>
          </w:pPr>
          <w:r>
            <w:rPr>
              <w:rFonts w:ascii="arial" w:eastAsia="arial" w:hAnsi="arial" w:cs="arial"/>
              <w:sz w:val="20"/>
            </w:rPr>
            <w:t>Mental illness one of development's 'invisible crises', says IMC expert International Medical Corps adviser highlights cases of depression in Syria and psychosi....</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5"/>
            <w:spacing w:before="60" w:after="200"/>
            <w:jc w:val="center"/>
          </w:pPr>
          <w:r>
            <w:rPr>
              <w:rFonts w:ascii="arial" w:eastAsia="arial" w:hAnsi="arial" w:cs="arial"/>
              <w:sz w:val="20"/>
            </w:rPr>
            <w:t>We need to radically rethink how we help refugees The aid system is groaning under the strain of the current refugee crisis. We need a more joined-up, cost effe....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6"/>
            <w:spacing w:before="60" w:after="200"/>
            <w:jc w:val="center"/>
          </w:pPr>
          <w:r>
            <w:rPr>
              <w:rFonts w:ascii="arial" w:eastAsia="arial" w:hAnsi="arial" w:cs="arial"/>
              <w:sz w:val="20"/>
            </w:rPr>
            <w:t>David Cameron announces concessions on child refugees PM climbs down, saying he will not stand in way of amendment for UK to take in unaccompanied children alre....</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7"/>
            <w:spacing w:before="60" w:after="200"/>
            <w:jc w:val="center"/>
          </w:pPr>
          <w:r>
            <w:rPr>
              <w:rFonts w:ascii="arial" w:eastAsia="arial" w:hAnsi="arial" w:cs="arial"/>
              <w:sz w:val="20"/>
            </w:rPr>
            <w:t>Syrian refugee wins appeal against forced return to Turkey Decision by Greek independent asylum service to overturn deportation order throws EU- Turkey migratio....</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8"/>
            <w:spacing w:before="60" w:after="200"/>
            <w:jc w:val="center"/>
          </w:pPr>
          <w:r>
            <w:rPr>
              <w:rFonts w:ascii="arial" w:eastAsia="arial" w:hAnsi="arial" w:cs="arial"/>
              <w:sz w:val="20"/>
            </w:rPr>
            <w:t>Nato launches naval patrols to return migrants to Turkey Military alliance sends three warships, backed by planes, to intercept migrants and refugees in admissi....</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9"/>
            <w:spacing w:before="60" w:after="200"/>
            <w:jc w:val="center"/>
          </w:pPr>
          <w:r>
            <w:rPr>
              <w:rFonts w:ascii="arial" w:eastAsia="arial" w:hAnsi="arial" w:cs="arial"/>
              <w:sz w:val="20"/>
            </w:rPr>
            <w:t>The mood is ugly, and an MP is dead It's wrong to view the killing of Jo Cox in isolation. Hate has been whipped up against the political class</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0"/>
            <w:spacing w:before="60" w:after="200"/>
            <w:jc w:val="center"/>
          </w:pPr>
          <w:r>
            <w:rPr>
              <w:rFonts w:ascii="arial" w:eastAsia="arial" w:hAnsi="arial" w:cs="arial"/>
              <w:sz w:val="20"/>
            </w:rPr>
            <w:t>Senate Democrats hold firm and block bill halting refugee resettlement in US The legislation sought to impose tighter screening restrictions on refugees fleeing....</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1"/>
            <w:spacing w:before="60" w:after="200"/>
            <w:jc w:val="center"/>
          </w:pPr>
          <w:r>
            <w:rPr>
              <w:rFonts w:ascii="arial" w:eastAsia="arial" w:hAnsi="arial" w:cs="arial"/>
              <w:sz w:val="20"/>
            </w:rPr>
            <w:t>Turkey dismisses EU plan to resettle refugees in return for sealing sea route Ankara's ambassador to EU describes plan to take in refugees from Turkey only if A....</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2"/>
            <w:spacing w:before="60" w:after="200"/>
            <w:jc w:val="center"/>
          </w:pPr>
          <w:r>
            <w:rPr>
              <w:rFonts w:ascii="arial" w:eastAsia="arial" w:hAnsi="arial" w:cs="arial"/>
              <w:sz w:val="20"/>
            </w:rPr>
            <w:t>The mood is ugly, and an MP is dead It's wrong to view the killing of Jo Cox in isolation. Hate has been whipped up against the political class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3"/>
            <w:spacing w:before="60" w:after="200"/>
            <w:jc w:val="center"/>
          </w:pPr>
          <w:r>
            <w:rPr>
              <w:rFonts w:ascii="arial" w:eastAsia="arial" w:hAnsi="arial" w:cs="arial"/>
              <w:sz w:val="20"/>
            </w:rPr>
            <w:t>Unaccompanied child refugees' suffering laid bare in HRW report Interviews with 50 refugees aged nine to 17 in Sweden reveal scale of trauma, as they tell of im....</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4"/>
            <w:spacing w:before="60" w:after="200"/>
            <w:jc w:val="center"/>
          </w:pPr>
          <w:r>
            <w:rPr>
              <w:rFonts w:ascii="arial" w:eastAsia="arial" w:hAnsi="arial" w:cs="arial"/>
              <w:sz w:val="20"/>
            </w:rPr>
            <w:t>Opportunity knocks ... but Jeremy Corbyn fails to answer The Labour benches waited. And waited. This was the moment they'd prayed for, but their leader failed t....</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5"/>
            <w:spacing w:before="60" w:after="200"/>
            <w:jc w:val="center"/>
          </w:pPr>
          <w:r>
            <w:rPr>
              <w:rFonts w:ascii="arial" w:eastAsia="arial" w:hAnsi="arial" w:cs="arial"/>
              <w:sz w:val="20"/>
            </w:rPr>
            <w:t>Obamas to host Trudeaus at White House as 'special relationship' develops Comparisons between the two leaders likely to be plenty as Obama prepares to welcome t....</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6"/>
            <w:spacing w:before="60" w:after="200"/>
            <w:jc w:val="center"/>
          </w:pPr>
          <w:r>
            <w:rPr>
              <w:rFonts w:ascii="arial" w:eastAsia="arial" w:hAnsi="arial" w:cs="arial"/>
              <w:sz w:val="20"/>
            </w:rPr>
            <w:t>Syria : Angela Merkel 'horrified' by suffering under Russian airstrikes German chancellor deplores casualties as Russia -backed regime advances on Aleppo in wha....</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7"/>
            <w:spacing w:before="60" w:after="200"/>
            <w:jc w:val="center"/>
          </w:pPr>
          <w:r>
            <w:rPr>
              <w:rFonts w:ascii="arial" w:eastAsia="arial" w:hAnsi="arial" w:cs="arial"/>
              <w:sz w:val="20"/>
            </w:rPr>
            <w:t>UK downgrading of human rights sets dangerous precedent, says Amnesty Group criticises plans to scrap Human Rights Act, proposed new spying laws and relations w....</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8"/>
            <w:spacing w:before="60" w:after="200"/>
            <w:jc w:val="center"/>
          </w:pPr>
          <w:r>
            <w:rPr>
              <w:rFonts w:ascii="arial" w:eastAsia="arial" w:hAnsi="arial" w:cs="arial"/>
              <w:sz w:val="20"/>
            </w:rPr>
            <w:t>Stars sign up as buddies to help Calais children reunite with UK families Jude Law and Benedict Cumberbatch among celebrities to sponsor child refugees as their....</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9"/>
            <w:spacing w:before="60" w:after="200"/>
            <w:jc w:val="center"/>
          </w:pPr>
          <w:r>
            <w:rPr>
              <w:rFonts w:ascii="arial" w:eastAsia="arial" w:hAnsi="arial" w:cs="arial"/>
              <w:sz w:val="20"/>
            </w:rPr>
            <w:t>Angela Merkel rejects criticism of open-door refugee policy Calling for EU solidarity before summit on crisis, German chancellor says it is a historic test, but....</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0"/>
            <w:spacing w:before="60" w:after="200"/>
            <w:jc w:val="center"/>
          </w:pPr>
          <w:r>
            <w:rPr>
              <w:rFonts w:ascii="arial" w:eastAsia="arial" w:hAnsi="arial" w:cs="arial"/>
              <w:sz w:val="20"/>
            </w:rPr>
            <w:t>Mental illness one of development's 'invisible crises', says IMC expert International Medical Corps adviser highlights cases of depression in Syria and psychosi....</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1"/>
            <w:spacing w:before="60" w:after="200"/>
            <w:jc w:val="center"/>
          </w:pPr>
          <w:r>
            <w:rPr>
              <w:rFonts w:ascii="arial" w:eastAsia="arial" w:hAnsi="arial" w:cs="arial"/>
              <w:sz w:val="20"/>
            </w:rPr>
            <w:t>Opposition finally agrees to join Syrian peace talks in Geneva Saudi -backed negotiating committee demanding an end to government airstrikes takes part after ho....</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2"/>
            <w:spacing w:before="60" w:after="200"/>
            <w:jc w:val="center"/>
          </w:pPr>
          <w:r>
            <w:rPr>
              <w:rFonts w:ascii="arial" w:eastAsia="arial" w:hAnsi="arial" w:cs="arial"/>
              <w:sz w:val="20"/>
            </w:rPr>
            <w:t>Nato launches naval patrols to return migrants to Turkey Military alliance sends three warships, backed by planes, to intercept migrants and refugees in admissi....</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3"/>
            <w:spacing w:before="60" w:after="200"/>
            <w:jc w:val="center"/>
          </w:pPr>
          <w:r>
            <w:rPr>
              <w:rFonts w:ascii="arial" w:eastAsia="arial" w:hAnsi="arial" w:cs="arial"/>
              <w:sz w:val="20"/>
            </w:rPr>
            <w:t>Save the Children: hackathons could help fight child inequality crisis Charity boss calls for much-needed help from tech firms as it faces the biggest child pov....</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4"/>
            <w:spacing w:before="60" w:after="200"/>
            <w:jc w:val="center"/>
          </w:pPr>
          <w:r>
            <w:rPr>
              <w:rFonts w:ascii="arial" w:eastAsia="arial" w:hAnsi="arial" w:cs="arial"/>
              <w:sz w:val="20"/>
            </w:rPr>
            <w:t>Confusion reigns as renewed Syrian peace talks begin in Geneva UN special envoy holds first session of 'proximity talks' with Bashar al-Assad's delegates - as o....</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5"/>
            <w:spacing w:before="60" w:after="200"/>
            <w:jc w:val="center"/>
          </w:pPr>
          <w:r>
            <w:rPr>
              <w:rFonts w:ascii="arial" w:eastAsia="arial" w:hAnsi="arial" w:cs="arial"/>
              <w:sz w:val="20"/>
            </w:rPr>
            <w:t>The macabre truth of gun control in the US is that toddlers kill more people than terrorists do Last week, a Florida gun rights activist was shot in the back by....</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6"/>
            <w:spacing w:before="60" w:after="200"/>
            <w:jc w:val="center"/>
          </w:pPr>
          <w:r>
            <w:rPr>
              <w:rFonts w:ascii="arial" w:eastAsia="arial" w:hAnsi="arial" w:cs="arial"/>
              <w:sz w:val="20"/>
            </w:rPr>
            <w:t>Confusion reigns as renewed Syrian peace talks begin in Geneva UN special envoy holds first session of 'proximity talks' with Bashar al-Assad's delegates - as o....</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7"/>
            <w:spacing w:before="60" w:after="200"/>
            <w:jc w:val="center"/>
          </w:pPr>
          <w:r>
            <w:rPr>
              <w:rFonts w:ascii="arial" w:eastAsia="arial" w:hAnsi="arial" w:cs="arial"/>
              <w:sz w:val="20"/>
            </w:rPr>
            <w:t>Can physics help communication between refugees in Germany and their hosts? Since nature is universal, and physics is the language, maybe we can reach out to re....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8"/>
            <w:spacing w:before="60" w:after="200"/>
            <w:jc w:val="center"/>
          </w:pPr>
          <w:r>
            <w:rPr>
              <w:rFonts w:ascii="arial" w:eastAsia="arial" w:hAnsi="arial" w:cs="arial"/>
              <w:sz w:val="20"/>
            </w:rPr>
            <w:t>Refugee crisis: key aid agencies refuse any role in 'mass expulsion' UNHCR and Médecins Sans Frontières say they will not be involved with EU- Turkey deal to se....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9"/>
            <w:spacing w:before="60" w:after="200"/>
            <w:jc w:val="center"/>
          </w:pPr>
          <w:r>
            <w:rPr>
              <w:rFonts w:ascii="arial" w:eastAsia="arial" w:hAnsi="arial" w:cs="arial"/>
              <w:sz w:val="20"/>
            </w:rPr>
            <w:t>Stars sign up as buddies to help Calais children reunite with UK families Jude Law and Benedict Cumberbatch among celebrities to sponsor child refugees as their....</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0"/>
            <w:spacing w:before="60" w:after="200"/>
            <w:jc w:val="center"/>
          </w:pPr>
          <w:r>
            <w:rPr>
              <w:rFonts w:ascii="arial" w:eastAsia="arial" w:hAnsi="arial" w:cs="arial"/>
              <w:sz w:val="20"/>
            </w:rPr>
            <w:t>British government makes U-turn over resettlement of Syrian children Home Office announces it will take in vulnerable minors already in Europe following calls f....</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1"/>
            <w:spacing w:before="60" w:after="200"/>
            <w:jc w:val="center"/>
          </w:pPr>
          <w:r>
            <w:rPr>
              <w:rFonts w:ascii="arial" w:eastAsia="arial" w:hAnsi="arial" w:cs="arial"/>
              <w:sz w:val="20"/>
            </w:rPr>
            <w:t>UK downgrading of human rights sets dangerous precedent, says Amnesty Group criticises plans to scrap Human Rights Act, proposed new spying laws and relations w....</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2"/>
            <w:spacing w:before="60" w:after="200"/>
            <w:jc w:val="center"/>
          </w:pPr>
          <w:r>
            <w:rPr>
              <w:rFonts w:ascii="arial" w:eastAsia="arial" w:hAnsi="arial" w:cs="arial"/>
              <w:sz w:val="20"/>
            </w:rPr>
            <w:t>Senate Democrats hold firm and block bill halting refugee resettlement in US The legislation sought to impose tighter screening restrictions on refugees fleeing....</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3"/>
            <w:spacing w:before="60" w:after="200"/>
            <w:jc w:val="center"/>
          </w:pPr>
          <w:r>
            <w:rPr>
              <w:rFonts w:ascii="arial" w:eastAsia="arial" w:hAnsi="arial" w:cs="arial"/>
              <w:sz w:val="20"/>
            </w:rPr>
            <w:t>Refugee crisis: key aid agencies refuse any role in 'mass expulsion' UNHCR and Médecins Sans Frontières say they will not be involved with EU- Turkey deal to se....</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4"/>
            <w:spacing w:before="60" w:after="200"/>
            <w:jc w:val="center"/>
          </w:pPr>
          <w:r>
            <w:rPr>
              <w:rFonts w:ascii="arial" w:eastAsia="arial" w:hAnsi="arial" w:cs="arial"/>
              <w:sz w:val="20"/>
            </w:rPr>
            <w:t>Save the Children: hackathons could help fight child inequality crisis Charity boss calls for much-needed help from tech firms as it faces the biggest child pov....</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5"/>
            <w:spacing w:before="60" w:after="200"/>
            <w:jc w:val="center"/>
          </w:pPr>
          <w:r>
            <w:rPr>
              <w:rFonts w:ascii="arial" w:eastAsia="arial" w:hAnsi="arial" w:cs="arial"/>
              <w:sz w:val="20"/>
            </w:rPr>
            <w:t>Opposition finally agrees to join Syrian peace talks in Geneva Saudi -backed negotiating committee demanding an end to government airstrikes takes part after ho....</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6"/>
            <w:spacing w:before="60" w:after="200"/>
            <w:jc w:val="center"/>
          </w:pPr>
          <w:r>
            <w:rPr>
              <w:rFonts w:ascii="arial" w:eastAsia="arial" w:hAnsi="arial" w:cs="arial"/>
              <w:sz w:val="20"/>
            </w:rPr>
            <w:t>Eric Abetz attacks ABC reporter Sophie McNeill over Middle East reporting Mark Scott defends the Walkley award-winning correspondent, saying she is doing a 'str....</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7"/>
            <w:spacing w:before="60" w:after="200"/>
            <w:jc w:val="center"/>
          </w:pPr>
          <w:r>
            <w:rPr>
              <w:rFonts w:ascii="arial" w:eastAsia="arial" w:hAnsi="arial" w:cs="arial"/>
              <w:sz w:val="20"/>
            </w:rPr>
            <w:t>Merkel is wrong - demanding Syrians assimilate could backfire With even the French saying that assimilationism has failed, perhaps it's time Germany realised mu....</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8"/>
            <w:spacing w:before="60" w:after="200"/>
            <w:jc w:val="center"/>
          </w:pPr>
          <w:r>
            <w:rPr>
              <w:rFonts w:ascii="arial" w:eastAsia="arial" w:hAnsi="arial" w:cs="arial"/>
              <w:sz w:val="20"/>
            </w:rPr>
            <w:t>Turkey dismisses EU plan to resettle refugees in return for sealing sea route Ankara's ambassador to EU describes plan to take in refugees from Turkey only if A....</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9"/>
            <w:spacing w:before="60" w:after="200"/>
            <w:jc w:val="center"/>
          </w:pPr>
          <w:r>
            <w:rPr>
              <w:rFonts w:ascii="arial" w:eastAsia="arial" w:hAnsi="arial" w:cs="arial"/>
              <w:sz w:val="20"/>
            </w:rPr>
            <w:t>Iain Duncan Smith: UK risks Paris-style attacks by staying in the EU Work and pensions secretary campaigning for Brexit suggests open borders endanger Britain '....</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0"/>
            <w:spacing w:before="60" w:after="200"/>
            <w:jc w:val="center"/>
          </w:pPr>
          <w:r>
            <w:rPr>
              <w:rFonts w:ascii="arial" w:eastAsia="arial" w:hAnsi="arial" w:cs="arial"/>
              <w:sz w:val="20"/>
            </w:rPr>
            <w:t>Save the Children: hackathons could help fight child inequality crisis Charity boss calls for much-needed help from tech firms as it faces the biggest child pov....</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1"/>
            <w:spacing w:before="60" w:after="200"/>
            <w:jc w:val="center"/>
          </w:pPr>
          <w:r>
            <w:rPr>
              <w:rFonts w:ascii="arial" w:eastAsia="arial" w:hAnsi="arial" w:cs="arial"/>
              <w:sz w:val="20"/>
            </w:rPr>
            <w:t>Isis 'ran sophisticated immigration operation' on Turkey - Syria border Exclusive : Passenger manifests seized by Kurdish forces at Tel Abyad have same stamp ma....</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2"/>
            <w:spacing w:before="60" w:after="200"/>
            <w:jc w:val="center"/>
          </w:pPr>
          <w:r>
            <w:rPr>
              <w:rFonts w:ascii="arial" w:eastAsia="arial" w:hAnsi="arial" w:cs="arial"/>
              <w:sz w:val="20"/>
            </w:rPr>
            <w:t>Nato launches naval patrols to return migrants to Turkey Military alliance sends three warships, backed by planes, to intercept migrants and refugees in admissi....</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3"/>
            <w:spacing w:before="60" w:after="200"/>
            <w:jc w:val="center"/>
          </w:pPr>
          <w:r>
            <w:rPr>
              <w:rFonts w:ascii="arial" w:eastAsia="arial" w:hAnsi="arial" w:cs="arial"/>
              <w:sz w:val="20"/>
            </w:rPr>
            <w:t>Decisive Nevada victory sets up Trump for Super Tuesday - campaign live Follow us along the trail after a raucous caucus night in Nevada that saw Donald Trump p....</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4"/>
            <w:spacing w:before="60" w:after="200"/>
            <w:jc w:val="center"/>
          </w:pPr>
          <w:r>
            <w:rPr>
              <w:rFonts w:ascii="arial" w:eastAsia="arial" w:hAnsi="arial" w:cs="arial"/>
              <w:sz w:val="20"/>
            </w:rPr>
            <w:t>Eric Abetz attacks ABC reporter Sophie McNeill over Middle East reporting Mark Scott has strongly defended the Walkley award-winning correspondent, saying she i....</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5"/>
            <w:spacing w:before="60" w:after="200"/>
            <w:jc w:val="center"/>
          </w:pPr>
          <w:r>
            <w:rPr>
              <w:rFonts w:ascii="arial" w:eastAsia="arial" w:hAnsi="arial" w:cs="arial"/>
              <w:sz w:val="20"/>
            </w:rPr>
            <w:t>Isis 'ran sophisticated immigration operation' on Turkey - Syria border Exclusive : Passenger manifests seized by Kurdish forces at Tel Abyad have same stamp ma....</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6"/>
            <w:spacing w:before="60" w:after="200"/>
            <w:jc w:val="center"/>
          </w:pPr>
          <w:r>
            <w:rPr>
              <w:rFonts w:ascii="arial" w:eastAsia="arial" w:hAnsi="arial" w:cs="arial"/>
              <w:sz w:val="20"/>
            </w:rPr>
            <w:t>Europe needs Recep Tayyip ??Erdogan - but he will play hard-to-get Facing an escalating migrant crisis and threat from Isis, Brussels is desperate for the coope....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7"/>
            <w:spacing w:before="60" w:after="200"/>
            <w:jc w:val="center"/>
          </w:pPr>
          <w:r>
            <w:rPr>
              <w:rFonts w:ascii="arial" w:eastAsia="arial" w:hAnsi="arial" w:cs="arial"/>
              <w:sz w:val="20"/>
            </w:rPr>
            <w:t>Isis 'ran sophisticated immigration operation' on Turkey - Syria border Exclusive : Passenger manifests seized by Kurdish forces at Tel Abyad have same stamp ma....</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8"/>
            <w:spacing w:before="60" w:after="200"/>
            <w:jc w:val="center"/>
          </w:pPr>
          <w:r>
            <w:rPr>
              <w:rFonts w:ascii="arial" w:eastAsia="arial" w:hAnsi="arial" w:cs="arial"/>
              <w:sz w:val="20"/>
            </w:rPr>
            <w:t>Eric Abetz attacks ABC reporter Sophie McNeill over Middle East reporting Mark Scott defends the Walkley award-winning correspondent, saying she is doing a 'str....</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9"/>
            <w:spacing w:before="60" w:after="200"/>
            <w:jc w:val="center"/>
          </w:pPr>
          <w:r>
            <w:rPr>
              <w:rFonts w:ascii="arial" w:eastAsia="arial" w:hAnsi="arial" w:cs="arial"/>
              <w:sz w:val="20"/>
            </w:rPr>
            <w:t>The Bozzgasmatron turns his mothballed hose on Tory leadership rivals London mayor douses ambitions of Theresa May and George Osborne at conference and has enou....</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0"/>
            <w:spacing w:before="60" w:after="200"/>
            <w:jc w:val="center"/>
          </w:pPr>
          <w:r>
            <w:rPr>
              <w:rFonts w:ascii="arial" w:eastAsia="arial" w:hAnsi="arial" w:cs="arial"/>
              <w:sz w:val="20"/>
            </w:rPr>
            <w:t>Housing associations can help keep refugees off the streets; Up to 90% of Syrian and other asylum seekers who make it to Britain face homelessness. Social landl....</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1"/>
            <w:spacing w:before="60" w:after="200"/>
            <w:jc w:val="center"/>
          </w:pPr>
          <w:r>
            <w:rPr>
              <w:rFonts w:ascii="arial" w:eastAsia="arial" w:hAnsi="arial" w:cs="arial"/>
              <w:sz w:val="20"/>
            </w:rPr>
            <w:t>Diane Abbott: economic migrants and refugees deserve equal sympathy Economic migrants from Africa not 'lesser cause' than Syrians fleeing war, shadow internatio....</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2"/>
            <w:spacing w:before="60" w:after="200"/>
            <w:jc w:val="center"/>
          </w:pPr>
          <w:r>
            <w:rPr>
              <w:rFonts w:ascii="arial" w:eastAsia="arial" w:hAnsi="arial" w:cs="arial"/>
              <w:sz w:val="20"/>
            </w:rPr>
            <w:t>Diane Abbott: economic migrants and refugees deserve equal sympathy Economic migrants from Africa not 'lesser cause' than Syrians fleeing war, shadow internatio....</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3"/>
            <w:spacing w:before="60" w:after="200"/>
            <w:jc w:val="center"/>
          </w:pPr>
          <w:r>
            <w:rPr>
              <w:rFonts w:ascii="arial" w:eastAsia="arial" w:hAnsi="arial" w:cs="arial"/>
              <w:sz w:val="20"/>
            </w:rPr>
            <w:t>We need to radically rethink how we help refugees The aid system is groaning under the strain of the current refugee crisis. We need a more joined-up, cost effe....</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4"/>
            <w:spacing w:before="60" w:after="200"/>
            <w:jc w:val="center"/>
          </w:pPr>
          <w:r>
            <w:rPr>
              <w:rFonts w:ascii="arial" w:eastAsia="arial" w:hAnsi="arial" w:cs="arial"/>
              <w:sz w:val="20"/>
            </w:rPr>
            <w:t>Jeremy Corbyn is right, it's time to talk to our enemies in Syria In order to solve the refugee crisis, a UN peace and conflict adviser argues that it's time fo....</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5"/>
            <w:spacing w:before="60" w:after="200"/>
            <w:jc w:val="center"/>
          </w:pPr>
          <w:r>
            <w:rPr>
              <w:rFonts w:ascii="arial" w:eastAsia="arial" w:hAnsi="arial" w:cs="arial"/>
              <w:sz w:val="20"/>
            </w:rPr>
            <w:t>The Bozzgasmatron turns his mothballed hose on Tory leadership rivals London mayor douses ambitions of Theresa May and George Osborne at conference and has enou....</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6"/>
            <w:spacing w:before="60" w:after="200"/>
            <w:jc w:val="center"/>
          </w:pPr>
          <w:r>
            <w:rPr>
              <w:rFonts w:ascii="arial" w:eastAsia="arial" w:hAnsi="arial" w:cs="arial"/>
              <w:sz w:val="20"/>
            </w:rPr>
            <w:t>Europe needs Recep Tayyip ??Erdogan - but he will play hard-to-get Facing an escalating migrant crisis and threat from Isis, Brussels is desperate for the coope....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7"/>
            <w:spacing w:before="60" w:after="200"/>
            <w:jc w:val="center"/>
          </w:pPr>
          <w:r>
            <w:rPr>
              <w:rFonts w:ascii="arial" w:eastAsia="arial" w:hAnsi="arial" w:cs="arial"/>
              <w:sz w:val="20"/>
            </w:rPr>
            <w:t>Obama urges Americans to 'not succumb to fear' in fight against Isis In wide-ranging press conference, Obama and Francois Hollande strike unified stance on Russ....</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8"/>
            <w:spacing w:before="60" w:after="200"/>
            <w:jc w:val="center"/>
          </w:pPr>
          <w:r>
            <w:rPr>
              <w:rFonts w:ascii="arial" w:eastAsia="arial" w:hAnsi="arial" w:cs="arial"/>
              <w:sz w:val="20"/>
            </w:rPr>
            <w:t>Refugee crisis: we must act together, says Merkel ahead of emergency summit With more than 500,000 migrants entering the EU this year, the German chancellor war....</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9"/>
            <w:spacing w:before="60" w:after="200"/>
            <w:jc w:val="center"/>
          </w:pPr>
          <w:r>
            <w:rPr>
              <w:rFonts w:ascii="arial" w:eastAsia="arial" w:hAnsi="arial" w:cs="arial"/>
              <w:sz w:val="20"/>
            </w:rPr>
            <w:t>Angela Merkel rejects criticism of open-door refugee policy; Calling for EU solidarity before summit on crisis, German chancellor says it is a historic test, bu....</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0"/>
            <w:spacing w:before="60" w:after="200"/>
            <w:jc w:val="center"/>
          </w:pPr>
          <w:r>
            <w:rPr>
              <w:rFonts w:ascii="arial" w:eastAsia="arial" w:hAnsi="arial" w:cs="arial"/>
              <w:sz w:val="20"/>
            </w:rPr>
            <w:t>Housing associations can help keep refugees off the streets Up to 90% of Syrian and other asylum seekers who make it to Britain face homelessness. Social landlo....</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1"/>
            <w:spacing w:before="60" w:after="200"/>
            <w:jc w:val="center"/>
          </w:pPr>
          <w:r>
            <w:rPr>
              <w:rFonts w:ascii="arial" w:eastAsia="arial" w:hAnsi="arial" w:cs="arial"/>
              <w:sz w:val="20"/>
            </w:rPr>
            <w:t>Marco Rubio seeks clear pathway on immigration - for himself As Republican rivals seize on policy changes, senator who coauthored reform bill hopes tough stance....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2"/>
            <w:spacing w:before="60" w:after="200"/>
            <w:jc w:val="center"/>
          </w:pPr>
          <w:r>
            <w:rPr>
              <w:rFonts w:ascii="arial" w:eastAsia="arial" w:hAnsi="arial" w:cs="arial"/>
              <w:sz w:val="20"/>
            </w:rPr>
            <w:t>US readers on the refugee crisis: 'I just lost it after seeing the image of that boy' Though the refugee crisis in Europe is thousands of miles away, heart-wren....</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3"/>
            <w:spacing w:before="60" w:after="200"/>
            <w:jc w:val="center"/>
          </w:pPr>
          <w:r>
            <w:rPr>
              <w:rFonts w:ascii="arial" w:eastAsia="arial" w:hAnsi="arial" w:cs="arial"/>
              <w:sz w:val="20"/>
            </w:rPr>
            <w:t>Europe needs Recep Tayyip ??Erdogan - but he will play hard-to-get Facing an escalating migrant crisis and threat from Isis, Brussels is desperate for the coope....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4"/>
            <w:spacing w:before="60" w:after="200"/>
            <w:jc w:val="center"/>
          </w:pPr>
          <w:r>
            <w:rPr>
              <w:rFonts w:ascii="arial" w:eastAsia="arial" w:hAnsi="arial" w:cs="arial"/>
              <w:sz w:val="20"/>
            </w:rPr>
            <w:t>Facebook doesn't understand that there's no one-click shortcut to empathy Mark Zuckerberg's latest innovation, an 'empathy' button, represents the worst kind of....</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5"/>
            <w:spacing w:before="60" w:after="200"/>
            <w:jc w:val="center"/>
          </w:pPr>
          <w:r>
            <w:rPr>
              <w:rFonts w:ascii="arial" w:eastAsia="arial" w:hAnsi="arial" w:cs="arial"/>
              <w:sz w:val="20"/>
            </w:rPr>
            <w:t>UN calls on European Union to take 200,000 more refugees High commissioner for refugees Antonio Guterres says mass relocation programme needed to help people fl....</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6"/>
            <w:spacing w:before="60" w:after="200"/>
            <w:jc w:val="center"/>
          </w:pPr>
          <w:r>
            <w:rPr>
              <w:rFonts w:ascii="arial" w:eastAsia="arial" w:hAnsi="arial" w:cs="arial"/>
              <w:sz w:val="20"/>
            </w:rPr>
            <w:t>'Poles don't want immigrants. They don't understand them, don't like them' Poland accepts few refugees and has been little affected by the crisis in Europe, yet....</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7"/>
            <w:spacing w:before="60" w:after="200"/>
            <w:jc w:val="center"/>
          </w:pPr>
          <w:r>
            <w:rPr>
              <w:rFonts w:ascii="arial" w:eastAsia="arial" w:hAnsi="arial" w:cs="arial"/>
              <w:sz w:val="20"/>
            </w:rPr>
            <w:t>Global humanitarian aid hits record high but needs remain unmet, finds study Conflict and contributions from Middle East propel humanitarian assistance to unpre....</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8"/>
            <w:spacing w:before="60" w:after="200"/>
            <w:jc w:val="center"/>
          </w:pPr>
          <w:r>
            <w:rPr>
              <w:rFonts w:ascii="arial" w:eastAsia="arial" w:hAnsi="arial" w:cs="arial"/>
              <w:sz w:val="20"/>
            </w:rPr>
            <w:t>Marco Rubio's twists and turns on immigration become red meat for rivals Immigration question has been an evolving one for the Republican senator as he fends of....</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9"/>
            <w:spacing w:before="60" w:after="200"/>
            <w:jc w:val="center"/>
          </w:pPr>
          <w:r>
            <w:rPr>
              <w:rFonts w:ascii="arial" w:eastAsia="arial" w:hAnsi="arial" w:cs="arial"/>
              <w:sz w:val="20"/>
            </w:rPr>
            <w:t>UN agency that supports Palestinian refugees faces funding crisis UN Relief and Works Agency says it will run out of money in September, jeopardising its abilit....</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0"/>
            <w:spacing w:before="60" w:after="200"/>
            <w:jc w:val="center"/>
          </w:pPr>
          <w:r>
            <w:rPr>
              <w:rFonts w:ascii="arial" w:eastAsia="arial" w:hAnsi="arial" w:cs="arial"/>
              <w:sz w:val="20"/>
            </w:rPr>
            <w:t>Marco Rubio seeks clear pathway on immigration - for himself As Republican rivals seize on policy changes, senator who coauthored reform bill hopes tough stance....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1"/>
            <w:spacing w:before="60" w:after="200"/>
            <w:jc w:val="center"/>
          </w:pPr>
          <w:r>
            <w:rPr>
              <w:rFonts w:ascii="arial" w:eastAsia="arial" w:hAnsi="arial" w:cs="arial"/>
              <w:sz w:val="20"/>
            </w:rPr>
            <w:t>Culture secretary heckled over detention of asylum seekers Sajid Javid confronted by Bosnian refugee at Citizens UK rally, where he declined to commit Tory-led ....</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2"/>
            <w:spacing w:before="60" w:after="200"/>
            <w:jc w:val="center"/>
          </w:pPr>
          <w:r>
            <w:rPr>
              <w:rFonts w:ascii="arial" w:eastAsia="arial" w:hAnsi="arial" w:cs="arial"/>
              <w:sz w:val="20"/>
            </w:rPr>
            <w:t>Marco Rubio's twists and turns on immigration become red meat for rivals Immigration question has been an evolving one for the Republican senator on the preside....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3"/>
            <w:spacing w:before="60" w:after="200"/>
            <w:jc w:val="center"/>
          </w:pPr>
          <w:r>
            <w:rPr>
              <w:rFonts w:ascii="arial" w:eastAsia="arial" w:hAnsi="arial" w:cs="arial"/>
              <w:sz w:val="20"/>
            </w:rPr>
            <w:t>The power of plastic: using pre-paid cards in disaster zones Getting cash to those who need it can be a slow and dangerous process. Can a digital approach provi....</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4"/>
            <w:spacing w:before="60" w:after="200"/>
            <w:jc w:val="center"/>
          </w:pPr>
          <w:r>
            <w:rPr>
              <w:rFonts w:ascii="arial" w:eastAsia="arial" w:hAnsi="arial" w:cs="arial"/>
              <w:sz w:val="20"/>
            </w:rPr>
            <w:t>Marco Rubio seeks clear pathway on immigration - for himself As Republican rivals seize on policy changes, senator who co-authored reform bill hopes tough stanc....</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5"/>
            <w:spacing w:before="60" w:after="200"/>
            <w:jc w:val="center"/>
          </w:pPr>
          <w:r>
            <w:rPr>
              <w:rFonts w:ascii="arial" w:eastAsia="arial" w:hAnsi="arial" w:cs="arial"/>
              <w:sz w:val="20"/>
            </w:rPr>
            <w:t>London teenagers stopped from entering Syria 'after parents raised alarm' Two 17-year-olds and 19-year-old suspected of planning to join Islamic State in Syria ....</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6"/>
            <w:spacing w:before="60" w:after="200"/>
            <w:jc w:val="center"/>
          </w:pPr>
          <w:r>
            <w:rPr>
              <w:rFonts w:ascii="arial" w:eastAsia="arial" w:hAnsi="arial" w:cs="arial"/>
              <w:sz w:val="20"/>
            </w:rPr>
            <w:t>The power of plastic: using pre-paid cards in disaster zones Getting cash to those who need it can be a slow and dangerous process. Can a digital approach provi....</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7"/>
            <w:spacing w:before="60" w:after="200"/>
            <w:jc w:val="center"/>
          </w:pPr>
          <w:r>
            <w:rPr>
              <w:rFonts w:ascii="arial" w:eastAsia="arial" w:hAnsi="arial" w:cs="arial"/>
              <w:sz w:val="20"/>
            </w:rPr>
            <w:t>Islamic state: Isis advance fuels tensions inside Turkey : Anger at Ankara's inaction amid fighting on border: President wants west to move against Syria 's Ass....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8"/>
            <w:spacing w:before="60" w:after="200"/>
            <w:jc w:val="center"/>
          </w:pPr>
          <w:r>
            <w:rPr>
              <w:rFonts w:ascii="arial" w:eastAsia="arial" w:hAnsi="arial" w:cs="arial"/>
              <w:sz w:val="20"/>
            </w:rPr>
            <w:t>Syria 's child refugees are sent out to work: Thousands missing out on school to support destitute families who fled the war</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9"/>
            <w:spacing w:before="60" w:after="200"/>
            <w:jc w:val="center"/>
          </w:pPr>
          <w:r>
            <w:rPr>
              <w:rFonts w:ascii="arial" w:eastAsia="arial" w:hAnsi="arial" w:cs="arial"/>
              <w:sz w:val="20"/>
            </w:rPr>
            <w:t>Syria 's child refugees are sent out to work: Thousands missing out on school to support destitute families who fled the war</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0"/>
            <w:spacing w:before="60" w:after="200"/>
            <w:jc w:val="center"/>
          </w:pPr>
          <w:r>
            <w:rPr>
              <w:rFonts w:ascii="arial" w:eastAsia="arial" w:hAnsi="arial" w:cs="arial"/>
              <w:sz w:val="20"/>
            </w:rPr>
            <w:t>Turkey 's waning fertility threatens Erdogan's vision of strength The president has been urging women to have three babies each, as his divided country faces a ....</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12CA2EB"/>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1FCAC1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3627B08"/>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3A637C3"/>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4D8C32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533DE6D"/>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58A55B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6131A4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69CE2A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6D1A78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6DC0779"/>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7F05C53"/>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892F26F"/>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8BBBA8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9FF159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AB4E9E3"/>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B222F3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C0B9800"/>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C5BAF60"/>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C85D4F4"/>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E16DC66"/>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E979CC7"/>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F6478C4"/>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10EF7069"/>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110A8B2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11911E0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126CD90A"/>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12E38C6D"/>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1381943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14E266EE"/>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15221106"/>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1580906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171FAE9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17746CEE"/>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17B44A29"/>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17C8A918"/>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1940EC4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1A67C96C"/>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1A7A4156"/>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1A911DF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1AA6BD3B"/>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1AF10B67"/>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1C1B02FB"/>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1DAF8826"/>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1DF398B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1DFCF30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1E119CA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1E1A1888"/>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1E57CD9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1E67F78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1E6B36F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1E84B6A7"/>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1EC1614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1EC84B5C"/>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1EF66750"/>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1FB88117"/>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1FC43A88"/>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1FCF8002"/>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1FD35F3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200F0C9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20E9F177"/>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21415A4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21458276"/>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21D10B54"/>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22498A6E"/>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23AD9840"/>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244C064F"/>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244F295F"/>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247EFA4E"/>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251FC71C"/>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263034BE"/>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2665DCE7"/>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68AD579"/>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27990F2A"/>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2843B0CC"/>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2893098B"/>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28CD9918"/>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2A18F2DE"/>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2A1CBECD"/>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2AC01273"/>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2B61052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2BE2C8DB"/>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2BE91D54"/>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2C471602"/>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2C4E27F0"/>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2D0CF692"/>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2D94229E"/>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2DF0ACD7"/>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2E3A6064"/>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2E9B842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2F12B434"/>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2F5C0AB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2FBE3493"/>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30C9E724"/>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317216F2"/>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32625BF4"/>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2A3B14D"/>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32BED583"/>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32C37E43"/>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33296BB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33983D71"/>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352CC85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3617933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639D69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6855BA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36B4E079"/>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3719D27D"/>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38554CDA"/>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3871CB37"/>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38D78AE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38DE80D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395B01A1"/>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3A5A49A4"/>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3BAA708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3CB5705C"/>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3CC68E2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3CF0A617"/>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3DAF3CCA"/>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3DC76F7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3DCB8A7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3DD871B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3DF1F6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3EE8FB5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3EF0FB9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3F8B33BD"/>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4087D7FD"/>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4201C98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42577928"/>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4357B21E"/>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4410429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4540938F"/>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4573CDBE"/>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45AA152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4655437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4741218C"/>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47DCB3D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48E22AE9"/>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4908C93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4950F08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49692DC1"/>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49695E7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49B2E9E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4A8029E5"/>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4B0B8557"/>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4B85EC39"/>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4BEA36D8"/>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4BF683A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4C8AAA1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4CC08326"/>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4D1B60EE"/>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4DBBAF12"/>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4DC57A3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4DD9BB1B"/>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4E246FB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4E27DBC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4E8F7034"/>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4EC97122"/>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4FA8EBD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4FF9EFC3"/>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5041557F"/>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504910B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5088B058"/>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50A21981"/>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50DC480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5106D238"/>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511E7075"/>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51329ED5"/>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514C1AA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51915627"/>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524D2A8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5291290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53DDDF0A"/>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5447DCA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54B11454"/>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54F5EBE0"/>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55151CFA"/>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55C285B5"/>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55F9384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57D98C8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57F1E793"/>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582C0FF6"/>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582D46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5855FA11"/>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58B3E1B7"/>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58E0F41B"/>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590C2D45"/>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591708F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593C0201"/>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595A92D2"/>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5A0F1893"/>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5A9B1942"/>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5ABDEFF3"/>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5ACE9F3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5B02EFB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5B097AC7"/>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5B569C83"/>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5BC0FBD5"/>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5C11DEC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5C335FD3"/>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5CB93DD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5CDAAE6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5CED3D1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5DBCF02E"/>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5DF24A27"/>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5E96F15B"/>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5EB6DD24"/>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5F4F53FD"/>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5F9BA25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6077C450"/>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616B6B1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6172385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61994B74"/>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61E23D92"/>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620334D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624A12EE"/>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62A277A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637F46A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63EA06DC"/>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64C68C0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652DDB1F"/>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657798FF"/>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66FF4AD5"/>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6884081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68B1817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6971A5E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6A0DF753"/>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6A403FD5"/>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6B484B15"/>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6B8F47E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6BF275AD"/>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6CEFF5E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6D3D66AC"/>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6D7B4339"/>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6DB1CF45"/>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6DF3391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6E3EFBA4"/>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6E6AF73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6FC49EFF"/>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7092537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715FD34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718A84D9"/>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71E9131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726950A1"/>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72735866"/>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72CB1AA6"/>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73D94B6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74097D49"/>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74BB60BC"/>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74CA022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74E11CF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75282E4E"/>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754330AF"/>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761D6CB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764507E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770504D7"/>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770A00E0"/>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77918A3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77A78C2C"/>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7885A58A"/>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799A890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79D1376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7A5B7DC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7C3CDE8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7C6A8847"/>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7CB3452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7CC3CFD6"/>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7D6062E7"/>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7DB9FC4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7F5D92C1"/>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7FF9906D"/>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7FFAFE12"/>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76"/>
  </w:num>
  <w:num w:numId="8">
    <w:abstractNumId w:val="130"/>
  </w:num>
  <w:num w:numId="9">
    <w:abstractNumId w:val="284"/>
  </w:num>
  <w:num w:numId="10">
    <w:abstractNumId w:val="168"/>
  </w:num>
  <w:num w:numId="11">
    <w:abstractNumId w:val="87"/>
  </w:num>
  <w:num w:numId="12">
    <w:abstractNumId w:val="229"/>
  </w:num>
  <w:num w:numId="13">
    <w:abstractNumId w:val="175"/>
  </w:num>
  <w:num w:numId="14">
    <w:abstractNumId w:val="32"/>
  </w:num>
  <w:num w:numId="15">
    <w:abstractNumId w:val="165"/>
  </w:num>
  <w:num w:numId="16">
    <w:abstractNumId w:val="191"/>
  </w:num>
  <w:num w:numId="17">
    <w:abstractNumId w:val="29"/>
  </w:num>
  <w:num w:numId="18">
    <w:abstractNumId w:val="280"/>
  </w:num>
  <w:num w:numId="19">
    <w:abstractNumId w:val="273"/>
  </w:num>
  <w:num w:numId="20">
    <w:abstractNumId w:val="251"/>
  </w:num>
  <w:num w:numId="21">
    <w:abstractNumId w:val="221"/>
  </w:num>
  <w:num w:numId="22">
    <w:abstractNumId w:val="241"/>
  </w:num>
  <w:num w:numId="23">
    <w:abstractNumId w:val="226"/>
  </w:num>
  <w:num w:numId="24">
    <w:abstractNumId w:val="6"/>
  </w:num>
  <w:num w:numId="25">
    <w:abstractNumId w:val="7"/>
  </w:num>
  <w:num w:numId="26">
    <w:abstractNumId w:val="8"/>
  </w:num>
  <w:num w:numId="27">
    <w:abstractNumId w:val="9"/>
  </w:num>
  <w:num w:numId="28">
    <w:abstractNumId w:val="10"/>
  </w:num>
  <w:num w:numId="29">
    <w:abstractNumId w:val="11"/>
  </w:num>
  <w:num w:numId="30">
    <w:abstractNumId w:val="12"/>
  </w:num>
  <w:num w:numId="31">
    <w:abstractNumId w:val="13"/>
  </w:num>
  <w:num w:numId="32">
    <w:abstractNumId w:val="14"/>
  </w:num>
  <w:num w:numId="33">
    <w:abstractNumId w:val="15"/>
  </w:num>
  <w:num w:numId="34">
    <w:abstractNumId w:val="16"/>
  </w:num>
  <w:num w:numId="35">
    <w:abstractNumId w:val="17"/>
  </w:num>
  <w:num w:numId="36">
    <w:abstractNumId w:val="18"/>
  </w:num>
  <w:num w:numId="37">
    <w:abstractNumId w:val="19"/>
  </w:num>
  <w:num w:numId="38">
    <w:abstractNumId w:val="20"/>
  </w:num>
  <w:num w:numId="39">
    <w:abstractNumId w:val="21"/>
  </w:num>
  <w:num w:numId="40">
    <w:abstractNumId w:val="22"/>
  </w:num>
  <w:num w:numId="41">
    <w:abstractNumId w:val="163"/>
  </w:num>
  <w:num w:numId="42">
    <w:abstractNumId w:val="228"/>
  </w:num>
  <w:num w:numId="43">
    <w:abstractNumId w:val="197"/>
  </w:num>
  <w:num w:numId="44">
    <w:abstractNumId w:val="119"/>
  </w:num>
  <w:num w:numId="45">
    <w:abstractNumId w:val="127"/>
  </w:num>
  <w:num w:numId="46">
    <w:abstractNumId w:val="169"/>
  </w:num>
  <w:num w:numId="47">
    <w:abstractNumId w:val="81"/>
  </w:num>
  <w:num w:numId="48">
    <w:abstractNumId w:val="257"/>
  </w:num>
  <w:num w:numId="49">
    <w:abstractNumId w:val="102"/>
  </w:num>
  <w:num w:numId="50">
    <w:abstractNumId w:val="218"/>
  </w:num>
  <w:num w:numId="51">
    <w:abstractNumId w:val="270"/>
  </w:num>
  <w:num w:numId="52">
    <w:abstractNumId w:val="82"/>
  </w:num>
  <w:num w:numId="53">
    <w:abstractNumId w:val="172"/>
  </w:num>
  <w:num w:numId="54">
    <w:abstractNumId w:val="85"/>
  </w:num>
  <w:num w:numId="55">
    <w:abstractNumId w:val="274"/>
  </w:num>
  <w:num w:numId="56">
    <w:abstractNumId w:val="71"/>
  </w:num>
  <w:num w:numId="57">
    <w:abstractNumId w:val="122"/>
  </w:num>
  <w:num w:numId="58">
    <w:abstractNumId w:val="209"/>
  </w:num>
  <w:num w:numId="59">
    <w:abstractNumId w:val="173"/>
  </w:num>
  <w:num w:numId="60">
    <w:abstractNumId w:val="189"/>
  </w:num>
  <w:num w:numId="61">
    <w:abstractNumId w:val="46"/>
  </w:num>
  <w:num w:numId="62">
    <w:abstractNumId w:val="222"/>
  </w:num>
  <w:num w:numId="63">
    <w:abstractNumId w:val="100"/>
  </w:num>
  <w:num w:numId="64">
    <w:abstractNumId w:val="181"/>
  </w:num>
  <w:num w:numId="65">
    <w:abstractNumId w:val="200"/>
  </w:num>
  <w:num w:numId="66">
    <w:abstractNumId w:val="281"/>
  </w:num>
  <w:num w:numId="67">
    <w:abstractNumId w:val="225"/>
  </w:num>
  <w:num w:numId="68">
    <w:abstractNumId w:val="195"/>
  </w:num>
  <w:num w:numId="69">
    <w:abstractNumId w:val="182"/>
  </w:num>
  <w:num w:numId="70">
    <w:abstractNumId w:val="235"/>
  </w:num>
  <w:num w:numId="71">
    <w:abstractNumId w:val="264"/>
  </w:num>
  <w:num w:numId="72">
    <w:abstractNumId w:val="292"/>
  </w:num>
  <w:num w:numId="73">
    <w:abstractNumId w:val="160"/>
  </w:num>
  <w:num w:numId="74">
    <w:abstractNumId w:val="258"/>
  </w:num>
  <w:num w:numId="75">
    <w:abstractNumId w:val="239"/>
  </w:num>
  <w:num w:numId="76">
    <w:abstractNumId w:val="64"/>
  </w:num>
  <w:num w:numId="77">
    <w:abstractNumId w:val="220"/>
  </w:num>
  <w:num w:numId="78">
    <w:abstractNumId w:val="244"/>
  </w:num>
  <w:num w:numId="79">
    <w:abstractNumId w:val="140"/>
  </w:num>
  <w:num w:numId="80">
    <w:abstractNumId w:val="176"/>
  </w:num>
  <w:num w:numId="81">
    <w:abstractNumId w:val="231"/>
  </w:num>
  <w:num w:numId="82">
    <w:abstractNumId w:val="232"/>
  </w:num>
  <w:num w:numId="83">
    <w:abstractNumId w:val="156"/>
  </w:num>
  <w:num w:numId="84">
    <w:abstractNumId w:val="83"/>
  </w:num>
  <w:num w:numId="85">
    <w:abstractNumId w:val="103"/>
  </w:num>
  <w:num w:numId="86">
    <w:abstractNumId w:val="219"/>
  </w:num>
  <w:num w:numId="87">
    <w:abstractNumId w:val="94"/>
  </w:num>
  <w:num w:numId="88">
    <w:abstractNumId w:val="215"/>
  </w:num>
  <w:num w:numId="89">
    <w:abstractNumId w:val="240"/>
  </w:num>
  <w:num w:numId="90">
    <w:abstractNumId w:val="166"/>
  </w:num>
  <w:num w:numId="91">
    <w:abstractNumId w:val="223"/>
  </w:num>
  <w:num w:numId="92">
    <w:abstractNumId w:val="112"/>
  </w:num>
  <w:num w:numId="93">
    <w:abstractNumId w:val="268"/>
  </w:num>
  <w:num w:numId="94">
    <w:abstractNumId w:val="48"/>
  </w:num>
  <w:num w:numId="95">
    <w:abstractNumId w:val="106"/>
  </w:num>
  <w:num w:numId="96">
    <w:abstractNumId w:val="249"/>
  </w:num>
  <w:num w:numId="97">
    <w:abstractNumId w:val="23"/>
  </w:num>
  <w:num w:numId="98">
    <w:abstractNumId w:val="24"/>
  </w:num>
  <w:num w:numId="99">
    <w:abstractNumId w:val="25"/>
  </w:num>
  <w:num w:numId="100">
    <w:abstractNumId w:val="72"/>
  </w:num>
  <w:num w:numId="101">
    <w:abstractNumId w:val="155"/>
  </w:num>
  <w:num w:numId="102">
    <w:abstractNumId w:val="56"/>
  </w:num>
  <w:num w:numId="103">
    <w:abstractNumId w:val="132"/>
  </w:num>
  <w:num w:numId="104">
    <w:abstractNumId w:val="269"/>
  </w:num>
  <w:num w:numId="105">
    <w:abstractNumId w:val="142"/>
  </w:num>
  <w:num w:numId="106">
    <w:abstractNumId w:val="237"/>
  </w:num>
  <w:num w:numId="107">
    <w:abstractNumId w:val="65"/>
  </w:num>
  <w:num w:numId="108">
    <w:abstractNumId w:val="193"/>
  </w:num>
  <w:num w:numId="109">
    <w:abstractNumId w:val="194"/>
  </w:num>
  <w:num w:numId="110">
    <w:abstractNumId w:val="96"/>
  </w:num>
  <w:num w:numId="111">
    <w:abstractNumId w:val="164"/>
  </w:num>
  <w:num w:numId="112">
    <w:abstractNumId w:val="187"/>
  </w:num>
  <w:num w:numId="113">
    <w:abstractNumId w:val="162"/>
  </w:num>
  <w:num w:numId="114">
    <w:abstractNumId w:val="116"/>
  </w:num>
  <w:num w:numId="115">
    <w:abstractNumId w:val="255"/>
  </w:num>
  <w:num w:numId="116">
    <w:abstractNumId w:val="68"/>
  </w:num>
  <w:num w:numId="117">
    <w:abstractNumId w:val="133"/>
  </w:num>
  <w:num w:numId="118">
    <w:abstractNumId w:val="260"/>
  </w:num>
  <w:num w:numId="119">
    <w:abstractNumId w:val="55"/>
  </w:num>
  <w:num w:numId="120">
    <w:abstractNumId w:val="90"/>
  </w:num>
  <w:num w:numId="121">
    <w:abstractNumId w:val="31"/>
  </w:num>
  <w:num w:numId="122">
    <w:abstractNumId w:val="180"/>
  </w:num>
  <w:num w:numId="123">
    <w:abstractNumId w:val="297"/>
  </w:num>
  <w:num w:numId="124">
    <w:abstractNumId w:val="145"/>
  </w:num>
  <w:num w:numId="125">
    <w:abstractNumId w:val="171"/>
  </w:num>
  <w:num w:numId="126">
    <w:abstractNumId w:val="149"/>
  </w:num>
  <w:num w:numId="127">
    <w:abstractNumId w:val="201"/>
  </w:num>
  <w:num w:numId="128">
    <w:abstractNumId w:val="227"/>
  </w:num>
  <w:num w:numId="129">
    <w:abstractNumId w:val="154"/>
  </w:num>
  <w:num w:numId="130">
    <w:abstractNumId w:val="161"/>
  </w:num>
  <w:num w:numId="131">
    <w:abstractNumId w:val="63"/>
  </w:num>
  <w:num w:numId="132">
    <w:abstractNumId w:val="285"/>
  </w:num>
  <w:num w:numId="133">
    <w:abstractNumId w:val="39"/>
  </w:num>
  <w:num w:numId="134">
    <w:abstractNumId w:val="137"/>
  </w:num>
  <w:num w:numId="135">
    <w:abstractNumId w:val="126"/>
  </w:num>
  <w:num w:numId="136">
    <w:abstractNumId w:val="271"/>
  </w:num>
  <w:num w:numId="137">
    <w:abstractNumId w:val="177"/>
  </w:num>
  <w:num w:numId="138">
    <w:abstractNumId w:val="136"/>
  </w:num>
  <w:num w:numId="139">
    <w:abstractNumId w:val="135"/>
  </w:num>
  <w:num w:numId="140">
    <w:abstractNumId w:val="70"/>
  </w:num>
  <w:num w:numId="141">
    <w:abstractNumId w:val="211"/>
  </w:num>
  <w:num w:numId="142">
    <w:abstractNumId w:val="62"/>
  </w:num>
  <w:num w:numId="143">
    <w:abstractNumId w:val="247"/>
  </w:num>
  <w:num w:numId="144">
    <w:abstractNumId w:val="199"/>
  </w:num>
  <w:num w:numId="145">
    <w:abstractNumId w:val="256"/>
  </w:num>
  <w:num w:numId="146">
    <w:abstractNumId w:val="93"/>
  </w:num>
  <w:num w:numId="147">
    <w:abstractNumId w:val="259"/>
  </w:num>
  <w:num w:numId="148">
    <w:abstractNumId w:val="283"/>
  </w:num>
  <w:num w:numId="149">
    <w:abstractNumId w:val="291"/>
  </w:num>
  <w:num w:numId="150">
    <w:abstractNumId w:val="236"/>
  </w:num>
  <w:num w:numId="151">
    <w:abstractNumId w:val="208"/>
  </w:num>
  <w:num w:numId="152">
    <w:abstractNumId w:val="290"/>
  </w:num>
  <w:num w:numId="153">
    <w:abstractNumId w:val="95"/>
  </w:num>
  <w:num w:numId="154">
    <w:abstractNumId w:val="34"/>
  </w:num>
  <w:num w:numId="155">
    <w:abstractNumId w:val="238"/>
  </w:num>
  <w:num w:numId="156">
    <w:abstractNumId w:val="288"/>
  </w:num>
  <w:num w:numId="157">
    <w:abstractNumId w:val="267"/>
  </w:num>
  <w:num w:numId="158">
    <w:abstractNumId w:val="153"/>
  </w:num>
  <w:num w:numId="159">
    <w:abstractNumId w:val="253"/>
  </w:num>
  <w:num w:numId="160">
    <w:abstractNumId w:val="123"/>
  </w:num>
  <w:num w:numId="161">
    <w:abstractNumId w:val="33"/>
  </w:num>
  <w:num w:numId="162">
    <w:abstractNumId w:val="131"/>
  </w:num>
  <w:num w:numId="163">
    <w:abstractNumId w:val="75"/>
  </w:num>
  <w:num w:numId="164">
    <w:abstractNumId w:val="248"/>
  </w:num>
  <w:num w:numId="165">
    <w:abstractNumId w:val="282"/>
  </w:num>
  <w:num w:numId="166">
    <w:abstractNumId w:val="104"/>
  </w:num>
  <w:num w:numId="167">
    <w:abstractNumId w:val="279"/>
  </w:num>
  <w:num w:numId="168">
    <w:abstractNumId w:val="203"/>
  </w:num>
  <w:num w:numId="169">
    <w:abstractNumId w:val="217"/>
  </w:num>
  <w:num w:numId="170">
    <w:abstractNumId w:val="206"/>
  </w:num>
  <w:num w:numId="171">
    <w:abstractNumId w:val="276"/>
  </w:num>
  <w:num w:numId="172">
    <w:abstractNumId w:val="286"/>
  </w:num>
  <w:num w:numId="173">
    <w:abstractNumId w:val="184"/>
  </w:num>
  <w:num w:numId="174">
    <w:abstractNumId w:val="152"/>
  </w:num>
  <w:num w:numId="175">
    <w:abstractNumId w:val="97"/>
  </w:num>
  <w:num w:numId="176">
    <w:abstractNumId w:val="54"/>
  </w:num>
  <w:num w:numId="177">
    <w:abstractNumId w:val="42"/>
  </w:num>
  <w:num w:numId="178">
    <w:abstractNumId w:val="243"/>
  </w:num>
  <w:num w:numId="179">
    <w:abstractNumId w:val="179"/>
  </w:num>
  <w:num w:numId="180">
    <w:abstractNumId w:val="198"/>
  </w:num>
  <w:num w:numId="181">
    <w:abstractNumId w:val="73"/>
  </w:num>
  <w:num w:numId="182">
    <w:abstractNumId w:val="167"/>
  </w:num>
  <w:num w:numId="183">
    <w:abstractNumId w:val="67"/>
  </w:num>
  <w:num w:numId="184">
    <w:abstractNumId w:val="293"/>
  </w:num>
  <w:num w:numId="185">
    <w:abstractNumId w:val="45"/>
  </w:num>
  <w:num w:numId="186">
    <w:abstractNumId w:val="114"/>
  </w:num>
  <w:num w:numId="187">
    <w:abstractNumId w:val="233"/>
  </w:num>
  <w:num w:numId="188">
    <w:abstractNumId w:val="216"/>
  </w:num>
  <w:num w:numId="189">
    <w:abstractNumId w:val="230"/>
  </w:num>
  <w:num w:numId="190">
    <w:abstractNumId w:val="157"/>
  </w:num>
  <w:num w:numId="191">
    <w:abstractNumId w:val="38"/>
  </w:num>
  <w:num w:numId="192">
    <w:abstractNumId w:val="252"/>
  </w:num>
  <w:num w:numId="193">
    <w:abstractNumId w:val="121"/>
  </w:num>
  <w:num w:numId="194">
    <w:abstractNumId w:val="124"/>
  </w:num>
  <w:num w:numId="195">
    <w:abstractNumId w:val="57"/>
  </w:num>
  <w:num w:numId="196">
    <w:abstractNumId w:val="234"/>
  </w:num>
  <w:num w:numId="197">
    <w:abstractNumId w:val="144"/>
  </w:num>
  <w:num w:numId="198">
    <w:abstractNumId w:val="254"/>
  </w:num>
  <w:num w:numId="199">
    <w:abstractNumId w:val="207"/>
  </w:num>
  <w:num w:numId="200">
    <w:abstractNumId w:val="245"/>
  </w:num>
  <w:num w:numId="201">
    <w:abstractNumId w:val="109"/>
  </w:num>
  <w:num w:numId="202">
    <w:abstractNumId w:val="120"/>
  </w:num>
  <w:num w:numId="203">
    <w:abstractNumId w:val="26"/>
  </w:num>
  <w:num w:numId="204">
    <w:abstractNumId w:val="27"/>
  </w:num>
  <w:num w:numId="205">
    <w:abstractNumId w:val="78"/>
  </w:num>
  <w:num w:numId="206">
    <w:abstractNumId w:val="53"/>
  </w:num>
  <w:num w:numId="207">
    <w:abstractNumId w:val="174"/>
  </w:num>
  <w:num w:numId="208">
    <w:abstractNumId w:val="277"/>
  </w:num>
  <w:num w:numId="209">
    <w:abstractNumId w:val="147"/>
  </w:num>
  <w:num w:numId="210">
    <w:abstractNumId w:val="250"/>
  </w:num>
  <w:num w:numId="211">
    <w:abstractNumId w:val="74"/>
  </w:num>
  <w:num w:numId="212">
    <w:abstractNumId w:val="60"/>
  </w:num>
  <w:num w:numId="213">
    <w:abstractNumId w:val="44"/>
  </w:num>
  <w:num w:numId="214">
    <w:abstractNumId w:val="295"/>
  </w:num>
  <w:num w:numId="215">
    <w:abstractNumId w:val="192"/>
  </w:num>
  <w:num w:numId="216">
    <w:abstractNumId w:val="212"/>
  </w:num>
  <w:num w:numId="217">
    <w:abstractNumId w:val="58"/>
  </w:num>
  <w:num w:numId="218">
    <w:abstractNumId w:val="49"/>
  </w:num>
  <w:num w:numId="219">
    <w:abstractNumId w:val="210"/>
  </w:num>
  <w:num w:numId="220">
    <w:abstractNumId w:val="159"/>
  </w:num>
  <w:num w:numId="221">
    <w:abstractNumId w:val="98"/>
  </w:num>
  <w:num w:numId="222">
    <w:abstractNumId w:val="170"/>
  </w:num>
  <w:num w:numId="223">
    <w:abstractNumId w:val="242"/>
  </w:num>
  <w:num w:numId="224">
    <w:abstractNumId w:val="272"/>
  </w:num>
  <w:num w:numId="225">
    <w:abstractNumId w:val="30"/>
  </w:num>
  <w:num w:numId="226">
    <w:abstractNumId w:val="108"/>
  </w:num>
  <w:num w:numId="227">
    <w:abstractNumId w:val="35"/>
  </w:num>
  <w:num w:numId="228">
    <w:abstractNumId w:val="148"/>
  </w:num>
  <w:num w:numId="229">
    <w:abstractNumId w:val="289"/>
  </w:num>
  <w:num w:numId="230">
    <w:abstractNumId w:val="262"/>
  </w:num>
  <w:num w:numId="231">
    <w:abstractNumId w:val="59"/>
  </w:num>
  <w:num w:numId="232">
    <w:abstractNumId w:val="117"/>
  </w:num>
  <w:num w:numId="233">
    <w:abstractNumId w:val="287"/>
  </w:num>
  <w:num w:numId="234">
    <w:abstractNumId w:val="129"/>
  </w:num>
  <w:num w:numId="235">
    <w:abstractNumId w:val="188"/>
  </w:num>
  <w:num w:numId="236">
    <w:abstractNumId w:val="89"/>
  </w:num>
  <w:num w:numId="237">
    <w:abstractNumId w:val="80"/>
  </w:num>
  <w:num w:numId="238">
    <w:abstractNumId w:val="214"/>
  </w:num>
  <w:num w:numId="239">
    <w:abstractNumId w:val="205"/>
  </w:num>
  <w:num w:numId="240">
    <w:abstractNumId w:val="115"/>
  </w:num>
  <w:num w:numId="241">
    <w:abstractNumId w:val="134"/>
  </w:num>
  <w:num w:numId="242">
    <w:abstractNumId w:val="294"/>
  </w:num>
  <w:num w:numId="243">
    <w:abstractNumId w:val="99"/>
  </w:num>
  <w:num w:numId="244">
    <w:abstractNumId w:val="204"/>
  </w:num>
  <w:num w:numId="245">
    <w:abstractNumId w:val="88"/>
  </w:num>
  <w:num w:numId="246">
    <w:abstractNumId w:val="91"/>
  </w:num>
  <w:num w:numId="247">
    <w:abstractNumId w:val="278"/>
  </w:num>
  <w:num w:numId="248">
    <w:abstractNumId w:val="125"/>
  </w:num>
  <w:num w:numId="249">
    <w:abstractNumId w:val="79"/>
  </w:num>
  <w:num w:numId="250">
    <w:abstractNumId w:val="111"/>
  </w:num>
  <w:num w:numId="251">
    <w:abstractNumId w:val="263"/>
  </w:num>
  <w:num w:numId="252">
    <w:abstractNumId w:val="128"/>
  </w:num>
  <w:num w:numId="253">
    <w:abstractNumId w:val="101"/>
  </w:num>
  <w:num w:numId="254">
    <w:abstractNumId w:val="298"/>
  </w:num>
  <w:num w:numId="255">
    <w:abstractNumId w:val="178"/>
  </w:num>
  <w:num w:numId="256">
    <w:abstractNumId w:val="196"/>
  </w:num>
  <w:num w:numId="257">
    <w:abstractNumId w:val="84"/>
  </w:num>
  <w:num w:numId="258">
    <w:abstractNumId w:val="110"/>
  </w:num>
  <w:num w:numId="259">
    <w:abstractNumId w:val="265"/>
  </w:num>
  <w:num w:numId="260">
    <w:abstractNumId w:val="275"/>
  </w:num>
  <w:num w:numId="261">
    <w:abstractNumId w:val="186"/>
  </w:num>
  <w:num w:numId="262">
    <w:abstractNumId w:val="150"/>
  </w:num>
  <w:num w:numId="263">
    <w:abstractNumId w:val="77"/>
  </w:num>
  <w:num w:numId="264">
    <w:abstractNumId w:val="266"/>
  </w:num>
  <w:num w:numId="265">
    <w:abstractNumId w:val="52"/>
  </w:num>
  <w:num w:numId="266">
    <w:abstractNumId w:val="41"/>
  </w:num>
  <w:num w:numId="267">
    <w:abstractNumId w:val="146"/>
  </w:num>
  <w:num w:numId="268">
    <w:abstractNumId w:val="138"/>
  </w:num>
  <w:num w:numId="269">
    <w:abstractNumId w:val="47"/>
  </w:num>
  <w:num w:numId="270">
    <w:abstractNumId w:val="28"/>
  </w:num>
  <w:num w:numId="271">
    <w:abstractNumId w:val="51"/>
  </w:num>
  <w:num w:numId="272">
    <w:abstractNumId w:val="190"/>
  </w:num>
  <w:num w:numId="273">
    <w:abstractNumId w:val="43"/>
  </w:num>
  <w:num w:numId="274">
    <w:abstractNumId w:val="158"/>
  </w:num>
  <w:num w:numId="275">
    <w:abstractNumId w:val="296"/>
  </w:num>
  <w:num w:numId="276">
    <w:abstractNumId w:val="105"/>
  </w:num>
  <w:num w:numId="277">
    <w:abstractNumId w:val="213"/>
  </w:num>
  <w:num w:numId="278">
    <w:abstractNumId w:val="37"/>
  </w:num>
  <w:num w:numId="279">
    <w:abstractNumId w:val="92"/>
  </w:num>
  <w:num w:numId="280">
    <w:abstractNumId w:val="224"/>
  </w:num>
  <w:num w:numId="281">
    <w:abstractNumId w:val="151"/>
  </w:num>
  <w:num w:numId="282">
    <w:abstractNumId w:val="141"/>
  </w:num>
  <w:num w:numId="283">
    <w:abstractNumId w:val="143"/>
  </w:num>
  <w:num w:numId="284">
    <w:abstractNumId w:val="246"/>
  </w:num>
  <w:num w:numId="285">
    <w:abstractNumId w:val="86"/>
  </w:num>
  <w:num w:numId="286">
    <w:abstractNumId w:val="118"/>
  </w:num>
  <w:num w:numId="287">
    <w:abstractNumId w:val="261"/>
  </w:num>
  <w:num w:numId="288">
    <w:abstractNumId w:val="107"/>
  </w:num>
  <w:num w:numId="289">
    <w:abstractNumId w:val="202"/>
  </w:num>
  <w:num w:numId="290">
    <w:abstractNumId w:val="183"/>
  </w:num>
  <w:num w:numId="291">
    <w:abstractNumId w:val="50"/>
  </w:num>
  <w:num w:numId="292">
    <w:abstractNumId w:val="69"/>
  </w:num>
  <w:num w:numId="293">
    <w:abstractNumId w:val="66"/>
  </w:num>
  <w:num w:numId="294">
    <w:abstractNumId w:val="139"/>
  </w:num>
  <w:num w:numId="295">
    <w:abstractNumId w:val="61"/>
  </w:num>
  <w:num w:numId="296">
    <w:abstractNumId w:val="40"/>
  </w:num>
  <w:num w:numId="297">
    <w:abstractNumId w:val="113"/>
  </w:num>
  <w:num w:numId="298">
    <w:abstractNumId w:val="185"/>
  </w:num>
  <w:num w:numId="299">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rFonts w:ascii="arial" w:eastAsia="arial" w:hAnsi="arial" w:cs="arial"/>
      <w:sz w:val="20"/>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rFonts w:ascii="arial" w:eastAsia="arial" w:hAnsi="arial" w:cs="arial"/>
      <w:sz w:val="20"/>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rFonts w:ascii="arial" w:eastAsia="arial" w:hAnsi="arial" w:cs="arial"/>
      <w:sz w:val="20"/>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rFonts w:ascii="arial" w:eastAsia="arial" w:hAnsi="arial" w:cs="arial"/>
      <w:sz w:val="20"/>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2">
    <w:name w:val="Normal_82"/>
    <w:qFormat/>
    <w:rPr>
      <w:rFonts w:ascii="arial" w:eastAsia="arial" w:hAnsi="arial" w:cs="arial"/>
      <w:sz w:val="20"/>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rFonts w:ascii="arial" w:eastAsia="arial" w:hAnsi="arial" w:cs="arial"/>
      <w:sz w:val="20"/>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rFonts w:ascii="arial" w:eastAsia="arial" w:hAnsi="arial" w:cs="arial"/>
      <w:sz w:val="20"/>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rFonts w:ascii="arial" w:eastAsia="arial" w:hAnsi="arial" w:cs="arial"/>
      <w:sz w:val="20"/>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rFonts w:ascii="arial" w:eastAsia="arial" w:hAnsi="arial" w:cs="arial"/>
      <w:sz w:val="20"/>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9">
    <w:name w:val="Normal_179"/>
    <w:qFormat/>
    <w:rPr>
      <w:rFonts w:ascii="arial" w:eastAsia="arial" w:hAnsi="arial" w:cs="arial"/>
      <w:sz w:val="20"/>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0">
    <w:name w:val="Normal_180"/>
    <w:qFormat/>
    <w:rPr>
      <w:rFonts w:ascii="arial" w:eastAsia="arial" w:hAnsi="arial" w:cs="arial"/>
      <w:sz w:val="20"/>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rFonts w:ascii="arial" w:eastAsia="arial" w:hAnsi="arial" w:cs="arial"/>
      <w:sz w:val="20"/>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rFonts w:ascii="arial" w:eastAsia="arial" w:hAnsi="arial" w:cs="arial"/>
      <w:sz w:val="20"/>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rFonts w:ascii="arial" w:eastAsia="arial" w:hAnsi="arial" w:cs="arial"/>
      <w:sz w:val="20"/>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rFonts w:ascii="arial" w:eastAsia="arial" w:hAnsi="arial" w:cs="arial"/>
      <w:sz w:val="20"/>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rFonts w:ascii="arial" w:eastAsia="arial" w:hAnsi="arial" w:cs="arial"/>
      <w:sz w:val="20"/>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rFonts w:ascii="arial" w:eastAsia="arial" w:hAnsi="arial" w:cs="arial"/>
      <w:sz w:val="20"/>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rFonts w:ascii="arial" w:eastAsia="arial" w:hAnsi="arial" w:cs="arial"/>
      <w:sz w:val="20"/>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rFonts w:ascii="arial" w:eastAsia="arial" w:hAnsi="arial" w:cs="arial"/>
      <w:sz w:val="20"/>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rFonts w:ascii="arial" w:eastAsia="arial" w:hAnsi="arial" w:cs="arial"/>
      <w:sz w:val="20"/>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rFonts w:ascii="arial" w:eastAsia="arial" w:hAnsi="arial" w:cs="arial"/>
      <w:sz w:val="20"/>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rFonts w:ascii="arial" w:eastAsia="arial" w:hAnsi="arial" w:cs="arial"/>
      <w:sz w:val="20"/>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rFonts w:ascii="arial" w:eastAsia="arial" w:hAnsi="arial" w:cs="arial"/>
      <w:sz w:val="20"/>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rFonts w:ascii="arial" w:eastAsia="arial" w:hAnsi="arial" w:cs="arial"/>
      <w:sz w:val="20"/>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rFonts w:ascii="arial" w:eastAsia="arial" w:hAnsi="arial" w:cs="arial"/>
      <w:sz w:val="20"/>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rFonts w:ascii="arial" w:eastAsia="arial" w:hAnsi="arial" w:cs="arial"/>
      <w:sz w:val="20"/>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1.xml" /><Relationship Id="rId1000" Type="http://schemas.openxmlformats.org/officeDocument/2006/relationships/hyperlink" Target="https://advance.lexis.com/api/document?collection=news&amp;id=urn:contentItem:5HV3-N5Y1-F021-64JR-00000-00&amp;context=1519360" TargetMode="External" /><Relationship Id="rId1001" Type="http://schemas.openxmlformats.org/officeDocument/2006/relationships/header" Target="header421.xml" /><Relationship Id="rId1002" Type="http://schemas.openxmlformats.org/officeDocument/2006/relationships/header" Target="header422.xml" /><Relationship Id="rId1003" Type="http://schemas.openxmlformats.org/officeDocument/2006/relationships/footer" Target="footer421.xml" /><Relationship Id="rId1004" Type="http://schemas.openxmlformats.org/officeDocument/2006/relationships/footer" Target="footer422.xml" /><Relationship Id="rId1005" Type="http://schemas.openxmlformats.org/officeDocument/2006/relationships/header" Target="header423.xml" /><Relationship Id="rId1006" Type="http://schemas.openxmlformats.org/officeDocument/2006/relationships/footer" Target="footer423.xml" /><Relationship Id="rId1007" Type="http://schemas.openxmlformats.org/officeDocument/2006/relationships/hyperlink" Target="https://advance.lexis.com/api/document?collection=news&amp;id=urn:contentItem:5JM9-YY01-JCJY-G26G-00000-00&amp;context=1519360" TargetMode="External" /><Relationship Id="rId1008" Type="http://schemas.openxmlformats.org/officeDocument/2006/relationships/header" Target="header424.xml" /><Relationship Id="rId1009" Type="http://schemas.openxmlformats.org/officeDocument/2006/relationships/header" Target="header425.xml" /><Relationship Id="rId101" Type="http://schemas.openxmlformats.org/officeDocument/2006/relationships/header" Target="header42.xml" /><Relationship Id="rId1010" Type="http://schemas.openxmlformats.org/officeDocument/2006/relationships/footer" Target="footer424.xml" /><Relationship Id="rId1011" Type="http://schemas.openxmlformats.org/officeDocument/2006/relationships/footer" Target="footer425.xml" /><Relationship Id="rId1012" Type="http://schemas.openxmlformats.org/officeDocument/2006/relationships/header" Target="header426.xml" /><Relationship Id="rId1013" Type="http://schemas.openxmlformats.org/officeDocument/2006/relationships/footer" Target="footer426.xml" /><Relationship Id="rId1014" Type="http://schemas.openxmlformats.org/officeDocument/2006/relationships/hyperlink" Target="https://advance.lexis.com/api/document?collection=news&amp;id=urn:contentItem:5J0C-CWB1-JCJY-G4MP-00000-00&amp;context=1519360" TargetMode="External" /><Relationship Id="rId1015" Type="http://schemas.openxmlformats.org/officeDocument/2006/relationships/header" Target="header427.xml" /><Relationship Id="rId1016" Type="http://schemas.openxmlformats.org/officeDocument/2006/relationships/header" Target="header428.xml" /><Relationship Id="rId1017" Type="http://schemas.openxmlformats.org/officeDocument/2006/relationships/footer" Target="footer427.xml" /><Relationship Id="rId1018" Type="http://schemas.openxmlformats.org/officeDocument/2006/relationships/footer" Target="footer428.xml" /><Relationship Id="rId1019" Type="http://schemas.openxmlformats.org/officeDocument/2006/relationships/header" Target="header429.xml" /><Relationship Id="rId102" Type="http://schemas.openxmlformats.org/officeDocument/2006/relationships/footer" Target="footer42.xml" /><Relationship Id="rId1020" Type="http://schemas.openxmlformats.org/officeDocument/2006/relationships/footer" Target="footer429.xml" /><Relationship Id="rId1021" Type="http://schemas.openxmlformats.org/officeDocument/2006/relationships/hyperlink" Target="https://advance.lexis.com/api/document?collection=news&amp;id=urn:contentItem:5HWM-M3K1-JCJY-G3P9-00000-00&amp;context=1519360" TargetMode="External" /><Relationship Id="rId1022" Type="http://schemas.openxmlformats.org/officeDocument/2006/relationships/header" Target="header430.xml" /><Relationship Id="rId1023" Type="http://schemas.openxmlformats.org/officeDocument/2006/relationships/header" Target="header431.xml" /><Relationship Id="rId1024" Type="http://schemas.openxmlformats.org/officeDocument/2006/relationships/footer" Target="footer430.xml" /><Relationship Id="rId1025" Type="http://schemas.openxmlformats.org/officeDocument/2006/relationships/footer" Target="footer431.xml" /><Relationship Id="rId1026" Type="http://schemas.openxmlformats.org/officeDocument/2006/relationships/header" Target="header432.xml" /><Relationship Id="rId1027" Type="http://schemas.openxmlformats.org/officeDocument/2006/relationships/footer" Target="footer432.xml" /><Relationship Id="rId1028" Type="http://schemas.openxmlformats.org/officeDocument/2006/relationships/hyperlink" Target="https://advance.lexis.com/api/document?collection=news&amp;id=urn:contentItem:5HCY-9DM1-JCJY-G28T-00000-00&amp;context=1519360" TargetMode="External" /><Relationship Id="rId1029" Type="http://schemas.openxmlformats.org/officeDocument/2006/relationships/hyperlink" Target="mailto:guardian.letters@theguardian.com" TargetMode="External" /><Relationship Id="rId103" Type="http://schemas.openxmlformats.org/officeDocument/2006/relationships/hyperlink" Target="https://advance.lexis.com/api/document?collection=news&amp;id=urn:contentItem:5NXV-T8M1-JCJY-G2S4-00000-00&amp;context=1519360" TargetMode="External" /><Relationship Id="rId1030" Type="http://schemas.openxmlformats.org/officeDocument/2006/relationships/header" Target="header433.xml" /><Relationship Id="rId1031" Type="http://schemas.openxmlformats.org/officeDocument/2006/relationships/header" Target="header434.xml" /><Relationship Id="rId1032" Type="http://schemas.openxmlformats.org/officeDocument/2006/relationships/footer" Target="footer433.xml" /><Relationship Id="rId1033" Type="http://schemas.openxmlformats.org/officeDocument/2006/relationships/footer" Target="footer434.xml" /><Relationship Id="rId1034" Type="http://schemas.openxmlformats.org/officeDocument/2006/relationships/header" Target="header435.xml" /><Relationship Id="rId1035" Type="http://schemas.openxmlformats.org/officeDocument/2006/relationships/footer" Target="footer435.xml" /><Relationship Id="rId1036" Type="http://schemas.openxmlformats.org/officeDocument/2006/relationships/hyperlink" Target="https://advance.lexis.com/api/document?collection=news&amp;id=urn:contentItem:5HMK-JVB1-JCJY-G0NM-00000-00&amp;context=1519360" TargetMode="External" /><Relationship Id="rId1037" Type="http://schemas.openxmlformats.org/officeDocument/2006/relationships/header" Target="header436.xml" /><Relationship Id="rId1038" Type="http://schemas.openxmlformats.org/officeDocument/2006/relationships/header" Target="header437.xml" /><Relationship Id="rId1039" Type="http://schemas.openxmlformats.org/officeDocument/2006/relationships/footer" Target="footer436.xml" /><Relationship Id="rId104" Type="http://schemas.openxmlformats.org/officeDocument/2006/relationships/header" Target="header43.xml" /><Relationship Id="rId1040" Type="http://schemas.openxmlformats.org/officeDocument/2006/relationships/footer" Target="footer437.xml" /><Relationship Id="rId1041" Type="http://schemas.openxmlformats.org/officeDocument/2006/relationships/header" Target="header438.xml" /><Relationship Id="rId1042" Type="http://schemas.openxmlformats.org/officeDocument/2006/relationships/footer" Target="footer438.xml" /><Relationship Id="rId1043" Type="http://schemas.openxmlformats.org/officeDocument/2006/relationships/hyperlink" Target="https://advance.lexis.com/api/document?collection=news&amp;id=urn:contentItem:5HJC-HSG1-JCJY-G2W0-00000-00&amp;context=1519360" TargetMode="External" /><Relationship Id="rId1044" Type="http://schemas.openxmlformats.org/officeDocument/2006/relationships/header" Target="header439.xml" /><Relationship Id="rId1045" Type="http://schemas.openxmlformats.org/officeDocument/2006/relationships/header" Target="header440.xml" /><Relationship Id="rId1046" Type="http://schemas.openxmlformats.org/officeDocument/2006/relationships/footer" Target="footer439.xml" /><Relationship Id="rId1047" Type="http://schemas.openxmlformats.org/officeDocument/2006/relationships/footer" Target="footer440.xml" /><Relationship Id="rId1048" Type="http://schemas.openxmlformats.org/officeDocument/2006/relationships/header" Target="header441.xml" /><Relationship Id="rId1049" Type="http://schemas.openxmlformats.org/officeDocument/2006/relationships/footer" Target="footer441.xml" /><Relationship Id="rId105" Type="http://schemas.openxmlformats.org/officeDocument/2006/relationships/header" Target="header44.xml" /><Relationship Id="rId1050" Type="http://schemas.openxmlformats.org/officeDocument/2006/relationships/hyperlink" Target="https://advance.lexis.com/api/document?collection=news&amp;id=urn:contentItem:5H3G-0591-F021-608Y-00000-00&amp;context=1519360" TargetMode="External" /><Relationship Id="rId1051" Type="http://schemas.openxmlformats.org/officeDocument/2006/relationships/header" Target="header442.xml" /><Relationship Id="rId1052" Type="http://schemas.openxmlformats.org/officeDocument/2006/relationships/header" Target="header443.xml" /><Relationship Id="rId1053" Type="http://schemas.openxmlformats.org/officeDocument/2006/relationships/footer" Target="footer442.xml" /><Relationship Id="rId1054" Type="http://schemas.openxmlformats.org/officeDocument/2006/relationships/footer" Target="footer443.xml" /><Relationship Id="rId1055" Type="http://schemas.openxmlformats.org/officeDocument/2006/relationships/header" Target="header444.xml" /><Relationship Id="rId1056" Type="http://schemas.openxmlformats.org/officeDocument/2006/relationships/footer" Target="footer444.xml" /><Relationship Id="rId1057" Type="http://schemas.openxmlformats.org/officeDocument/2006/relationships/hyperlink" Target="https://advance.lexis.com/api/document?collection=news&amp;id=urn:contentItem:5HFF-KJY1-F021-621Y-00000-00&amp;context=1519360" TargetMode="External" /><Relationship Id="rId1058" Type="http://schemas.openxmlformats.org/officeDocument/2006/relationships/header" Target="header445.xml" /><Relationship Id="rId1059" Type="http://schemas.openxmlformats.org/officeDocument/2006/relationships/header" Target="header446.xml" /><Relationship Id="rId106" Type="http://schemas.openxmlformats.org/officeDocument/2006/relationships/footer" Target="footer43.xml" /><Relationship Id="rId1060" Type="http://schemas.openxmlformats.org/officeDocument/2006/relationships/footer" Target="footer445.xml" /><Relationship Id="rId1061" Type="http://schemas.openxmlformats.org/officeDocument/2006/relationships/footer" Target="footer446.xml" /><Relationship Id="rId1062" Type="http://schemas.openxmlformats.org/officeDocument/2006/relationships/header" Target="header447.xml" /><Relationship Id="rId1063" Type="http://schemas.openxmlformats.org/officeDocument/2006/relationships/footer" Target="footer447.xml" /><Relationship Id="rId1064" Type="http://schemas.openxmlformats.org/officeDocument/2006/relationships/hyperlink" Target="https://advance.lexis.com/api/document?collection=news&amp;id=urn:contentItem:5HB6-2411-JCJY-G3WD-00000-00&amp;context=1519360" TargetMode="External" /><Relationship Id="rId1065" Type="http://schemas.openxmlformats.org/officeDocument/2006/relationships/header" Target="header448.xml" /><Relationship Id="rId1066" Type="http://schemas.openxmlformats.org/officeDocument/2006/relationships/header" Target="header449.xml" /><Relationship Id="rId1067" Type="http://schemas.openxmlformats.org/officeDocument/2006/relationships/footer" Target="footer448.xml" /><Relationship Id="rId1068" Type="http://schemas.openxmlformats.org/officeDocument/2006/relationships/footer" Target="footer449.xml" /><Relationship Id="rId1069" Type="http://schemas.openxmlformats.org/officeDocument/2006/relationships/header" Target="header450.xml" /><Relationship Id="rId107" Type="http://schemas.openxmlformats.org/officeDocument/2006/relationships/footer" Target="footer44.xml" /><Relationship Id="rId1070" Type="http://schemas.openxmlformats.org/officeDocument/2006/relationships/footer" Target="footer450.xml" /><Relationship Id="rId1071" Type="http://schemas.openxmlformats.org/officeDocument/2006/relationships/hyperlink" Target="https://advance.lexis.com/api/document?collection=news&amp;id=urn:contentItem:5HGS-DC61-JCJY-G02K-00000-00&amp;context=1519360" TargetMode="External" /><Relationship Id="rId1072" Type="http://schemas.openxmlformats.org/officeDocument/2006/relationships/header" Target="header451.xml" /><Relationship Id="rId1073" Type="http://schemas.openxmlformats.org/officeDocument/2006/relationships/header" Target="header452.xml" /><Relationship Id="rId1074" Type="http://schemas.openxmlformats.org/officeDocument/2006/relationships/footer" Target="footer451.xml" /><Relationship Id="rId1075" Type="http://schemas.openxmlformats.org/officeDocument/2006/relationships/footer" Target="footer452.xml" /><Relationship Id="rId1076" Type="http://schemas.openxmlformats.org/officeDocument/2006/relationships/header" Target="header453.xml" /><Relationship Id="rId1077" Type="http://schemas.openxmlformats.org/officeDocument/2006/relationships/footer" Target="footer453.xml" /><Relationship Id="rId1078" Type="http://schemas.openxmlformats.org/officeDocument/2006/relationships/hyperlink" Target="https://advance.lexis.com/api/document?collection=news&amp;id=urn:contentItem:5HD4-4MH1-JCJY-G4PS-00000-00&amp;context=1519360" TargetMode="External" /><Relationship Id="rId1079" Type="http://schemas.openxmlformats.org/officeDocument/2006/relationships/header" Target="header454.xml" /><Relationship Id="rId108" Type="http://schemas.openxmlformats.org/officeDocument/2006/relationships/header" Target="header45.xml" /><Relationship Id="rId1080" Type="http://schemas.openxmlformats.org/officeDocument/2006/relationships/header" Target="header455.xml" /><Relationship Id="rId1081" Type="http://schemas.openxmlformats.org/officeDocument/2006/relationships/footer" Target="footer454.xml" /><Relationship Id="rId1082" Type="http://schemas.openxmlformats.org/officeDocument/2006/relationships/footer" Target="footer455.xml" /><Relationship Id="rId1083" Type="http://schemas.openxmlformats.org/officeDocument/2006/relationships/header" Target="header456.xml" /><Relationship Id="rId1084" Type="http://schemas.openxmlformats.org/officeDocument/2006/relationships/footer" Target="footer456.xml" /><Relationship Id="rId1085" Type="http://schemas.openxmlformats.org/officeDocument/2006/relationships/hyperlink" Target="https://advance.lexis.com/api/document?collection=news&amp;id=urn:contentItem:5HCB-2G71-F021-60RX-00000-00&amp;context=1519360" TargetMode="External" /><Relationship Id="rId1086" Type="http://schemas.openxmlformats.org/officeDocument/2006/relationships/header" Target="header457.xml" /><Relationship Id="rId1087" Type="http://schemas.openxmlformats.org/officeDocument/2006/relationships/header" Target="header458.xml" /><Relationship Id="rId1088" Type="http://schemas.openxmlformats.org/officeDocument/2006/relationships/footer" Target="footer457.xml" /><Relationship Id="rId1089" Type="http://schemas.openxmlformats.org/officeDocument/2006/relationships/footer" Target="footer458.xml" /><Relationship Id="rId109" Type="http://schemas.openxmlformats.org/officeDocument/2006/relationships/footer" Target="footer45.xml" /><Relationship Id="rId1090" Type="http://schemas.openxmlformats.org/officeDocument/2006/relationships/header" Target="header459.xml" /><Relationship Id="rId1091" Type="http://schemas.openxmlformats.org/officeDocument/2006/relationships/footer" Target="footer459.xml" /><Relationship Id="rId1092" Type="http://schemas.openxmlformats.org/officeDocument/2006/relationships/hyperlink" Target="https://advance.lexis.com/api/document?collection=news&amp;id=urn:contentItem:5HGW-D4G1-F021-6496-00000-00&amp;context=1519360" TargetMode="External" /><Relationship Id="rId1093" Type="http://schemas.openxmlformats.org/officeDocument/2006/relationships/header" Target="header460.xml" /><Relationship Id="rId1094" Type="http://schemas.openxmlformats.org/officeDocument/2006/relationships/header" Target="header461.xml" /><Relationship Id="rId1095" Type="http://schemas.openxmlformats.org/officeDocument/2006/relationships/footer" Target="footer460.xml" /><Relationship Id="rId1096" Type="http://schemas.openxmlformats.org/officeDocument/2006/relationships/footer" Target="footer461.xml" /><Relationship Id="rId1097" Type="http://schemas.openxmlformats.org/officeDocument/2006/relationships/header" Target="header462.xml" /><Relationship Id="rId1098" Type="http://schemas.openxmlformats.org/officeDocument/2006/relationships/footer" Target="footer462.xml" /><Relationship Id="rId1099" Type="http://schemas.openxmlformats.org/officeDocument/2006/relationships/hyperlink" Target="https://advance.lexis.com/api/document?collection=news&amp;id=urn:contentItem:5HGW-D4G1-F021-6495-00000-00&amp;context=1519360" TargetMode="External" /><Relationship Id="rId11" Type="http://schemas.openxmlformats.org/officeDocument/2006/relationships/header" Target="header4.xml" /><Relationship Id="rId110" Type="http://schemas.openxmlformats.org/officeDocument/2006/relationships/hyperlink" Target="https://advance.lexis.com/api/document?collection=news&amp;id=urn:contentItem:5FGV-WG61-F021-60PR-00000-00&amp;context=1519360" TargetMode="External" /><Relationship Id="rId1100" Type="http://schemas.openxmlformats.org/officeDocument/2006/relationships/header" Target="header463.xml" /><Relationship Id="rId1101" Type="http://schemas.openxmlformats.org/officeDocument/2006/relationships/header" Target="header464.xml" /><Relationship Id="rId1102" Type="http://schemas.openxmlformats.org/officeDocument/2006/relationships/footer" Target="footer463.xml" /><Relationship Id="rId1103" Type="http://schemas.openxmlformats.org/officeDocument/2006/relationships/footer" Target="footer464.xml" /><Relationship Id="rId1104" Type="http://schemas.openxmlformats.org/officeDocument/2006/relationships/header" Target="header465.xml" /><Relationship Id="rId1105" Type="http://schemas.openxmlformats.org/officeDocument/2006/relationships/footer" Target="footer465.xml" /><Relationship Id="rId1106" Type="http://schemas.openxmlformats.org/officeDocument/2006/relationships/hyperlink" Target="https://advance.lexis.com/api/document?collection=news&amp;id=urn:contentItem:5HBW-FH81-F021-64MB-00000-00&amp;context=1519360" TargetMode="External" /><Relationship Id="rId1107" Type="http://schemas.openxmlformats.org/officeDocument/2006/relationships/header" Target="header466.xml" /><Relationship Id="rId1108" Type="http://schemas.openxmlformats.org/officeDocument/2006/relationships/header" Target="header467.xml" /><Relationship Id="rId1109" Type="http://schemas.openxmlformats.org/officeDocument/2006/relationships/footer" Target="footer466.xml" /><Relationship Id="rId111" Type="http://schemas.openxmlformats.org/officeDocument/2006/relationships/header" Target="header46.xml" /><Relationship Id="rId1110" Type="http://schemas.openxmlformats.org/officeDocument/2006/relationships/footer" Target="footer467.xml" /><Relationship Id="rId1111" Type="http://schemas.openxmlformats.org/officeDocument/2006/relationships/header" Target="header468.xml" /><Relationship Id="rId1112" Type="http://schemas.openxmlformats.org/officeDocument/2006/relationships/footer" Target="footer468.xml" /><Relationship Id="rId1113" Type="http://schemas.openxmlformats.org/officeDocument/2006/relationships/hyperlink" Target="https://advance.lexis.com/api/document?collection=news&amp;id=urn:contentItem:5H0N-5X91-JCJY-G53J-00000-00&amp;context=1519360" TargetMode="External" /><Relationship Id="rId1114" Type="http://schemas.openxmlformats.org/officeDocument/2006/relationships/header" Target="header469.xml" /><Relationship Id="rId1115" Type="http://schemas.openxmlformats.org/officeDocument/2006/relationships/header" Target="header470.xml" /><Relationship Id="rId1116" Type="http://schemas.openxmlformats.org/officeDocument/2006/relationships/footer" Target="footer469.xml" /><Relationship Id="rId1117" Type="http://schemas.openxmlformats.org/officeDocument/2006/relationships/footer" Target="footer470.xml" /><Relationship Id="rId1118" Type="http://schemas.openxmlformats.org/officeDocument/2006/relationships/header" Target="header471.xml" /><Relationship Id="rId1119" Type="http://schemas.openxmlformats.org/officeDocument/2006/relationships/footer" Target="footer471.xml" /><Relationship Id="rId112" Type="http://schemas.openxmlformats.org/officeDocument/2006/relationships/header" Target="header47.xml" /><Relationship Id="rId1120" Type="http://schemas.openxmlformats.org/officeDocument/2006/relationships/hyperlink" Target="https://advance.lexis.com/api/document?collection=news&amp;id=urn:contentItem:5HNV-WN41-F021-60XG-00000-00&amp;context=1519360" TargetMode="External" /><Relationship Id="rId1121" Type="http://schemas.openxmlformats.org/officeDocument/2006/relationships/header" Target="header472.xml" /><Relationship Id="rId1122" Type="http://schemas.openxmlformats.org/officeDocument/2006/relationships/header" Target="header473.xml" /><Relationship Id="rId1123" Type="http://schemas.openxmlformats.org/officeDocument/2006/relationships/footer" Target="footer472.xml" /><Relationship Id="rId1124" Type="http://schemas.openxmlformats.org/officeDocument/2006/relationships/footer" Target="footer473.xml" /><Relationship Id="rId1125" Type="http://schemas.openxmlformats.org/officeDocument/2006/relationships/header" Target="header474.xml" /><Relationship Id="rId1126" Type="http://schemas.openxmlformats.org/officeDocument/2006/relationships/footer" Target="footer474.xml" /><Relationship Id="rId1127" Type="http://schemas.openxmlformats.org/officeDocument/2006/relationships/hyperlink" Target="https://advance.lexis.com/api/document?collection=news&amp;id=urn:contentItem:5GW1-5VX1-F021-634P-00000-00&amp;context=1519360" TargetMode="External" /><Relationship Id="rId1128" Type="http://schemas.openxmlformats.org/officeDocument/2006/relationships/header" Target="header475.xml" /><Relationship Id="rId1129" Type="http://schemas.openxmlformats.org/officeDocument/2006/relationships/header" Target="header476.xml" /><Relationship Id="rId113" Type="http://schemas.openxmlformats.org/officeDocument/2006/relationships/footer" Target="footer46.xml" /><Relationship Id="rId1130" Type="http://schemas.openxmlformats.org/officeDocument/2006/relationships/footer" Target="footer475.xml" /><Relationship Id="rId1131" Type="http://schemas.openxmlformats.org/officeDocument/2006/relationships/footer" Target="footer476.xml" /><Relationship Id="rId1132" Type="http://schemas.openxmlformats.org/officeDocument/2006/relationships/header" Target="header477.xml" /><Relationship Id="rId1133" Type="http://schemas.openxmlformats.org/officeDocument/2006/relationships/footer" Target="footer477.xml" /><Relationship Id="rId1134" Type="http://schemas.openxmlformats.org/officeDocument/2006/relationships/hyperlink" Target="https://advance.lexis.com/api/document?collection=news&amp;id=urn:contentItem:5H00-F431-JCJY-G565-00000-00&amp;context=1519360" TargetMode="External" /><Relationship Id="rId1135" Type="http://schemas.openxmlformats.org/officeDocument/2006/relationships/header" Target="header478.xml" /><Relationship Id="rId1136" Type="http://schemas.openxmlformats.org/officeDocument/2006/relationships/header" Target="header479.xml" /><Relationship Id="rId1137" Type="http://schemas.openxmlformats.org/officeDocument/2006/relationships/footer" Target="footer478.xml" /><Relationship Id="rId1138" Type="http://schemas.openxmlformats.org/officeDocument/2006/relationships/footer" Target="footer479.xml" /><Relationship Id="rId1139" Type="http://schemas.openxmlformats.org/officeDocument/2006/relationships/header" Target="header480.xml" /><Relationship Id="rId114" Type="http://schemas.openxmlformats.org/officeDocument/2006/relationships/footer" Target="footer47.xml" /><Relationship Id="rId1140" Type="http://schemas.openxmlformats.org/officeDocument/2006/relationships/footer" Target="footer480.xml" /><Relationship Id="rId1141" Type="http://schemas.openxmlformats.org/officeDocument/2006/relationships/hyperlink" Target="https://advance.lexis.com/api/document?collection=news&amp;id=urn:contentItem:5HBN-54F1-F021-604S-00000-00&amp;context=1519360" TargetMode="External" /><Relationship Id="rId1142" Type="http://schemas.openxmlformats.org/officeDocument/2006/relationships/header" Target="header481.xml" /><Relationship Id="rId1143" Type="http://schemas.openxmlformats.org/officeDocument/2006/relationships/header" Target="header482.xml" /><Relationship Id="rId1144" Type="http://schemas.openxmlformats.org/officeDocument/2006/relationships/footer" Target="footer481.xml" /><Relationship Id="rId1145" Type="http://schemas.openxmlformats.org/officeDocument/2006/relationships/footer" Target="footer482.xml" /><Relationship Id="rId1146" Type="http://schemas.openxmlformats.org/officeDocument/2006/relationships/header" Target="header483.xml" /><Relationship Id="rId1147" Type="http://schemas.openxmlformats.org/officeDocument/2006/relationships/footer" Target="footer483.xml" /><Relationship Id="rId1148" Type="http://schemas.openxmlformats.org/officeDocument/2006/relationships/hyperlink" Target="https://advance.lexis.com/api/document?collection=news&amp;id=urn:contentItem:5H3G-0591-F021-608X-00000-00&amp;context=1519360" TargetMode="External" /><Relationship Id="rId1149" Type="http://schemas.openxmlformats.org/officeDocument/2006/relationships/header" Target="header484.xml" /><Relationship Id="rId115" Type="http://schemas.openxmlformats.org/officeDocument/2006/relationships/header" Target="header48.xml" /><Relationship Id="rId1150" Type="http://schemas.openxmlformats.org/officeDocument/2006/relationships/header" Target="header485.xml" /><Relationship Id="rId1151" Type="http://schemas.openxmlformats.org/officeDocument/2006/relationships/footer" Target="footer484.xml" /><Relationship Id="rId1152" Type="http://schemas.openxmlformats.org/officeDocument/2006/relationships/footer" Target="footer485.xml" /><Relationship Id="rId1153" Type="http://schemas.openxmlformats.org/officeDocument/2006/relationships/header" Target="header486.xml" /><Relationship Id="rId1154" Type="http://schemas.openxmlformats.org/officeDocument/2006/relationships/footer" Target="footer486.xml" /><Relationship Id="rId1155" Type="http://schemas.openxmlformats.org/officeDocument/2006/relationships/hyperlink" Target="https://advance.lexis.com/api/document?collection=news&amp;id=urn:contentItem:5HDJ-WK01-JCJY-G40M-00000-00&amp;context=1519360" TargetMode="External" /><Relationship Id="rId1156" Type="http://schemas.openxmlformats.org/officeDocument/2006/relationships/header" Target="header487.xml" /><Relationship Id="rId1157" Type="http://schemas.openxmlformats.org/officeDocument/2006/relationships/header" Target="header488.xml" /><Relationship Id="rId1158" Type="http://schemas.openxmlformats.org/officeDocument/2006/relationships/footer" Target="footer487.xml" /><Relationship Id="rId1159" Type="http://schemas.openxmlformats.org/officeDocument/2006/relationships/footer" Target="footer488.xml" /><Relationship Id="rId116" Type="http://schemas.openxmlformats.org/officeDocument/2006/relationships/footer" Target="footer48.xml" /><Relationship Id="rId1160" Type="http://schemas.openxmlformats.org/officeDocument/2006/relationships/header" Target="header489.xml" /><Relationship Id="rId1161" Type="http://schemas.openxmlformats.org/officeDocument/2006/relationships/footer" Target="footer489.xml" /><Relationship Id="rId1162" Type="http://schemas.openxmlformats.org/officeDocument/2006/relationships/hyperlink" Target="https://advance.lexis.com/api/document?collection=news&amp;id=urn:contentItem:5GXH-4V01-JCJY-G1N2-00000-00&amp;context=1519360" TargetMode="External" /><Relationship Id="rId1163" Type="http://schemas.openxmlformats.org/officeDocument/2006/relationships/header" Target="header490.xml" /><Relationship Id="rId1164" Type="http://schemas.openxmlformats.org/officeDocument/2006/relationships/header" Target="header491.xml" /><Relationship Id="rId1165" Type="http://schemas.openxmlformats.org/officeDocument/2006/relationships/footer" Target="footer490.xml" /><Relationship Id="rId1166" Type="http://schemas.openxmlformats.org/officeDocument/2006/relationships/footer" Target="footer491.xml" /><Relationship Id="rId1167" Type="http://schemas.openxmlformats.org/officeDocument/2006/relationships/header" Target="header492.xml" /><Relationship Id="rId1168" Type="http://schemas.openxmlformats.org/officeDocument/2006/relationships/footer" Target="footer492.xml" /><Relationship Id="rId1169" Type="http://schemas.openxmlformats.org/officeDocument/2006/relationships/hyperlink" Target="https://advance.lexis.com/api/document?collection=news&amp;id=urn:contentItem:5GWM-S6X1-F021-60M3-00000-00&amp;context=1519360" TargetMode="External" /><Relationship Id="rId117" Type="http://schemas.openxmlformats.org/officeDocument/2006/relationships/hyperlink" Target="https://advance.lexis.com/api/document?collection=news&amp;id=urn:contentItem:5FXJ-TCG1-JCJY-G4TW-00000-00&amp;context=1519360" TargetMode="External" /><Relationship Id="rId1170" Type="http://schemas.openxmlformats.org/officeDocument/2006/relationships/header" Target="header493.xml" /><Relationship Id="rId1171" Type="http://schemas.openxmlformats.org/officeDocument/2006/relationships/header" Target="header494.xml" /><Relationship Id="rId1172" Type="http://schemas.openxmlformats.org/officeDocument/2006/relationships/footer" Target="footer493.xml" /><Relationship Id="rId1173" Type="http://schemas.openxmlformats.org/officeDocument/2006/relationships/footer" Target="footer494.xml" /><Relationship Id="rId1174" Type="http://schemas.openxmlformats.org/officeDocument/2006/relationships/header" Target="header495.xml" /><Relationship Id="rId1175" Type="http://schemas.openxmlformats.org/officeDocument/2006/relationships/footer" Target="footer495.xml" /><Relationship Id="rId1176" Type="http://schemas.openxmlformats.org/officeDocument/2006/relationships/hyperlink" Target="https://advance.lexis.com/api/document?collection=news&amp;id=urn:contentItem:5HBN-54F1-F021-604T-00000-00&amp;context=1519360" TargetMode="External" /><Relationship Id="rId1177" Type="http://schemas.openxmlformats.org/officeDocument/2006/relationships/header" Target="header496.xml" /><Relationship Id="rId1178" Type="http://schemas.openxmlformats.org/officeDocument/2006/relationships/header" Target="header497.xml" /><Relationship Id="rId1179" Type="http://schemas.openxmlformats.org/officeDocument/2006/relationships/footer" Target="footer496.xml" /><Relationship Id="rId118" Type="http://schemas.openxmlformats.org/officeDocument/2006/relationships/header" Target="header49.xml" /><Relationship Id="rId1180" Type="http://schemas.openxmlformats.org/officeDocument/2006/relationships/footer" Target="footer497.xml" /><Relationship Id="rId1181" Type="http://schemas.openxmlformats.org/officeDocument/2006/relationships/header" Target="header498.xml" /><Relationship Id="rId1182" Type="http://schemas.openxmlformats.org/officeDocument/2006/relationships/footer" Target="footer498.xml" /><Relationship Id="rId1183" Type="http://schemas.openxmlformats.org/officeDocument/2006/relationships/hyperlink" Target="https://advance.lexis.com/api/document?collection=news&amp;id=urn:contentItem:5GWN-XJ41-F021-62SS-00000-00&amp;context=1519360" TargetMode="External" /><Relationship Id="rId1184" Type="http://schemas.openxmlformats.org/officeDocument/2006/relationships/header" Target="header499.xml" /><Relationship Id="rId1185" Type="http://schemas.openxmlformats.org/officeDocument/2006/relationships/header" Target="header500.xml" /><Relationship Id="rId1186" Type="http://schemas.openxmlformats.org/officeDocument/2006/relationships/footer" Target="footer499.xml" /><Relationship Id="rId1187" Type="http://schemas.openxmlformats.org/officeDocument/2006/relationships/footer" Target="footer500.xml" /><Relationship Id="rId1188" Type="http://schemas.openxmlformats.org/officeDocument/2006/relationships/header" Target="header501.xml" /><Relationship Id="rId1189" Type="http://schemas.openxmlformats.org/officeDocument/2006/relationships/footer" Target="footer501.xml" /><Relationship Id="rId119" Type="http://schemas.openxmlformats.org/officeDocument/2006/relationships/header" Target="header50.xml" /><Relationship Id="rId1190" Type="http://schemas.openxmlformats.org/officeDocument/2006/relationships/hyperlink" Target="https://advance.lexis.com/api/document?collection=news&amp;id=urn:contentItem:5HR3-PX61-JCJY-G3TV-00000-00&amp;context=1519360" TargetMode="External" /><Relationship Id="rId1191" Type="http://schemas.openxmlformats.org/officeDocument/2006/relationships/header" Target="header502.xml" /><Relationship Id="rId1192" Type="http://schemas.openxmlformats.org/officeDocument/2006/relationships/header" Target="header503.xml" /><Relationship Id="rId1193" Type="http://schemas.openxmlformats.org/officeDocument/2006/relationships/footer" Target="footer502.xml" /><Relationship Id="rId1194" Type="http://schemas.openxmlformats.org/officeDocument/2006/relationships/footer" Target="footer503.xml" /><Relationship Id="rId1195" Type="http://schemas.openxmlformats.org/officeDocument/2006/relationships/header" Target="header504.xml" /><Relationship Id="rId1196" Type="http://schemas.openxmlformats.org/officeDocument/2006/relationships/footer" Target="footer504.xml" /><Relationship Id="rId1197" Type="http://schemas.openxmlformats.org/officeDocument/2006/relationships/hyperlink" Target="https://advance.lexis.com/api/document?collection=news&amp;id=urn:contentItem:5HCW-TPF1-F021-604F-00000-00&amp;context=1519360" TargetMode="External" /><Relationship Id="rId1198" Type="http://schemas.openxmlformats.org/officeDocument/2006/relationships/header" Target="header505.xml" /><Relationship Id="rId1199" Type="http://schemas.openxmlformats.org/officeDocument/2006/relationships/header" Target="header506.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footer" Target="footer505.xml" /><Relationship Id="rId1201" Type="http://schemas.openxmlformats.org/officeDocument/2006/relationships/footer" Target="footer506.xml" /><Relationship Id="rId1202" Type="http://schemas.openxmlformats.org/officeDocument/2006/relationships/header" Target="header507.xml" /><Relationship Id="rId1203" Type="http://schemas.openxmlformats.org/officeDocument/2006/relationships/footer" Target="footer507.xml" /><Relationship Id="rId1204" Type="http://schemas.openxmlformats.org/officeDocument/2006/relationships/hyperlink" Target="https://advance.lexis.com/api/document?collection=news&amp;id=urn:contentItem:5HDJ-CK51-JCJY-G2NG-00000-00&amp;context=1519360" TargetMode="External" /><Relationship Id="rId1205" Type="http://schemas.openxmlformats.org/officeDocument/2006/relationships/header" Target="header508.xml" /><Relationship Id="rId1206" Type="http://schemas.openxmlformats.org/officeDocument/2006/relationships/header" Target="header509.xml" /><Relationship Id="rId1207" Type="http://schemas.openxmlformats.org/officeDocument/2006/relationships/footer" Target="footer508.xml" /><Relationship Id="rId1208" Type="http://schemas.openxmlformats.org/officeDocument/2006/relationships/footer" Target="footer509.xml" /><Relationship Id="rId1209" Type="http://schemas.openxmlformats.org/officeDocument/2006/relationships/header" Target="header510.xml" /><Relationship Id="rId121" Type="http://schemas.openxmlformats.org/officeDocument/2006/relationships/footer" Target="footer50.xml" /><Relationship Id="rId1210" Type="http://schemas.openxmlformats.org/officeDocument/2006/relationships/footer" Target="footer510.xml" /><Relationship Id="rId1211" Type="http://schemas.openxmlformats.org/officeDocument/2006/relationships/hyperlink" Target="https://advance.lexis.com/api/document?collection=news&amp;id=urn:contentItem:5GYT-M481-JCJY-G4P4-00000-00&amp;context=1519360" TargetMode="External" /><Relationship Id="rId1212" Type="http://schemas.openxmlformats.org/officeDocument/2006/relationships/header" Target="header511.xml" /><Relationship Id="rId1213" Type="http://schemas.openxmlformats.org/officeDocument/2006/relationships/header" Target="header512.xml" /><Relationship Id="rId1214" Type="http://schemas.openxmlformats.org/officeDocument/2006/relationships/footer" Target="footer511.xml" /><Relationship Id="rId1215" Type="http://schemas.openxmlformats.org/officeDocument/2006/relationships/footer" Target="footer512.xml" /><Relationship Id="rId1216" Type="http://schemas.openxmlformats.org/officeDocument/2006/relationships/header" Target="header513.xml" /><Relationship Id="rId1217" Type="http://schemas.openxmlformats.org/officeDocument/2006/relationships/footer" Target="footer513.xml" /><Relationship Id="rId1218" Type="http://schemas.openxmlformats.org/officeDocument/2006/relationships/hyperlink" Target="https://advance.lexis.com/api/document?collection=news&amp;id=urn:contentItem:5GTS-DV71-JCJY-G034-00000-00&amp;context=1519360" TargetMode="External" /><Relationship Id="rId1219" Type="http://schemas.openxmlformats.org/officeDocument/2006/relationships/header" Target="header514.xml" /><Relationship Id="rId122" Type="http://schemas.openxmlformats.org/officeDocument/2006/relationships/header" Target="header51.xml" /><Relationship Id="rId1220" Type="http://schemas.openxmlformats.org/officeDocument/2006/relationships/header" Target="header515.xml" /><Relationship Id="rId1221" Type="http://schemas.openxmlformats.org/officeDocument/2006/relationships/footer" Target="footer514.xml" /><Relationship Id="rId1222" Type="http://schemas.openxmlformats.org/officeDocument/2006/relationships/footer" Target="footer515.xml" /><Relationship Id="rId1223" Type="http://schemas.openxmlformats.org/officeDocument/2006/relationships/header" Target="header516.xml" /><Relationship Id="rId1224" Type="http://schemas.openxmlformats.org/officeDocument/2006/relationships/footer" Target="footer516.xml" /><Relationship Id="rId1225" Type="http://schemas.openxmlformats.org/officeDocument/2006/relationships/hyperlink" Target="https://advance.lexis.com/api/document?collection=news&amp;id=urn:contentItem:5G32-VJN1-F021-63GD-00000-00&amp;context=1519360" TargetMode="External" /><Relationship Id="rId1226" Type="http://schemas.openxmlformats.org/officeDocument/2006/relationships/header" Target="header517.xml" /><Relationship Id="rId1227" Type="http://schemas.openxmlformats.org/officeDocument/2006/relationships/header" Target="header518.xml" /><Relationship Id="rId1228" Type="http://schemas.openxmlformats.org/officeDocument/2006/relationships/footer" Target="footer517.xml" /><Relationship Id="rId1229" Type="http://schemas.openxmlformats.org/officeDocument/2006/relationships/footer" Target="footer518.xml" /><Relationship Id="rId123" Type="http://schemas.openxmlformats.org/officeDocument/2006/relationships/footer" Target="footer51.xml" /><Relationship Id="rId1230" Type="http://schemas.openxmlformats.org/officeDocument/2006/relationships/header" Target="header519.xml" /><Relationship Id="rId1231" Type="http://schemas.openxmlformats.org/officeDocument/2006/relationships/footer" Target="footer519.xml" /><Relationship Id="rId1232" Type="http://schemas.openxmlformats.org/officeDocument/2006/relationships/hyperlink" Target="https://advance.lexis.com/api/document?collection=news&amp;id=urn:contentItem:5FDV-P421-F021-60F7-00000-00&amp;context=1519360" TargetMode="External" /><Relationship Id="rId1233" Type="http://schemas.openxmlformats.org/officeDocument/2006/relationships/header" Target="header520.xml" /><Relationship Id="rId1234" Type="http://schemas.openxmlformats.org/officeDocument/2006/relationships/header" Target="header521.xml" /><Relationship Id="rId1235" Type="http://schemas.openxmlformats.org/officeDocument/2006/relationships/footer" Target="footer520.xml" /><Relationship Id="rId1236" Type="http://schemas.openxmlformats.org/officeDocument/2006/relationships/footer" Target="footer521.xml" /><Relationship Id="rId1237" Type="http://schemas.openxmlformats.org/officeDocument/2006/relationships/header" Target="header522.xml" /><Relationship Id="rId1238" Type="http://schemas.openxmlformats.org/officeDocument/2006/relationships/footer" Target="footer522.xml" /><Relationship Id="rId1239" Type="http://schemas.openxmlformats.org/officeDocument/2006/relationships/hyperlink" Target="https://advance.lexis.com/api/document?collection=news&amp;id=urn:contentItem:5DX7-5091-F021-602D-00000-00&amp;context=1519360" TargetMode="External" /><Relationship Id="rId124" Type="http://schemas.openxmlformats.org/officeDocument/2006/relationships/hyperlink" Target="https://advance.lexis.com/api/document?collection=news&amp;id=urn:contentItem:5MVJ-3R01-JCJY-G4R8-00000-00&amp;context=1519360" TargetMode="External" /><Relationship Id="rId1240" Type="http://schemas.openxmlformats.org/officeDocument/2006/relationships/header" Target="header523.xml" /><Relationship Id="rId1241" Type="http://schemas.openxmlformats.org/officeDocument/2006/relationships/header" Target="header524.xml" /><Relationship Id="rId1242" Type="http://schemas.openxmlformats.org/officeDocument/2006/relationships/footer" Target="footer523.xml" /><Relationship Id="rId1243" Type="http://schemas.openxmlformats.org/officeDocument/2006/relationships/footer" Target="footer524.xml" /><Relationship Id="rId1244" Type="http://schemas.openxmlformats.org/officeDocument/2006/relationships/header" Target="header525.xml" /><Relationship Id="rId1245" Type="http://schemas.openxmlformats.org/officeDocument/2006/relationships/footer" Target="footer525.xml" /><Relationship Id="rId1246" Type="http://schemas.openxmlformats.org/officeDocument/2006/relationships/hyperlink" Target="https://advance.lexis.com/api/document?collection=news&amp;id=urn:contentItem:5F85-9WG1-JCJY-G1PX-00000-00&amp;context=1519360" TargetMode="External" /><Relationship Id="rId1247" Type="http://schemas.openxmlformats.org/officeDocument/2006/relationships/header" Target="header526.xml" /><Relationship Id="rId1248" Type="http://schemas.openxmlformats.org/officeDocument/2006/relationships/header" Target="header527.xml" /><Relationship Id="rId1249" Type="http://schemas.openxmlformats.org/officeDocument/2006/relationships/footer" Target="footer526.xml" /><Relationship Id="rId125" Type="http://schemas.openxmlformats.org/officeDocument/2006/relationships/header" Target="header52.xml" /><Relationship Id="rId1250" Type="http://schemas.openxmlformats.org/officeDocument/2006/relationships/footer" Target="footer527.xml" /><Relationship Id="rId1251" Type="http://schemas.openxmlformats.org/officeDocument/2006/relationships/header" Target="header528.xml" /><Relationship Id="rId1252" Type="http://schemas.openxmlformats.org/officeDocument/2006/relationships/footer" Target="footer528.xml" /><Relationship Id="rId1253" Type="http://schemas.openxmlformats.org/officeDocument/2006/relationships/hyperlink" Target="https://advance.lexis.com/api/document?collection=news&amp;id=urn:contentItem:5DPK-HX41-F021-64Y7-00000-00&amp;context=1519360" TargetMode="External" /><Relationship Id="rId1254" Type="http://schemas.openxmlformats.org/officeDocument/2006/relationships/header" Target="header529.xml" /><Relationship Id="rId1255" Type="http://schemas.openxmlformats.org/officeDocument/2006/relationships/header" Target="header530.xml" /><Relationship Id="rId1256" Type="http://schemas.openxmlformats.org/officeDocument/2006/relationships/footer" Target="footer529.xml" /><Relationship Id="rId1257" Type="http://schemas.openxmlformats.org/officeDocument/2006/relationships/footer" Target="footer530.xml" /><Relationship Id="rId1258" Type="http://schemas.openxmlformats.org/officeDocument/2006/relationships/header" Target="header531.xml" /><Relationship Id="rId1259" Type="http://schemas.openxmlformats.org/officeDocument/2006/relationships/footer" Target="footer531.xml" /><Relationship Id="rId126" Type="http://schemas.openxmlformats.org/officeDocument/2006/relationships/header" Target="header53.xml" /><Relationship Id="rId1260" Type="http://schemas.openxmlformats.org/officeDocument/2006/relationships/hyperlink" Target="https://advance.lexis.com/api/document?collection=news&amp;id=urn:contentItem:5D7C-3BY1-DYRX-X1F8-00000-00&amp;context=1519360" TargetMode="External" /><Relationship Id="rId1261" Type="http://schemas.openxmlformats.org/officeDocument/2006/relationships/header" Target="header532.xml" /><Relationship Id="rId1262" Type="http://schemas.openxmlformats.org/officeDocument/2006/relationships/header" Target="header533.xml" /><Relationship Id="rId1263" Type="http://schemas.openxmlformats.org/officeDocument/2006/relationships/footer" Target="footer532.xml" /><Relationship Id="rId1264" Type="http://schemas.openxmlformats.org/officeDocument/2006/relationships/footer" Target="footer533.xml" /><Relationship Id="rId1265" Type="http://schemas.openxmlformats.org/officeDocument/2006/relationships/header" Target="header534.xml" /><Relationship Id="rId1266" Type="http://schemas.openxmlformats.org/officeDocument/2006/relationships/footer" Target="footer534.xml" /><Relationship Id="rId1267" Type="http://schemas.openxmlformats.org/officeDocument/2006/relationships/hyperlink" Target="https://advance.lexis.com/api/document?collection=news&amp;id=urn:contentItem:5D7N-HFY1-DYRX-X541-00000-00&amp;context=1519360" TargetMode="External" /><Relationship Id="rId1268" Type="http://schemas.openxmlformats.org/officeDocument/2006/relationships/header" Target="header535.xml" /><Relationship Id="rId1269" Type="http://schemas.openxmlformats.org/officeDocument/2006/relationships/header" Target="header536.xml" /><Relationship Id="rId127" Type="http://schemas.openxmlformats.org/officeDocument/2006/relationships/footer" Target="footer52.xml" /><Relationship Id="rId1270" Type="http://schemas.openxmlformats.org/officeDocument/2006/relationships/footer" Target="footer535.xml" /><Relationship Id="rId1271" Type="http://schemas.openxmlformats.org/officeDocument/2006/relationships/footer" Target="footer536.xml" /><Relationship Id="rId1272" Type="http://schemas.openxmlformats.org/officeDocument/2006/relationships/header" Target="header537.xml" /><Relationship Id="rId1273" Type="http://schemas.openxmlformats.org/officeDocument/2006/relationships/footer" Target="footer537.xml" /><Relationship Id="rId1274" Type="http://schemas.openxmlformats.org/officeDocument/2006/relationships/hyperlink" Target="https://advance.lexis.com/api/document?collection=news&amp;id=urn:contentItem:5MS0-MJ51-JCJY-G0CD-00000-00&amp;context=1519360" TargetMode="External" /><Relationship Id="rId1275" Type="http://schemas.openxmlformats.org/officeDocument/2006/relationships/header" Target="header538.xml" /><Relationship Id="rId1276" Type="http://schemas.openxmlformats.org/officeDocument/2006/relationships/header" Target="header539.xml" /><Relationship Id="rId1277" Type="http://schemas.openxmlformats.org/officeDocument/2006/relationships/footer" Target="footer538.xml" /><Relationship Id="rId1278" Type="http://schemas.openxmlformats.org/officeDocument/2006/relationships/footer" Target="footer539.xml" /><Relationship Id="rId1279" Type="http://schemas.openxmlformats.org/officeDocument/2006/relationships/header" Target="header540.xml" /><Relationship Id="rId128" Type="http://schemas.openxmlformats.org/officeDocument/2006/relationships/footer" Target="footer53.xml" /><Relationship Id="rId1280" Type="http://schemas.openxmlformats.org/officeDocument/2006/relationships/footer" Target="footer540.xml" /><Relationship Id="rId1281" Type="http://schemas.openxmlformats.org/officeDocument/2006/relationships/hyperlink" Target="https://advance.lexis.com/api/document?collection=news&amp;id=urn:contentItem:5MS1-0CD1-F021-615P-00000-00&amp;context=1519360" TargetMode="External" /><Relationship Id="rId1282" Type="http://schemas.openxmlformats.org/officeDocument/2006/relationships/header" Target="header541.xml" /><Relationship Id="rId1283" Type="http://schemas.openxmlformats.org/officeDocument/2006/relationships/header" Target="header542.xml" /><Relationship Id="rId1284" Type="http://schemas.openxmlformats.org/officeDocument/2006/relationships/footer" Target="footer541.xml" /><Relationship Id="rId1285" Type="http://schemas.openxmlformats.org/officeDocument/2006/relationships/footer" Target="footer542.xml" /><Relationship Id="rId1286" Type="http://schemas.openxmlformats.org/officeDocument/2006/relationships/header" Target="header543.xml" /><Relationship Id="rId1287" Type="http://schemas.openxmlformats.org/officeDocument/2006/relationships/footer" Target="footer543.xml" /><Relationship Id="rId1288" Type="http://schemas.openxmlformats.org/officeDocument/2006/relationships/hyperlink" Target="https://advance.lexis.com/api/document?collection=news&amp;id=urn:contentItem:5MS0-4B01-F021-605J-00000-00&amp;context=1519360" TargetMode="External" /><Relationship Id="rId1289" Type="http://schemas.openxmlformats.org/officeDocument/2006/relationships/header" Target="header544.xml" /><Relationship Id="rId129" Type="http://schemas.openxmlformats.org/officeDocument/2006/relationships/header" Target="header54.xml" /><Relationship Id="rId1290" Type="http://schemas.openxmlformats.org/officeDocument/2006/relationships/header" Target="header545.xml" /><Relationship Id="rId1291" Type="http://schemas.openxmlformats.org/officeDocument/2006/relationships/footer" Target="footer544.xml" /><Relationship Id="rId1292" Type="http://schemas.openxmlformats.org/officeDocument/2006/relationships/footer" Target="footer545.xml" /><Relationship Id="rId1293" Type="http://schemas.openxmlformats.org/officeDocument/2006/relationships/header" Target="header546.xml" /><Relationship Id="rId1294" Type="http://schemas.openxmlformats.org/officeDocument/2006/relationships/footer" Target="footer546.xml" /><Relationship Id="rId1295" Type="http://schemas.openxmlformats.org/officeDocument/2006/relationships/hyperlink" Target="https://advance.lexis.com/api/document?collection=news&amp;id=urn:contentItem:5CM0-W3V1-JC8W-64G3-00000-00&amp;context=1519360" TargetMode="External" /><Relationship Id="rId1296" Type="http://schemas.openxmlformats.org/officeDocument/2006/relationships/header" Target="header547.xml" /><Relationship Id="rId1297" Type="http://schemas.openxmlformats.org/officeDocument/2006/relationships/header" Target="header548.xml" /><Relationship Id="rId1298" Type="http://schemas.openxmlformats.org/officeDocument/2006/relationships/footer" Target="footer547.xml" /><Relationship Id="rId1299" Type="http://schemas.openxmlformats.org/officeDocument/2006/relationships/footer" Target="footer548.xml" /><Relationship Id="rId13" Type="http://schemas.openxmlformats.org/officeDocument/2006/relationships/footer" Target="footer4.xml" /><Relationship Id="rId130" Type="http://schemas.openxmlformats.org/officeDocument/2006/relationships/footer" Target="footer54.xml" /><Relationship Id="rId1300" Type="http://schemas.openxmlformats.org/officeDocument/2006/relationships/header" Target="header549.xml" /><Relationship Id="rId1301" Type="http://schemas.openxmlformats.org/officeDocument/2006/relationships/footer" Target="footer549.xml" /><Relationship Id="rId1302" Type="http://schemas.openxmlformats.org/officeDocument/2006/relationships/hyperlink" Target="https://advance.lexis.com/api/document?collection=news&amp;id=urn:contentItem:5CJF-TMT1-JC60-C3PD-00000-00&amp;context=1519360" TargetMode="External" /><Relationship Id="rId1303" Type="http://schemas.openxmlformats.org/officeDocument/2006/relationships/hyperlink" Target="http://www.theguardian.com/world/2013/oct/12/african-migrants-boat-lampedusa-capsizes-mediterranean" TargetMode="External" /><Relationship Id="rId1304" Type="http://schemas.openxmlformats.org/officeDocument/2006/relationships/hyperlink" Target="http://www.theguardian.com/world/2014/jun/25/-sp-boat-migrants-risk-everything-for-a-new-life-in-europe" TargetMode="External" /><Relationship Id="rId1305" Type="http://schemas.openxmlformats.org/officeDocument/2006/relationships/header" Target="header550.xml" /><Relationship Id="rId1306" Type="http://schemas.openxmlformats.org/officeDocument/2006/relationships/header" Target="header551.xml" /><Relationship Id="rId1307" Type="http://schemas.openxmlformats.org/officeDocument/2006/relationships/footer" Target="footer550.xml" /><Relationship Id="rId1308" Type="http://schemas.openxmlformats.org/officeDocument/2006/relationships/footer" Target="footer551.xml" /><Relationship Id="rId1309" Type="http://schemas.openxmlformats.org/officeDocument/2006/relationships/header" Target="header552.xml" /><Relationship Id="rId131" Type="http://schemas.openxmlformats.org/officeDocument/2006/relationships/hyperlink" Target="https://advance.lexis.com/api/document?collection=news&amp;id=urn:contentItem:5N4X-GSJ1-F021-60WM-00000-00&amp;context=1519360" TargetMode="External" /><Relationship Id="rId1310" Type="http://schemas.openxmlformats.org/officeDocument/2006/relationships/footer" Target="footer552.xml" /><Relationship Id="rId1311" Type="http://schemas.openxmlformats.org/officeDocument/2006/relationships/hyperlink" Target="https://advance.lexis.com/api/document?collection=news&amp;id=urn:contentItem:5BV1-G941-DYRX-X00G-00000-00&amp;context=1519360" TargetMode="External" /><Relationship Id="rId1312" Type="http://schemas.openxmlformats.org/officeDocument/2006/relationships/header" Target="header553.xml" /><Relationship Id="rId1313" Type="http://schemas.openxmlformats.org/officeDocument/2006/relationships/header" Target="header554.xml" /><Relationship Id="rId1314" Type="http://schemas.openxmlformats.org/officeDocument/2006/relationships/footer" Target="footer553.xml" /><Relationship Id="rId1315" Type="http://schemas.openxmlformats.org/officeDocument/2006/relationships/footer" Target="footer554.xml" /><Relationship Id="rId1316" Type="http://schemas.openxmlformats.org/officeDocument/2006/relationships/header" Target="header555.xml" /><Relationship Id="rId1317" Type="http://schemas.openxmlformats.org/officeDocument/2006/relationships/footer" Target="footer555.xml" /><Relationship Id="rId1318" Type="http://schemas.openxmlformats.org/officeDocument/2006/relationships/hyperlink" Target="https://advance.lexis.com/api/document?collection=news&amp;id=urn:contentItem:5MS0-4B01-F021-605H-00000-00&amp;context=1519360" TargetMode="External" /><Relationship Id="rId1319" Type="http://schemas.openxmlformats.org/officeDocument/2006/relationships/header" Target="header556.xml" /><Relationship Id="rId132" Type="http://schemas.openxmlformats.org/officeDocument/2006/relationships/hyperlink" Target="https://t.co/uSm2pwRTjO" TargetMode="External" /><Relationship Id="rId1320" Type="http://schemas.openxmlformats.org/officeDocument/2006/relationships/header" Target="header557.xml" /><Relationship Id="rId1321" Type="http://schemas.openxmlformats.org/officeDocument/2006/relationships/footer" Target="footer556.xml" /><Relationship Id="rId1322" Type="http://schemas.openxmlformats.org/officeDocument/2006/relationships/footer" Target="footer557.xml" /><Relationship Id="rId1323" Type="http://schemas.openxmlformats.org/officeDocument/2006/relationships/header" Target="header558.xml" /><Relationship Id="rId1324" Type="http://schemas.openxmlformats.org/officeDocument/2006/relationships/footer" Target="footer558.xml" /><Relationship Id="rId1325" Type="http://schemas.openxmlformats.org/officeDocument/2006/relationships/hyperlink" Target="https://advance.lexis.com/api/document?collection=news&amp;id=urn:contentItem:5BBJ-VF41-JC8W-6368-00000-00&amp;context=1519360" TargetMode="External" /><Relationship Id="rId1326" Type="http://schemas.openxmlformats.org/officeDocument/2006/relationships/header" Target="header559.xml" /><Relationship Id="rId1327" Type="http://schemas.openxmlformats.org/officeDocument/2006/relationships/header" Target="header560.xml" /><Relationship Id="rId1328" Type="http://schemas.openxmlformats.org/officeDocument/2006/relationships/footer" Target="footer559.xml" /><Relationship Id="rId1329" Type="http://schemas.openxmlformats.org/officeDocument/2006/relationships/footer" Target="footer560.xml" /><Relationship Id="rId133" Type="http://schemas.openxmlformats.org/officeDocument/2006/relationships/header" Target="header55.xml" /><Relationship Id="rId1330" Type="http://schemas.openxmlformats.org/officeDocument/2006/relationships/header" Target="header561.xml" /><Relationship Id="rId1331" Type="http://schemas.openxmlformats.org/officeDocument/2006/relationships/footer" Target="footer561.xml" /><Relationship Id="rId1332" Type="http://schemas.openxmlformats.org/officeDocument/2006/relationships/hyperlink" Target="https://advance.lexis.com/api/document?collection=news&amp;id=urn:contentItem:5GVK-7H01-JCJY-G45B-00000-00&amp;context=1519360" TargetMode="External" /><Relationship Id="rId1333" Type="http://schemas.openxmlformats.org/officeDocument/2006/relationships/hyperlink" Target="https://t.co/x5X9iJw3Iz#refugeeswelcome" TargetMode="External" /><Relationship Id="rId1334" Type="http://schemas.openxmlformats.org/officeDocument/2006/relationships/hyperlink" Target="mailto:#refugeecrisis@_EmmaGHpic.twitter.com" TargetMode="External" /><Relationship Id="rId1335" Type="http://schemas.openxmlformats.org/officeDocument/2006/relationships/hyperlink" Target="http://t.co/4sDkOkxkeCpic.twitter.com/WSEnq0EaM9" TargetMode="External" /><Relationship Id="rId1336" Type="http://schemas.openxmlformats.org/officeDocument/2006/relationships/hyperlink" Target="http://t.co/wp5ps9DA9d" TargetMode="External" /><Relationship Id="rId1337" Type="http://schemas.openxmlformats.org/officeDocument/2006/relationships/hyperlink" Target="http://t.co/Pew3wf6ZCj" TargetMode="External" /><Relationship Id="rId1338" Type="http://schemas.openxmlformats.org/officeDocument/2006/relationships/hyperlink" Target="https://t.co/5WT7jpZ7UC" TargetMode="External" /><Relationship Id="rId1339" Type="http://schemas.openxmlformats.org/officeDocument/2006/relationships/hyperlink" Target="mailto:nadia.khomami@theguardian.com" TargetMode="External" /><Relationship Id="rId134" Type="http://schemas.openxmlformats.org/officeDocument/2006/relationships/header" Target="header56.xml" /><Relationship Id="rId1340" Type="http://schemas.openxmlformats.org/officeDocument/2006/relationships/header" Target="header562.xml" /><Relationship Id="rId1341" Type="http://schemas.openxmlformats.org/officeDocument/2006/relationships/header" Target="header563.xml" /><Relationship Id="rId1342" Type="http://schemas.openxmlformats.org/officeDocument/2006/relationships/footer" Target="footer562.xml" /><Relationship Id="rId1343" Type="http://schemas.openxmlformats.org/officeDocument/2006/relationships/footer" Target="footer563.xml" /><Relationship Id="rId1344" Type="http://schemas.openxmlformats.org/officeDocument/2006/relationships/header" Target="header564.xml" /><Relationship Id="rId1345" Type="http://schemas.openxmlformats.org/officeDocument/2006/relationships/footer" Target="footer564.xml" /><Relationship Id="rId1346" Type="http://schemas.openxmlformats.org/officeDocument/2006/relationships/hyperlink" Target="https://advance.lexis.com/api/document?collection=news&amp;id=urn:contentItem:5BBY-RD41-DYN2-318N-00000-00&amp;context=1519360" TargetMode="External" /><Relationship Id="rId1347" Type="http://schemas.openxmlformats.org/officeDocument/2006/relationships/hyperlink" Target="http://www.edinburghdirectaid.org/" TargetMode="External" /><Relationship Id="rId1348" Type="http://schemas.openxmlformats.org/officeDocument/2006/relationships/hyperlink" Target="http://www.theguardian.com/world/2013/jul/12/malala-yousafzai-calls-free-education" TargetMode="External" /><Relationship Id="rId1349" Type="http://schemas.openxmlformats.org/officeDocument/2006/relationships/hyperlink" Target="http://www.globaleducationfirst.org/" TargetMode="External" /><Relationship Id="rId135" Type="http://schemas.openxmlformats.org/officeDocument/2006/relationships/footer" Target="footer55.xml" /><Relationship Id="rId1350" Type="http://schemas.openxmlformats.org/officeDocument/2006/relationships/hyperlink" Target="http://www.unocha.org/syria-humanitarian-pledging-conference" TargetMode="External" /><Relationship Id="rId1351" Type="http://schemas.openxmlformats.org/officeDocument/2006/relationships/header" Target="header565.xml" /><Relationship Id="rId1352" Type="http://schemas.openxmlformats.org/officeDocument/2006/relationships/header" Target="header566.xml" /><Relationship Id="rId1353" Type="http://schemas.openxmlformats.org/officeDocument/2006/relationships/footer" Target="footer565.xml" /><Relationship Id="rId1354" Type="http://schemas.openxmlformats.org/officeDocument/2006/relationships/footer" Target="footer566.xml" /><Relationship Id="rId1355" Type="http://schemas.openxmlformats.org/officeDocument/2006/relationships/header" Target="header567.xml" /><Relationship Id="rId1356" Type="http://schemas.openxmlformats.org/officeDocument/2006/relationships/footer" Target="footer567.xml" /><Relationship Id="rId1357" Type="http://schemas.openxmlformats.org/officeDocument/2006/relationships/hyperlink" Target="https://advance.lexis.com/api/document?collection=news&amp;id=urn:contentItem:5JMB-4KY1-F021-61YJ-00000-00&amp;context=1519360" TargetMode="External" /><Relationship Id="rId1358" Type="http://schemas.openxmlformats.org/officeDocument/2006/relationships/header" Target="header568.xml" /><Relationship Id="rId1359" Type="http://schemas.openxmlformats.org/officeDocument/2006/relationships/header" Target="header569.xml" /><Relationship Id="rId136" Type="http://schemas.openxmlformats.org/officeDocument/2006/relationships/footer" Target="footer56.xml" /><Relationship Id="rId1360" Type="http://schemas.openxmlformats.org/officeDocument/2006/relationships/footer" Target="footer568.xml" /><Relationship Id="rId1361" Type="http://schemas.openxmlformats.org/officeDocument/2006/relationships/footer" Target="footer569.xml" /><Relationship Id="rId1362" Type="http://schemas.openxmlformats.org/officeDocument/2006/relationships/header" Target="header570.xml" /><Relationship Id="rId1363" Type="http://schemas.openxmlformats.org/officeDocument/2006/relationships/footer" Target="footer570.xml" /><Relationship Id="rId1364" Type="http://schemas.openxmlformats.org/officeDocument/2006/relationships/hyperlink" Target="https://advance.lexis.com/api/document?collection=news&amp;id=urn:contentItem:5JW2-HKY1-F021-63VS-00000-00&amp;context=1519360" TargetMode="External" /><Relationship Id="rId1365" Type="http://schemas.openxmlformats.org/officeDocument/2006/relationships/header" Target="header571.xml" /><Relationship Id="rId1366" Type="http://schemas.openxmlformats.org/officeDocument/2006/relationships/header" Target="header572.xml" /><Relationship Id="rId1367" Type="http://schemas.openxmlformats.org/officeDocument/2006/relationships/footer" Target="footer571.xml" /><Relationship Id="rId1368" Type="http://schemas.openxmlformats.org/officeDocument/2006/relationships/footer" Target="footer572.xml" /><Relationship Id="rId1369" Type="http://schemas.openxmlformats.org/officeDocument/2006/relationships/header" Target="header573.xml" /><Relationship Id="rId137" Type="http://schemas.openxmlformats.org/officeDocument/2006/relationships/header" Target="header57.xml" /><Relationship Id="rId1370" Type="http://schemas.openxmlformats.org/officeDocument/2006/relationships/footer" Target="footer573.xml" /><Relationship Id="rId1371" Type="http://schemas.openxmlformats.org/officeDocument/2006/relationships/hyperlink" Target="https://advance.lexis.com/api/document?collection=news&amp;id=urn:contentItem:5PCC-32N1-JCJY-G1T9-00000-00&amp;context=1519360" TargetMode="External" /><Relationship Id="rId1372" Type="http://schemas.openxmlformats.org/officeDocument/2006/relationships/header" Target="header574.xml" /><Relationship Id="rId1373" Type="http://schemas.openxmlformats.org/officeDocument/2006/relationships/header" Target="header575.xml" /><Relationship Id="rId1374" Type="http://schemas.openxmlformats.org/officeDocument/2006/relationships/footer" Target="footer574.xml" /><Relationship Id="rId1375" Type="http://schemas.openxmlformats.org/officeDocument/2006/relationships/footer" Target="footer575.xml" /><Relationship Id="rId1376" Type="http://schemas.openxmlformats.org/officeDocument/2006/relationships/header" Target="header576.xml" /><Relationship Id="rId1377" Type="http://schemas.openxmlformats.org/officeDocument/2006/relationships/footer" Target="footer576.xml" /><Relationship Id="rId1378" Type="http://schemas.openxmlformats.org/officeDocument/2006/relationships/hyperlink" Target="https://advance.lexis.com/api/document?collection=news&amp;id=urn:contentItem:5PH2-KSR1-F021-642B-00000-00&amp;context=1519360" TargetMode="External" /><Relationship Id="rId1379" Type="http://schemas.openxmlformats.org/officeDocument/2006/relationships/header" Target="header577.xml" /><Relationship Id="rId138" Type="http://schemas.openxmlformats.org/officeDocument/2006/relationships/footer" Target="footer57.xml" /><Relationship Id="rId1380" Type="http://schemas.openxmlformats.org/officeDocument/2006/relationships/header" Target="header578.xml" /><Relationship Id="rId1381" Type="http://schemas.openxmlformats.org/officeDocument/2006/relationships/footer" Target="footer577.xml" /><Relationship Id="rId1382" Type="http://schemas.openxmlformats.org/officeDocument/2006/relationships/footer" Target="footer578.xml" /><Relationship Id="rId1383" Type="http://schemas.openxmlformats.org/officeDocument/2006/relationships/header" Target="header579.xml" /><Relationship Id="rId1384" Type="http://schemas.openxmlformats.org/officeDocument/2006/relationships/footer" Target="footer579.xml" /><Relationship Id="rId1385" Type="http://schemas.openxmlformats.org/officeDocument/2006/relationships/hyperlink" Target="https://advance.lexis.com/api/document?collection=news&amp;id=urn:contentItem:5HP8-9W91-F021-62TK-00000-00&amp;context=1519360" TargetMode="External" /><Relationship Id="rId1386" Type="http://schemas.openxmlformats.org/officeDocument/2006/relationships/header" Target="header580.xml" /><Relationship Id="rId1387" Type="http://schemas.openxmlformats.org/officeDocument/2006/relationships/header" Target="header581.xml" /><Relationship Id="rId1388" Type="http://schemas.openxmlformats.org/officeDocument/2006/relationships/footer" Target="footer580.xml" /><Relationship Id="rId1389" Type="http://schemas.openxmlformats.org/officeDocument/2006/relationships/footer" Target="footer581.xml" /><Relationship Id="rId139" Type="http://schemas.openxmlformats.org/officeDocument/2006/relationships/hyperlink" Target="https://advance.lexis.com/api/document?collection=news&amp;id=urn:contentItem:5MRH-BMP1-F021-62P5-00000-00&amp;context=1519360" TargetMode="External" /><Relationship Id="rId1390" Type="http://schemas.openxmlformats.org/officeDocument/2006/relationships/header" Target="header582.xml" /><Relationship Id="rId1391" Type="http://schemas.openxmlformats.org/officeDocument/2006/relationships/footer" Target="footer582.xml" /><Relationship Id="rId1392" Type="http://schemas.openxmlformats.org/officeDocument/2006/relationships/hyperlink" Target="https://advance.lexis.com/api/document?collection=news&amp;id=urn:contentItem:5HP8-5721-JCJY-G08T-00000-00&amp;context=1519360" TargetMode="External" /><Relationship Id="rId1393" Type="http://schemas.openxmlformats.org/officeDocument/2006/relationships/header" Target="header583.xml" /><Relationship Id="rId1394" Type="http://schemas.openxmlformats.org/officeDocument/2006/relationships/header" Target="header584.xml" /><Relationship Id="rId1395" Type="http://schemas.openxmlformats.org/officeDocument/2006/relationships/footer" Target="footer583.xml" /><Relationship Id="rId1396" Type="http://schemas.openxmlformats.org/officeDocument/2006/relationships/footer" Target="footer584.xml" /><Relationship Id="rId1397" Type="http://schemas.openxmlformats.org/officeDocument/2006/relationships/header" Target="header585.xml" /><Relationship Id="rId1398" Type="http://schemas.openxmlformats.org/officeDocument/2006/relationships/footer" Target="footer585.xml" /><Relationship Id="rId1399" Type="http://schemas.openxmlformats.org/officeDocument/2006/relationships/hyperlink" Target="https://advance.lexis.com/api/document?collection=news&amp;id=urn:contentItem:5P6F-K4J1-F021-633S-00000-00&amp;context=1519360" TargetMode="External" /><Relationship Id="rId14" Type="http://schemas.openxmlformats.org/officeDocument/2006/relationships/footer" Target="footer5.xml" /><Relationship Id="rId140" Type="http://schemas.openxmlformats.org/officeDocument/2006/relationships/header" Target="header58.xml" /><Relationship Id="rId1400" Type="http://schemas.openxmlformats.org/officeDocument/2006/relationships/header" Target="header586.xml" /><Relationship Id="rId1401" Type="http://schemas.openxmlformats.org/officeDocument/2006/relationships/header" Target="header587.xml" /><Relationship Id="rId1402" Type="http://schemas.openxmlformats.org/officeDocument/2006/relationships/footer" Target="footer586.xml" /><Relationship Id="rId1403" Type="http://schemas.openxmlformats.org/officeDocument/2006/relationships/footer" Target="footer587.xml" /><Relationship Id="rId1404" Type="http://schemas.openxmlformats.org/officeDocument/2006/relationships/header" Target="header588.xml" /><Relationship Id="rId1405" Type="http://schemas.openxmlformats.org/officeDocument/2006/relationships/footer" Target="footer588.xml" /><Relationship Id="rId1406" Type="http://schemas.openxmlformats.org/officeDocument/2006/relationships/hyperlink" Target="https://advance.lexis.com/api/document?collection=news&amp;id=urn:contentItem:5P38-18N1-JCJY-G3VK-00000-00&amp;context=1519360" TargetMode="External" /><Relationship Id="rId1407" Type="http://schemas.openxmlformats.org/officeDocument/2006/relationships/header" Target="header589.xml" /><Relationship Id="rId1408" Type="http://schemas.openxmlformats.org/officeDocument/2006/relationships/header" Target="header590.xml" /><Relationship Id="rId1409" Type="http://schemas.openxmlformats.org/officeDocument/2006/relationships/footer" Target="footer589.xml" /><Relationship Id="rId141" Type="http://schemas.openxmlformats.org/officeDocument/2006/relationships/header" Target="header59.xml" /><Relationship Id="rId1410" Type="http://schemas.openxmlformats.org/officeDocument/2006/relationships/footer" Target="footer590.xml" /><Relationship Id="rId1411" Type="http://schemas.openxmlformats.org/officeDocument/2006/relationships/header" Target="header591.xml" /><Relationship Id="rId1412" Type="http://schemas.openxmlformats.org/officeDocument/2006/relationships/footer" Target="footer591.xml" /><Relationship Id="rId1413" Type="http://schemas.openxmlformats.org/officeDocument/2006/relationships/hyperlink" Target="https://advance.lexis.com/api/document?collection=news&amp;id=urn:contentItem:5MV4-VFR1-JCJY-G412-00000-00&amp;context=1519360" TargetMode="External" /><Relationship Id="rId1414" Type="http://schemas.openxmlformats.org/officeDocument/2006/relationships/header" Target="header592.xml" /><Relationship Id="rId1415" Type="http://schemas.openxmlformats.org/officeDocument/2006/relationships/header" Target="header593.xml" /><Relationship Id="rId1416" Type="http://schemas.openxmlformats.org/officeDocument/2006/relationships/footer" Target="footer592.xml" /><Relationship Id="rId1417" Type="http://schemas.openxmlformats.org/officeDocument/2006/relationships/footer" Target="footer593.xml" /><Relationship Id="rId1418" Type="http://schemas.openxmlformats.org/officeDocument/2006/relationships/header" Target="header594.xml" /><Relationship Id="rId1419" Type="http://schemas.openxmlformats.org/officeDocument/2006/relationships/footer" Target="footer594.xml" /><Relationship Id="rId142" Type="http://schemas.openxmlformats.org/officeDocument/2006/relationships/footer" Target="footer58.xml" /><Relationship Id="rId1420" Type="http://schemas.openxmlformats.org/officeDocument/2006/relationships/hyperlink" Target="https://advance.lexis.com/api/document?collection=news&amp;id=urn:contentItem:5MXM-9PX1-F021-61P5-00000-00&amp;context=1519360" TargetMode="External" /><Relationship Id="rId1421" Type="http://schemas.openxmlformats.org/officeDocument/2006/relationships/header" Target="header595.xml" /><Relationship Id="rId1422" Type="http://schemas.openxmlformats.org/officeDocument/2006/relationships/header" Target="header596.xml" /><Relationship Id="rId1423" Type="http://schemas.openxmlformats.org/officeDocument/2006/relationships/footer" Target="footer595.xml" /><Relationship Id="rId1424" Type="http://schemas.openxmlformats.org/officeDocument/2006/relationships/footer" Target="footer596.xml" /><Relationship Id="rId1425" Type="http://schemas.openxmlformats.org/officeDocument/2006/relationships/header" Target="header597.xml" /><Relationship Id="rId1426" Type="http://schemas.openxmlformats.org/officeDocument/2006/relationships/footer" Target="footer597.xml" /><Relationship Id="rId1427" Type="http://schemas.openxmlformats.org/officeDocument/2006/relationships/hyperlink" Target="https://advance.lexis.com/api/document?collection=news&amp;id=urn:contentItem:5MVS-RHB1-JCJY-G0DJ-00000-00&amp;context=1519360" TargetMode="External" /><Relationship Id="rId1428" Type="http://schemas.openxmlformats.org/officeDocument/2006/relationships/header" Target="header598.xml" /><Relationship Id="rId1429" Type="http://schemas.openxmlformats.org/officeDocument/2006/relationships/header" Target="header599.xml" /><Relationship Id="rId143" Type="http://schemas.openxmlformats.org/officeDocument/2006/relationships/footer" Target="footer59.xml" /><Relationship Id="rId1430" Type="http://schemas.openxmlformats.org/officeDocument/2006/relationships/footer" Target="footer598.xml" /><Relationship Id="rId1431" Type="http://schemas.openxmlformats.org/officeDocument/2006/relationships/footer" Target="footer599.xml" /><Relationship Id="rId1432" Type="http://schemas.openxmlformats.org/officeDocument/2006/relationships/header" Target="header600.xml" /><Relationship Id="rId1433" Type="http://schemas.openxmlformats.org/officeDocument/2006/relationships/footer" Target="footer600.xml" /><Relationship Id="rId1434" Type="http://schemas.openxmlformats.org/officeDocument/2006/relationships/hyperlink" Target="https://advance.lexis.com/api/document?collection=news&amp;id=urn:contentItem:5MSV-BJH1-JCJY-G04P-00000-00&amp;context=1519360" TargetMode="External" /><Relationship Id="rId1435" Type="http://schemas.openxmlformats.org/officeDocument/2006/relationships/header" Target="header601.xml" /><Relationship Id="rId1436" Type="http://schemas.openxmlformats.org/officeDocument/2006/relationships/header" Target="header602.xml" /><Relationship Id="rId1437" Type="http://schemas.openxmlformats.org/officeDocument/2006/relationships/footer" Target="footer601.xml" /><Relationship Id="rId1438" Type="http://schemas.openxmlformats.org/officeDocument/2006/relationships/footer" Target="footer602.xml" /><Relationship Id="rId1439" Type="http://schemas.openxmlformats.org/officeDocument/2006/relationships/header" Target="header603.xml" /><Relationship Id="rId144" Type="http://schemas.openxmlformats.org/officeDocument/2006/relationships/header" Target="header60.xml" /><Relationship Id="rId1440" Type="http://schemas.openxmlformats.org/officeDocument/2006/relationships/footer" Target="footer603.xml" /><Relationship Id="rId1441" Type="http://schemas.openxmlformats.org/officeDocument/2006/relationships/hyperlink" Target="https://advance.lexis.com/api/document?collection=news&amp;id=urn:contentItem:5MPY-9C71-F021-60MF-00000-00&amp;context=1519360" TargetMode="External" /><Relationship Id="rId1442" Type="http://schemas.openxmlformats.org/officeDocument/2006/relationships/header" Target="header604.xml" /><Relationship Id="rId1443" Type="http://schemas.openxmlformats.org/officeDocument/2006/relationships/header" Target="header605.xml" /><Relationship Id="rId1444" Type="http://schemas.openxmlformats.org/officeDocument/2006/relationships/footer" Target="footer604.xml" /><Relationship Id="rId1445" Type="http://schemas.openxmlformats.org/officeDocument/2006/relationships/footer" Target="footer605.xml" /><Relationship Id="rId1446" Type="http://schemas.openxmlformats.org/officeDocument/2006/relationships/header" Target="header606.xml" /><Relationship Id="rId1447" Type="http://schemas.openxmlformats.org/officeDocument/2006/relationships/footer" Target="footer606.xml" /><Relationship Id="rId1448" Type="http://schemas.openxmlformats.org/officeDocument/2006/relationships/hyperlink" Target="https://advance.lexis.com/api/document?collection=news&amp;id=urn:contentItem:5MSD-WXR1-JCJY-G527-00000-00&amp;context=1519360" TargetMode="External" /><Relationship Id="rId1449" Type="http://schemas.openxmlformats.org/officeDocument/2006/relationships/header" Target="header607.xml" /><Relationship Id="rId145" Type="http://schemas.openxmlformats.org/officeDocument/2006/relationships/footer" Target="footer60.xml" /><Relationship Id="rId1450" Type="http://schemas.openxmlformats.org/officeDocument/2006/relationships/header" Target="header608.xml" /><Relationship Id="rId1451" Type="http://schemas.openxmlformats.org/officeDocument/2006/relationships/footer" Target="footer607.xml" /><Relationship Id="rId1452" Type="http://schemas.openxmlformats.org/officeDocument/2006/relationships/footer" Target="footer608.xml" /><Relationship Id="rId1453" Type="http://schemas.openxmlformats.org/officeDocument/2006/relationships/header" Target="header609.xml" /><Relationship Id="rId1454" Type="http://schemas.openxmlformats.org/officeDocument/2006/relationships/footer" Target="footer609.xml" /><Relationship Id="rId1455" Type="http://schemas.openxmlformats.org/officeDocument/2006/relationships/hyperlink" Target="https://advance.lexis.com/api/document?collection=news&amp;id=urn:contentItem:5J7V-J5N1-JCJY-G2W6-00000-00&amp;context=1519360" TargetMode="External" /><Relationship Id="rId1456" Type="http://schemas.openxmlformats.org/officeDocument/2006/relationships/header" Target="header610.xml" /><Relationship Id="rId1457" Type="http://schemas.openxmlformats.org/officeDocument/2006/relationships/header" Target="header611.xml" /><Relationship Id="rId1458" Type="http://schemas.openxmlformats.org/officeDocument/2006/relationships/footer" Target="footer610.xml" /><Relationship Id="rId1459" Type="http://schemas.openxmlformats.org/officeDocument/2006/relationships/footer" Target="footer611.xml" /><Relationship Id="rId146" Type="http://schemas.openxmlformats.org/officeDocument/2006/relationships/hyperlink" Target="https://advance.lexis.com/api/document?collection=news&amp;id=urn:contentItem:5MSN-J6N1-JCJY-G4CK-00000-00&amp;context=1519360" TargetMode="External" /><Relationship Id="rId1460" Type="http://schemas.openxmlformats.org/officeDocument/2006/relationships/header" Target="header612.xml" /><Relationship Id="rId1461" Type="http://schemas.openxmlformats.org/officeDocument/2006/relationships/footer" Target="footer612.xml" /><Relationship Id="rId1462" Type="http://schemas.openxmlformats.org/officeDocument/2006/relationships/hyperlink" Target="https://advance.lexis.com/api/document?collection=news&amp;id=urn:contentItem:5M41-X3Y1-JCJY-G0S2-00000-00&amp;context=1519360" TargetMode="External" /><Relationship Id="rId1463" Type="http://schemas.openxmlformats.org/officeDocument/2006/relationships/header" Target="header613.xml" /><Relationship Id="rId1464" Type="http://schemas.openxmlformats.org/officeDocument/2006/relationships/header" Target="header614.xml" /><Relationship Id="rId1465" Type="http://schemas.openxmlformats.org/officeDocument/2006/relationships/footer" Target="footer613.xml" /><Relationship Id="rId1466" Type="http://schemas.openxmlformats.org/officeDocument/2006/relationships/footer" Target="footer614.xml" /><Relationship Id="rId1467" Type="http://schemas.openxmlformats.org/officeDocument/2006/relationships/header" Target="header615.xml" /><Relationship Id="rId1468" Type="http://schemas.openxmlformats.org/officeDocument/2006/relationships/footer" Target="footer615.xml" /><Relationship Id="rId1469" Type="http://schemas.openxmlformats.org/officeDocument/2006/relationships/hyperlink" Target="https://advance.lexis.com/api/document?collection=news&amp;id=urn:contentItem:5M6D-K261-F021-64P8-00000-00&amp;context=1519360" TargetMode="External" /><Relationship Id="rId147" Type="http://schemas.openxmlformats.org/officeDocument/2006/relationships/header" Target="header61.xml" /><Relationship Id="rId1470" Type="http://schemas.openxmlformats.org/officeDocument/2006/relationships/header" Target="header616.xml" /><Relationship Id="rId1471" Type="http://schemas.openxmlformats.org/officeDocument/2006/relationships/header" Target="header617.xml" /><Relationship Id="rId1472" Type="http://schemas.openxmlformats.org/officeDocument/2006/relationships/footer" Target="footer616.xml" /><Relationship Id="rId1473" Type="http://schemas.openxmlformats.org/officeDocument/2006/relationships/footer" Target="footer617.xml" /><Relationship Id="rId1474" Type="http://schemas.openxmlformats.org/officeDocument/2006/relationships/header" Target="header618.xml" /><Relationship Id="rId1475" Type="http://schemas.openxmlformats.org/officeDocument/2006/relationships/footer" Target="footer618.xml" /><Relationship Id="rId1476" Type="http://schemas.openxmlformats.org/officeDocument/2006/relationships/hyperlink" Target="https://advance.lexis.com/api/document?collection=news&amp;id=urn:contentItem:5M5M-6C01-JCJY-G255-00000-00&amp;context=1519360" TargetMode="External" /><Relationship Id="rId1477" Type="http://schemas.openxmlformats.org/officeDocument/2006/relationships/header" Target="header619.xml" /><Relationship Id="rId1478" Type="http://schemas.openxmlformats.org/officeDocument/2006/relationships/header" Target="header620.xml" /><Relationship Id="rId1479" Type="http://schemas.openxmlformats.org/officeDocument/2006/relationships/footer" Target="footer619.xml" /><Relationship Id="rId148" Type="http://schemas.openxmlformats.org/officeDocument/2006/relationships/header" Target="header62.xml" /><Relationship Id="rId1480" Type="http://schemas.openxmlformats.org/officeDocument/2006/relationships/footer" Target="footer620.xml" /><Relationship Id="rId1481" Type="http://schemas.openxmlformats.org/officeDocument/2006/relationships/header" Target="header621.xml" /><Relationship Id="rId1482" Type="http://schemas.openxmlformats.org/officeDocument/2006/relationships/footer" Target="footer621.xml" /><Relationship Id="rId1483" Type="http://schemas.openxmlformats.org/officeDocument/2006/relationships/hyperlink" Target="https://advance.lexis.com/api/document?collection=news&amp;id=urn:contentItem:5KRT-TM21-F021-6191-00000-00&amp;context=1519360" TargetMode="External" /><Relationship Id="rId1484" Type="http://schemas.openxmlformats.org/officeDocument/2006/relationships/hyperlink" Target="https://t.co/SDSGw0eUIPpic.twitter.com/HuhY9RGvWW" TargetMode="External" /><Relationship Id="rId1485" Type="http://schemas.openxmlformats.org/officeDocument/2006/relationships/hyperlink" Target="https://t.co/KHZRCANKa4" TargetMode="External" /><Relationship Id="rId1486" Type="http://schemas.openxmlformats.org/officeDocument/2006/relationships/hyperlink" Target="https://t.co/3BraX0Ew19" TargetMode="External" /><Relationship Id="rId1487" Type="http://schemas.openxmlformats.org/officeDocument/2006/relationships/header" Target="header622.xml" /><Relationship Id="rId1488" Type="http://schemas.openxmlformats.org/officeDocument/2006/relationships/header" Target="header623.xml" /><Relationship Id="rId1489" Type="http://schemas.openxmlformats.org/officeDocument/2006/relationships/footer" Target="footer622.xml" /><Relationship Id="rId149" Type="http://schemas.openxmlformats.org/officeDocument/2006/relationships/footer" Target="footer61.xml" /><Relationship Id="rId1490" Type="http://schemas.openxmlformats.org/officeDocument/2006/relationships/footer" Target="footer623.xml" /><Relationship Id="rId1491" Type="http://schemas.openxmlformats.org/officeDocument/2006/relationships/header" Target="header624.xml" /><Relationship Id="rId1492" Type="http://schemas.openxmlformats.org/officeDocument/2006/relationships/footer" Target="footer624.xml" /><Relationship Id="rId1493" Type="http://schemas.openxmlformats.org/officeDocument/2006/relationships/hyperlink" Target="https://advance.lexis.com/api/document?collection=news&amp;id=urn:contentItem:5KN9-14F1-F021-60GD-00000-00&amp;context=1519360" TargetMode="External" /><Relationship Id="rId1494" Type="http://schemas.openxmlformats.org/officeDocument/2006/relationships/header" Target="header625.xml" /><Relationship Id="rId1495" Type="http://schemas.openxmlformats.org/officeDocument/2006/relationships/header" Target="header626.xml" /><Relationship Id="rId1496" Type="http://schemas.openxmlformats.org/officeDocument/2006/relationships/footer" Target="footer625.xml" /><Relationship Id="rId1497" Type="http://schemas.openxmlformats.org/officeDocument/2006/relationships/footer" Target="footer626.xml" /><Relationship Id="rId1498" Type="http://schemas.openxmlformats.org/officeDocument/2006/relationships/header" Target="header627.xml" /><Relationship Id="rId1499" Type="http://schemas.openxmlformats.org/officeDocument/2006/relationships/footer" Target="footer627.xml" /><Relationship Id="rId15" Type="http://schemas.openxmlformats.org/officeDocument/2006/relationships/header" Target="header6.xml" /><Relationship Id="rId150" Type="http://schemas.openxmlformats.org/officeDocument/2006/relationships/footer" Target="footer62.xml" /><Relationship Id="rId1500" Type="http://schemas.openxmlformats.org/officeDocument/2006/relationships/hyperlink" Target="https://advance.lexis.com/api/document?collection=news&amp;id=urn:contentItem:5K9R-0991-JCJY-G244-00000-00&amp;context=1519360" TargetMode="External" /><Relationship Id="rId1501" Type="http://schemas.openxmlformats.org/officeDocument/2006/relationships/header" Target="header628.xml" /><Relationship Id="rId1502" Type="http://schemas.openxmlformats.org/officeDocument/2006/relationships/header" Target="header629.xml" /><Relationship Id="rId1503" Type="http://schemas.openxmlformats.org/officeDocument/2006/relationships/footer" Target="footer628.xml" /><Relationship Id="rId1504" Type="http://schemas.openxmlformats.org/officeDocument/2006/relationships/footer" Target="footer629.xml" /><Relationship Id="rId1505" Type="http://schemas.openxmlformats.org/officeDocument/2006/relationships/header" Target="header630.xml" /><Relationship Id="rId1506" Type="http://schemas.openxmlformats.org/officeDocument/2006/relationships/footer" Target="footer630.xml" /><Relationship Id="rId1507" Type="http://schemas.openxmlformats.org/officeDocument/2006/relationships/hyperlink" Target="https://advance.lexis.com/api/document?collection=news&amp;id=urn:contentItem:5K2T-R9C1-JCJY-G21H-00000-00&amp;context=1519360" TargetMode="External" /><Relationship Id="rId1508" Type="http://schemas.openxmlformats.org/officeDocument/2006/relationships/header" Target="header631.xml" /><Relationship Id="rId1509" Type="http://schemas.openxmlformats.org/officeDocument/2006/relationships/header" Target="header632.xml" /><Relationship Id="rId151" Type="http://schemas.openxmlformats.org/officeDocument/2006/relationships/header" Target="header63.xml" /><Relationship Id="rId1510" Type="http://schemas.openxmlformats.org/officeDocument/2006/relationships/footer" Target="footer631.xml" /><Relationship Id="rId1511" Type="http://schemas.openxmlformats.org/officeDocument/2006/relationships/footer" Target="footer632.xml" /><Relationship Id="rId1512" Type="http://schemas.openxmlformats.org/officeDocument/2006/relationships/header" Target="header633.xml" /><Relationship Id="rId1513" Type="http://schemas.openxmlformats.org/officeDocument/2006/relationships/footer" Target="footer633.xml" /><Relationship Id="rId1514" Type="http://schemas.openxmlformats.org/officeDocument/2006/relationships/hyperlink" Target="https://advance.lexis.com/api/document?collection=news&amp;id=urn:contentItem:5JV6-MHJ1-F021-63HK-00000-00&amp;context=1519360" TargetMode="External" /><Relationship Id="rId1515" Type="http://schemas.openxmlformats.org/officeDocument/2006/relationships/header" Target="header634.xml" /><Relationship Id="rId1516" Type="http://schemas.openxmlformats.org/officeDocument/2006/relationships/header" Target="header635.xml" /><Relationship Id="rId1517" Type="http://schemas.openxmlformats.org/officeDocument/2006/relationships/footer" Target="footer634.xml" /><Relationship Id="rId1518" Type="http://schemas.openxmlformats.org/officeDocument/2006/relationships/footer" Target="footer635.xml" /><Relationship Id="rId1519" Type="http://schemas.openxmlformats.org/officeDocument/2006/relationships/header" Target="header636.xml" /><Relationship Id="rId152" Type="http://schemas.openxmlformats.org/officeDocument/2006/relationships/footer" Target="footer63.xml" /><Relationship Id="rId1520" Type="http://schemas.openxmlformats.org/officeDocument/2006/relationships/footer" Target="footer636.xml" /><Relationship Id="rId1521" Type="http://schemas.openxmlformats.org/officeDocument/2006/relationships/hyperlink" Target="https://advance.lexis.com/api/document?collection=news&amp;id=urn:contentItem:5K3P-56X1-F021-61C4-00000-00&amp;context=1519360" TargetMode="External" /><Relationship Id="rId1522" Type="http://schemas.openxmlformats.org/officeDocument/2006/relationships/header" Target="header637.xml" /><Relationship Id="rId1523" Type="http://schemas.openxmlformats.org/officeDocument/2006/relationships/header" Target="header638.xml" /><Relationship Id="rId1524" Type="http://schemas.openxmlformats.org/officeDocument/2006/relationships/footer" Target="footer637.xml" /><Relationship Id="rId1525" Type="http://schemas.openxmlformats.org/officeDocument/2006/relationships/footer" Target="footer638.xml" /><Relationship Id="rId1526" Type="http://schemas.openxmlformats.org/officeDocument/2006/relationships/header" Target="header639.xml" /><Relationship Id="rId1527" Type="http://schemas.openxmlformats.org/officeDocument/2006/relationships/footer" Target="footer639.xml" /><Relationship Id="rId1528" Type="http://schemas.openxmlformats.org/officeDocument/2006/relationships/hyperlink" Target="https://advance.lexis.com/api/document?collection=news&amp;id=urn:contentItem:5K3N-MPY1-JCJY-G4TV-00000-00&amp;context=1519360" TargetMode="External" /><Relationship Id="rId1529" Type="http://schemas.openxmlformats.org/officeDocument/2006/relationships/header" Target="header640.xml" /><Relationship Id="rId153" Type="http://schemas.openxmlformats.org/officeDocument/2006/relationships/hyperlink" Target="https://advance.lexis.com/api/document?collection=news&amp;id=urn:contentItem:5KM6-9C31-F021-6024-00000-00&amp;context=1519360" TargetMode="External" /><Relationship Id="rId1530" Type="http://schemas.openxmlformats.org/officeDocument/2006/relationships/header" Target="header641.xml" /><Relationship Id="rId1531" Type="http://schemas.openxmlformats.org/officeDocument/2006/relationships/footer" Target="footer640.xml" /><Relationship Id="rId1532" Type="http://schemas.openxmlformats.org/officeDocument/2006/relationships/footer" Target="footer641.xml" /><Relationship Id="rId1533" Type="http://schemas.openxmlformats.org/officeDocument/2006/relationships/header" Target="header642.xml" /><Relationship Id="rId1534" Type="http://schemas.openxmlformats.org/officeDocument/2006/relationships/footer" Target="footer642.xml" /><Relationship Id="rId1535" Type="http://schemas.openxmlformats.org/officeDocument/2006/relationships/hyperlink" Target="https://advance.lexis.com/api/document?collection=news&amp;id=urn:contentItem:5K38-D1C1-JCJY-G54X-00000-00&amp;context=1519360" TargetMode="External" /><Relationship Id="rId1536" Type="http://schemas.openxmlformats.org/officeDocument/2006/relationships/header" Target="header643.xml" /><Relationship Id="rId1537" Type="http://schemas.openxmlformats.org/officeDocument/2006/relationships/header" Target="header644.xml" /><Relationship Id="rId1538" Type="http://schemas.openxmlformats.org/officeDocument/2006/relationships/footer" Target="footer643.xml" /><Relationship Id="rId1539" Type="http://schemas.openxmlformats.org/officeDocument/2006/relationships/footer" Target="footer644.xml" /><Relationship Id="rId154" Type="http://schemas.openxmlformats.org/officeDocument/2006/relationships/header" Target="header64.xml" /><Relationship Id="rId1540" Type="http://schemas.openxmlformats.org/officeDocument/2006/relationships/header" Target="header645.xml" /><Relationship Id="rId1541" Type="http://schemas.openxmlformats.org/officeDocument/2006/relationships/footer" Target="footer645.xml" /><Relationship Id="rId1542" Type="http://schemas.openxmlformats.org/officeDocument/2006/relationships/hyperlink" Target="https://advance.lexis.com/api/document?collection=news&amp;id=urn:contentItem:5JRR-GMH1-F021-61FV-00000-00&amp;context=1519360" TargetMode="External" /><Relationship Id="rId1543" Type="http://schemas.openxmlformats.org/officeDocument/2006/relationships/header" Target="header646.xml" /><Relationship Id="rId1544" Type="http://schemas.openxmlformats.org/officeDocument/2006/relationships/header" Target="header647.xml" /><Relationship Id="rId1545" Type="http://schemas.openxmlformats.org/officeDocument/2006/relationships/footer" Target="footer646.xml" /><Relationship Id="rId1546" Type="http://schemas.openxmlformats.org/officeDocument/2006/relationships/footer" Target="footer647.xml" /><Relationship Id="rId1547" Type="http://schemas.openxmlformats.org/officeDocument/2006/relationships/header" Target="header648.xml" /><Relationship Id="rId1548" Type="http://schemas.openxmlformats.org/officeDocument/2006/relationships/footer" Target="footer648.xml" /><Relationship Id="rId1549" Type="http://schemas.openxmlformats.org/officeDocument/2006/relationships/hyperlink" Target="https://advance.lexis.com/api/document?collection=news&amp;id=urn:contentItem:5JT4-MMS1-JCJY-G3BX-00000-00&amp;context=1519360" TargetMode="External" /><Relationship Id="rId155" Type="http://schemas.openxmlformats.org/officeDocument/2006/relationships/header" Target="header65.xml" /><Relationship Id="rId1550" Type="http://schemas.openxmlformats.org/officeDocument/2006/relationships/header" Target="header649.xml" /><Relationship Id="rId1551" Type="http://schemas.openxmlformats.org/officeDocument/2006/relationships/header" Target="header650.xml" /><Relationship Id="rId1552" Type="http://schemas.openxmlformats.org/officeDocument/2006/relationships/footer" Target="footer649.xml" /><Relationship Id="rId1553" Type="http://schemas.openxmlformats.org/officeDocument/2006/relationships/footer" Target="footer650.xml" /><Relationship Id="rId1554" Type="http://schemas.openxmlformats.org/officeDocument/2006/relationships/header" Target="header651.xml" /><Relationship Id="rId1555" Type="http://schemas.openxmlformats.org/officeDocument/2006/relationships/footer" Target="footer651.xml" /><Relationship Id="rId1556" Type="http://schemas.openxmlformats.org/officeDocument/2006/relationships/hyperlink" Target="https://advance.lexis.com/api/document?collection=news&amp;id=urn:contentItem:5JW2-HKY1-F021-648V-00000-00&amp;context=1519360" TargetMode="External" /><Relationship Id="rId1557" Type="http://schemas.openxmlformats.org/officeDocument/2006/relationships/header" Target="header652.xml" /><Relationship Id="rId1558" Type="http://schemas.openxmlformats.org/officeDocument/2006/relationships/header" Target="header653.xml" /><Relationship Id="rId1559" Type="http://schemas.openxmlformats.org/officeDocument/2006/relationships/footer" Target="footer652.xml" /><Relationship Id="rId156" Type="http://schemas.openxmlformats.org/officeDocument/2006/relationships/footer" Target="footer64.xml" /><Relationship Id="rId1560" Type="http://schemas.openxmlformats.org/officeDocument/2006/relationships/footer" Target="footer653.xml" /><Relationship Id="rId1561" Type="http://schemas.openxmlformats.org/officeDocument/2006/relationships/header" Target="header654.xml" /><Relationship Id="rId1562" Type="http://schemas.openxmlformats.org/officeDocument/2006/relationships/footer" Target="footer654.xml" /><Relationship Id="rId1563" Type="http://schemas.openxmlformats.org/officeDocument/2006/relationships/hyperlink" Target="https://advance.lexis.com/api/document?collection=news&amp;id=urn:contentItem:5JW2-HKY1-F021-64B1-00000-00&amp;context=1519360" TargetMode="External" /><Relationship Id="rId1564" Type="http://schemas.openxmlformats.org/officeDocument/2006/relationships/header" Target="header655.xml" /><Relationship Id="rId1565" Type="http://schemas.openxmlformats.org/officeDocument/2006/relationships/header" Target="header656.xml" /><Relationship Id="rId1566" Type="http://schemas.openxmlformats.org/officeDocument/2006/relationships/footer" Target="footer655.xml" /><Relationship Id="rId1567" Type="http://schemas.openxmlformats.org/officeDocument/2006/relationships/footer" Target="footer656.xml" /><Relationship Id="rId1568" Type="http://schemas.openxmlformats.org/officeDocument/2006/relationships/header" Target="header657.xml" /><Relationship Id="rId1569" Type="http://schemas.openxmlformats.org/officeDocument/2006/relationships/footer" Target="footer657.xml" /><Relationship Id="rId157" Type="http://schemas.openxmlformats.org/officeDocument/2006/relationships/footer" Target="footer65.xml" /><Relationship Id="rId1570" Type="http://schemas.openxmlformats.org/officeDocument/2006/relationships/hyperlink" Target="https://advance.lexis.com/api/document?collection=news&amp;id=urn:contentItem:5JHR-XSX1-F021-615N-00000-00&amp;context=1519360" TargetMode="External" /><Relationship Id="rId1571" Type="http://schemas.openxmlformats.org/officeDocument/2006/relationships/header" Target="header658.xml" /><Relationship Id="rId1572" Type="http://schemas.openxmlformats.org/officeDocument/2006/relationships/header" Target="header659.xml" /><Relationship Id="rId1573" Type="http://schemas.openxmlformats.org/officeDocument/2006/relationships/footer" Target="footer658.xml" /><Relationship Id="rId1574" Type="http://schemas.openxmlformats.org/officeDocument/2006/relationships/footer" Target="footer659.xml" /><Relationship Id="rId1575" Type="http://schemas.openxmlformats.org/officeDocument/2006/relationships/header" Target="header660.xml" /><Relationship Id="rId1576" Type="http://schemas.openxmlformats.org/officeDocument/2006/relationships/footer" Target="footer660.xml" /><Relationship Id="rId1577" Type="http://schemas.openxmlformats.org/officeDocument/2006/relationships/hyperlink" Target="https://advance.lexis.com/api/document?collection=news&amp;id=urn:contentItem:5K2T-R9C1-JCJY-G21J-00000-00&amp;context=1519360" TargetMode="External" /><Relationship Id="rId1578" Type="http://schemas.openxmlformats.org/officeDocument/2006/relationships/header" Target="header661.xml" /><Relationship Id="rId1579" Type="http://schemas.openxmlformats.org/officeDocument/2006/relationships/header" Target="header662.xml" /><Relationship Id="rId158" Type="http://schemas.openxmlformats.org/officeDocument/2006/relationships/header" Target="header66.xml" /><Relationship Id="rId1580" Type="http://schemas.openxmlformats.org/officeDocument/2006/relationships/footer" Target="footer661.xml" /><Relationship Id="rId1581" Type="http://schemas.openxmlformats.org/officeDocument/2006/relationships/footer" Target="footer662.xml" /><Relationship Id="rId1582" Type="http://schemas.openxmlformats.org/officeDocument/2006/relationships/header" Target="header663.xml" /><Relationship Id="rId1583" Type="http://schemas.openxmlformats.org/officeDocument/2006/relationships/footer" Target="footer663.xml" /><Relationship Id="rId1584" Type="http://schemas.openxmlformats.org/officeDocument/2006/relationships/hyperlink" Target="https://advance.lexis.com/api/document?collection=news&amp;id=urn:contentItem:5JSS-0T41-F021-646Y-00000-00&amp;context=1519360" TargetMode="External" /><Relationship Id="rId1585" Type="http://schemas.openxmlformats.org/officeDocument/2006/relationships/header" Target="header664.xml" /><Relationship Id="rId1586" Type="http://schemas.openxmlformats.org/officeDocument/2006/relationships/header" Target="header665.xml" /><Relationship Id="rId1587" Type="http://schemas.openxmlformats.org/officeDocument/2006/relationships/footer" Target="footer664.xml" /><Relationship Id="rId1588" Type="http://schemas.openxmlformats.org/officeDocument/2006/relationships/footer" Target="footer665.xml" /><Relationship Id="rId1589" Type="http://schemas.openxmlformats.org/officeDocument/2006/relationships/header" Target="header666.xml" /><Relationship Id="rId159" Type="http://schemas.openxmlformats.org/officeDocument/2006/relationships/footer" Target="footer66.xml" /><Relationship Id="rId1590" Type="http://schemas.openxmlformats.org/officeDocument/2006/relationships/footer" Target="footer666.xml" /><Relationship Id="rId1591" Type="http://schemas.openxmlformats.org/officeDocument/2006/relationships/hyperlink" Target="https://advance.lexis.com/api/document?collection=news&amp;id=urn:contentItem:5JJ6-1J61-F021-63FM-00000-00&amp;context=1519360" TargetMode="External" /><Relationship Id="rId1592" Type="http://schemas.openxmlformats.org/officeDocument/2006/relationships/header" Target="header667.xml" /><Relationship Id="rId1593" Type="http://schemas.openxmlformats.org/officeDocument/2006/relationships/header" Target="header668.xml" /><Relationship Id="rId1594" Type="http://schemas.openxmlformats.org/officeDocument/2006/relationships/footer" Target="footer667.xml" /><Relationship Id="rId1595" Type="http://schemas.openxmlformats.org/officeDocument/2006/relationships/footer" Target="footer668.xml" /><Relationship Id="rId1596" Type="http://schemas.openxmlformats.org/officeDocument/2006/relationships/header" Target="header669.xml" /><Relationship Id="rId1597" Type="http://schemas.openxmlformats.org/officeDocument/2006/relationships/footer" Target="footer669.xml" /><Relationship Id="rId1598" Type="http://schemas.openxmlformats.org/officeDocument/2006/relationships/hyperlink" Target="https://advance.lexis.com/api/document?collection=news&amp;id=urn:contentItem:5JW2-HKY1-F021-648J-00000-00&amp;context=1519360" TargetMode="External" /><Relationship Id="rId1599" Type="http://schemas.openxmlformats.org/officeDocument/2006/relationships/header" Target="header670.xml" /><Relationship Id="rId16" Type="http://schemas.openxmlformats.org/officeDocument/2006/relationships/footer" Target="footer6.xml" /><Relationship Id="rId160" Type="http://schemas.openxmlformats.org/officeDocument/2006/relationships/hyperlink" Target="https://advance.lexis.com/api/document?collection=news&amp;id=urn:contentItem:5JM9-YY01-JCJY-G26C-00000-00&amp;context=1519360" TargetMode="External" /><Relationship Id="rId1600" Type="http://schemas.openxmlformats.org/officeDocument/2006/relationships/header" Target="header671.xml" /><Relationship Id="rId1601" Type="http://schemas.openxmlformats.org/officeDocument/2006/relationships/footer" Target="footer670.xml" /><Relationship Id="rId1602" Type="http://schemas.openxmlformats.org/officeDocument/2006/relationships/footer" Target="footer671.xml" /><Relationship Id="rId1603" Type="http://schemas.openxmlformats.org/officeDocument/2006/relationships/header" Target="header672.xml" /><Relationship Id="rId1604" Type="http://schemas.openxmlformats.org/officeDocument/2006/relationships/footer" Target="footer672.xml" /><Relationship Id="rId1605" Type="http://schemas.openxmlformats.org/officeDocument/2006/relationships/hyperlink" Target="https://advance.lexis.com/api/document?collection=news&amp;id=urn:contentItem:5J9Y-SN01-JCJY-G189-00000-00&amp;context=1519360" TargetMode="External" /><Relationship Id="rId1606" Type="http://schemas.openxmlformats.org/officeDocument/2006/relationships/header" Target="header673.xml" /><Relationship Id="rId1607" Type="http://schemas.openxmlformats.org/officeDocument/2006/relationships/header" Target="header674.xml" /><Relationship Id="rId1608" Type="http://schemas.openxmlformats.org/officeDocument/2006/relationships/footer" Target="footer673.xml" /><Relationship Id="rId1609" Type="http://schemas.openxmlformats.org/officeDocument/2006/relationships/footer" Target="footer674.xml" /><Relationship Id="rId161" Type="http://schemas.openxmlformats.org/officeDocument/2006/relationships/hyperlink" Target="https://t.co/FMrIAAfgLu" TargetMode="External" /><Relationship Id="rId1610" Type="http://schemas.openxmlformats.org/officeDocument/2006/relationships/header" Target="header675.xml" /><Relationship Id="rId1611" Type="http://schemas.openxmlformats.org/officeDocument/2006/relationships/footer" Target="footer675.xml" /><Relationship Id="rId1612" Type="http://schemas.openxmlformats.org/officeDocument/2006/relationships/hyperlink" Target="https://advance.lexis.com/api/document?collection=news&amp;id=urn:contentItem:5JW2-HKY1-F021-642X-00000-00&amp;context=1519360" TargetMode="External" /><Relationship Id="rId1613" Type="http://schemas.openxmlformats.org/officeDocument/2006/relationships/header" Target="header676.xml" /><Relationship Id="rId1614" Type="http://schemas.openxmlformats.org/officeDocument/2006/relationships/header" Target="header677.xml" /><Relationship Id="rId1615" Type="http://schemas.openxmlformats.org/officeDocument/2006/relationships/footer" Target="footer676.xml" /><Relationship Id="rId1616" Type="http://schemas.openxmlformats.org/officeDocument/2006/relationships/footer" Target="footer677.xml" /><Relationship Id="rId1617" Type="http://schemas.openxmlformats.org/officeDocument/2006/relationships/header" Target="header678.xml" /><Relationship Id="rId1618" Type="http://schemas.openxmlformats.org/officeDocument/2006/relationships/footer" Target="footer678.xml" /><Relationship Id="rId1619" Type="http://schemas.openxmlformats.org/officeDocument/2006/relationships/hyperlink" Target="https://advance.lexis.com/api/document?collection=news&amp;id=urn:contentItem:5JB6-7231-F021-62NP-00000-00&amp;context=1519360" TargetMode="External" /><Relationship Id="rId162" Type="http://schemas.openxmlformats.org/officeDocument/2006/relationships/hyperlink" Target="https://t.co/TWN4zYhMBh" TargetMode="External" /><Relationship Id="rId1620" Type="http://schemas.openxmlformats.org/officeDocument/2006/relationships/header" Target="header679.xml" /><Relationship Id="rId1621" Type="http://schemas.openxmlformats.org/officeDocument/2006/relationships/header" Target="header680.xml" /><Relationship Id="rId1622" Type="http://schemas.openxmlformats.org/officeDocument/2006/relationships/footer" Target="footer679.xml" /><Relationship Id="rId1623" Type="http://schemas.openxmlformats.org/officeDocument/2006/relationships/footer" Target="footer680.xml" /><Relationship Id="rId1624" Type="http://schemas.openxmlformats.org/officeDocument/2006/relationships/header" Target="header681.xml" /><Relationship Id="rId1625" Type="http://schemas.openxmlformats.org/officeDocument/2006/relationships/footer" Target="footer681.xml" /><Relationship Id="rId1626" Type="http://schemas.openxmlformats.org/officeDocument/2006/relationships/hyperlink" Target="https://advance.lexis.com/api/document?collection=news&amp;id=urn:contentItem:5JBV-P5N1-JCJY-G2Y1-00000-00&amp;context=1519360" TargetMode="External" /><Relationship Id="rId1627" Type="http://schemas.openxmlformats.org/officeDocument/2006/relationships/header" Target="header682.xml" /><Relationship Id="rId1628" Type="http://schemas.openxmlformats.org/officeDocument/2006/relationships/header" Target="header683.xml" /><Relationship Id="rId1629" Type="http://schemas.openxmlformats.org/officeDocument/2006/relationships/footer" Target="footer682.xml" /><Relationship Id="rId163" Type="http://schemas.openxmlformats.org/officeDocument/2006/relationships/header" Target="header67.xml" /><Relationship Id="rId1630" Type="http://schemas.openxmlformats.org/officeDocument/2006/relationships/footer" Target="footer683.xml" /><Relationship Id="rId1631" Type="http://schemas.openxmlformats.org/officeDocument/2006/relationships/header" Target="header684.xml" /><Relationship Id="rId1632" Type="http://schemas.openxmlformats.org/officeDocument/2006/relationships/footer" Target="footer684.xml" /><Relationship Id="rId1633" Type="http://schemas.openxmlformats.org/officeDocument/2006/relationships/hyperlink" Target="https://advance.lexis.com/api/document?collection=news&amp;id=urn:contentItem:5JJ5-9GW1-F021-60WX-00000-00&amp;context=1519360" TargetMode="External" /><Relationship Id="rId1634" Type="http://schemas.openxmlformats.org/officeDocument/2006/relationships/header" Target="header685.xml" /><Relationship Id="rId1635" Type="http://schemas.openxmlformats.org/officeDocument/2006/relationships/header" Target="header686.xml" /><Relationship Id="rId1636" Type="http://schemas.openxmlformats.org/officeDocument/2006/relationships/footer" Target="footer685.xml" /><Relationship Id="rId1637" Type="http://schemas.openxmlformats.org/officeDocument/2006/relationships/footer" Target="footer686.xml" /><Relationship Id="rId1638" Type="http://schemas.openxmlformats.org/officeDocument/2006/relationships/header" Target="header687.xml" /><Relationship Id="rId1639" Type="http://schemas.openxmlformats.org/officeDocument/2006/relationships/footer" Target="footer687.xml" /><Relationship Id="rId164" Type="http://schemas.openxmlformats.org/officeDocument/2006/relationships/header" Target="header68.xml" /><Relationship Id="rId1640" Type="http://schemas.openxmlformats.org/officeDocument/2006/relationships/hyperlink" Target="https://advance.lexis.com/api/document?collection=news&amp;id=urn:contentItem:5JB6-SR21-F021-603P-00000-00&amp;context=1519360" TargetMode="External" /><Relationship Id="rId1641" Type="http://schemas.openxmlformats.org/officeDocument/2006/relationships/header" Target="header688.xml" /><Relationship Id="rId1642" Type="http://schemas.openxmlformats.org/officeDocument/2006/relationships/header" Target="header689.xml" /><Relationship Id="rId1643" Type="http://schemas.openxmlformats.org/officeDocument/2006/relationships/footer" Target="footer688.xml" /><Relationship Id="rId1644" Type="http://schemas.openxmlformats.org/officeDocument/2006/relationships/footer" Target="footer689.xml" /><Relationship Id="rId1645" Type="http://schemas.openxmlformats.org/officeDocument/2006/relationships/header" Target="header690.xml" /><Relationship Id="rId1646" Type="http://schemas.openxmlformats.org/officeDocument/2006/relationships/footer" Target="footer690.xml" /><Relationship Id="rId1647" Type="http://schemas.openxmlformats.org/officeDocument/2006/relationships/hyperlink" Target="https://advance.lexis.com/api/document?collection=news&amp;id=urn:contentItem:5K2T-R9C1-JCJY-G21G-00000-00&amp;context=1519360" TargetMode="External" /><Relationship Id="rId1648" Type="http://schemas.openxmlformats.org/officeDocument/2006/relationships/header" Target="header691.xml" /><Relationship Id="rId1649" Type="http://schemas.openxmlformats.org/officeDocument/2006/relationships/header" Target="header692.xml" /><Relationship Id="rId165" Type="http://schemas.openxmlformats.org/officeDocument/2006/relationships/footer" Target="footer67.xml" /><Relationship Id="rId1650" Type="http://schemas.openxmlformats.org/officeDocument/2006/relationships/footer" Target="footer691.xml" /><Relationship Id="rId1651" Type="http://schemas.openxmlformats.org/officeDocument/2006/relationships/footer" Target="footer692.xml" /><Relationship Id="rId1652" Type="http://schemas.openxmlformats.org/officeDocument/2006/relationships/header" Target="header693.xml" /><Relationship Id="rId1653" Type="http://schemas.openxmlformats.org/officeDocument/2006/relationships/footer" Target="footer693.xml" /><Relationship Id="rId1654" Type="http://schemas.openxmlformats.org/officeDocument/2006/relationships/hyperlink" Target="https://advance.lexis.com/api/document?collection=news&amp;id=urn:contentItem:5J29-CSK1-F021-62WC-00000-00&amp;context=1519360" TargetMode="External" /><Relationship Id="rId1655" Type="http://schemas.openxmlformats.org/officeDocument/2006/relationships/header" Target="header694.xml" /><Relationship Id="rId1656" Type="http://schemas.openxmlformats.org/officeDocument/2006/relationships/header" Target="header695.xml" /><Relationship Id="rId1657" Type="http://schemas.openxmlformats.org/officeDocument/2006/relationships/footer" Target="footer694.xml" /><Relationship Id="rId1658" Type="http://schemas.openxmlformats.org/officeDocument/2006/relationships/footer" Target="footer695.xml" /><Relationship Id="rId1659" Type="http://schemas.openxmlformats.org/officeDocument/2006/relationships/header" Target="header696.xml" /><Relationship Id="rId166" Type="http://schemas.openxmlformats.org/officeDocument/2006/relationships/footer" Target="footer68.xml" /><Relationship Id="rId1660" Type="http://schemas.openxmlformats.org/officeDocument/2006/relationships/footer" Target="footer696.xml" /><Relationship Id="rId1661" Type="http://schemas.openxmlformats.org/officeDocument/2006/relationships/hyperlink" Target="https://advance.lexis.com/api/document?collection=news&amp;id=urn:contentItem:5HTP-TS71-F021-6406-00000-00&amp;context=1519360" TargetMode="External" /><Relationship Id="rId1662" Type="http://schemas.openxmlformats.org/officeDocument/2006/relationships/header" Target="header697.xml" /><Relationship Id="rId1663" Type="http://schemas.openxmlformats.org/officeDocument/2006/relationships/header" Target="header698.xml" /><Relationship Id="rId1664" Type="http://schemas.openxmlformats.org/officeDocument/2006/relationships/footer" Target="footer697.xml" /><Relationship Id="rId1665" Type="http://schemas.openxmlformats.org/officeDocument/2006/relationships/footer" Target="footer698.xml" /><Relationship Id="rId1666" Type="http://schemas.openxmlformats.org/officeDocument/2006/relationships/header" Target="header699.xml" /><Relationship Id="rId1667" Type="http://schemas.openxmlformats.org/officeDocument/2006/relationships/footer" Target="footer699.xml" /><Relationship Id="rId1668" Type="http://schemas.openxmlformats.org/officeDocument/2006/relationships/hyperlink" Target="https://advance.lexis.com/api/document?collection=news&amp;id=urn:contentItem:5HWT-DCD1-F021-606B-00000-00&amp;context=1519360" TargetMode="External" /><Relationship Id="rId1669" Type="http://schemas.openxmlformats.org/officeDocument/2006/relationships/header" Target="header700.xml" /><Relationship Id="rId167" Type="http://schemas.openxmlformats.org/officeDocument/2006/relationships/header" Target="header69.xml" /><Relationship Id="rId1670" Type="http://schemas.openxmlformats.org/officeDocument/2006/relationships/header" Target="header701.xml" /><Relationship Id="rId1671" Type="http://schemas.openxmlformats.org/officeDocument/2006/relationships/footer" Target="footer700.xml" /><Relationship Id="rId1672" Type="http://schemas.openxmlformats.org/officeDocument/2006/relationships/footer" Target="footer701.xml" /><Relationship Id="rId1673" Type="http://schemas.openxmlformats.org/officeDocument/2006/relationships/header" Target="header702.xml" /><Relationship Id="rId1674" Type="http://schemas.openxmlformats.org/officeDocument/2006/relationships/footer" Target="footer702.xml" /><Relationship Id="rId1675" Type="http://schemas.openxmlformats.org/officeDocument/2006/relationships/hyperlink" Target="https://advance.lexis.com/api/document?collection=news&amp;id=urn:contentItem:5J29-CSK1-F021-62WD-00000-00&amp;context=1519360" TargetMode="External" /><Relationship Id="rId1676" Type="http://schemas.openxmlformats.org/officeDocument/2006/relationships/header" Target="header703.xml" /><Relationship Id="rId1677" Type="http://schemas.openxmlformats.org/officeDocument/2006/relationships/header" Target="header704.xml" /><Relationship Id="rId1678" Type="http://schemas.openxmlformats.org/officeDocument/2006/relationships/footer" Target="footer703.xml" /><Relationship Id="rId1679" Type="http://schemas.openxmlformats.org/officeDocument/2006/relationships/footer" Target="footer704.xml" /><Relationship Id="rId168" Type="http://schemas.openxmlformats.org/officeDocument/2006/relationships/footer" Target="footer69.xml" /><Relationship Id="rId1680" Type="http://schemas.openxmlformats.org/officeDocument/2006/relationships/header" Target="header705.xml" /><Relationship Id="rId1681" Type="http://schemas.openxmlformats.org/officeDocument/2006/relationships/footer" Target="footer705.xml" /><Relationship Id="rId1682" Type="http://schemas.openxmlformats.org/officeDocument/2006/relationships/hyperlink" Target="https://advance.lexis.com/api/document?collection=news&amp;id=urn:contentItem:5JHS-9Y01-JCJY-G214-00000-00&amp;context=1519360" TargetMode="External" /><Relationship Id="rId1683" Type="http://schemas.openxmlformats.org/officeDocument/2006/relationships/header" Target="header706.xml" /><Relationship Id="rId1684" Type="http://schemas.openxmlformats.org/officeDocument/2006/relationships/header" Target="header707.xml" /><Relationship Id="rId1685" Type="http://schemas.openxmlformats.org/officeDocument/2006/relationships/footer" Target="footer706.xml" /><Relationship Id="rId1686" Type="http://schemas.openxmlformats.org/officeDocument/2006/relationships/footer" Target="footer707.xml" /><Relationship Id="rId1687" Type="http://schemas.openxmlformats.org/officeDocument/2006/relationships/header" Target="header708.xml" /><Relationship Id="rId1688" Type="http://schemas.openxmlformats.org/officeDocument/2006/relationships/footer" Target="footer708.xml" /><Relationship Id="rId1689" Type="http://schemas.openxmlformats.org/officeDocument/2006/relationships/hyperlink" Target="https://advance.lexis.com/api/document?collection=news&amp;id=urn:contentItem:5JF0-WVC1-JCJY-G0T8-00000-00&amp;context=1519360" TargetMode="External" /><Relationship Id="rId169" Type="http://schemas.openxmlformats.org/officeDocument/2006/relationships/hyperlink" Target="https://advance.lexis.com/api/document?collection=news&amp;id=urn:contentItem:5K1J-XM71-JCJY-G0VM-00000-00&amp;context=1519360" TargetMode="External" /><Relationship Id="rId1690" Type="http://schemas.openxmlformats.org/officeDocument/2006/relationships/header" Target="header709.xml" /><Relationship Id="rId1691" Type="http://schemas.openxmlformats.org/officeDocument/2006/relationships/header" Target="header710.xml" /><Relationship Id="rId1692" Type="http://schemas.openxmlformats.org/officeDocument/2006/relationships/footer" Target="footer709.xml" /><Relationship Id="rId1693" Type="http://schemas.openxmlformats.org/officeDocument/2006/relationships/footer" Target="footer710.xml" /><Relationship Id="rId1694" Type="http://schemas.openxmlformats.org/officeDocument/2006/relationships/header" Target="header711.xml" /><Relationship Id="rId1695" Type="http://schemas.openxmlformats.org/officeDocument/2006/relationships/footer" Target="footer711.xml" /><Relationship Id="rId1696" Type="http://schemas.openxmlformats.org/officeDocument/2006/relationships/hyperlink" Target="https://advance.lexis.com/api/document?collection=news&amp;id=urn:contentItem:5J11-04M1-JCJY-G4YH-00000-00&amp;context=1519360" TargetMode="External" /><Relationship Id="rId1697" Type="http://schemas.openxmlformats.org/officeDocument/2006/relationships/header" Target="header712.xml" /><Relationship Id="rId1698" Type="http://schemas.openxmlformats.org/officeDocument/2006/relationships/header" Target="header713.xml" /><Relationship Id="rId1699" Type="http://schemas.openxmlformats.org/officeDocument/2006/relationships/footer" Target="footer712.xml" /><Relationship Id="rId17" Type="http://schemas.openxmlformats.org/officeDocument/2006/relationships/image" Target="media/image3.png" /><Relationship Id="rId170" Type="http://schemas.openxmlformats.org/officeDocument/2006/relationships/header" Target="header70.xml" /><Relationship Id="rId1700" Type="http://schemas.openxmlformats.org/officeDocument/2006/relationships/footer" Target="footer713.xml" /><Relationship Id="rId1701" Type="http://schemas.openxmlformats.org/officeDocument/2006/relationships/header" Target="header714.xml" /><Relationship Id="rId1702" Type="http://schemas.openxmlformats.org/officeDocument/2006/relationships/footer" Target="footer714.xml" /><Relationship Id="rId1703" Type="http://schemas.openxmlformats.org/officeDocument/2006/relationships/hyperlink" Target="https://advance.lexis.com/api/document?collection=news&amp;id=urn:contentItem:5J0C-72P1-F021-64TB-00000-00&amp;context=1519360" TargetMode="External" /><Relationship Id="rId1704" Type="http://schemas.openxmlformats.org/officeDocument/2006/relationships/header" Target="header715.xml" /><Relationship Id="rId1705" Type="http://schemas.openxmlformats.org/officeDocument/2006/relationships/header" Target="header716.xml" /><Relationship Id="rId1706" Type="http://schemas.openxmlformats.org/officeDocument/2006/relationships/footer" Target="footer715.xml" /><Relationship Id="rId1707" Type="http://schemas.openxmlformats.org/officeDocument/2006/relationships/footer" Target="footer716.xml" /><Relationship Id="rId1708" Type="http://schemas.openxmlformats.org/officeDocument/2006/relationships/header" Target="header717.xml" /><Relationship Id="rId1709" Type="http://schemas.openxmlformats.org/officeDocument/2006/relationships/footer" Target="footer717.xml" /><Relationship Id="rId171" Type="http://schemas.openxmlformats.org/officeDocument/2006/relationships/header" Target="header71.xml" /><Relationship Id="rId1710" Type="http://schemas.openxmlformats.org/officeDocument/2006/relationships/hyperlink" Target="https://advance.lexis.com/api/document?collection=news&amp;id=urn:contentItem:5JB6-7231-F021-62NN-00000-00&amp;context=1519360" TargetMode="External" /><Relationship Id="rId1711" Type="http://schemas.openxmlformats.org/officeDocument/2006/relationships/header" Target="header718.xml" /><Relationship Id="rId1712" Type="http://schemas.openxmlformats.org/officeDocument/2006/relationships/header" Target="header719.xml" /><Relationship Id="rId1713" Type="http://schemas.openxmlformats.org/officeDocument/2006/relationships/footer" Target="footer718.xml" /><Relationship Id="rId1714" Type="http://schemas.openxmlformats.org/officeDocument/2006/relationships/footer" Target="footer719.xml" /><Relationship Id="rId1715" Type="http://schemas.openxmlformats.org/officeDocument/2006/relationships/header" Target="header720.xml" /><Relationship Id="rId1716" Type="http://schemas.openxmlformats.org/officeDocument/2006/relationships/footer" Target="footer720.xml" /><Relationship Id="rId1717" Type="http://schemas.openxmlformats.org/officeDocument/2006/relationships/hyperlink" Target="https://advance.lexis.com/api/document?collection=news&amp;id=urn:contentItem:5J89-2DJ1-F021-64V1-00000-00&amp;context=1519360" TargetMode="External" /><Relationship Id="rId1718" Type="http://schemas.openxmlformats.org/officeDocument/2006/relationships/header" Target="header721.xml" /><Relationship Id="rId1719" Type="http://schemas.openxmlformats.org/officeDocument/2006/relationships/header" Target="header722.xml" /><Relationship Id="rId172" Type="http://schemas.openxmlformats.org/officeDocument/2006/relationships/footer" Target="footer70.xml" /><Relationship Id="rId1720" Type="http://schemas.openxmlformats.org/officeDocument/2006/relationships/footer" Target="footer721.xml" /><Relationship Id="rId1721" Type="http://schemas.openxmlformats.org/officeDocument/2006/relationships/footer" Target="footer722.xml" /><Relationship Id="rId1722" Type="http://schemas.openxmlformats.org/officeDocument/2006/relationships/header" Target="header723.xml" /><Relationship Id="rId1723" Type="http://schemas.openxmlformats.org/officeDocument/2006/relationships/footer" Target="footer723.xml" /><Relationship Id="rId1724" Type="http://schemas.openxmlformats.org/officeDocument/2006/relationships/hyperlink" Target="https://advance.lexis.com/api/document?collection=news&amp;id=urn:contentItem:5HWT-DCD1-F021-6068-00000-00&amp;context=1519360" TargetMode="External" /><Relationship Id="rId1725" Type="http://schemas.openxmlformats.org/officeDocument/2006/relationships/header" Target="header724.xml" /><Relationship Id="rId1726" Type="http://schemas.openxmlformats.org/officeDocument/2006/relationships/header" Target="header725.xml" /><Relationship Id="rId1727" Type="http://schemas.openxmlformats.org/officeDocument/2006/relationships/footer" Target="footer724.xml" /><Relationship Id="rId1728" Type="http://schemas.openxmlformats.org/officeDocument/2006/relationships/footer" Target="footer725.xml" /><Relationship Id="rId1729" Type="http://schemas.openxmlformats.org/officeDocument/2006/relationships/header" Target="header726.xml" /><Relationship Id="rId173" Type="http://schemas.openxmlformats.org/officeDocument/2006/relationships/footer" Target="footer71.xml" /><Relationship Id="rId1730" Type="http://schemas.openxmlformats.org/officeDocument/2006/relationships/footer" Target="footer726.xml" /><Relationship Id="rId1731" Type="http://schemas.openxmlformats.org/officeDocument/2006/relationships/hyperlink" Target="https://advance.lexis.com/api/document?collection=news&amp;id=urn:contentItem:5HWT-DCD1-F021-6069-00000-00&amp;context=1519360" TargetMode="External" /><Relationship Id="rId1732" Type="http://schemas.openxmlformats.org/officeDocument/2006/relationships/header" Target="header727.xml" /><Relationship Id="rId1733" Type="http://schemas.openxmlformats.org/officeDocument/2006/relationships/header" Target="header728.xml" /><Relationship Id="rId1734" Type="http://schemas.openxmlformats.org/officeDocument/2006/relationships/footer" Target="footer727.xml" /><Relationship Id="rId1735" Type="http://schemas.openxmlformats.org/officeDocument/2006/relationships/footer" Target="footer728.xml" /><Relationship Id="rId1736" Type="http://schemas.openxmlformats.org/officeDocument/2006/relationships/header" Target="header729.xml" /><Relationship Id="rId1737" Type="http://schemas.openxmlformats.org/officeDocument/2006/relationships/footer" Target="footer729.xml" /><Relationship Id="rId1738" Type="http://schemas.openxmlformats.org/officeDocument/2006/relationships/hyperlink" Target="https://advance.lexis.com/api/document?collection=news&amp;id=urn:contentItem:5J11-4SC1-JCJY-G404-00000-00&amp;context=1519360" TargetMode="External" /><Relationship Id="rId1739" Type="http://schemas.openxmlformats.org/officeDocument/2006/relationships/header" Target="header730.xml" /><Relationship Id="rId174" Type="http://schemas.openxmlformats.org/officeDocument/2006/relationships/header" Target="header72.xml" /><Relationship Id="rId1740" Type="http://schemas.openxmlformats.org/officeDocument/2006/relationships/header" Target="header731.xml" /><Relationship Id="rId1741" Type="http://schemas.openxmlformats.org/officeDocument/2006/relationships/footer" Target="footer730.xml" /><Relationship Id="rId1742" Type="http://schemas.openxmlformats.org/officeDocument/2006/relationships/footer" Target="footer731.xml" /><Relationship Id="rId1743" Type="http://schemas.openxmlformats.org/officeDocument/2006/relationships/header" Target="header732.xml" /><Relationship Id="rId1744" Type="http://schemas.openxmlformats.org/officeDocument/2006/relationships/footer" Target="footer732.xml" /><Relationship Id="rId1745" Type="http://schemas.openxmlformats.org/officeDocument/2006/relationships/hyperlink" Target="https://advance.lexis.com/api/document?collection=news&amp;id=urn:contentItem:5JF5-9PG1-F021-64GP-00000-00&amp;context=1519360" TargetMode="External" /><Relationship Id="rId1746" Type="http://schemas.openxmlformats.org/officeDocument/2006/relationships/header" Target="header733.xml" /><Relationship Id="rId1747" Type="http://schemas.openxmlformats.org/officeDocument/2006/relationships/header" Target="header734.xml" /><Relationship Id="rId1748" Type="http://schemas.openxmlformats.org/officeDocument/2006/relationships/footer" Target="footer733.xml" /><Relationship Id="rId1749" Type="http://schemas.openxmlformats.org/officeDocument/2006/relationships/footer" Target="footer734.xml" /><Relationship Id="rId175" Type="http://schemas.openxmlformats.org/officeDocument/2006/relationships/footer" Target="footer72.xml" /><Relationship Id="rId1750" Type="http://schemas.openxmlformats.org/officeDocument/2006/relationships/header" Target="header735.xml" /><Relationship Id="rId1751" Type="http://schemas.openxmlformats.org/officeDocument/2006/relationships/footer" Target="footer735.xml" /><Relationship Id="rId1752" Type="http://schemas.openxmlformats.org/officeDocument/2006/relationships/hyperlink" Target="https://advance.lexis.com/api/document?collection=news&amp;id=urn:contentItem:5JC8-32C1-JCJY-G415-00000-00&amp;context=1519360" TargetMode="External" /><Relationship Id="rId1753" Type="http://schemas.openxmlformats.org/officeDocument/2006/relationships/header" Target="header736.xml" /><Relationship Id="rId1754" Type="http://schemas.openxmlformats.org/officeDocument/2006/relationships/header" Target="header737.xml" /><Relationship Id="rId1755" Type="http://schemas.openxmlformats.org/officeDocument/2006/relationships/footer" Target="footer736.xml" /><Relationship Id="rId1756" Type="http://schemas.openxmlformats.org/officeDocument/2006/relationships/footer" Target="footer737.xml" /><Relationship Id="rId1757" Type="http://schemas.openxmlformats.org/officeDocument/2006/relationships/header" Target="header738.xml" /><Relationship Id="rId1758" Type="http://schemas.openxmlformats.org/officeDocument/2006/relationships/footer" Target="footer738.xml" /><Relationship Id="rId1759" Type="http://schemas.openxmlformats.org/officeDocument/2006/relationships/hyperlink" Target="https://advance.lexis.com/api/document?collection=news&amp;id=urn:contentItem:5HTP-TS71-F021-6405-00000-00&amp;context=1519360" TargetMode="External" /><Relationship Id="rId176" Type="http://schemas.openxmlformats.org/officeDocument/2006/relationships/hyperlink" Target="https://advance.lexis.com/api/document?collection=news&amp;id=urn:contentItem:5K2N-T6R1-F021-64KG-00000-00&amp;context=1519360" TargetMode="External" /><Relationship Id="rId1760" Type="http://schemas.openxmlformats.org/officeDocument/2006/relationships/header" Target="header739.xml" /><Relationship Id="rId1761" Type="http://schemas.openxmlformats.org/officeDocument/2006/relationships/header" Target="header740.xml" /><Relationship Id="rId1762" Type="http://schemas.openxmlformats.org/officeDocument/2006/relationships/footer" Target="footer739.xml" /><Relationship Id="rId1763" Type="http://schemas.openxmlformats.org/officeDocument/2006/relationships/footer" Target="footer740.xml" /><Relationship Id="rId1764" Type="http://schemas.openxmlformats.org/officeDocument/2006/relationships/header" Target="header741.xml" /><Relationship Id="rId1765" Type="http://schemas.openxmlformats.org/officeDocument/2006/relationships/footer" Target="footer741.xml" /><Relationship Id="rId1766" Type="http://schemas.openxmlformats.org/officeDocument/2006/relationships/hyperlink" Target="https://advance.lexis.com/api/document?collection=news&amp;id=urn:contentItem:5HTP-TS71-F021-6404-00000-00&amp;context=1519360" TargetMode="External" /><Relationship Id="rId1767" Type="http://schemas.openxmlformats.org/officeDocument/2006/relationships/header" Target="header742.xml" /><Relationship Id="rId1768" Type="http://schemas.openxmlformats.org/officeDocument/2006/relationships/header" Target="header743.xml" /><Relationship Id="rId1769" Type="http://schemas.openxmlformats.org/officeDocument/2006/relationships/footer" Target="footer742.xml" /><Relationship Id="rId177" Type="http://schemas.openxmlformats.org/officeDocument/2006/relationships/header" Target="header73.xml" /><Relationship Id="rId1770" Type="http://schemas.openxmlformats.org/officeDocument/2006/relationships/footer" Target="footer743.xml" /><Relationship Id="rId1771" Type="http://schemas.openxmlformats.org/officeDocument/2006/relationships/header" Target="header744.xml" /><Relationship Id="rId1772" Type="http://schemas.openxmlformats.org/officeDocument/2006/relationships/footer" Target="footer744.xml" /><Relationship Id="rId1773" Type="http://schemas.openxmlformats.org/officeDocument/2006/relationships/hyperlink" Target="https://advance.lexis.com/api/document?collection=news&amp;id=urn:contentItem:5HWS-K4J1-JCJY-G2RW-00000-00&amp;context=1519360" TargetMode="External" /><Relationship Id="rId1774" Type="http://schemas.openxmlformats.org/officeDocument/2006/relationships/header" Target="header745.xml" /><Relationship Id="rId1775" Type="http://schemas.openxmlformats.org/officeDocument/2006/relationships/header" Target="header746.xml" /><Relationship Id="rId1776" Type="http://schemas.openxmlformats.org/officeDocument/2006/relationships/footer" Target="footer745.xml" /><Relationship Id="rId1777" Type="http://schemas.openxmlformats.org/officeDocument/2006/relationships/footer" Target="footer746.xml" /><Relationship Id="rId1778" Type="http://schemas.openxmlformats.org/officeDocument/2006/relationships/header" Target="header747.xml" /><Relationship Id="rId1779" Type="http://schemas.openxmlformats.org/officeDocument/2006/relationships/footer" Target="footer747.xml" /><Relationship Id="rId178" Type="http://schemas.openxmlformats.org/officeDocument/2006/relationships/header" Target="header74.xml" /><Relationship Id="rId1780" Type="http://schemas.openxmlformats.org/officeDocument/2006/relationships/hyperlink" Target="https://advance.lexis.com/api/document?collection=news&amp;id=urn:contentItem:5H9K-91V1-F021-6146-00000-00&amp;context=1519360" TargetMode="External" /><Relationship Id="rId1781" Type="http://schemas.openxmlformats.org/officeDocument/2006/relationships/header" Target="header748.xml" /><Relationship Id="rId1782" Type="http://schemas.openxmlformats.org/officeDocument/2006/relationships/header" Target="header749.xml" /><Relationship Id="rId1783" Type="http://schemas.openxmlformats.org/officeDocument/2006/relationships/footer" Target="footer748.xml" /><Relationship Id="rId1784" Type="http://schemas.openxmlformats.org/officeDocument/2006/relationships/footer" Target="footer749.xml" /><Relationship Id="rId1785" Type="http://schemas.openxmlformats.org/officeDocument/2006/relationships/header" Target="header750.xml" /><Relationship Id="rId1786" Type="http://schemas.openxmlformats.org/officeDocument/2006/relationships/footer" Target="footer750.xml" /><Relationship Id="rId1787" Type="http://schemas.openxmlformats.org/officeDocument/2006/relationships/hyperlink" Target="https://advance.lexis.com/api/document?collection=news&amp;id=urn:contentItem:5H8R-K201-F021-6363-00000-00&amp;context=1519360" TargetMode="External" /><Relationship Id="rId1788" Type="http://schemas.openxmlformats.org/officeDocument/2006/relationships/header" Target="header751.xml" /><Relationship Id="rId1789" Type="http://schemas.openxmlformats.org/officeDocument/2006/relationships/header" Target="header752.xml" /><Relationship Id="rId179" Type="http://schemas.openxmlformats.org/officeDocument/2006/relationships/footer" Target="footer73.xml" /><Relationship Id="rId1790" Type="http://schemas.openxmlformats.org/officeDocument/2006/relationships/footer" Target="footer751.xml" /><Relationship Id="rId1791" Type="http://schemas.openxmlformats.org/officeDocument/2006/relationships/footer" Target="footer752.xml" /><Relationship Id="rId1792" Type="http://schemas.openxmlformats.org/officeDocument/2006/relationships/header" Target="header753.xml" /><Relationship Id="rId1793" Type="http://schemas.openxmlformats.org/officeDocument/2006/relationships/footer" Target="footer753.xml" /><Relationship Id="rId1794" Type="http://schemas.openxmlformats.org/officeDocument/2006/relationships/hyperlink" Target="https://advance.lexis.com/api/document?collection=news&amp;id=urn:contentItem:5HGR-Y1F1-F021-60K4-00000-00&amp;context=1519360" TargetMode="External" /><Relationship Id="rId1795" Type="http://schemas.openxmlformats.org/officeDocument/2006/relationships/header" Target="header754.xml" /><Relationship Id="rId1796" Type="http://schemas.openxmlformats.org/officeDocument/2006/relationships/header" Target="header755.xml" /><Relationship Id="rId1797" Type="http://schemas.openxmlformats.org/officeDocument/2006/relationships/footer" Target="footer754.xml" /><Relationship Id="rId1798" Type="http://schemas.openxmlformats.org/officeDocument/2006/relationships/footer" Target="footer755.xml" /><Relationship Id="rId1799" Type="http://schemas.openxmlformats.org/officeDocument/2006/relationships/header" Target="header756.xml" /><Relationship Id="rId18" Type="http://schemas.openxmlformats.org/officeDocument/2006/relationships/hyperlink" Target="https://advance.lexis.com/api/document?collection=news&amp;id=urn:contentItem:5R2S-KC61-F021-6020-00000-00&amp;context=1519360" TargetMode="External" /><Relationship Id="rId180" Type="http://schemas.openxmlformats.org/officeDocument/2006/relationships/footer" Target="footer74.xml" /><Relationship Id="rId1800" Type="http://schemas.openxmlformats.org/officeDocument/2006/relationships/footer" Target="footer756.xml" /><Relationship Id="rId1801" Type="http://schemas.openxmlformats.org/officeDocument/2006/relationships/hyperlink" Target="https://advance.lexis.com/api/document?collection=news&amp;id=urn:contentItem:5J0Y-G821-JCJY-G3WG-00000-00&amp;context=1519360" TargetMode="External" /><Relationship Id="rId1802" Type="http://schemas.openxmlformats.org/officeDocument/2006/relationships/header" Target="header757.xml" /><Relationship Id="rId1803" Type="http://schemas.openxmlformats.org/officeDocument/2006/relationships/header" Target="header758.xml" /><Relationship Id="rId1804" Type="http://schemas.openxmlformats.org/officeDocument/2006/relationships/footer" Target="footer757.xml" /><Relationship Id="rId1805" Type="http://schemas.openxmlformats.org/officeDocument/2006/relationships/footer" Target="footer758.xml" /><Relationship Id="rId1806" Type="http://schemas.openxmlformats.org/officeDocument/2006/relationships/header" Target="header759.xml" /><Relationship Id="rId1807" Type="http://schemas.openxmlformats.org/officeDocument/2006/relationships/footer" Target="footer759.xml" /><Relationship Id="rId1808" Type="http://schemas.openxmlformats.org/officeDocument/2006/relationships/hyperlink" Target="https://advance.lexis.com/api/document?collection=news&amp;id=urn:contentItem:5H3F-TN71-F021-64Y5-00000-00&amp;context=1519360" TargetMode="External" /><Relationship Id="rId1809" Type="http://schemas.openxmlformats.org/officeDocument/2006/relationships/header" Target="header760.xml" /><Relationship Id="rId181" Type="http://schemas.openxmlformats.org/officeDocument/2006/relationships/header" Target="header75.xml" /><Relationship Id="rId1810" Type="http://schemas.openxmlformats.org/officeDocument/2006/relationships/header" Target="header761.xml" /><Relationship Id="rId1811" Type="http://schemas.openxmlformats.org/officeDocument/2006/relationships/footer" Target="footer760.xml" /><Relationship Id="rId1812" Type="http://schemas.openxmlformats.org/officeDocument/2006/relationships/footer" Target="footer761.xml" /><Relationship Id="rId1813" Type="http://schemas.openxmlformats.org/officeDocument/2006/relationships/header" Target="header762.xml" /><Relationship Id="rId1814" Type="http://schemas.openxmlformats.org/officeDocument/2006/relationships/footer" Target="footer762.xml" /><Relationship Id="rId1815" Type="http://schemas.openxmlformats.org/officeDocument/2006/relationships/hyperlink" Target="https://advance.lexis.com/api/document?collection=news&amp;id=urn:contentItem:5H3F-9T11-JCJY-G109-00000-00&amp;context=1519360" TargetMode="External" /><Relationship Id="rId1816" Type="http://schemas.openxmlformats.org/officeDocument/2006/relationships/header" Target="header763.xml" /><Relationship Id="rId1817" Type="http://schemas.openxmlformats.org/officeDocument/2006/relationships/header" Target="header764.xml" /><Relationship Id="rId1818" Type="http://schemas.openxmlformats.org/officeDocument/2006/relationships/footer" Target="footer763.xml" /><Relationship Id="rId1819" Type="http://schemas.openxmlformats.org/officeDocument/2006/relationships/footer" Target="footer764.xml" /><Relationship Id="rId182" Type="http://schemas.openxmlformats.org/officeDocument/2006/relationships/footer" Target="footer75.xml" /><Relationship Id="rId1820" Type="http://schemas.openxmlformats.org/officeDocument/2006/relationships/header" Target="header765.xml" /><Relationship Id="rId1821" Type="http://schemas.openxmlformats.org/officeDocument/2006/relationships/footer" Target="footer765.xml" /><Relationship Id="rId1822" Type="http://schemas.openxmlformats.org/officeDocument/2006/relationships/hyperlink" Target="https://advance.lexis.com/api/document?collection=news&amp;id=urn:contentItem:5H8R-K851-F021-64G0-00000-00&amp;context=1519360" TargetMode="External" /><Relationship Id="rId1823" Type="http://schemas.openxmlformats.org/officeDocument/2006/relationships/header" Target="header766.xml" /><Relationship Id="rId1824" Type="http://schemas.openxmlformats.org/officeDocument/2006/relationships/header" Target="header767.xml" /><Relationship Id="rId1825" Type="http://schemas.openxmlformats.org/officeDocument/2006/relationships/footer" Target="footer766.xml" /><Relationship Id="rId1826" Type="http://schemas.openxmlformats.org/officeDocument/2006/relationships/footer" Target="footer767.xml" /><Relationship Id="rId1827" Type="http://schemas.openxmlformats.org/officeDocument/2006/relationships/header" Target="header768.xml" /><Relationship Id="rId1828" Type="http://schemas.openxmlformats.org/officeDocument/2006/relationships/footer" Target="footer768.xml" /><Relationship Id="rId1829" Type="http://schemas.openxmlformats.org/officeDocument/2006/relationships/hyperlink" Target="https://advance.lexis.com/api/document?collection=news&amp;id=urn:contentItem:5H1G-R761-F021-64JS-00000-00&amp;context=1519360" TargetMode="External" /><Relationship Id="rId183" Type="http://schemas.openxmlformats.org/officeDocument/2006/relationships/hyperlink" Target="https://advance.lexis.com/api/document?collection=news&amp;id=urn:contentItem:5K32-8811-F021-62TM-00000-00&amp;context=1519360" TargetMode="External" /><Relationship Id="rId1830" Type="http://schemas.openxmlformats.org/officeDocument/2006/relationships/header" Target="header769.xml" /><Relationship Id="rId1831" Type="http://schemas.openxmlformats.org/officeDocument/2006/relationships/header" Target="header770.xml" /><Relationship Id="rId1832" Type="http://schemas.openxmlformats.org/officeDocument/2006/relationships/footer" Target="footer769.xml" /><Relationship Id="rId1833" Type="http://schemas.openxmlformats.org/officeDocument/2006/relationships/footer" Target="footer770.xml" /><Relationship Id="rId1834" Type="http://schemas.openxmlformats.org/officeDocument/2006/relationships/header" Target="header771.xml" /><Relationship Id="rId1835" Type="http://schemas.openxmlformats.org/officeDocument/2006/relationships/footer" Target="footer771.xml" /><Relationship Id="rId1836" Type="http://schemas.openxmlformats.org/officeDocument/2006/relationships/hyperlink" Target="https://advance.lexis.com/api/document?collection=news&amp;id=urn:contentItem:5H8R-K2P1-JCJY-G391-00000-00&amp;context=1519360" TargetMode="External" /><Relationship Id="rId1837" Type="http://schemas.openxmlformats.org/officeDocument/2006/relationships/header" Target="header772.xml" /><Relationship Id="rId1838" Type="http://schemas.openxmlformats.org/officeDocument/2006/relationships/header" Target="header773.xml" /><Relationship Id="rId1839" Type="http://schemas.openxmlformats.org/officeDocument/2006/relationships/footer" Target="footer772.xml" /><Relationship Id="rId184" Type="http://schemas.openxmlformats.org/officeDocument/2006/relationships/header" Target="header76.xml" /><Relationship Id="rId1840" Type="http://schemas.openxmlformats.org/officeDocument/2006/relationships/footer" Target="footer773.xml" /><Relationship Id="rId1841" Type="http://schemas.openxmlformats.org/officeDocument/2006/relationships/header" Target="header774.xml" /><Relationship Id="rId1842" Type="http://schemas.openxmlformats.org/officeDocument/2006/relationships/footer" Target="footer774.xml" /><Relationship Id="rId1843" Type="http://schemas.openxmlformats.org/officeDocument/2006/relationships/hyperlink" Target="https://advance.lexis.com/api/document?collection=news&amp;id=urn:contentItem:5H9S-3WX1-F021-64N0-00000-00&amp;context=1519360" TargetMode="External" /><Relationship Id="rId1844" Type="http://schemas.openxmlformats.org/officeDocument/2006/relationships/header" Target="header775.xml" /><Relationship Id="rId1845" Type="http://schemas.openxmlformats.org/officeDocument/2006/relationships/header" Target="header776.xml" /><Relationship Id="rId1846" Type="http://schemas.openxmlformats.org/officeDocument/2006/relationships/footer" Target="footer775.xml" /><Relationship Id="rId1847" Type="http://schemas.openxmlformats.org/officeDocument/2006/relationships/footer" Target="footer776.xml" /><Relationship Id="rId1848" Type="http://schemas.openxmlformats.org/officeDocument/2006/relationships/header" Target="header777.xml" /><Relationship Id="rId1849" Type="http://schemas.openxmlformats.org/officeDocument/2006/relationships/footer" Target="footer777.xml" /><Relationship Id="rId185" Type="http://schemas.openxmlformats.org/officeDocument/2006/relationships/header" Target="header77.xml" /><Relationship Id="rId1850" Type="http://schemas.openxmlformats.org/officeDocument/2006/relationships/hyperlink" Target="https://advance.lexis.com/api/document?collection=news&amp;id=urn:contentItem:5H9F-56M1-JCJY-G4G8-00000-00&amp;context=1519360" TargetMode="External" /><Relationship Id="rId1851" Type="http://schemas.openxmlformats.org/officeDocument/2006/relationships/header" Target="header778.xml" /><Relationship Id="rId1852" Type="http://schemas.openxmlformats.org/officeDocument/2006/relationships/header" Target="header779.xml" /><Relationship Id="rId1853" Type="http://schemas.openxmlformats.org/officeDocument/2006/relationships/footer" Target="footer778.xml" /><Relationship Id="rId1854" Type="http://schemas.openxmlformats.org/officeDocument/2006/relationships/footer" Target="footer779.xml" /><Relationship Id="rId1855" Type="http://schemas.openxmlformats.org/officeDocument/2006/relationships/header" Target="header780.xml" /><Relationship Id="rId1856" Type="http://schemas.openxmlformats.org/officeDocument/2006/relationships/footer" Target="footer780.xml" /><Relationship Id="rId1857" Type="http://schemas.openxmlformats.org/officeDocument/2006/relationships/hyperlink" Target="https://advance.lexis.com/api/document?collection=news&amp;id=urn:contentItem:5GY5-CT31-JCJY-G3RW-00000-00&amp;context=1519360" TargetMode="External" /><Relationship Id="rId1858" Type="http://schemas.openxmlformats.org/officeDocument/2006/relationships/header" Target="header781.xml" /><Relationship Id="rId1859" Type="http://schemas.openxmlformats.org/officeDocument/2006/relationships/header" Target="header782.xml" /><Relationship Id="rId186" Type="http://schemas.openxmlformats.org/officeDocument/2006/relationships/footer" Target="footer76.xml" /><Relationship Id="rId1860" Type="http://schemas.openxmlformats.org/officeDocument/2006/relationships/footer" Target="footer781.xml" /><Relationship Id="rId1861" Type="http://schemas.openxmlformats.org/officeDocument/2006/relationships/footer" Target="footer782.xml" /><Relationship Id="rId1862" Type="http://schemas.openxmlformats.org/officeDocument/2006/relationships/header" Target="header783.xml" /><Relationship Id="rId1863" Type="http://schemas.openxmlformats.org/officeDocument/2006/relationships/footer" Target="footer783.xml" /><Relationship Id="rId1864" Type="http://schemas.openxmlformats.org/officeDocument/2006/relationships/hyperlink" Target="https://advance.lexis.com/api/document?collection=news&amp;id=urn:contentItem:5H3F-G251-F021-647G-00000-00&amp;context=1519360" TargetMode="External" /><Relationship Id="rId1865" Type="http://schemas.openxmlformats.org/officeDocument/2006/relationships/header" Target="header784.xml" /><Relationship Id="rId1866" Type="http://schemas.openxmlformats.org/officeDocument/2006/relationships/header" Target="header785.xml" /><Relationship Id="rId1867" Type="http://schemas.openxmlformats.org/officeDocument/2006/relationships/footer" Target="footer784.xml" /><Relationship Id="rId1868" Type="http://schemas.openxmlformats.org/officeDocument/2006/relationships/footer" Target="footer785.xml" /><Relationship Id="rId1869" Type="http://schemas.openxmlformats.org/officeDocument/2006/relationships/header" Target="header786.xml" /><Relationship Id="rId187" Type="http://schemas.openxmlformats.org/officeDocument/2006/relationships/footer" Target="footer77.xml" /><Relationship Id="rId1870" Type="http://schemas.openxmlformats.org/officeDocument/2006/relationships/footer" Target="footer786.xml" /><Relationship Id="rId1871" Type="http://schemas.openxmlformats.org/officeDocument/2006/relationships/hyperlink" Target="https://advance.lexis.com/api/document?collection=news&amp;id=urn:contentItem:5H8R-K2P1-JCJY-G392-00000-00&amp;context=1519360" TargetMode="External" /><Relationship Id="rId1872" Type="http://schemas.openxmlformats.org/officeDocument/2006/relationships/header" Target="header787.xml" /><Relationship Id="rId1873" Type="http://schemas.openxmlformats.org/officeDocument/2006/relationships/header" Target="header788.xml" /><Relationship Id="rId1874" Type="http://schemas.openxmlformats.org/officeDocument/2006/relationships/footer" Target="footer787.xml" /><Relationship Id="rId1875" Type="http://schemas.openxmlformats.org/officeDocument/2006/relationships/footer" Target="footer788.xml" /><Relationship Id="rId1876" Type="http://schemas.openxmlformats.org/officeDocument/2006/relationships/header" Target="header789.xml" /><Relationship Id="rId1877" Type="http://schemas.openxmlformats.org/officeDocument/2006/relationships/footer" Target="footer789.xml" /><Relationship Id="rId1878" Type="http://schemas.openxmlformats.org/officeDocument/2006/relationships/hyperlink" Target="https://advance.lexis.com/api/document?collection=news&amp;id=urn:contentItem:5H9J-4MK1-F021-64CG-00000-00&amp;context=1519360" TargetMode="External" /><Relationship Id="rId1879" Type="http://schemas.openxmlformats.org/officeDocument/2006/relationships/header" Target="header790.xml" /><Relationship Id="rId188" Type="http://schemas.openxmlformats.org/officeDocument/2006/relationships/header" Target="header78.xml" /><Relationship Id="rId1880" Type="http://schemas.openxmlformats.org/officeDocument/2006/relationships/header" Target="header791.xml" /><Relationship Id="rId1881" Type="http://schemas.openxmlformats.org/officeDocument/2006/relationships/footer" Target="footer790.xml" /><Relationship Id="rId1882" Type="http://schemas.openxmlformats.org/officeDocument/2006/relationships/footer" Target="footer791.xml" /><Relationship Id="rId1883" Type="http://schemas.openxmlformats.org/officeDocument/2006/relationships/header" Target="header792.xml" /><Relationship Id="rId1884" Type="http://schemas.openxmlformats.org/officeDocument/2006/relationships/footer" Target="footer792.xml" /><Relationship Id="rId1885" Type="http://schemas.openxmlformats.org/officeDocument/2006/relationships/hyperlink" Target="https://advance.lexis.com/api/document?collection=news&amp;id=urn:contentItem:5H7P-J0Y1-F021-617V-00000-00&amp;context=1519360" TargetMode="External" /><Relationship Id="rId1886" Type="http://schemas.openxmlformats.org/officeDocument/2006/relationships/header" Target="header793.xml" /><Relationship Id="rId1887" Type="http://schemas.openxmlformats.org/officeDocument/2006/relationships/header" Target="header794.xml" /><Relationship Id="rId1888" Type="http://schemas.openxmlformats.org/officeDocument/2006/relationships/footer" Target="footer793.xml" /><Relationship Id="rId1889" Type="http://schemas.openxmlformats.org/officeDocument/2006/relationships/footer" Target="footer794.xml" /><Relationship Id="rId189" Type="http://schemas.openxmlformats.org/officeDocument/2006/relationships/footer" Target="footer78.xml" /><Relationship Id="rId1890" Type="http://schemas.openxmlformats.org/officeDocument/2006/relationships/header" Target="header795.xml" /><Relationship Id="rId1891" Type="http://schemas.openxmlformats.org/officeDocument/2006/relationships/footer" Target="footer795.xml" /><Relationship Id="rId1892" Type="http://schemas.openxmlformats.org/officeDocument/2006/relationships/hyperlink" Target="https://advance.lexis.com/api/document?collection=news&amp;id=urn:contentItem:5GX8-VFT1-F021-62NG-00000-00&amp;context=1519360" TargetMode="External" /><Relationship Id="rId1893" Type="http://schemas.openxmlformats.org/officeDocument/2006/relationships/header" Target="header796.xml" /><Relationship Id="rId1894" Type="http://schemas.openxmlformats.org/officeDocument/2006/relationships/header" Target="header797.xml" /><Relationship Id="rId1895" Type="http://schemas.openxmlformats.org/officeDocument/2006/relationships/footer" Target="footer796.xml" /><Relationship Id="rId1896" Type="http://schemas.openxmlformats.org/officeDocument/2006/relationships/footer" Target="footer797.xml" /><Relationship Id="rId1897" Type="http://schemas.openxmlformats.org/officeDocument/2006/relationships/header" Target="header798.xml" /><Relationship Id="rId1898" Type="http://schemas.openxmlformats.org/officeDocument/2006/relationships/footer" Target="footer798.xml" /><Relationship Id="rId1899" Type="http://schemas.openxmlformats.org/officeDocument/2006/relationships/hyperlink" Target="https://advance.lexis.com/api/document?collection=news&amp;id=urn:contentItem:5GXN-YRJ1-JCJY-G1BH-00000-00&amp;context=1519360" TargetMode="External" /><Relationship Id="rId19" Type="http://schemas.openxmlformats.org/officeDocument/2006/relationships/image" Target="media/image4.png" /><Relationship Id="rId190" Type="http://schemas.openxmlformats.org/officeDocument/2006/relationships/hyperlink" Target="https://advance.lexis.com/api/document?collection=news&amp;id=urn:contentItem:5JP0-CVT1-F021-61VH-00000-00&amp;context=1519360" TargetMode="External" /><Relationship Id="rId1900" Type="http://schemas.openxmlformats.org/officeDocument/2006/relationships/header" Target="header799.xml" /><Relationship Id="rId1901" Type="http://schemas.openxmlformats.org/officeDocument/2006/relationships/header" Target="header800.xml" /><Relationship Id="rId1902" Type="http://schemas.openxmlformats.org/officeDocument/2006/relationships/footer" Target="footer799.xml" /><Relationship Id="rId1903" Type="http://schemas.openxmlformats.org/officeDocument/2006/relationships/footer" Target="footer800.xml" /><Relationship Id="rId1904" Type="http://schemas.openxmlformats.org/officeDocument/2006/relationships/header" Target="header801.xml" /><Relationship Id="rId1905" Type="http://schemas.openxmlformats.org/officeDocument/2006/relationships/footer" Target="footer801.xml" /><Relationship Id="rId1906" Type="http://schemas.openxmlformats.org/officeDocument/2006/relationships/hyperlink" Target="https://advance.lexis.com/api/document?collection=news&amp;id=urn:contentItem:5GVD-3HS1-JCJY-G32X-00000-00&amp;context=1519360" TargetMode="External" /><Relationship Id="rId1907" Type="http://schemas.openxmlformats.org/officeDocument/2006/relationships/header" Target="header802.xml" /><Relationship Id="rId1908" Type="http://schemas.openxmlformats.org/officeDocument/2006/relationships/header" Target="header803.xml" /><Relationship Id="rId1909" Type="http://schemas.openxmlformats.org/officeDocument/2006/relationships/footer" Target="footer802.xml" /><Relationship Id="rId191" Type="http://schemas.openxmlformats.org/officeDocument/2006/relationships/header" Target="header79.xml" /><Relationship Id="rId1910" Type="http://schemas.openxmlformats.org/officeDocument/2006/relationships/footer" Target="footer803.xml" /><Relationship Id="rId1911" Type="http://schemas.openxmlformats.org/officeDocument/2006/relationships/header" Target="header804.xml" /><Relationship Id="rId1912" Type="http://schemas.openxmlformats.org/officeDocument/2006/relationships/footer" Target="footer804.xml" /><Relationship Id="rId1913" Type="http://schemas.openxmlformats.org/officeDocument/2006/relationships/hyperlink" Target="https://advance.lexis.com/api/document?collection=news&amp;id=urn:contentItem:5H0D-WCN1-JCJY-G1F0-00000-00&amp;context=1519360" TargetMode="External" /><Relationship Id="rId1914" Type="http://schemas.openxmlformats.org/officeDocument/2006/relationships/header" Target="header805.xml" /><Relationship Id="rId1915" Type="http://schemas.openxmlformats.org/officeDocument/2006/relationships/header" Target="header806.xml" /><Relationship Id="rId1916" Type="http://schemas.openxmlformats.org/officeDocument/2006/relationships/footer" Target="footer805.xml" /><Relationship Id="rId1917" Type="http://schemas.openxmlformats.org/officeDocument/2006/relationships/footer" Target="footer806.xml" /><Relationship Id="rId1918" Type="http://schemas.openxmlformats.org/officeDocument/2006/relationships/header" Target="header807.xml" /><Relationship Id="rId1919" Type="http://schemas.openxmlformats.org/officeDocument/2006/relationships/footer" Target="footer807.xml" /><Relationship Id="rId192" Type="http://schemas.openxmlformats.org/officeDocument/2006/relationships/header" Target="header80.xml" /><Relationship Id="rId1920" Type="http://schemas.openxmlformats.org/officeDocument/2006/relationships/hyperlink" Target="https://advance.lexis.com/api/document?collection=news&amp;id=urn:contentItem:5GWV-S051-F021-61GT-00000-00&amp;context=1519360" TargetMode="External" /><Relationship Id="rId1921" Type="http://schemas.openxmlformats.org/officeDocument/2006/relationships/header" Target="header808.xml" /><Relationship Id="rId1922" Type="http://schemas.openxmlformats.org/officeDocument/2006/relationships/header" Target="header809.xml" /><Relationship Id="rId1923" Type="http://schemas.openxmlformats.org/officeDocument/2006/relationships/footer" Target="footer808.xml" /><Relationship Id="rId1924" Type="http://schemas.openxmlformats.org/officeDocument/2006/relationships/footer" Target="footer809.xml" /><Relationship Id="rId1925" Type="http://schemas.openxmlformats.org/officeDocument/2006/relationships/header" Target="header810.xml" /><Relationship Id="rId1926" Type="http://schemas.openxmlformats.org/officeDocument/2006/relationships/footer" Target="footer810.xml" /><Relationship Id="rId1927" Type="http://schemas.openxmlformats.org/officeDocument/2006/relationships/hyperlink" Target="https://advance.lexis.com/api/document?collection=news&amp;id=urn:contentItem:5GTY-B5M1-F021-6093-00000-00&amp;context=1519360" TargetMode="External" /><Relationship Id="rId1928" Type="http://schemas.openxmlformats.org/officeDocument/2006/relationships/header" Target="header811.xml" /><Relationship Id="rId1929" Type="http://schemas.openxmlformats.org/officeDocument/2006/relationships/header" Target="header812.xml" /><Relationship Id="rId193" Type="http://schemas.openxmlformats.org/officeDocument/2006/relationships/footer" Target="footer79.xml" /><Relationship Id="rId1930" Type="http://schemas.openxmlformats.org/officeDocument/2006/relationships/footer" Target="footer811.xml" /><Relationship Id="rId1931" Type="http://schemas.openxmlformats.org/officeDocument/2006/relationships/footer" Target="footer812.xml" /><Relationship Id="rId1932" Type="http://schemas.openxmlformats.org/officeDocument/2006/relationships/header" Target="header813.xml" /><Relationship Id="rId1933" Type="http://schemas.openxmlformats.org/officeDocument/2006/relationships/footer" Target="footer813.xml" /><Relationship Id="rId1934" Type="http://schemas.openxmlformats.org/officeDocument/2006/relationships/hyperlink" Target="https://advance.lexis.com/api/document?collection=news&amp;id=urn:contentItem:5GBY-KRX1-F021-63Y5-00000-00&amp;context=1519360" TargetMode="External" /><Relationship Id="rId1935" Type="http://schemas.openxmlformats.org/officeDocument/2006/relationships/header" Target="header814.xml" /><Relationship Id="rId1936" Type="http://schemas.openxmlformats.org/officeDocument/2006/relationships/header" Target="header815.xml" /><Relationship Id="rId1937" Type="http://schemas.openxmlformats.org/officeDocument/2006/relationships/footer" Target="footer814.xml" /><Relationship Id="rId1938" Type="http://schemas.openxmlformats.org/officeDocument/2006/relationships/footer" Target="footer815.xml" /><Relationship Id="rId1939" Type="http://schemas.openxmlformats.org/officeDocument/2006/relationships/header" Target="header816.xml" /><Relationship Id="rId194" Type="http://schemas.openxmlformats.org/officeDocument/2006/relationships/footer" Target="footer80.xml" /><Relationship Id="rId1940" Type="http://schemas.openxmlformats.org/officeDocument/2006/relationships/footer" Target="footer816.xml" /><Relationship Id="rId1941" Type="http://schemas.openxmlformats.org/officeDocument/2006/relationships/hyperlink" Target="https://advance.lexis.com/api/document?collection=news&amp;id=urn:contentItem:5G8K-P1W1-JCJY-G0MJ-00000-00&amp;context=1519360" TargetMode="External" /><Relationship Id="rId1942" Type="http://schemas.openxmlformats.org/officeDocument/2006/relationships/header" Target="header817.xml" /><Relationship Id="rId1943" Type="http://schemas.openxmlformats.org/officeDocument/2006/relationships/header" Target="header818.xml" /><Relationship Id="rId1944" Type="http://schemas.openxmlformats.org/officeDocument/2006/relationships/footer" Target="footer817.xml" /><Relationship Id="rId1945" Type="http://schemas.openxmlformats.org/officeDocument/2006/relationships/footer" Target="footer818.xml" /><Relationship Id="rId1946" Type="http://schemas.openxmlformats.org/officeDocument/2006/relationships/header" Target="header819.xml" /><Relationship Id="rId1947" Type="http://schemas.openxmlformats.org/officeDocument/2006/relationships/footer" Target="footer819.xml" /><Relationship Id="rId1948" Type="http://schemas.openxmlformats.org/officeDocument/2006/relationships/hyperlink" Target="https://advance.lexis.com/api/document?collection=news&amp;id=urn:contentItem:5GRD-VD51-F021-6239-00000-00&amp;context=1519360" TargetMode="External" /><Relationship Id="rId1949" Type="http://schemas.openxmlformats.org/officeDocument/2006/relationships/header" Target="header820.xml" /><Relationship Id="rId195" Type="http://schemas.openxmlformats.org/officeDocument/2006/relationships/header" Target="header81.xml" /><Relationship Id="rId1950" Type="http://schemas.openxmlformats.org/officeDocument/2006/relationships/header" Target="header821.xml" /><Relationship Id="rId1951" Type="http://schemas.openxmlformats.org/officeDocument/2006/relationships/footer" Target="footer820.xml" /><Relationship Id="rId1952" Type="http://schemas.openxmlformats.org/officeDocument/2006/relationships/footer" Target="footer821.xml" /><Relationship Id="rId1953" Type="http://schemas.openxmlformats.org/officeDocument/2006/relationships/header" Target="header822.xml" /><Relationship Id="rId1954" Type="http://schemas.openxmlformats.org/officeDocument/2006/relationships/footer" Target="footer822.xml" /><Relationship Id="rId1955" Type="http://schemas.openxmlformats.org/officeDocument/2006/relationships/hyperlink" Target="https://advance.lexis.com/api/document?collection=news&amp;id=urn:contentItem:5GBY-KRX1-F021-63Y3-00000-00&amp;context=1519360" TargetMode="External" /><Relationship Id="rId1956" Type="http://schemas.openxmlformats.org/officeDocument/2006/relationships/header" Target="header823.xml" /><Relationship Id="rId1957" Type="http://schemas.openxmlformats.org/officeDocument/2006/relationships/header" Target="header824.xml" /><Relationship Id="rId1958" Type="http://schemas.openxmlformats.org/officeDocument/2006/relationships/footer" Target="footer823.xml" /><Relationship Id="rId1959" Type="http://schemas.openxmlformats.org/officeDocument/2006/relationships/footer" Target="footer824.xml" /><Relationship Id="rId196" Type="http://schemas.openxmlformats.org/officeDocument/2006/relationships/footer" Target="footer81.xml" /><Relationship Id="rId1960" Type="http://schemas.openxmlformats.org/officeDocument/2006/relationships/header" Target="header825.xml" /><Relationship Id="rId1961" Type="http://schemas.openxmlformats.org/officeDocument/2006/relationships/footer" Target="footer825.xml" /><Relationship Id="rId1962" Type="http://schemas.openxmlformats.org/officeDocument/2006/relationships/hyperlink" Target="https://advance.lexis.com/api/document?collection=news&amp;id=urn:contentItem:5FXT-8K41-F021-62MS-00000-00&amp;context=1519360" TargetMode="External" /><Relationship Id="rId1963" Type="http://schemas.openxmlformats.org/officeDocument/2006/relationships/header" Target="header826.xml" /><Relationship Id="rId1964" Type="http://schemas.openxmlformats.org/officeDocument/2006/relationships/header" Target="header827.xml" /><Relationship Id="rId1965" Type="http://schemas.openxmlformats.org/officeDocument/2006/relationships/footer" Target="footer826.xml" /><Relationship Id="rId1966" Type="http://schemas.openxmlformats.org/officeDocument/2006/relationships/footer" Target="footer827.xml" /><Relationship Id="rId1967" Type="http://schemas.openxmlformats.org/officeDocument/2006/relationships/header" Target="header828.xml" /><Relationship Id="rId1968" Type="http://schemas.openxmlformats.org/officeDocument/2006/relationships/footer" Target="footer828.xml" /><Relationship Id="rId1969" Type="http://schemas.openxmlformats.org/officeDocument/2006/relationships/hyperlink" Target="https://advance.lexis.com/api/document?collection=news&amp;id=urn:contentItem:5FT3-42G1-F021-64JM-00000-00&amp;context=1519360" TargetMode="External" /><Relationship Id="rId197" Type="http://schemas.openxmlformats.org/officeDocument/2006/relationships/hyperlink" Target="https://advance.lexis.com/api/document?collection=news&amp;id=urn:contentItem:5JXN-10F1-F021-6320-00000-00&amp;context=1519360" TargetMode="External" /><Relationship Id="rId1970" Type="http://schemas.openxmlformats.org/officeDocument/2006/relationships/header" Target="header829.xml" /><Relationship Id="rId1971" Type="http://schemas.openxmlformats.org/officeDocument/2006/relationships/header" Target="header830.xml" /><Relationship Id="rId1972" Type="http://schemas.openxmlformats.org/officeDocument/2006/relationships/footer" Target="footer829.xml" /><Relationship Id="rId1973" Type="http://schemas.openxmlformats.org/officeDocument/2006/relationships/footer" Target="footer830.xml" /><Relationship Id="rId1974" Type="http://schemas.openxmlformats.org/officeDocument/2006/relationships/header" Target="header831.xml" /><Relationship Id="rId1975" Type="http://schemas.openxmlformats.org/officeDocument/2006/relationships/footer" Target="footer831.xml" /><Relationship Id="rId1976" Type="http://schemas.openxmlformats.org/officeDocument/2006/relationships/hyperlink" Target="https://advance.lexis.com/api/document?collection=news&amp;id=urn:contentItem:5DG7-VM61-F021-603J-00000-00&amp;context=1519360" TargetMode="External" /><Relationship Id="rId1977" Type="http://schemas.openxmlformats.org/officeDocument/2006/relationships/header" Target="header832.xml" /><Relationship Id="rId1978" Type="http://schemas.openxmlformats.org/officeDocument/2006/relationships/header" Target="header833.xml" /><Relationship Id="rId1979" Type="http://schemas.openxmlformats.org/officeDocument/2006/relationships/footer" Target="footer832.xml" /><Relationship Id="rId198" Type="http://schemas.openxmlformats.org/officeDocument/2006/relationships/header" Target="header82.xml" /><Relationship Id="rId1980" Type="http://schemas.openxmlformats.org/officeDocument/2006/relationships/footer" Target="footer833.xml" /><Relationship Id="rId1981" Type="http://schemas.openxmlformats.org/officeDocument/2006/relationships/header" Target="header834.xml" /><Relationship Id="rId1982" Type="http://schemas.openxmlformats.org/officeDocument/2006/relationships/footer" Target="footer834.xml" /><Relationship Id="rId1983" Type="http://schemas.openxmlformats.org/officeDocument/2006/relationships/hyperlink" Target="https://advance.lexis.com/api/document?collection=news&amp;id=urn:contentItem:5DPK-HX61-JCJY-G39J-00000-00&amp;context=1519360" TargetMode="External" /><Relationship Id="rId1984" Type="http://schemas.openxmlformats.org/officeDocument/2006/relationships/header" Target="header835.xml" /><Relationship Id="rId1985" Type="http://schemas.openxmlformats.org/officeDocument/2006/relationships/header" Target="header836.xml" /><Relationship Id="rId1986" Type="http://schemas.openxmlformats.org/officeDocument/2006/relationships/footer" Target="footer835.xml" /><Relationship Id="rId1987" Type="http://schemas.openxmlformats.org/officeDocument/2006/relationships/footer" Target="footer836.xml" /><Relationship Id="rId1988" Type="http://schemas.openxmlformats.org/officeDocument/2006/relationships/header" Target="header837.xml" /><Relationship Id="rId1989" Type="http://schemas.openxmlformats.org/officeDocument/2006/relationships/footer" Target="footer837.xml" /><Relationship Id="rId199" Type="http://schemas.openxmlformats.org/officeDocument/2006/relationships/header" Target="header83.xml" /><Relationship Id="rId1990" Type="http://schemas.openxmlformats.org/officeDocument/2006/relationships/hyperlink" Target="https://advance.lexis.com/api/document?collection=news&amp;id=urn:contentItem:5D3K-RPR1-DYN2-306T-00000-00&amp;context=1519360" TargetMode="External" /><Relationship Id="rId1991" Type="http://schemas.openxmlformats.org/officeDocument/2006/relationships/hyperlink" Target="http://www.theguardian.com/world/2014/sep/09/john-kerry-praises-new-iraqi-cabinet" TargetMode="External" /><Relationship Id="rId1992" Type="http://schemas.openxmlformats.org/officeDocument/2006/relationships/hyperlink" Target="http://www.theguardian.com/world/video/2014/sep/04/nato-summit-newport-most-important-in-alliance-history-video" TargetMode="External" /><Relationship Id="rId1993" Type="http://schemas.openxmlformats.org/officeDocument/2006/relationships/header" Target="header838.xml" /><Relationship Id="rId1994" Type="http://schemas.openxmlformats.org/officeDocument/2006/relationships/header" Target="header839.xml" /><Relationship Id="rId1995" Type="http://schemas.openxmlformats.org/officeDocument/2006/relationships/footer" Target="footer838.xml" /><Relationship Id="rId1996" Type="http://schemas.openxmlformats.org/officeDocument/2006/relationships/footer" Target="footer839.xml" /><Relationship Id="rId1997" Type="http://schemas.openxmlformats.org/officeDocument/2006/relationships/header" Target="header840.xml" /><Relationship Id="rId1998" Type="http://schemas.openxmlformats.org/officeDocument/2006/relationships/footer" Target="footer840.xml" /><Relationship Id="rId1999" Type="http://schemas.openxmlformats.org/officeDocument/2006/relationships/hyperlink" Target="https://advance.lexis.com/api/document?collection=news&amp;id=urn:contentItem:5DDB-DT71-F021-6145-00000-00&amp;context=1519360"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2.xml" /><Relationship Id="rId2000" Type="http://schemas.openxmlformats.org/officeDocument/2006/relationships/header" Target="header841.xml" /><Relationship Id="rId2001" Type="http://schemas.openxmlformats.org/officeDocument/2006/relationships/header" Target="header842.xml" /><Relationship Id="rId2002" Type="http://schemas.openxmlformats.org/officeDocument/2006/relationships/footer" Target="footer841.xml" /><Relationship Id="rId2003" Type="http://schemas.openxmlformats.org/officeDocument/2006/relationships/footer" Target="footer842.xml" /><Relationship Id="rId2004" Type="http://schemas.openxmlformats.org/officeDocument/2006/relationships/header" Target="header843.xml" /><Relationship Id="rId2005" Type="http://schemas.openxmlformats.org/officeDocument/2006/relationships/footer" Target="footer843.xml" /><Relationship Id="rId2006" Type="http://schemas.openxmlformats.org/officeDocument/2006/relationships/hyperlink" Target="https://advance.lexis.com/api/document?collection=news&amp;id=urn:contentItem:5CJG-MM81-JC60-C4B8-00000-00&amp;context=1519360" TargetMode="External" /><Relationship Id="rId2007" Type="http://schemas.openxmlformats.org/officeDocument/2006/relationships/hyperlink" Target="http://www.theguardian.com/world/2014/jun/30/thirty-dead-bodies-found-migrant-boat-italy" TargetMode="External" /><Relationship Id="rId2008" Type="http://schemas.openxmlformats.org/officeDocument/2006/relationships/hyperlink" Target="http://www.unhcr.org/pages/49e48e5f6.html" TargetMode="External" /><Relationship Id="rId2009" Type="http://schemas.openxmlformats.org/officeDocument/2006/relationships/hyperlink" Target="http://www.dw.de/syrian-refugees-in-germany/a-17697536" TargetMode="External" /><Relationship Id="rId201" Type="http://schemas.openxmlformats.org/officeDocument/2006/relationships/footer" Target="footer83.xml" /><Relationship Id="rId2010" Type="http://schemas.openxmlformats.org/officeDocument/2006/relationships/hyperlink" Target="http://www.swp-berlin.org/fileadmin/contents/products/aktuell/2013A65_adt_engler_schneider.pdf" TargetMode="External" /><Relationship Id="rId2011" Type="http://schemas.openxmlformats.org/officeDocument/2006/relationships/hyperlink" Target="http://www.theguardian.com/world/2013/jun/19/refugees-life-germany-find-limbo" TargetMode="External" /><Relationship Id="rId2012" Type="http://schemas.openxmlformats.org/officeDocument/2006/relationships/hyperlink" Target="http://www.theguardian.com/world/2011/oct/07/dublin-regulation-european-asylum-seekers" TargetMode="External" /><Relationship Id="rId2013" Type="http://schemas.openxmlformats.org/officeDocument/2006/relationships/header" Target="header844.xml" /><Relationship Id="rId2014" Type="http://schemas.openxmlformats.org/officeDocument/2006/relationships/header" Target="header845.xml" /><Relationship Id="rId2015" Type="http://schemas.openxmlformats.org/officeDocument/2006/relationships/footer" Target="footer844.xml" /><Relationship Id="rId2016" Type="http://schemas.openxmlformats.org/officeDocument/2006/relationships/footer" Target="footer845.xml" /><Relationship Id="rId2017" Type="http://schemas.openxmlformats.org/officeDocument/2006/relationships/header" Target="header846.xml" /><Relationship Id="rId2018" Type="http://schemas.openxmlformats.org/officeDocument/2006/relationships/footer" Target="footer846.xml" /><Relationship Id="rId2019" Type="http://schemas.openxmlformats.org/officeDocument/2006/relationships/hyperlink" Target="https://advance.lexis.com/api/document?collection=news&amp;id=urn:contentItem:5B7G-R4X1-DYN2-31PW-00000-00&amp;context=1519360" TargetMode="External" /><Relationship Id="rId202" Type="http://schemas.openxmlformats.org/officeDocument/2006/relationships/header" Target="header84.xml" /><Relationship Id="rId2020" Type="http://schemas.openxmlformats.org/officeDocument/2006/relationships/header" Target="header847.xml" /><Relationship Id="rId2021" Type="http://schemas.openxmlformats.org/officeDocument/2006/relationships/header" Target="header848.xml" /><Relationship Id="rId2022" Type="http://schemas.openxmlformats.org/officeDocument/2006/relationships/footer" Target="footer847.xml" /><Relationship Id="rId2023" Type="http://schemas.openxmlformats.org/officeDocument/2006/relationships/footer" Target="footer848.xml" /><Relationship Id="rId2024" Type="http://schemas.openxmlformats.org/officeDocument/2006/relationships/header" Target="header849.xml" /><Relationship Id="rId2025" Type="http://schemas.openxmlformats.org/officeDocument/2006/relationships/footer" Target="footer849.xml" /><Relationship Id="rId2026" Type="http://schemas.openxmlformats.org/officeDocument/2006/relationships/hyperlink" Target="https://advance.lexis.com/api/document?collection=news&amp;id=urn:contentItem:5K2X-05X1-F021-6073-00000-00&amp;context=1519360" TargetMode="External" /><Relationship Id="rId2027" Type="http://schemas.openxmlformats.org/officeDocument/2006/relationships/header" Target="header850.xml" /><Relationship Id="rId2028" Type="http://schemas.openxmlformats.org/officeDocument/2006/relationships/header" Target="header851.xml" /><Relationship Id="rId2029" Type="http://schemas.openxmlformats.org/officeDocument/2006/relationships/footer" Target="footer850.xml" /><Relationship Id="rId203" Type="http://schemas.openxmlformats.org/officeDocument/2006/relationships/footer" Target="footer84.xml" /><Relationship Id="rId2030" Type="http://schemas.openxmlformats.org/officeDocument/2006/relationships/footer" Target="footer851.xml" /><Relationship Id="rId2031" Type="http://schemas.openxmlformats.org/officeDocument/2006/relationships/header" Target="header852.xml" /><Relationship Id="rId2032" Type="http://schemas.openxmlformats.org/officeDocument/2006/relationships/footer" Target="footer852.xml" /><Relationship Id="rId2033" Type="http://schemas.openxmlformats.org/officeDocument/2006/relationships/hyperlink" Target="https://advance.lexis.com/api/document?collection=news&amp;id=urn:contentItem:5PYC-R121-JCJY-G182-00000-00&amp;context=1519360" TargetMode="External" /><Relationship Id="rId2034" Type="http://schemas.openxmlformats.org/officeDocument/2006/relationships/header" Target="header853.xml" /><Relationship Id="rId2035" Type="http://schemas.openxmlformats.org/officeDocument/2006/relationships/header" Target="header854.xml" /><Relationship Id="rId2036" Type="http://schemas.openxmlformats.org/officeDocument/2006/relationships/footer" Target="footer853.xml" /><Relationship Id="rId2037" Type="http://schemas.openxmlformats.org/officeDocument/2006/relationships/footer" Target="footer854.xml" /><Relationship Id="rId2038" Type="http://schemas.openxmlformats.org/officeDocument/2006/relationships/header" Target="header855.xml" /><Relationship Id="rId2039" Type="http://schemas.openxmlformats.org/officeDocument/2006/relationships/footer" Target="footer855.xml" /><Relationship Id="rId204" Type="http://schemas.openxmlformats.org/officeDocument/2006/relationships/hyperlink" Target="https://advance.lexis.com/api/document?collection=news&amp;id=urn:contentItem:5JFV-87T1-JCJY-G024-00000-00&amp;context=1519360" TargetMode="External" /><Relationship Id="rId2040" Type="http://schemas.openxmlformats.org/officeDocument/2006/relationships/hyperlink" Target="https://advance.lexis.com/api/document?collection=news&amp;id=urn:contentItem:5R0G-X3H1-F021-60CG-00000-00&amp;context=1519360" TargetMode="External" /><Relationship Id="rId2041" Type="http://schemas.openxmlformats.org/officeDocument/2006/relationships/header" Target="header856.xml" /><Relationship Id="rId2042" Type="http://schemas.openxmlformats.org/officeDocument/2006/relationships/header" Target="header857.xml" /><Relationship Id="rId2043" Type="http://schemas.openxmlformats.org/officeDocument/2006/relationships/footer" Target="footer856.xml" /><Relationship Id="rId2044" Type="http://schemas.openxmlformats.org/officeDocument/2006/relationships/footer" Target="footer857.xml" /><Relationship Id="rId2045" Type="http://schemas.openxmlformats.org/officeDocument/2006/relationships/header" Target="header858.xml" /><Relationship Id="rId2046" Type="http://schemas.openxmlformats.org/officeDocument/2006/relationships/footer" Target="footer858.xml" /><Relationship Id="rId2047" Type="http://schemas.openxmlformats.org/officeDocument/2006/relationships/hyperlink" Target="https://advance.lexis.com/api/document?collection=news&amp;id=urn:contentItem:5GX2-PC81-JCJY-G2VB-00000-00&amp;context=1519360" TargetMode="External" /><Relationship Id="rId2048" Type="http://schemas.openxmlformats.org/officeDocument/2006/relationships/header" Target="header859.xml" /><Relationship Id="rId2049" Type="http://schemas.openxmlformats.org/officeDocument/2006/relationships/header" Target="header860.xml" /><Relationship Id="rId205" Type="http://schemas.openxmlformats.org/officeDocument/2006/relationships/header" Target="header85.xml" /><Relationship Id="rId2050" Type="http://schemas.openxmlformats.org/officeDocument/2006/relationships/footer" Target="footer859.xml" /><Relationship Id="rId2051" Type="http://schemas.openxmlformats.org/officeDocument/2006/relationships/footer" Target="footer860.xml" /><Relationship Id="rId2052" Type="http://schemas.openxmlformats.org/officeDocument/2006/relationships/header" Target="header861.xml" /><Relationship Id="rId2053" Type="http://schemas.openxmlformats.org/officeDocument/2006/relationships/footer" Target="footer861.xml" /><Relationship Id="rId2054" Type="http://schemas.openxmlformats.org/officeDocument/2006/relationships/hyperlink" Target="https://advance.lexis.com/api/document?collection=news&amp;id=urn:contentItem:5K2W-T791-JCJY-G54C-00000-00&amp;context=1519360" TargetMode="External" /><Relationship Id="rId2055" Type="http://schemas.openxmlformats.org/officeDocument/2006/relationships/header" Target="header862.xml" /><Relationship Id="rId2056" Type="http://schemas.openxmlformats.org/officeDocument/2006/relationships/header" Target="header863.xml" /><Relationship Id="rId2057" Type="http://schemas.openxmlformats.org/officeDocument/2006/relationships/footer" Target="footer862.xml" /><Relationship Id="rId2058" Type="http://schemas.openxmlformats.org/officeDocument/2006/relationships/footer" Target="footer863.xml" /><Relationship Id="rId2059" Type="http://schemas.openxmlformats.org/officeDocument/2006/relationships/header" Target="header864.xml" /><Relationship Id="rId206" Type="http://schemas.openxmlformats.org/officeDocument/2006/relationships/header" Target="header86.xml" /><Relationship Id="rId2060" Type="http://schemas.openxmlformats.org/officeDocument/2006/relationships/footer" Target="footer864.xml" /><Relationship Id="rId2061" Type="http://schemas.openxmlformats.org/officeDocument/2006/relationships/hyperlink" Target="https://advance.lexis.com/api/document?collection=news&amp;id=urn:contentItem:5K32-8811-F021-632K-00000-00&amp;context=1519360" TargetMode="External" /><Relationship Id="rId2062" Type="http://schemas.openxmlformats.org/officeDocument/2006/relationships/header" Target="header865.xml" /><Relationship Id="rId2063" Type="http://schemas.openxmlformats.org/officeDocument/2006/relationships/header" Target="header866.xml" /><Relationship Id="rId2064" Type="http://schemas.openxmlformats.org/officeDocument/2006/relationships/footer" Target="footer865.xml" /><Relationship Id="rId2065" Type="http://schemas.openxmlformats.org/officeDocument/2006/relationships/footer" Target="footer866.xml" /><Relationship Id="rId2066" Type="http://schemas.openxmlformats.org/officeDocument/2006/relationships/header" Target="header867.xml" /><Relationship Id="rId2067" Type="http://schemas.openxmlformats.org/officeDocument/2006/relationships/footer" Target="footer867.xml" /><Relationship Id="rId2068" Type="http://schemas.openxmlformats.org/officeDocument/2006/relationships/hyperlink" Target="https://advance.lexis.com/api/document?collection=news&amp;id=urn:contentItem:5K10-21T1-F021-62G4-00000-00&amp;context=1519360" TargetMode="External" /><Relationship Id="rId2069" Type="http://schemas.openxmlformats.org/officeDocument/2006/relationships/header" Target="header868.xml" /><Relationship Id="rId207" Type="http://schemas.openxmlformats.org/officeDocument/2006/relationships/footer" Target="footer85.xml" /><Relationship Id="rId2070" Type="http://schemas.openxmlformats.org/officeDocument/2006/relationships/header" Target="header869.xml" /><Relationship Id="rId2071" Type="http://schemas.openxmlformats.org/officeDocument/2006/relationships/footer" Target="footer868.xml" /><Relationship Id="rId2072" Type="http://schemas.openxmlformats.org/officeDocument/2006/relationships/footer" Target="footer869.xml" /><Relationship Id="rId2073" Type="http://schemas.openxmlformats.org/officeDocument/2006/relationships/header" Target="header870.xml" /><Relationship Id="rId2074" Type="http://schemas.openxmlformats.org/officeDocument/2006/relationships/footer" Target="footer870.xml" /><Relationship Id="rId2075" Type="http://schemas.openxmlformats.org/officeDocument/2006/relationships/hyperlink" Target="https://advance.lexis.com/api/document?collection=news&amp;id=urn:contentItem:5JW2-HKY1-F021-63JW-00000-00&amp;context=1519360" TargetMode="External" /><Relationship Id="rId2076" Type="http://schemas.openxmlformats.org/officeDocument/2006/relationships/header" Target="header871.xml" /><Relationship Id="rId2077" Type="http://schemas.openxmlformats.org/officeDocument/2006/relationships/header" Target="header872.xml" /><Relationship Id="rId2078" Type="http://schemas.openxmlformats.org/officeDocument/2006/relationships/footer" Target="footer871.xml" /><Relationship Id="rId2079" Type="http://schemas.openxmlformats.org/officeDocument/2006/relationships/footer" Target="footer872.xml" /><Relationship Id="rId208" Type="http://schemas.openxmlformats.org/officeDocument/2006/relationships/footer" Target="footer86.xml" /><Relationship Id="rId2080" Type="http://schemas.openxmlformats.org/officeDocument/2006/relationships/header" Target="header873.xml" /><Relationship Id="rId2081" Type="http://schemas.openxmlformats.org/officeDocument/2006/relationships/footer" Target="footer873.xml" /><Relationship Id="rId2082" Type="http://schemas.openxmlformats.org/officeDocument/2006/relationships/hyperlink" Target="https://advance.lexis.com/api/document?collection=news&amp;id=urn:contentItem:5JWY-39B1-F021-610C-00000-00&amp;context=1519360" TargetMode="External" /><Relationship Id="rId2083" Type="http://schemas.openxmlformats.org/officeDocument/2006/relationships/header" Target="header874.xml" /><Relationship Id="rId2084" Type="http://schemas.openxmlformats.org/officeDocument/2006/relationships/header" Target="header875.xml" /><Relationship Id="rId2085" Type="http://schemas.openxmlformats.org/officeDocument/2006/relationships/footer" Target="footer874.xml" /><Relationship Id="rId2086" Type="http://schemas.openxmlformats.org/officeDocument/2006/relationships/footer" Target="footer875.xml" /><Relationship Id="rId2087" Type="http://schemas.openxmlformats.org/officeDocument/2006/relationships/header" Target="header876.xml" /><Relationship Id="rId2088" Type="http://schemas.openxmlformats.org/officeDocument/2006/relationships/footer" Target="footer876.xml" /><Relationship Id="rId2089" Type="http://schemas.openxmlformats.org/officeDocument/2006/relationships/hyperlink" Target="https://advance.lexis.com/api/document?collection=news&amp;id=urn:contentItem:5JW2-HKY1-F021-64BJ-00000-00&amp;context=1519360" TargetMode="External" /><Relationship Id="rId209" Type="http://schemas.openxmlformats.org/officeDocument/2006/relationships/header" Target="header87.xml" /><Relationship Id="rId2090" Type="http://schemas.openxmlformats.org/officeDocument/2006/relationships/header" Target="header877.xml" /><Relationship Id="rId2091" Type="http://schemas.openxmlformats.org/officeDocument/2006/relationships/header" Target="header878.xml" /><Relationship Id="rId2092" Type="http://schemas.openxmlformats.org/officeDocument/2006/relationships/footer" Target="footer877.xml" /><Relationship Id="rId2093" Type="http://schemas.openxmlformats.org/officeDocument/2006/relationships/footer" Target="footer878.xml" /><Relationship Id="rId2094" Type="http://schemas.openxmlformats.org/officeDocument/2006/relationships/header" Target="header879.xml" /><Relationship Id="rId2095" Type="http://schemas.openxmlformats.org/officeDocument/2006/relationships/footer" Target="footer879.xml" /><Relationship Id="rId2096" Type="http://schemas.openxmlformats.org/officeDocument/2006/relationships/hyperlink" Target="https://advance.lexis.com/api/document?collection=news&amp;id=urn:contentItem:5JW2-HKY1-F021-64BN-00000-00&amp;context=1519360" TargetMode="External" /><Relationship Id="rId2097" Type="http://schemas.openxmlformats.org/officeDocument/2006/relationships/header" Target="header880.xml" /><Relationship Id="rId2098" Type="http://schemas.openxmlformats.org/officeDocument/2006/relationships/header" Target="header881.xml" /><Relationship Id="rId2099" Type="http://schemas.openxmlformats.org/officeDocument/2006/relationships/footer" Target="footer880.xml" /><Relationship Id="rId21" Type="http://schemas.openxmlformats.org/officeDocument/2006/relationships/header" Target="header8.xml" /><Relationship Id="rId210" Type="http://schemas.openxmlformats.org/officeDocument/2006/relationships/footer" Target="footer87.xml" /><Relationship Id="rId2100" Type="http://schemas.openxmlformats.org/officeDocument/2006/relationships/footer" Target="footer881.xml" /><Relationship Id="rId2101" Type="http://schemas.openxmlformats.org/officeDocument/2006/relationships/header" Target="header882.xml" /><Relationship Id="rId2102" Type="http://schemas.openxmlformats.org/officeDocument/2006/relationships/footer" Target="footer882.xml" /><Relationship Id="rId2103" Type="http://schemas.openxmlformats.org/officeDocument/2006/relationships/hyperlink" Target="https://advance.lexis.com/api/document?collection=news&amp;id=urn:contentItem:5JGF-4W31-F021-642M-00000-00&amp;context=1519360" TargetMode="External" /><Relationship Id="rId2104" Type="http://schemas.openxmlformats.org/officeDocument/2006/relationships/header" Target="header883.xml" /><Relationship Id="rId2105" Type="http://schemas.openxmlformats.org/officeDocument/2006/relationships/header" Target="header884.xml" /><Relationship Id="rId2106" Type="http://schemas.openxmlformats.org/officeDocument/2006/relationships/footer" Target="footer883.xml" /><Relationship Id="rId2107" Type="http://schemas.openxmlformats.org/officeDocument/2006/relationships/footer" Target="footer884.xml" /><Relationship Id="rId2108" Type="http://schemas.openxmlformats.org/officeDocument/2006/relationships/header" Target="header885.xml" /><Relationship Id="rId2109" Type="http://schemas.openxmlformats.org/officeDocument/2006/relationships/footer" Target="footer885.xml" /><Relationship Id="rId211" Type="http://schemas.openxmlformats.org/officeDocument/2006/relationships/hyperlink" Target="https://advance.lexis.com/api/document?collection=news&amp;id=urn:contentItem:5JW2-HKY1-F021-63X6-00000-00&amp;context=1519360" TargetMode="External" /><Relationship Id="rId2110" Type="http://schemas.openxmlformats.org/officeDocument/2006/relationships/hyperlink" Target="https://advance.lexis.com/api/document?collection=news&amp;id=urn:contentItem:5JG6-1391-F021-643H-00000-00&amp;context=1519360" TargetMode="External" /><Relationship Id="rId2111" Type="http://schemas.openxmlformats.org/officeDocument/2006/relationships/header" Target="header886.xml" /><Relationship Id="rId2112" Type="http://schemas.openxmlformats.org/officeDocument/2006/relationships/header" Target="header887.xml" /><Relationship Id="rId2113" Type="http://schemas.openxmlformats.org/officeDocument/2006/relationships/footer" Target="footer886.xml" /><Relationship Id="rId2114" Type="http://schemas.openxmlformats.org/officeDocument/2006/relationships/footer" Target="footer887.xml" /><Relationship Id="rId2115" Type="http://schemas.openxmlformats.org/officeDocument/2006/relationships/header" Target="header888.xml" /><Relationship Id="rId2116" Type="http://schemas.openxmlformats.org/officeDocument/2006/relationships/footer" Target="footer888.xml" /><Relationship Id="rId2117" Type="http://schemas.openxmlformats.org/officeDocument/2006/relationships/hyperlink" Target="https://advance.lexis.com/api/document?collection=news&amp;id=urn:contentItem:5JG7-1561-F021-61CY-00000-00&amp;context=1519360" TargetMode="External" /><Relationship Id="rId2118" Type="http://schemas.openxmlformats.org/officeDocument/2006/relationships/header" Target="header889.xml" /><Relationship Id="rId2119" Type="http://schemas.openxmlformats.org/officeDocument/2006/relationships/header" Target="header890.xml" /><Relationship Id="rId212" Type="http://schemas.openxmlformats.org/officeDocument/2006/relationships/header" Target="header88.xml" /><Relationship Id="rId2120" Type="http://schemas.openxmlformats.org/officeDocument/2006/relationships/footer" Target="footer889.xml" /><Relationship Id="rId2121" Type="http://schemas.openxmlformats.org/officeDocument/2006/relationships/footer" Target="footer890.xml" /><Relationship Id="rId2122" Type="http://schemas.openxmlformats.org/officeDocument/2006/relationships/header" Target="header891.xml" /><Relationship Id="rId2123" Type="http://schemas.openxmlformats.org/officeDocument/2006/relationships/footer" Target="footer891.xml" /><Relationship Id="rId2124" Type="http://schemas.openxmlformats.org/officeDocument/2006/relationships/hyperlink" Target="https://advance.lexis.com/api/document?collection=news&amp;id=urn:contentItem:5J0M-6GX1-JCJY-G0C7-00000-00&amp;context=1519360" TargetMode="External" /><Relationship Id="rId2125" Type="http://schemas.openxmlformats.org/officeDocument/2006/relationships/header" Target="header892.xml" /><Relationship Id="rId2126" Type="http://schemas.openxmlformats.org/officeDocument/2006/relationships/header" Target="header893.xml" /><Relationship Id="rId2127" Type="http://schemas.openxmlformats.org/officeDocument/2006/relationships/footer" Target="footer892.xml" /><Relationship Id="rId2128" Type="http://schemas.openxmlformats.org/officeDocument/2006/relationships/footer" Target="footer893.xml" /><Relationship Id="rId2129" Type="http://schemas.openxmlformats.org/officeDocument/2006/relationships/header" Target="header894.xml" /><Relationship Id="rId213" Type="http://schemas.openxmlformats.org/officeDocument/2006/relationships/header" Target="header89.xml" /><Relationship Id="rId2130" Type="http://schemas.openxmlformats.org/officeDocument/2006/relationships/footer" Target="footer894.xml" /><Relationship Id="rId2131" Type="http://schemas.openxmlformats.org/officeDocument/2006/relationships/hyperlink" Target="https://advance.lexis.com/api/document?collection=news&amp;id=urn:contentItem:5HGR-MVX1-F021-653D-00000-00&amp;context=1519360" TargetMode="External" /><Relationship Id="rId2132" Type="http://schemas.openxmlformats.org/officeDocument/2006/relationships/header" Target="header895.xml" /><Relationship Id="rId2133" Type="http://schemas.openxmlformats.org/officeDocument/2006/relationships/header" Target="header896.xml" /><Relationship Id="rId2134" Type="http://schemas.openxmlformats.org/officeDocument/2006/relationships/footer" Target="footer895.xml" /><Relationship Id="rId2135" Type="http://schemas.openxmlformats.org/officeDocument/2006/relationships/footer" Target="footer896.xml" /><Relationship Id="rId2136" Type="http://schemas.openxmlformats.org/officeDocument/2006/relationships/header" Target="header897.xml" /><Relationship Id="rId2137" Type="http://schemas.openxmlformats.org/officeDocument/2006/relationships/footer" Target="footer897.xml" /><Relationship Id="rId2138" Type="http://schemas.openxmlformats.org/officeDocument/2006/relationships/hyperlink" Target="https://advance.lexis.com/api/document?collection=news&amp;id=urn:contentItem:5HGR-GF91-F021-63VW-00000-00&amp;context=1519360" TargetMode="External" /><Relationship Id="rId2139" Type="http://schemas.openxmlformats.org/officeDocument/2006/relationships/header" Target="header898.xml" /><Relationship Id="rId214" Type="http://schemas.openxmlformats.org/officeDocument/2006/relationships/footer" Target="footer88.xml" /><Relationship Id="rId2140" Type="http://schemas.openxmlformats.org/officeDocument/2006/relationships/header" Target="header899.xml" /><Relationship Id="rId2141" Type="http://schemas.openxmlformats.org/officeDocument/2006/relationships/footer" Target="footer898.xml" /><Relationship Id="rId2142" Type="http://schemas.openxmlformats.org/officeDocument/2006/relationships/footer" Target="footer899.xml" /><Relationship Id="rId2143" Type="http://schemas.openxmlformats.org/officeDocument/2006/relationships/header" Target="header900.xml" /><Relationship Id="rId2144" Type="http://schemas.openxmlformats.org/officeDocument/2006/relationships/footer" Target="footer900.xml" /><Relationship Id="rId2145" Type="http://schemas.openxmlformats.org/officeDocument/2006/relationships/hyperlink" Target="https://advance.lexis.com/api/document?collection=news&amp;id=urn:contentItem:5HGR-GF91-F021-63VV-00000-00&amp;context=1519360" TargetMode="External" /><Relationship Id="rId2146" Type="http://schemas.openxmlformats.org/officeDocument/2006/relationships/header" Target="header901.xml" /><Relationship Id="rId2147" Type="http://schemas.openxmlformats.org/officeDocument/2006/relationships/header" Target="header902.xml" /><Relationship Id="rId2148" Type="http://schemas.openxmlformats.org/officeDocument/2006/relationships/footer" Target="footer901.xml" /><Relationship Id="rId2149" Type="http://schemas.openxmlformats.org/officeDocument/2006/relationships/footer" Target="footer902.xml" /><Relationship Id="rId215" Type="http://schemas.openxmlformats.org/officeDocument/2006/relationships/footer" Target="footer89.xml" /><Relationship Id="rId2150" Type="http://schemas.openxmlformats.org/officeDocument/2006/relationships/header" Target="header903.xml" /><Relationship Id="rId2151" Type="http://schemas.openxmlformats.org/officeDocument/2006/relationships/footer" Target="footer903.xml" /><Relationship Id="rId2152" Type="http://schemas.openxmlformats.org/officeDocument/2006/relationships/hyperlink" Target="https://advance.lexis.com/api/document?collection=news&amp;id=urn:contentItem:5J0K-HSD1-JCJY-G3VF-00000-00&amp;context=1519360" TargetMode="External" /><Relationship Id="rId2153" Type="http://schemas.openxmlformats.org/officeDocument/2006/relationships/header" Target="header904.xml" /><Relationship Id="rId2154" Type="http://schemas.openxmlformats.org/officeDocument/2006/relationships/header" Target="header905.xml" /><Relationship Id="rId2155" Type="http://schemas.openxmlformats.org/officeDocument/2006/relationships/footer" Target="footer904.xml" /><Relationship Id="rId2156" Type="http://schemas.openxmlformats.org/officeDocument/2006/relationships/footer" Target="footer905.xml" /><Relationship Id="rId2157" Type="http://schemas.openxmlformats.org/officeDocument/2006/relationships/header" Target="header906.xml" /><Relationship Id="rId2158" Type="http://schemas.openxmlformats.org/officeDocument/2006/relationships/footer" Target="footer906.xml" /><Relationship Id="rId2159" Type="http://schemas.openxmlformats.org/officeDocument/2006/relationships/hyperlink" Target="https://advance.lexis.com/api/document?collection=news&amp;id=urn:contentItem:5JN9-YVT1-F021-60TW-00000-00&amp;context=1519360" TargetMode="External" /><Relationship Id="rId216" Type="http://schemas.openxmlformats.org/officeDocument/2006/relationships/header" Target="header90.xml" /><Relationship Id="rId2160" Type="http://schemas.openxmlformats.org/officeDocument/2006/relationships/header" Target="header907.xml" /><Relationship Id="rId2161" Type="http://schemas.openxmlformats.org/officeDocument/2006/relationships/header" Target="header908.xml" /><Relationship Id="rId2162" Type="http://schemas.openxmlformats.org/officeDocument/2006/relationships/footer" Target="footer907.xml" /><Relationship Id="rId2163" Type="http://schemas.openxmlformats.org/officeDocument/2006/relationships/footer" Target="footer908.xml" /><Relationship Id="rId2164" Type="http://schemas.openxmlformats.org/officeDocument/2006/relationships/header" Target="header909.xml" /><Relationship Id="rId2165" Type="http://schemas.openxmlformats.org/officeDocument/2006/relationships/footer" Target="footer909.xml" /><Relationship Id="rId2166" Type="http://schemas.openxmlformats.org/officeDocument/2006/relationships/hyperlink" Target="https://advance.lexis.com/api/document?collection=news&amp;id=urn:contentItem:5H2P-X2W1-F021-63NW-00000-00&amp;context=1519360" TargetMode="External" /><Relationship Id="rId2167" Type="http://schemas.openxmlformats.org/officeDocument/2006/relationships/header" Target="header910.xml" /><Relationship Id="rId2168" Type="http://schemas.openxmlformats.org/officeDocument/2006/relationships/header" Target="header911.xml" /><Relationship Id="rId2169" Type="http://schemas.openxmlformats.org/officeDocument/2006/relationships/footer" Target="footer910.xml" /><Relationship Id="rId217" Type="http://schemas.openxmlformats.org/officeDocument/2006/relationships/footer" Target="footer90.xml" /><Relationship Id="rId2170" Type="http://schemas.openxmlformats.org/officeDocument/2006/relationships/footer" Target="footer911.xml" /><Relationship Id="rId2171" Type="http://schemas.openxmlformats.org/officeDocument/2006/relationships/header" Target="header912.xml" /><Relationship Id="rId2172" Type="http://schemas.openxmlformats.org/officeDocument/2006/relationships/footer" Target="footer912.xml" /><Relationship Id="rId2173" Type="http://schemas.openxmlformats.org/officeDocument/2006/relationships/hyperlink" Target="https://advance.lexis.com/api/document?collection=news&amp;id=urn:contentItem:5NV1-5T51-F021-63K9-00000-00&amp;context=1519360" TargetMode="External" /><Relationship Id="rId2174" Type="http://schemas.openxmlformats.org/officeDocument/2006/relationships/header" Target="header913.xml" /><Relationship Id="rId2175" Type="http://schemas.openxmlformats.org/officeDocument/2006/relationships/header" Target="header914.xml" /><Relationship Id="rId2176" Type="http://schemas.openxmlformats.org/officeDocument/2006/relationships/footer" Target="footer913.xml" /><Relationship Id="rId2177" Type="http://schemas.openxmlformats.org/officeDocument/2006/relationships/footer" Target="footer914.xml" /><Relationship Id="rId2178" Type="http://schemas.openxmlformats.org/officeDocument/2006/relationships/header" Target="header915.xml" /><Relationship Id="rId2179" Type="http://schemas.openxmlformats.org/officeDocument/2006/relationships/footer" Target="footer915.xml" /><Relationship Id="rId218" Type="http://schemas.openxmlformats.org/officeDocument/2006/relationships/hyperlink" Target="https://advance.lexis.com/api/document?collection=news&amp;id=urn:contentItem:5JTK-D171-F021-63HX-00000-00&amp;context=1519360" TargetMode="External" /><Relationship Id="rId2180" Type="http://schemas.openxmlformats.org/officeDocument/2006/relationships/hyperlink" Target="https://advance.lexis.com/api/document?collection=news&amp;id=urn:contentItem:5GXS-46T1-F021-613M-00000-00&amp;context=1519360" TargetMode="External" /><Relationship Id="rId2181" Type="http://schemas.openxmlformats.org/officeDocument/2006/relationships/header" Target="header916.xml" /><Relationship Id="rId2182" Type="http://schemas.openxmlformats.org/officeDocument/2006/relationships/header" Target="header917.xml" /><Relationship Id="rId2183" Type="http://schemas.openxmlformats.org/officeDocument/2006/relationships/footer" Target="footer916.xml" /><Relationship Id="rId2184" Type="http://schemas.openxmlformats.org/officeDocument/2006/relationships/footer" Target="footer917.xml" /><Relationship Id="rId2185" Type="http://schemas.openxmlformats.org/officeDocument/2006/relationships/header" Target="header918.xml" /><Relationship Id="rId2186" Type="http://schemas.openxmlformats.org/officeDocument/2006/relationships/footer" Target="footer918.xml" /><Relationship Id="rId2187" Type="http://schemas.openxmlformats.org/officeDocument/2006/relationships/hyperlink" Target="https://advance.lexis.com/api/document?collection=news&amp;id=urn:contentItem:5JW2-HKY1-F021-64DP-00000-00&amp;context=1519360" TargetMode="External" /><Relationship Id="rId2188" Type="http://schemas.openxmlformats.org/officeDocument/2006/relationships/header" Target="header919.xml" /><Relationship Id="rId2189" Type="http://schemas.openxmlformats.org/officeDocument/2006/relationships/header" Target="header920.xml" /><Relationship Id="rId219" Type="http://schemas.openxmlformats.org/officeDocument/2006/relationships/header" Target="header91.xml" /><Relationship Id="rId2190" Type="http://schemas.openxmlformats.org/officeDocument/2006/relationships/footer" Target="footer919.xml" /><Relationship Id="rId2191" Type="http://schemas.openxmlformats.org/officeDocument/2006/relationships/footer" Target="footer920.xml" /><Relationship Id="rId2192" Type="http://schemas.openxmlformats.org/officeDocument/2006/relationships/header" Target="header921.xml" /><Relationship Id="rId2193" Type="http://schemas.openxmlformats.org/officeDocument/2006/relationships/footer" Target="footer921.xml" /><Relationship Id="rId2194" Type="http://schemas.openxmlformats.org/officeDocument/2006/relationships/hyperlink" Target="https://advance.lexis.com/api/document?collection=news&amp;id=urn:contentItem:5NB6-2NT1-JCJY-G52P-00000-00&amp;context=1519360" TargetMode="External" /><Relationship Id="rId2195" Type="http://schemas.openxmlformats.org/officeDocument/2006/relationships/header" Target="header922.xml" /><Relationship Id="rId2196" Type="http://schemas.openxmlformats.org/officeDocument/2006/relationships/header" Target="header923.xml" /><Relationship Id="rId2197" Type="http://schemas.openxmlformats.org/officeDocument/2006/relationships/footer" Target="footer922.xml" /><Relationship Id="rId2198" Type="http://schemas.openxmlformats.org/officeDocument/2006/relationships/footer" Target="footer923.xml" /><Relationship Id="rId2199" Type="http://schemas.openxmlformats.org/officeDocument/2006/relationships/header" Target="header924.xml" /><Relationship Id="rId22" Type="http://schemas.openxmlformats.org/officeDocument/2006/relationships/footer" Target="footer7.xml" /><Relationship Id="rId220" Type="http://schemas.openxmlformats.org/officeDocument/2006/relationships/header" Target="header92.xml" /><Relationship Id="rId2200" Type="http://schemas.openxmlformats.org/officeDocument/2006/relationships/footer" Target="footer924.xml" /><Relationship Id="rId2201" Type="http://schemas.openxmlformats.org/officeDocument/2006/relationships/hyperlink" Target="https://advance.lexis.com/api/document?collection=news&amp;id=urn:contentItem:5NC8-DVC1-F021-62JX-00000-00&amp;context=1519360" TargetMode="External" /><Relationship Id="rId2202" Type="http://schemas.openxmlformats.org/officeDocument/2006/relationships/header" Target="header925.xml" /><Relationship Id="rId2203" Type="http://schemas.openxmlformats.org/officeDocument/2006/relationships/header" Target="header926.xml" /><Relationship Id="rId2204" Type="http://schemas.openxmlformats.org/officeDocument/2006/relationships/footer" Target="footer925.xml" /><Relationship Id="rId2205" Type="http://schemas.openxmlformats.org/officeDocument/2006/relationships/footer" Target="footer926.xml" /><Relationship Id="rId2206" Type="http://schemas.openxmlformats.org/officeDocument/2006/relationships/header" Target="header927.xml" /><Relationship Id="rId2207" Type="http://schemas.openxmlformats.org/officeDocument/2006/relationships/footer" Target="footer927.xml" /><Relationship Id="rId2208" Type="http://schemas.openxmlformats.org/officeDocument/2006/relationships/hyperlink" Target="https://advance.lexis.com/api/document?collection=news&amp;id=urn:contentItem:5GW2-NRN1-F021-64W6-00000-00&amp;context=1519360" TargetMode="External" /><Relationship Id="rId2209" Type="http://schemas.openxmlformats.org/officeDocument/2006/relationships/header" Target="header928.xml" /><Relationship Id="rId221" Type="http://schemas.openxmlformats.org/officeDocument/2006/relationships/footer" Target="footer91.xml" /><Relationship Id="rId2210" Type="http://schemas.openxmlformats.org/officeDocument/2006/relationships/header" Target="header929.xml" /><Relationship Id="rId2211" Type="http://schemas.openxmlformats.org/officeDocument/2006/relationships/footer" Target="footer928.xml" /><Relationship Id="rId2212" Type="http://schemas.openxmlformats.org/officeDocument/2006/relationships/footer" Target="footer929.xml" /><Relationship Id="rId2213" Type="http://schemas.openxmlformats.org/officeDocument/2006/relationships/header" Target="header930.xml" /><Relationship Id="rId2214" Type="http://schemas.openxmlformats.org/officeDocument/2006/relationships/footer" Target="footer930.xml" /><Relationship Id="rId2215" Type="http://schemas.openxmlformats.org/officeDocument/2006/relationships/hyperlink" Target="https://advance.lexis.com/api/document?collection=news&amp;id=urn:contentItem:5NDH-DDJ1-JCJY-G2P7-00000-00&amp;context=1519360" TargetMode="External" /><Relationship Id="rId2216" Type="http://schemas.openxmlformats.org/officeDocument/2006/relationships/header" Target="header931.xml" /><Relationship Id="rId2217" Type="http://schemas.openxmlformats.org/officeDocument/2006/relationships/header" Target="header932.xml" /><Relationship Id="rId2218" Type="http://schemas.openxmlformats.org/officeDocument/2006/relationships/footer" Target="footer931.xml" /><Relationship Id="rId2219" Type="http://schemas.openxmlformats.org/officeDocument/2006/relationships/footer" Target="footer932.xml" /><Relationship Id="rId222" Type="http://schemas.openxmlformats.org/officeDocument/2006/relationships/footer" Target="footer92.xml" /><Relationship Id="rId2220" Type="http://schemas.openxmlformats.org/officeDocument/2006/relationships/header" Target="header933.xml" /><Relationship Id="rId2221" Type="http://schemas.openxmlformats.org/officeDocument/2006/relationships/footer" Target="footer933.xml" /><Relationship Id="rId2222" Type="http://schemas.openxmlformats.org/officeDocument/2006/relationships/hyperlink" Target="https://advance.lexis.com/api/document?collection=news&amp;id=urn:contentItem:5N2G-YP91-JCJY-G3X4-00000-00&amp;context=1519360" TargetMode="External" /><Relationship Id="rId2223" Type="http://schemas.openxmlformats.org/officeDocument/2006/relationships/header" Target="header934.xml" /><Relationship Id="rId2224" Type="http://schemas.openxmlformats.org/officeDocument/2006/relationships/header" Target="header935.xml" /><Relationship Id="rId2225" Type="http://schemas.openxmlformats.org/officeDocument/2006/relationships/footer" Target="footer934.xml" /><Relationship Id="rId2226" Type="http://schemas.openxmlformats.org/officeDocument/2006/relationships/footer" Target="footer935.xml" /><Relationship Id="rId2227" Type="http://schemas.openxmlformats.org/officeDocument/2006/relationships/header" Target="header936.xml" /><Relationship Id="rId2228" Type="http://schemas.openxmlformats.org/officeDocument/2006/relationships/footer" Target="footer936.xml" /><Relationship Id="rId2229" Type="http://schemas.openxmlformats.org/officeDocument/2006/relationships/hyperlink" Target="https://advance.lexis.com/api/document?collection=news&amp;id=urn:contentItem:5MSV-0Y21-F021-60BW-00000-00&amp;context=1519360" TargetMode="External" /><Relationship Id="rId223" Type="http://schemas.openxmlformats.org/officeDocument/2006/relationships/header" Target="header93.xml" /><Relationship Id="rId2230" Type="http://schemas.openxmlformats.org/officeDocument/2006/relationships/header" Target="header937.xml" /><Relationship Id="rId2231" Type="http://schemas.openxmlformats.org/officeDocument/2006/relationships/header" Target="header938.xml" /><Relationship Id="rId2232" Type="http://schemas.openxmlformats.org/officeDocument/2006/relationships/footer" Target="footer937.xml" /><Relationship Id="rId2233" Type="http://schemas.openxmlformats.org/officeDocument/2006/relationships/footer" Target="footer938.xml" /><Relationship Id="rId2234" Type="http://schemas.openxmlformats.org/officeDocument/2006/relationships/header" Target="header939.xml" /><Relationship Id="rId2235" Type="http://schemas.openxmlformats.org/officeDocument/2006/relationships/footer" Target="footer939.xml" /><Relationship Id="rId2236" Type="http://schemas.openxmlformats.org/officeDocument/2006/relationships/hyperlink" Target="https://advance.lexis.com/api/document?collection=news&amp;id=urn:contentItem:5N9S-8VK1-F021-62W3-00000-00&amp;context=1519360" TargetMode="External" /><Relationship Id="rId2237" Type="http://schemas.openxmlformats.org/officeDocument/2006/relationships/header" Target="header940.xml" /><Relationship Id="rId2238" Type="http://schemas.openxmlformats.org/officeDocument/2006/relationships/header" Target="header941.xml" /><Relationship Id="rId2239" Type="http://schemas.openxmlformats.org/officeDocument/2006/relationships/footer" Target="footer940.xml" /><Relationship Id="rId224" Type="http://schemas.openxmlformats.org/officeDocument/2006/relationships/footer" Target="footer93.xml" /><Relationship Id="rId2240" Type="http://schemas.openxmlformats.org/officeDocument/2006/relationships/footer" Target="footer941.xml" /><Relationship Id="rId2241" Type="http://schemas.openxmlformats.org/officeDocument/2006/relationships/header" Target="header942.xml" /><Relationship Id="rId2242" Type="http://schemas.openxmlformats.org/officeDocument/2006/relationships/footer" Target="footer942.xml" /><Relationship Id="rId2243" Type="http://schemas.openxmlformats.org/officeDocument/2006/relationships/hyperlink" Target="https://advance.lexis.com/api/document?collection=news&amp;id=urn:contentItem:5MKY-HM11-F021-64C7-00000-00&amp;context=1519360" TargetMode="External" /><Relationship Id="rId2244" Type="http://schemas.openxmlformats.org/officeDocument/2006/relationships/header" Target="header943.xml" /><Relationship Id="rId2245" Type="http://schemas.openxmlformats.org/officeDocument/2006/relationships/header" Target="header944.xml" /><Relationship Id="rId2246" Type="http://schemas.openxmlformats.org/officeDocument/2006/relationships/footer" Target="footer943.xml" /><Relationship Id="rId2247" Type="http://schemas.openxmlformats.org/officeDocument/2006/relationships/footer" Target="footer944.xml" /><Relationship Id="rId2248" Type="http://schemas.openxmlformats.org/officeDocument/2006/relationships/header" Target="header945.xml" /><Relationship Id="rId2249" Type="http://schemas.openxmlformats.org/officeDocument/2006/relationships/footer" Target="footer945.xml" /><Relationship Id="rId225" Type="http://schemas.openxmlformats.org/officeDocument/2006/relationships/hyperlink" Target="https://advance.lexis.com/api/document?collection=news&amp;id=urn:contentItem:5J76-3B91-JCJY-G2B6-00000-00&amp;context=1519360" TargetMode="External" /><Relationship Id="rId2250" Type="http://schemas.openxmlformats.org/officeDocument/2006/relationships/hyperlink" Target="https://advance.lexis.com/api/document?collection=news&amp;id=urn:contentItem:5MSC-CYW1-F021-63GY-00000-00&amp;context=1519360" TargetMode="External" /><Relationship Id="rId2251" Type="http://schemas.openxmlformats.org/officeDocument/2006/relationships/header" Target="header946.xml" /><Relationship Id="rId2252" Type="http://schemas.openxmlformats.org/officeDocument/2006/relationships/header" Target="header947.xml" /><Relationship Id="rId2253" Type="http://schemas.openxmlformats.org/officeDocument/2006/relationships/footer" Target="footer946.xml" /><Relationship Id="rId2254" Type="http://schemas.openxmlformats.org/officeDocument/2006/relationships/footer" Target="footer947.xml" /><Relationship Id="rId2255" Type="http://schemas.openxmlformats.org/officeDocument/2006/relationships/header" Target="header948.xml" /><Relationship Id="rId2256" Type="http://schemas.openxmlformats.org/officeDocument/2006/relationships/footer" Target="footer948.xml" /><Relationship Id="rId2257" Type="http://schemas.openxmlformats.org/officeDocument/2006/relationships/hyperlink" Target="https://advance.lexis.com/api/document?collection=news&amp;id=urn:contentItem:5MTX-W961-JCJY-G18G-00000-00&amp;context=1519360" TargetMode="External" /><Relationship Id="rId2258" Type="http://schemas.openxmlformats.org/officeDocument/2006/relationships/header" Target="header949.xml" /><Relationship Id="rId2259" Type="http://schemas.openxmlformats.org/officeDocument/2006/relationships/header" Target="header950.xml" /><Relationship Id="rId226" Type="http://schemas.openxmlformats.org/officeDocument/2006/relationships/header" Target="header94.xml" /><Relationship Id="rId2260" Type="http://schemas.openxmlformats.org/officeDocument/2006/relationships/footer" Target="footer949.xml" /><Relationship Id="rId2261" Type="http://schemas.openxmlformats.org/officeDocument/2006/relationships/footer" Target="footer950.xml" /><Relationship Id="rId2262" Type="http://schemas.openxmlformats.org/officeDocument/2006/relationships/header" Target="header951.xml" /><Relationship Id="rId2263" Type="http://schemas.openxmlformats.org/officeDocument/2006/relationships/footer" Target="footer951.xml" /><Relationship Id="rId2264" Type="http://schemas.openxmlformats.org/officeDocument/2006/relationships/hyperlink" Target="https://advance.lexis.com/api/document?collection=news&amp;id=urn:contentItem:5MRB-CDD1-F021-64D0-00000-00&amp;context=1519360" TargetMode="External" /><Relationship Id="rId2265" Type="http://schemas.openxmlformats.org/officeDocument/2006/relationships/header" Target="header952.xml" /><Relationship Id="rId2266" Type="http://schemas.openxmlformats.org/officeDocument/2006/relationships/header" Target="header953.xml" /><Relationship Id="rId2267" Type="http://schemas.openxmlformats.org/officeDocument/2006/relationships/footer" Target="footer952.xml" /><Relationship Id="rId2268" Type="http://schemas.openxmlformats.org/officeDocument/2006/relationships/footer" Target="footer953.xml" /><Relationship Id="rId2269" Type="http://schemas.openxmlformats.org/officeDocument/2006/relationships/header" Target="header954.xml" /><Relationship Id="rId227" Type="http://schemas.openxmlformats.org/officeDocument/2006/relationships/header" Target="header95.xml" /><Relationship Id="rId2270" Type="http://schemas.openxmlformats.org/officeDocument/2006/relationships/footer" Target="footer954.xml" /><Relationship Id="rId2271" Type="http://schemas.openxmlformats.org/officeDocument/2006/relationships/hyperlink" Target="https://advance.lexis.com/api/document?collection=news&amp;id=urn:contentItem:5MD4-95Y1-F021-60B6-00000-00&amp;context=1519360" TargetMode="External" /><Relationship Id="rId2272" Type="http://schemas.openxmlformats.org/officeDocument/2006/relationships/header" Target="header955.xml" /><Relationship Id="rId2273" Type="http://schemas.openxmlformats.org/officeDocument/2006/relationships/header" Target="header956.xml" /><Relationship Id="rId2274" Type="http://schemas.openxmlformats.org/officeDocument/2006/relationships/footer" Target="footer955.xml" /><Relationship Id="rId2275" Type="http://schemas.openxmlformats.org/officeDocument/2006/relationships/footer" Target="footer956.xml" /><Relationship Id="rId2276" Type="http://schemas.openxmlformats.org/officeDocument/2006/relationships/header" Target="header957.xml" /><Relationship Id="rId2277" Type="http://schemas.openxmlformats.org/officeDocument/2006/relationships/footer" Target="footer957.xml" /><Relationship Id="rId2278" Type="http://schemas.openxmlformats.org/officeDocument/2006/relationships/hyperlink" Target="https://advance.lexis.com/api/document?collection=news&amp;id=urn:contentItem:5KPS-TBX1-JCJY-G536-00000-00&amp;context=1519360" TargetMode="External" /><Relationship Id="rId2279" Type="http://schemas.openxmlformats.org/officeDocument/2006/relationships/header" Target="header958.xml" /><Relationship Id="rId228" Type="http://schemas.openxmlformats.org/officeDocument/2006/relationships/footer" Target="footer94.xml" /><Relationship Id="rId2280" Type="http://schemas.openxmlformats.org/officeDocument/2006/relationships/header" Target="header959.xml" /><Relationship Id="rId2281" Type="http://schemas.openxmlformats.org/officeDocument/2006/relationships/footer" Target="footer958.xml" /><Relationship Id="rId2282" Type="http://schemas.openxmlformats.org/officeDocument/2006/relationships/footer" Target="footer959.xml" /><Relationship Id="rId2283" Type="http://schemas.openxmlformats.org/officeDocument/2006/relationships/header" Target="header960.xml" /><Relationship Id="rId2284" Type="http://schemas.openxmlformats.org/officeDocument/2006/relationships/footer" Target="footer960.xml" /><Relationship Id="rId2285" Type="http://schemas.openxmlformats.org/officeDocument/2006/relationships/hyperlink" Target="https://advance.lexis.com/api/document?collection=news&amp;id=urn:contentItem:5K2M-XXB1-F021-62PC-00000-00&amp;context=1519360" TargetMode="External" /><Relationship Id="rId2286" Type="http://schemas.openxmlformats.org/officeDocument/2006/relationships/header" Target="header961.xml" /><Relationship Id="rId2287" Type="http://schemas.openxmlformats.org/officeDocument/2006/relationships/header" Target="header962.xml" /><Relationship Id="rId2288" Type="http://schemas.openxmlformats.org/officeDocument/2006/relationships/footer" Target="footer961.xml" /><Relationship Id="rId2289" Type="http://schemas.openxmlformats.org/officeDocument/2006/relationships/footer" Target="footer962.xml" /><Relationship Id="rId229" Type="http://schemas.openxmlformats.org/officeDocument/2006/relationships/footer" Target="footer95.xml" /><Relationship Id="rId2290" Type="http://schemas.openxmlformats.org/officeDocument/2006/relationships/header" Target="header963.xml" /><Relationship Id="rId2291" Type="http://schemas.openxmlformats.org/officeDocument/2006/relationships/footer" Target="footer963.xml" /><Relationship Id="rId2292" Type="http://schemas.openxmlformats.org/officeDocument/2006/relationships/hyperlink" Target="https://advance.lexis.com/api/document?collection=news&amp;id=urn:contentItem:5GV4-YSY1-JCJY-G025-00000-00&amp;context=1519360" TargetMode="External" /><Relationship Id="rId2293" Type="http://schemas.openxmlformats.org/officeDocument/2006/relationships/hyperlink" Target="http://t.co/0YLnScIjIT#refugeeswelcomepic.twitter.com/RM4tXL9Llc" TargetMode="External" /><Relationship Id="rId2294" Type="http://schemas.openxmlformats.org/officeDocument/2006/relationships/hyperlink" Target="https://t.co/VJ6rGD7FQcpic.twitter.com/VExt4prRUO" TargetMode="External" /><Relationship Id="rId2295" Type="http://schemas.openxmlformats.org/officeDocument/2006/relationships/hyperlink" Target="http://t.co/3ylJKe2fqL" TargetMode="External" /><Relationship Id="rId2296" Type="http://schemas.openxmlformats.org/officeDocument/2006/relationships/hyperlink" Target="https://t.co/LpxYV8uBbZ#refugeeswelcomepic.twitter.com/02wBMb0eTo" TargetMode="External" /><Relationship Id="rId2297" Type="http://schemas.openxmlformats.org/officeDocument/2006/relationships/hyperlink" Target="http://t.co/zYG0B2vyBlpic.twitter.com/hvk6b6IeC7" TargetMode="External" /><Relationship Id="rId2298" Type="http://schemas.openxmlformats.org/officeDocument/2006/relationships/hyperlink" Target="https://t.co/Qrm0TbPF9D" TargetMode="External" /><Relationship Id="rId2299" Type="http://schemas.openxmlformats.org/officeDocument/2006/relationships/hyperlink" Target="https://t.co/EKRDeC8vkH" TargetMode="External" /><Relationship Id="rId23" Type="http://schemas.openxmlformats.org/officeDocument/2006/relationships/footer" Target="footer8.xml" /><Relationship Id="rId230" Type="http://schemas.openxmlformats.org/officeDocument/2006/relationships/header" Target="header96.xml" /><Relationship Id="rId2300" Type="http://schemas.openxmlformats.org/officeDocument/2006/relationships/hyperlink" Target="http://t.co/eSEy8AeoJ8pic.twitter.com/inbA7qUURa" TargetMode="External" /><Relationship Id="rId2301" Type="http://schemas.openxmlformats.org/officeDocument/2006/relationships/header" Target="header964.xml" /><Relationship Id="rId2302" Type="http://schemas.openxmlformats.org/officeDocument/2006/relationships/header" Target="header965.xml" /><Relationship Id="rId2303" Type="http://schemas.openxmlformats.org/officeDocument/2006/relationships/footer" Target="footer964.xml" /><Relationship Id="rId2304" Type="http://schemas.openxmlformats.org/officeDocument/2006/relationships/footer" Target="footer965.xml" /><Relationship Id="rId2305" Type="http://schemas.openxmlformats.org/officeDocument/2006/relationships/header" Target="header966.xml" /><Relationship Id="rId2306" Type="http://schemas.openxmlformats.org/officeDocument/2006/relationships/footer" Target="footer966.xml" /><Relationship Id="rId2307" Type="http://schemas.openxmlformats.org/officeDocument/2006/relationships/hyperlink" Target="https://advance.lexis.com/api/document?collection=news&amp;id=urn:contentItem:5JW2-HKY1-F021-6406-00000-00&amp;context=1519360" TargetMode="External" /><Relationship Id="rId2308" Type="http://schemas.openxmlformats.org/officeDocument/2006/relationships/header" Target="header967.xml" /><Relationship Id="rId2309" Type="http://schemas.openxmlformats.org/officeDocument/2006/relationships/header" Target="header968.xml" /><Relationship Id="rId231" Type="http://schemas.openxmlformats.org/officeDocument/2006/relationships/footer" Target="footer96.xml" /><Relationship Id="rId2310" Type="http://schemas.openxmlformats.org/officeDocument/2006/relationships/footer" Target="footer967.xml" /><Relationship Id="rId2311" Type="http://schemas.openxmlformats.org/officeDocument/2006/relationships/footer" Target="footer968.xml" /><Relationship Id="rId2312" Type="http://schemas.openxmlformats.org/officeDocument/2006/relationships/header" Target="header969.xml" /><Relationship Id="rId2313" Type="http://schemas.openxmlformats.org/officeDocument/2006/relationships/footer" Target="footer969.xml" /><Relationship Id="rId2314" Type="http://schemas.openxmlformats.org/officeDocument/2006/relationships/hyperlink" Target="https://advance.lexis.com/api/document?collection=news&amp;id=urn:contentItem:5JW2-HKY1-F021-63VB-00000-00&amp;context=1519360" TargetMode="External" /><Relationship Id="rId2315" Type="http://schemas.openxmlformats.org/officeDocument/2006/relationships/header" Target="header970.xml" /><Relationship Id="rId2316" Type="http://schemas.openxmlformats.org/officeDocument/2006/relationships/header" Target="header971.xml" /><Relationship Id="rId2317" Type="http://schemas.openxmlformats.org/officeDocument/2006/relationships/footer" Target="footer970.xml" /><Relationship Id="rId2318" Type="http://schemas.openxmlformats.org/officeDocument/2006/relationships/footer" Target="footer971.xml" /><Relationship Id="rId2319" Type="http://schemas.openxmlformats.org/officeDocument/2006/relationships/header" Target="header972.xml" /><Relationship Id="rId232" Type="http://schemas.openxmlformats.org/officeDocument/2006/relationships/hyperlink" Target="https://advance.lexis.com/api/document?collection=news&amp;id=urn:contentItem:5HSS-JF41-F021-61TS-00000-00&amp;context=1519360" TargetMode="External" /><Relationship Id="rId2320" Type="http://schemas.openxmlformats.org/officeDocument/2006/relationships/footer" Target="footer972.xml" /><Relationship Id="rId2321" Type="http://schemas.openxmlformats.org/officeDocument/2006/relationships/hyperlink" Target="https://advance.lexis.com/api/document?collection=news&amp;id=urn:contentItem:5JTM-S2K1-F021-62G6-00000-00&amp;context=1519360" TargetMode="External" /><Relationship Id="rId2322" Type="http://schemas.openxmlformats.org/officeDocument/2006/relationships/header" Target="header973.xml" /><Relationship Id="rId2323" Type="http://schemas.openxmlformats.org/officeDocument/2006/relationships/header" Target="header974.xml" /><Relationship Id="rId2324" Type="http://schemas.openxmlformats.org/officeDocument/2006/relationships/footer" Target="footer973.xml" /><Relationship Id="rId2325" Type="http://schemas.openxmlformats.org/officeDocument/2006/relationships/footer" Target="footer974.xml" /><Relationship Id="rId2326" Type="http://schemas.openxmlformats.org/officeDocument/2006/relationships/header" Target="header975.xml" /><Relationship Id="rId2327" Type="http://schemas.openxmlformats.org/officeDocument/2006/relationships/footer" Target="footer975.xml" /><Relationship Id="rId2328" Type="http://schemas.openxmlformats.org/officeDocument/2006/relationships/hyperlink" Target="https://advance.lexis.com/api/document?collection=news&amp;id=urn:contentItem:5K2V-D5T1-JCJY-G4MC-00000-00&amp;context=1519360" TargetMode="External" /><Relationship Id="rId2329" Type="http://schemas.openxmlformats.org/officeDocument/2006/relationships/header" Target="header976.xml" /><Relationship Id="rId233" Type="http://schemas.openxmlformats.org/officeDocument/2006/relationships/header" Target="header97.xml" /><Relationship Id="rId2330" Type="http://schemas.openxmlformats.org/officeDocument/2006/relationships/header" Target="header977.xml" /><Relationship Id="rId2331" Type="http://schemas.openxmlformats.org/officeDocument/2006/relationships/footer" Target="footer976.xml" /><Relationship Id="rId2332" Type="http://schemas.openxmlformats.org/officeDocument/2006/relationships/footer" Target="footer977.xml" /><Relationship Id="rId2333" Type="http://schemas.openxmlformats.org/officeDocument/2006/relationships/header" Target="header978.xml" /><Relationship Id="rId2334" Type="http://schemas.openxmlformats.org/officeDocument/2006/relationships/footer" Target="footer978.xml" /><Relationship Id="rId2335" Type="http://schemas.openxmlformats.org/officeDocument/2006/relationships/hyperlink" Target="https://advance.lexis.com/api/document?collection=news&amp;id=urn:contentItem:5K2M-XXB1-F021-62PD-00000-00&amp;context=1519360" TargetMode="External" /><Relationship Id="rId2336" Type="http://schemas.openxmlformats.org/officeDocument/2006/relationships/header" Target="header979.xml" /><Relationship Id="rId2337" Type="http://schemas.openxmlformats.org/officeDocument/2006/relationships/header" Target="header980.xml" /><Relationship Id="rId2338" Type="http://schemas.openxmlformats.org/officeDocument/2006/relationships/footer" Target="footer979.xml" /><Relationship Id="rId2339" Type="http://schemas.openxmlformats.org/officeDocument/2006/relationships/footer" Target="footer980.xml" /><Relationship Id="rId234" Type="http://schemas.openxmlformats.org/officeDocument/2006/relationships/header" Target="header98.xml" /><Relationship Id="rId2340" Type="http://schemas.openxmlformats.org/officeDocument/2006/relationships/header" Target="header981.xml" /><Relationship Id="rId2341" Type="http://schemas.openxmlformats.org/officeDocument/2006/relationships/footer" Target="footer981.xml" /><Relationship Id="rId2342" Type="http://schemas.openxmlformats.org/officeDocument/2006/relationships/hyperlink" Target="https://advance.lexis.com/api/document?collection=news&amp;id=urn:contentItem:5JW2-HKY1-F021-6414-00000-00&amp;context=1519360" TargetMode="External" /><Relationship Id="rId2343" Type="http://schemas.openxmlformats.org/officeDocument/2006/relationships/header" Target="header982.xml" /><Relationship Id="rId2344" Type="http://schemas.openxmlformats.org/officeDocument/2006/relationships/header" Target="header983.xml" /><Relationship Id="rId2345" Type="http://schemas.openxmlformats.org/officeDocument/2006/relationships/footer" Target="footer982.xml" /><Relationship Id="rId2346" Type="http://schemas.openxmlformats.org/officeDocument/2006/relationships/footer" Target="footer983.xml" /><Relationship Id="rId2347" Type="http://schemas.openxmlformats.org/officeDocument/2006/relationships/header" Target="header984.xml" /><Relationship Id="rId2348" Type="http://schemas.openxmlformats.org/officeDocument/2006/relationships/footer" Target="footer984.xml" /><Relationship Id="rId2349" Type="http://schemas.openxmlformats.org/officeDocument/2006/relationships/hyperlink" Target="https://advance.lexis.com/api/document?collection=news&amp;id=urn:contentItem:5K2N-8N71-JCJY-G4W8-00000-00&amp;context=1519360" TargetMode="External" /><Relationship Id="rId235" Type="http://schemas.openxmlformats.org/officeDocument/2006/relationships/footer" Target="footer97.xml" /><Relationship Id="rId2350" Type="http://schemas.openxmlformats.org/officeDocument/2006/relationships/header" Target="header985.xml" /><Relationship Id="rId2351" Type="http://schemas.openxmlformats.org/officeDocument/2006/relationships/header" Target="header986.xml" /><Relationship Id="rId2352" Type="http://schemas.openxmlformats.org/officeDocument/2006/relationships/footer" Target="footer985.xml" /><Relationship Id="rId2353" Type="http://schemas.openxmlformats.org/officeDocument/2006/relationships/footer" Target="footer986.xml" /><Relationship Id="rId2354" Type="http://schemas.openxmlformats.org/officeDocument/2006/relationships/header" Target="header987.xml" /><Relationship Id="rId2355" Type="http://schemas.openxmlformats.org/officeDocument/2006/relationships/footer" Target="footer987.xml" /><Relationship Id="rId2356" Type="http://schemas.openxmlformats.org/officeDocument/2006/relationships/hyperlink" Target="https://advance.lexis.com/api/document?collection=news&amp;id=urn:contentItem:5JRN-08D1-JCJY-G11M-00000-00&amp;context=1519360" TargetMode="External" /><Relationship Id="rId2357" Type="http://schemas.openxmlformats.org/officeDocument/2006/relationships/header" Target="header988.xml" /><Relationship Id="rId2358" Type="http://schemas.openxmlformats.org/officeDocument/2006/relationships/header" Target="header989.xml" /><Relationship Id="rId2359" Type="http://schemas.openxmlformats.org/officeDocument/2006/relationships/footer" Target="footer988.xml" /><Relationship Id="rId236" Type="http://schemas.openxmlformats.org/officeDocument/2006/relationships/footer" Target="footer98.xml" /><Relationship Id="rId2360" Type="http://schemas.openxmlformats.org/officeDocument/2006/relationships/footer" Target="footer989.xml" /><Relationship Id="rId2361" Type="http://schemas.openxmlformats.org/officeDocument/2006/relationships/header" Target="header990.xml" /><Relationship Id="rId2362" Type="http://schemas.openxmlformats.org/officeDocument/2006/relationships/footer" Target="footer990.xml" /><Relationship Id="rId2363" Type="http://schemas.openxmlformats.org/officeDocument/2006/relationships/hyperlink" Target="https://advance.lexis.com/api/document?collection=news&amp;id=urn:contentItem:5K2V-XGP1-JCJY-G2G2-00000-00&amp;context=1519360" TargetMode="External" /><Relationship Id="rId2364" Type="http://schemas.openxmlformats.org/officeDocument/2006/relationships/header" Target="header991.xml" /><Relationship Id="rId2365" Type="http://schemas.openxmlformats.org/officeDocument/2006/relationships/header" Target="header992.xml" /><Relationship Id="rId2366" Type="http://schemas.openxmlformats.org/officeDocument/2006/relationships/footer" Target="footer991.xml" /><Relationship Id="rId2367" Type="http://schemas.openxmlformats.org/officeDocument/2006/relationships/footer" Target="footer992.xml" /><Relationship Id="rId2368" Type="http://schemas.openxmlformats.org/officeDocument/2006/relationships/header" Target="header993.xml" /><Relationship Id="rId2369" Type="http://schemas.openxmlformats.org/officeDocument/2006/relationships/footer" Target="footer993.xml" /><Relationship Id="rId237" Type="http://schemas.openxmlformats.org/officeDocument/2006/relationships/header" Target="header99.xml" /><Relationship Id="rId2370" Type="http://schemas.openxmlformats.org/officeDocument/2006/relationships/hyperlink" Target="https://advance.lexis.com/api/document?collection=news&amp;id=urn:contentItem:5JW2-HKY1-F021-63Y0-00000-00&amp;context=1519360" TargetMode="External" /><Relationship Id="rId2371" Type="http://schemas.openxmlformats.org/officeDocument/2006/relationships/header" Target="header994.xml" /><Relationship Id="rId2372" Type="http://schemas.openxmlformats.org/officeDocument/2006/relationships/header" Target="header995.xml" /><Relationship Id="rId2373" Type="http://schemas.openxmlformats.org/officeDocument/2006/relationships/footer" Target="footer994.xml" /><Relationship Id="rId2374" Type="http://schemas.openxmlformats.org/officeDocument/2006/relationships/footer" Target="footer995.xml" /><Relationship Id="rId2375" Type="http://schemas.openxmlformats.org/officeDocument/2006/relationships/header" Target="header996.xml" /><Relationship Id="rId2376" Type="http://schemas.openxmlformats.org/officeDocument/2006/relationships/footer" Target="footer996.xml" /><Relationship Id="rId2377" Type="http://schemas.openxmlformats.org/officeDocument/2006/relationships/hyperlink" Target="https://advance.lexis.com/api/document?collection=news&amp;id=urn:contentItem:5JTM-DH21-F021-614M-00000-00&amp;context=1519360" TargetMode="External" /><Relationship Id="rId2378" Type="http://schemas.openxmlformats.org/officeDocument/2006/relationships/header" Target="header997.xml" /><Relationship Id="rId2379" Type="http://schemas.openxmlformats.org/officeDocument/2006/relationships/header" Target="header998.xml" /><Relationship Id="rId238" Type="http://schemas.openxmlformats.org/officeDocument/2006/relationships/footer" Target="footer99.xml" /><Relationship Id="rId2380" Type="http://schemas.openxmlformats.org/officeDocument/2006/relationships/footer" Target="footer997.xml" /><Relationship Id="rId2381" Type="http://schemas.openxmlformats.org/officeDocument/2006/relationships/footer" Target="footer998.xml" /><Relationship Id="rId2382" Type="http://schemas.openxmlformats.org/officeDocument/2006/relationships/header" Target="header999.xml" /><Relationship Id="rId2383" Type="http://schemas.openxmlformats.org/officeDocument/2006/relationships/footer" Target="footer999.xml" /><Relationship Id="rId2384" Type="http://schemas.openxmlformats.org/officeDocument/2006/relationships/hyperlink" Target="https://advance.lexis.com/api/document?collection=news&amp;id=urn:contentItem:5JRR-GMH1-F021-61BD-00000-00&amp;context=1519360" TargetMode="External" /><Relationship Id="rId2385" Type="http://schemas.openxmlformats.org/officeDocument/2006/relationships/header" Target="header1000.xml" /><Relationship Id="rId2386" Type="http://schemas.openxmlformats.org/officeDocument/2006/relationships/header" Target="header1001.xml" /><Relationship Id="rId2387" Type="http://schemas.openxmlformats.org/officeDocument/2006/relationships/footer" Target="footer1000.xml" /><Relationship Id="rId2388" Type="http://schemas.openxmlformats.org/officeDocument/2006/relationships/footer" Target="footer1001.xml" /><Relationship Id="rId2389" Type="http://schemas.openxmlformats.org/officeDocument/2006/relationships/header" Target="header1002.xml" /><Relationship Id="rId239" Type="http://schemas.openxmlformats.org/officeDocument/2006/relationships/hyperlink" Target="https://advance.lexis.com/api/document?collection=news&amp;id=urn:contentItem:5JC8-MMP1-JCJY-G4S2-00000-00&amp;context=1519360" TargetMode="External" /><Relationship Id="rId2390" Type="http://schemas.openxmlformats.org/officeDocument/2006/relationships/footer" Target="footer1002.xml" /><Relationship Id="rId2391" Type="http://schemas.openxmlformats.org/officeDocument/2006/relationships/hyperlink" Target="https://advance.lexis.com/api/document?collection=news&amp;id=urn:contentItem:5JK6-WG41-JCJY-G34M-00000-00&amp;context=1519360" TargetMode="External" /><Relationship Id="rId2392" Type="http://schemas.openxmlformats.org/officeDocument/2006/relationships/header" Target="header1003.xml" /><Relationship Id="rId2393" Type="http://schemas.openxmlformats.org/officeDocument/2006/relationships/header" Target="header1004.xml" /><Relationship Id="rId2394" Type="http://schemas.openxmlformats.org/officeDocument/2006/relationships/footer" Target="footer1003.xml" /><Relationship Id="rId2395" Type="http://schemas.openxmlformats.org/officeDocument/2006/relationships/footer" Target="footer1004.xml" /><Relationship Id="rId2396" Type="http://schemas.openxmlformats.org/officeDocument/2006/relationships/header" Target="header1005.xml" /><Relationship Id="rId2397" Type="http://schemas.openxmlformats.org/officeDocument/2006/relationships/footer" Target="footer1005.xml" /><Relationship Id="rId2398" Type="http://schemas.openxmlformats.org/officeDocument/2006/relationships/hyperlink" Target="https://advance.lexis.com/api/document?collection=news&amp;id=urn:contentItem:5JTM-S2K1-F021-62G7-00000-00&amp;context=1519360" TargetMode="External" /><Relationship Id="rId2399" Type="http://schemas.openxmlformats.org/officeDocument/2006/relationships/header" Target="header1006.xml" /><Relationship Id="rId24" Type="http://schemas.openxmlformats.org/officeDocument/2006/relationships/header" Target="header9.xml" /><Relationship Id="rId240" Type="http://schemas.openxmlformats.org/officeDocument/2006/relationships/header" Target="header100.xml" /><Relationship Id="rId2400" Type="http://schemas.openxmlformats.org/officeDocument/2006/relationships/header" Target="header1007.xml" /><Relationship Id="rId2401" Type="http://schemas.openxmlformats.org/officeDocument/2006/relationships/footer" Target="footer1006.xml" /><Relationship Id="rId2402" Type="http://schemas.openxmlformats.org/officeDocument/2006/relationships/footer" Target="footer1007.xml" /><Relationship Id="rId2403" Type="http://schemas.openxmlformats.org/officeDocument/2006/relationships/header" Target="header1008.xml" /><Relationship Id="rId2404" Type="http://schemas.openxmlformats.org/officeDocument/2006/relationships/footer" Target="footer1008.xml" /><Relationship Id="rId2405" Type="http://schemas.openxmlformats.org/officeDocument/2006/relationships/hyperlink" Target="https://advance.lexis.com/api/document?collection=news&amp;id=urn:contentItem:5K2N-FPF1-JCJY-G10C-00000-00&amp;context=1519360" TargetMode="External" /><Relationship Id="rId2406" Type="http://schemas.openxmlformats.org/officeDocument/2006/relationships/header" Target="header1009.xml" /><Relationship Id="rId2407" Type="http://schemas.openxmlformats.org/officeDocument/2006/relationships/header" Target="header1010.xml" /><Relationship Id="rId2408" Type="http://schemas.openxmlformats.org/officeDocument/2006/relationships/footer" Target="footer1009.xml" /><Relationship Id="rId2409" Type="http://schemas.openxmlformats.org/officeDocument/2006/relationships/footer" Target="footer1010.xml" /><Relationship Id="rId241" Type="http://schemas.openxmlformats.org/officeDocument/2006/relationships/header" Target="header101.xml" /><Relationship Id="rId2410" Type="http://schemas.openxmlformats.org/officeDocument/2006/relationships/header" Target="header1011.xml" /><Relationship Id="rId2411" Type="http://schemas.openxmlformats.org/officeDocument/2006/relationships/footer" Target="footer1011.xml" /><Relationship Id="rId2412" Type="http://schemas.openxmlformats.org/officeDocument/2006/relationships/hyperlink" Target="https://advance.lexis.com/api/document?collection=news&amp;id=urn:contentItem:5JP6-6TV1-F021-6100-00000-00&amp;context=1519360" TargetMode="External" /><Relationship Id="rId2413" Type="http://schemas.openxmlformats.org/officeDocument/2006/relationships/header" Target="header1012.xml" /><Relationship Id="rId2414" Type="http://schemas.openxmlformats.org/officeDocument/2006/relationships/header" Target="header1013.xml" /><Relationship Id="rId2415" Type="http://schemas.openxmlformats.org/officeDocument/2006/relationships/footer" Target="footer1012.xml" /><Relationship Id="rId2416" Type="http://schemas.openxmlformats.org/officeDocument/2006/relationships/footer" Target="footer1013.xml" /><Relationship Id="rId2417" Type="http://schemas.openxmlformats.org/officeDocument/2006/relationships/header" Target="header1014.xml" /><Relationship Id="rId2418" Type="http://schemas.openxmlformats.org/officeDocument/2006/relationships/footer" Target="footer1014.xml" /><Relationship Id="rId2419" Type="http://schemas.openxmlformats.org/officeDocument/2006/relationships/hyperlink" Target="https://advance.lexis.com/api/document?collection=news&amp;id=urn:contentItem:5JK6-NNW1-JCJY-G4RT-00000-00&amp;context=1519360" TargetMode="External" /><Relationship Id="rId242" Type="http://schemas.openxmlformats.org/officeDocument/2006/relationships/footer" Target="footer100.xml" /><Relationship Id="rId2420" Type="http://schemas.openxmlformats.org/officeDocument/2006/relationships/header" Target="header1015.xml" /><Relationship Id="rId2421" Type="http://schemas.openxmlformats.org/officeDocument/2006/relationships/header" Target="header1016.xml" /><Relationship Id="rId2422" Type="http://schemas.openxmlformats.org/officeDocument/2006/relationships/footer" Target="footer1015.xml" /><Relationship Id="rId2423" Type="http://schemas.openxmlformats.org/officeDocument/2006/relationships/footer" Target="footer1016.xml" /><Relationship Id="rId2424" Type="http://schemas.openxmlformats.org/officeDocument/2006/relationships/header" Target="header1017.xml" /><Relationship Id="rId2425" Type="http://schemas.openxmlformats.org/officeDocument/2006/relationships/footer" Target="footer1017.xml" /><Relationship Id="rId2426" Type="http://schemas.openxmlformats.org/officeDocument/2006/relationships/hyperlink" Target="https://advance.lexis.com/api/document?collection=news&amp;id=urn:contentItem:5JW2-HKY1-F021-641M-00000-00&amp;context=1519360" TargetMode="External" /><Relationship Id="rId2427" Type="http://schemas.openxmlformats.org/officeDocument/2006/relationships/header" Target="header1018.xml" /><Relationship Id="rId2428" Type="http://schemas.openxmlformats.org/officeDocument/2006/relationships/header" Target="header1019.xml" /><Relationship Id="rId2429" Type="http://schemas.openxmlformats.org/officeDocument/2006/relationships/footer" Target="footer1018.xml" /><Relationship Id="rId243" Type="http://schemas.openxmlformats.org/officeDocument/2006/relationships/footer" Target="footer101.xml" /><Relationship Id="rId2430" Type="http://schemas.openxmlformats.org/officeDocument/2006/relationships/footer" Target="footer1019.xml" /><Relationship Id="rId2431" Type="http://schemas.openxmlformats.org/officeDocument/2006/relationships/header" Target="header1020.xml" /><Relationship Id="rId2432" Type="http://schemas.openxmlformats.org/officeDocument/2006/relationships/footer" Target="footer1020.xml" /><Relationship Id="rId2433" Type="http://schemas.openxmlformats.org/officeDocument/2006/relationships/hyperlink" Target="https://advance.lexis.com/api/document?collection=news&amp;id=urn:contentItem:5JX6-27J1-JCJY-G4DM-00000-00&amp;context=1519360" TargetMode="External" /><Relationship Id="rId2434" Type="http://schemas.openxmlformats.org/officeDocument/2006/relationships/header" Target="header1021.xml" /><Relationship Id="rId2435" Type="http://schemas.openxmlformats.org/officeDocument/2006/relationships/header" Target="header1022.xml" /><Relationship Id="rId2436" Type="http://schemas.openxmlformats.org/officeDocument/2006/relationships/footer" Target="footer1021.xml" /><Relationship Id="rId2437" Type="http://schemas.openxmlformats.org/officeDocument/2006/relationships/footer" Target="footer1022.xml" /><Relationship Id="rId2438" Type="http://schemas.openxmlformats.org/officeDocument/2006/relationships/header" Target="header1023.xml" /><Relationship Id="rId2439" Type="http://schemas.openxmlformats.org/officeDocument/2006/relationships/footer" Target="footer1023.xml" /><Relationship Id="rId244" Type="http://schemas.openxmlformats.org/officeDocument/2006/relationships/header" Target="header102.xml" /><Relationship Id="rId2440" Type="http://schemas.openxmlformats.org/officeDocument/2006/relationships/hyperlink" Target="https://advance.lexis.com/api/document?collection=news&amp;id=urn:contentItem:5JP5-W691-JCJY-G2F8-00000-00&amp;context=1519360" TargetMode="External" /><Relationship Id="rId2441" Type="http://schemas.openxmlformats.org/officeDocument/2006/relationships/header" Target="header1024.xml" /><Relationship Id="rId2442" Type="http://schemas.openxmlformats.org/officeDocument/2006/relationships/header" Target="header1025.xml" /><Relationship Id="rId2443" Type="http://schemas.openxmlformats.org/officeDocument/2006/relationships/footer" Target="footer1024.xml" /><Relationship Id="rId2444" Type="http://schemas.openxmlformats.org/officeDocument/2006/relationships/footer" Target="footer1025.xml" /><Relationship Id="rId2445" Type="http://schemas.openxmlformats.org/officeDocument/2006/relationships/header" Target="header1026.xml" /><Relationship Id="rId2446" Type="http://schemas.openxmlformats.org/officeDocument/2006/relationships/footer" Target="footer1026.xml" /><Relationship Id="rId2447" Type="http://schemas.openxmlformats.org/officeDocument/2006/relationships/hyperlink" Target="https://advance.lexis.com/api/document?collection=news&amp;id=urn:contentItem:5JX6-27J1-JCJY-G4DN-00000-00&amp;context=1519360" TargetMode="External" /><Relationship Id="rId2448" Type="http://schemas.openxmlformats.org/officeDocument/2006/relationships/header" Target="header1027.xml" /><Relationship Id="rId2449" Type="http://schemas.openxmlformats.org/officeDocument/2006/relationships/header" Target="header1028.xml" /><Relationship Id="rId245" Type="http://schemas.openxmlformats.org/officeDocument/2006/relationships/footer" Target="footer102.xml" /><Relationship Id="rId2450" Type="http://schemas.openxmlformats.org/officeDocument/2006/relationships/footer" Target="footer1027.xml" /><Relationship Id="rId2451" Type="http://schemas.openxmlformats.org/officeDocument/2006/relationships/footer" Target="footer1028.xml" /><Relationship Id="rId2452" Type="http://schemas.openxmlformats.org/officeDocument/2006/relationships/header" Target="header1029.xml" /><Relationship Id="rId2453" Type="http://schemas.openxmlformats.org/officeDocument/2006/relationships/footer" Target="footer1029.xml" /><Relationship Id="rId2454" Type="http://schemas.openxmlformats.org/officeDocument/2006/relationships/hyperlink" Target="https://advance.lexis.com/api/document?collection=news&amp;id=urn:contentItem:5JB6-SR11-F021-655M-00000-00&amp;context=1519360" TargetMode="External" /><Relationship Id="rId2455" Type="http://schemas.openxmlformats.org/officeDocument/2006/relationships/header" Target="header1030.xml" /><Relationship Id="rId2456" Type="http://schemas.openxmlformats.org/officeDocument/2006/relationships/header" Target="header1031.xml" /><Relationship Id="rId2457" Type="http://schemas.openxmlformats.org/officeDocument/2006/relationships/footer" Target="footer1030.xml" /><Relationship Id="rId2458" Type="http://schemas.openxmlformats.org/officeDocument/2006/relationships/footer" Target="footer1031.xml" /><Relationship Id="rId2459" Type="http://schemas.openxmlformats.org/officeDocument/2006/relationships/header" Target="header1032.xml" /><Relationship Id="rId246" Type="http://schemas.openxmlformats.org/officeDocument/2006/relationships/hyperlink" Target="https://advance.lexis.com/api/document?collection=news&amp;id=urn:contentItem:5JC7-K171-JCJY-G0FP-00000-00&amp;context=1519360" TargetMode="External" /><Relationship Id="rId2460" Type="http://schemas.openxmlformats.org/officeDocument/2006/relationships/footer" Target="footer1032.xml" /><Relationship Id="rId2461" Type="http://schemas.openxmlformats.org/officeDocument/2006/relationships/hyperlink" Target="https://advance.lexis.com/api/document?collection=news&amp;id=urn:contentItem:5J0J-PGT1-JCJY-G1FT-00000-00&amp;context=1519360" TargetMode="External" /><Relationship Id="rId2462" Type="http://schemas.openxmlformats.org/officeDocument/2006/relationships/header" Target="header1033.xml" /><Relationship Id="rId2463" Type="http://schemas.openxmlformats.org/officeDocument/2006/relationships/header" Target="header1034.xml" /><Relationship Id="rId2464" Type="http://schemas.openxmlformats.org/officeDocument/2006/relationships/footer" Target="footer1033.xml" /><Relationship Id="rId2465" Type="http://schemas.openxmlformats.org/officeDocument/2006/relationships/footer" Target="footer1034.xml" /><Relationship Id="rId2466" Type="http://schemas.openxmlformats.org/officeDocument/2006/relationships/header" Target="header1035.xml" /><Relationship Id="rId2467" Type="http://schemas.openxmlformats.org/officeDocument/2006/relationships/footer" Target="footer1035.xml" /><Relationship Id="rId2468" Type="http://schemas.openxmlformats.org/officeDocument/2006/relationships/hyperlink" Target="https://advance.lexis.com/api/document?collection=news&amp;id=urn:contentItem:5HC3-DSD1-F021-63N1-00000-00&amp;context=1519360" TargetMode="External" /><Relationship Id="rId2469" Type="http://schemas.openxmlformats.org/officeDocument/2006/relationships/header" Target="header1036.xml" /><Relationship Id="rId247" Type="http://schemas.openxmlformats.org/officeDocument/2006/relationships/header" Target="header103.xml" /><Relationship Id="rId2470" Type="http://schemas.openxmlformats.org/officeDocument/2006/relationships/header" Target="header1037.xml" /><Relationship Id="rId2471" Type="http://schemas.openxmlformats.org/officeDocument/2006/relationships/footer" Target="footer1036.xml" /><Relationship Id="rId2472" Type="http://schemas.openxmlformats.org/officeDocument/2006/relationships/footer" Target="footer1037.xml" /><Relationship Id="rId2473" Type="http://schemas.openxmlformats.org/officeDocument/2006/relationships/header" Target="header1038.xml" /><Relationship Id="rId2474" Type="http://schemas.openxmlformats.org/officeDocument/2006/relationships/footer" Target="footer1038.xml" /><Relationship Id="rId2475" Type="http://schemas.openxmlformats.org/officeDocument/2006/relationships/hyperlink" Target="https://advance.lexis.com/api/document?collection=news&amp;id=urn:contentItem:5J9Y-SMY1-JCJY-G476-00000-00&amp;context=1519360" TargetMode="External" /><Relationship Id="rId2476" Type="http://schemas.openxmlformats.org/officeDocument/2006/relationships/header" Target="header1039.xml" /><Relationship Id="rId2477" Type="http://schemas.openxmlformats.org/officeDocument/2006/relationships/header" Target="header1040.xml" /><Relationship Id="rId2478" Type="http://schemas.openxmlformats.org/officeDocument/2006/relationships/footer" Target="footer1039.xml" /><Relationship Id="rId2479" Type="http://schemas.openxmlformats.org/officeDocument/2006/relationships/footer" Target="footer1040.xml" /><Relationship Id="rId248" Type="http://schemas.openxmlformats.org/officeDocument/2006/relationships/header" Target="header104.xml" /><Relationship Id="rId2480" Type="http://schemas.openxmlformats.org/officeDocument/2006/relationships/header" Target="header1041.xml" /><Relationship Id="rId2481" Type="http://schemas.openxmlformats.org/officeDocument/2006/relationships/footer" Target="footer1041.xml" /><Relationship Id="rId2482" Type="http://schemas.openxmlformats.org/officeDocument/2006/relationships/hyperlink" Target="https://advance.lexis.com/api/document?collection=news&amp;id=urn:contentItem:5HYF-P341-F021-640S-00000-00&amp;context=1519360" TargetMode="External" /><Relationship Id="rId2483" Type="http://schemas.openxmlformats.org/officeDocument/2006/relationships/header" Target="header1042.xml" /><Relationship Id="rId2484" Type="http://schemas.openxmlformats.org/officeDocument/2006/relationships/header" Target="header1043.xml" /><Relationship Id="rId2485" Type="http://schemas.openxmlformats.org/officeDocument/2006/relationships/footer" Target="footer1042.xml" /><Relationship Id="rId2486" Type="http://schemas.openxmlformats.org/officeDocument/2006/relationships/footer" Target="footer1043.xml" /><Relationship Id="rId2487" Type="http://schemas.openxmlformats.org/officeDocument/2006/relationships/header" Target="header1044.xml" /><Relationship Id="rId2488" Type="http://schemas.openxmlformats.org/officeDocument/2006/relationships/footer" Target="footer1044.xml" /><Relationship Id="rId2489" Type="http://schemas.openxmlformats.org/officeDocument/2006/relationships/hyperlink" Target="https://advance.lexis.com/api/document?collection=news&amp;id=urn:contentItem:5HYG-63T1-F021-600T-00000-00&amp;context=1519360" TargetMode="External" /><Relationship Id="rId249" Type="http://schemas.openxmlformats.org/officeDocument/2006/relationships/footer" Target="footer103.xml" /><Relationship Id="rId2490" Type="http://schemas.openxmlformats.org/officeDocument/2006/relationships/header" Target="header1045.xml" /><Relationship Id="rId2491" Type="http://schemas.openxmlformats.org/officeDocument/2006/relationships/header" Target="header1046.xml" /><Relationship Id="rId2492" Type="http://schemas.openxmlformats.org/officeDocument/2006/relationships/footer" Target="footer1045.xml" /><Relationship Id="rId2493" Type="http://schemas.openxmlformats.org/officeDocument/2006/relationships/footer" Target="footer1046.xml" /><Relationship Id="rId2494" Type="http://schemas.openxmlformats.org/officeDocument/2006/relationships/header" Target="header1047.xml" /><Relationship Id="rId2495" Type="http://schemas.openxmlformats.org/officeDocument/2006/relationships/footer" Target="footer1047.xml" /><Relationship Id="rId2496" Type="http://schemas.openxmlformats.org/officeDocument/2006/relationships/hyperlink" Target="https://advance.lexis.com/api/document?collection=news&amp;id=urn:contentItem:5HPW-RJV1-F021-6067-00000-00&amp;context=1519360" TargetMode="External" /><Relationship Id="rId2497" Type="http://schemas.openxmlformats.org/officeDocument/2006/relationships/header" Target="header1048.xml" /><Relationship Id="rId2498" Type="http://schemas.openxmlformats.org/officeDocument/2006/relationships/header" Target="header1049.xml" /><Relationship Id="rId2499" Type="http://schemas.openxmlformats.org/officeDocument/2006/relationships/footer" Target="footer1048.xml" /><Relationship Id="rId25" Type="http://schemas.openxmlformats.org/officeDocument/2006/relationships/footer" Target="footer9.xml" /><Relationship Id="rId250" Type="http://schemas.openxmlformats.org/officeDocument/2006/relationships/footer" Target="footer104.xml" /><Relationship Id="rId2500" Type="http://schemas.openxmlformats.org/officeDocument/2006/relationships/footer" Target="footer1049.xml" /><Relationship Id="rId2501" Type="http://schemas.openxmlformats.org/officeDocument/2006/relationships/header" Target="header1050.xml" /><Relationship Id="rId2502" Type="http://schemas.openxmlformats.org/officeDocument/2006/relationships/footer" Target="footer1050.xml" /><Relationship Id="rId2503" Type="http://schemas.openxmlformats.org/officeDocument/2006/relationships/hyperlink" Target="https://advance.lexis.com/api/document?collection=news&amp;id=urn:contentItem:5J0K-1TH1-JCJY-G01R-00000-00&amp;context=1519360" TargetMode="External" /><Relationship Id="rId2504" Type="http://schemas.openxmlformats.org/officeDocument/2006/relationships/header" Target="header1051.xml" /><Relationship Id="rId2505" Type="http://schemas.openxmlformats.org/officeDocument/2006/relationships/header" Target="header1052.xml" /><Relationship Id="rId2506" Type="http://schemas.openxmlformats.org/officeDocument/2006/relationships/footer" Target="footer1051.xml" /><Relationship Id="rId2507" Type="http://schemas.openxmlformats.org/officeDocument/2006/relationships/footer" Target="footer1052.xml" /><Relationship Id="rId2508" Type="http://schemas.openxmlformats.org/officeDocument/2006/relationships/header" Target="header1053.xml" /><Relationship Id="rId2509" Type="http://schemas.openxmlformats.org/officeDocument/2006/relationships/footer" Target="footer1053.xml" /><Relationship Id="rId251" Type="http://schemas.openxmlformats.org/officeDocument/2006/relationships/header" Target="header105.xml" /><Relationship Id="rId2510" Type="http://schemas.openxmlformats.org/officeDocument/2006/relationships/hyperlink" Target="https://advance.lexis.com/api/document?collection=news&amp;id=urn:contentItem:5HFX-3KX1-JCJY-G0CC-00000-00&amp;context=1519360" TargetMode="External" /><Relationship Id="rId2511" Type="http://schemas.openxmlformats.org/officeDocument/2006/relationships/header" Target="header1054.xml" /><Relationship Id="rId2512" Type="http://schemas.openxmlformats.org/officeDocument/2006/relationships/header" Target="header1055.xml" /><Relationship Id="rId2513" Type="http://schemas.openxmlformats.org/officeDocument/2006/relationships/footer" Target="footer1054.xml" /><Relationship Id="rId2514" Type="http://schemas.openxmlformats.org/officeDocument/2006/relationships/footer" Target="footer1055.xml" /><Relationship Id="rId2515" Type="http://schemas.openxmlformats.org/officeDocument/2006/relationships/header" Target="header1056.xml" /><Relationship Id="rId2516" Type="http://schemas.openxmlformats.org/officeDocument/2006/relationships/footer" Target="footer1056.xml" /><Relationship Id="rId2517" Type="http://schemas.openxmlformats.org/officeDocument/2006/relationships/hyperlink" Target="https://advance.lexis.com/api/document?collection=news&amp;id=urn:contentItem:5HFX-6Y71-F021-64VP-00000-00&amp;context=1519360" TargetMode="External" /><Relationship Id="rId2518" Type="http://schemas.openxmlformats.org/officeDocument/2006/relationships/header" Target="header1057.xml" /><Relationship Id="rId2519" Type="http://schemas.openxmlformats.org/officeDocument/2006/relationships/header" Target="header1058.xml" /><Relationship Id="rId252" Type="http://schemas.openxmlformats.org/officeDocument/2006/relationships/footer" Target="footer105.xml" /><Relationship Id="rId2520" Type="http://schemas.openxmlformats.org/officeDocument/2006/relationships/footer" Target="footer1057.xml" /><Relationship Id="rId2521" Type="http://schemas.openxmlformats.org/officeDocument/2006/relationships/footer" Target="footer1058.xml" /><Relationship Id="rId2522" Type="http://schemas.openxmlformats.org/officeDocument/2006/relationships/header" Target="header1059.xml" /><Relationship Id="rId2523" Type="http://schemas.openxmlformats.org/officeDocument/2006/relationships/footer" Target="footer1059.xml" /><Relationship Id="rId2524" Type="http://schemas.openxmlformats.org/officeDocument/2006/relationships/hyperlink" Target="https://advance.lexis.com/api/document?collection=news&amp;id=urn:contentItem:5GXH-4V01-JCJY-G1PF-00000-00&amp;context=1519360" TargetMode="External" /><Relationship Id="rId2525" Type="http://schemas.openxmlformats.org/officeDocument/2006/relationships/header" Target="header1060.xml" /><Relationship Id="rId2526" Type="http://schemas.openxmlformats.org/officeDocument/2006/relationships/header" Target="header1061.xml" /><Relationship Id="rId2527" Type="http://schemas.openxmlformats.org/officeDocument/2006/relationships/footer" Target="footer1060.xml" /><Relationship Id="rId2528" Type="http://schemas.openxmlformats.org/officeDocument/2006/relationships/footer" Target="footer1061.xml" /><Relationship Id="rId2529" Type="http://schemas.openxmlformats.org/officeDocument/2006/relationships/header" Target="header1062.xml" /><Relationship Id="rId253" Type="http://schemas.openxmlformats.org/officeDocument/2006/relationships/hyperlink" Target="https://advance.lexis.com/api/document?collection=news&amp;id=urn:contentItem:5JH9-PX31-JCJY-G13Y-00000-00&amp;context=1519360" TargetMode="External" /><Relationship Id="rId2530" Type="http://schemas.openxmlformats.org/officeDocument/2006/relationships/footer" Target="footer1062.xml" /><Relationship Id="rId2531" Type="http://schemas.openxmlformats.org/officeDocument/2006/relationships/hyperlink" Target="https://advance.lexis.com/api/document?collection=news&amp;id=urn:contentItem:5HVF-CTP1-F021-62M8-00000-00&amp;context=1519360" TargetMode="External" /><Relationship Id="rId2532" Type="http://schemas.openxmlformats.org/officeDocument/2006/relationships/header" Target="header1063.xml" /><Relationship Id="rId2533" Type="http://schemas.openxmlformats.org/officeDocument/2006/relationships/header" Target="header1064.xml" /><Relationship Id="rId2534" Type="http://schemas.openxmlformats.org/officeDocument/2006/relationships/footer" Target="footer1063.xml" /><Relationship Id="rId2535" Type="http://schemas.openxmlformats.org/officeDocument/2006/relationships/footer" Target="footer1064.xml" /><Relationship Id="rId2536" Type="http://schemas.openxmlformats.org/officeDocument/2006/relationships/header" Target="header1065.xml" /><Relationship Id="rId2537" Type="http://schemas.openxmlformats.org/officeDocument/2006/relationships/footer" Target="footer1065.xml" /><Relationship Id="rId2538" Type="http://schemas.openxmlformats.org/officeDocument/2006/relationships/hyperlink" Target="https://advance.lexis.com/api/document?collection=news&amp;id=urn:contentItem:5J0V-25X1-F021-62G4-00000-00&amp;context=1519360" TargetMode="External" /><Relationship Id="rId2539" Type="http://schemas.openxmlformats.org/officeDocument/2006/relationships/header" Target="header1066.xml" /><Relationship Id="rId254" Type="http://schemas.openxmlformats.org/officeDocument/2006/relationships/header" Target="header106.xml" /><Relationship Id="rId2540" Type="http://schemas.openxmlformats.org/officeDocument/2006/relationships/header" Target="header1067.xml" /><Relationship Id="rId2541" Type="http://schemas.openxmlformats.org/officeDocument/2006/relationships/footer" Target="footer1066.xml" /><Relationship Id="rId2542" Type="http://schemas.openxmlformats.org/officeDocument/2006/relationships/footer" Target="footer1067.xml" /><Relationship Id="rId2543" Type="http://schemas.openxmlformats.org/officeDocument/2006/relationships/header" Target="header1068.xml" /><Relationship Id="rId2544" Type="http://schemas.openxmlformats.org/officeDocument/2006/relationships/footer" Target="footer1068.xml" /><Relationship Id="rId2545" Type="http://schemas.openxmlformats.org/officeDocument/2006/relationships/hyperlink" Target="https://advance.lexis.com/api/document?collection=news&amp;id=urn:contentItem:5HDK-WHG1-JCJY-G53Y-00000-00&amp;context=1519360" TargetMode="External" /><Relationship Id="rId2546" Type="http://schemas.openxmlformats.org/officeDocument/2006/relationships/header" Target="header1069.xml" /><Relationship Id="rId2547" Type="http://schemas.openxmlformats.org/officeDocument/2006/relationships/header" Target="header1070.xml" /><Relationship Id="rId2548" Type="http://schemas.openxmlformats.org/officeDocument/2006/relationships/footer" Target="footer1069.xml" /><Relationship Id="rId2549" Type="http://schemas.openxmlformats.org/officeDocument/2006/relationships/footer" Target="footer1070.xml" /><Relationship Id="rId255" Type="http://schemas.openxmlformats.org/officeDocument/2006/relationships/header" Target="header107.xml" /><Relationship Id="rId2550" Type="http://schemas.openxmlformats.org/officeDocument/2006/relationships/header" Target="header1071.xml" /><Relationship Id="rId2551" Type="http://schemas.openxmlformats.org/officeDocument/2006/relationships/footer" Target="footer1071.xml" /><Relationship Id="rId2552" Type="http://schemas.openxmlformats.org/officeDocument/2006/relationships/hyperlink" Target="https://advance.lexis.com/api/document?collection=news&amp;id=urn:contentItem:5HWK-YB11-F021-64D0-00000-00&amp;context=1519360" TargetMode="External" /><Relationship Id="rId2553" Type="http://schemas.openxmlformats.org/officeDocument/2006/relationships/header" Target="header1072.xml" /><Relationship Id="rId2554" Type="http://schemas.openxmlformats.org/officeDocument/2006/relationships/header" Target="header1073.xml" /><Relationship Id="rId2555" Type="http://schemas.openxmlformats.org/officeDocument/2006/relationships/footer" Target="footer1072.xml" /><Relationship Id="rId2556" Type="http://schemas.openxmlformats.org/officeDocument/2006/relationships/footer" Target="footer1073.xml" /><Relationship Id="rId2557" Type="http://schemas.openxmlformats.org/officeDocument/2006/relationships/header" Target="header1074.xml" /><Relationship Id="rId2558" Type="http://schemas.openxmlformats.org/officeDocument/2006/relationships/footer" Target="footer1074.xml" /><Relationship Id="rId2559" Type="http://schemas.openxmlformats.org/officeDocument/2006/relationships/hyperlink" Target="https://advance.lexis.com/api/document?collection=news&amp;id=urn:contentItem:5JMD-XT81-F021-635W-00000-00&amp;context=1519360" TargetMode="External" /><Relationship Id="rId256" Type="http://schemas.openxmlformats.org/officeDocument/2006/relationships/footer" Target="footer106.xml" /><Relationship Id="rId2560" Type="http://schemas.openxmlformats.org/officeDocument/2006/relationships/header" Target="header1075.xml" /><Relationship Id="rId2561" Type="http://schemas.openxmlformats.org/officeDocument/2006/relationships/header" Target="header1076.xml" /><Relationship Id="rId2562" Type="http://schemas.openxmlformats.org/officeDocument/2006/relationships/footer" Target="footer1075.xml" /><Relationship Id="rId2563" Type="http://schemas.openxmlformats.org/officeDocument/2006/relationships/footer" Target="footer1076.xml" /><Relationship Id="rId2564" Type="http://schemas.openxmlformats.org/officeDocument/2006/relationships/header" Target="header1077.xml" /><Relationship Id="rId2565" Type="http://schemas.openxmlformats.org/officeDocument/2006/relationships/footer" Target="footer1077.xml" /><Relationship Id="rId2566" Type="http://schemas.openxmlformats.org/officeDocument/2006/relationships/hyperlink" Target="https://advance.lexis.com/api/document?collection=news&amp;id=urn:contentItem:5HCR-6J21-F021-62XN-00000-00&amp;context=1519360" TargetMode="External" /><Relationship Id="rId2567" Type="http://schemas.openxmlformats.org/officeDocument/2006/relationships/header" Target="header1078.xml" /><Relationship Id="rId2568" Type="http://schemas.openxmlformats.org/officeDocument/2006/relationships/header" Target="header1079.xml" /><Relationship Id="rId2569" Type="http://schemas.openxmlformats.org/officeDocument/2006/relationships/footer" Target="footer1078.xml" /><Relationship Id="rId257" Type="http://schemas.openxmlformats.org/officeDocument/2006/relationships/footer" Target="footer107.xml" /><Relationship Id="rId2570" Type="http://schemas.openxmlformats.org/officeDocument/2006/relationships/footer" Target="footer1079.xml" /><Relationship Id="rId2571" Type="http://schemas.openxmlformats.org/officeDocument/2006/relationships/header" Target="header1080.xml" /><Relationship Id="rId2572" Type="http://schemas.openxmlformats.org/officeDocument/2006/relationships/footer" Target="footer1080.xml" /><Relationship Id="rId2573" Type="http://schemas.openxmlformats.org/officeDocument/2006/relationships/hyperlink" Target="https://advance.lexis.com/api/document?collection=news&amp;id=urn:contentItem:5J0Y-G821-JCJY-G3WH-00000-00&amp;context=1519360" TargetMode="External" /><Relationship Id="rId2574" Type="http://schemas.openxmlformats.org/officeDocument/2006/relationships/header" Target="header1081.xml" /><Relationship Id="rId2575" Type="http://schemas.openxmlformats.org/officeDocument/2006/relationships/header" Target="header1082.xml" /><Relationship Id="rId2576" Type="http://schemas.openxmlformats.org/officeDocument/2006/relationships/footer" Target="footer1081.xml" /><Relationship Id="rId2577" Type="http://schemas.openxmlformats.org/officeDocument/2006/relationships/footer" Target="footer1082.xml" /><Relationship Id="rId2578" Type="http://schemas.openxmlformats.org/officeDocument/2006/relationships/header" Target="header1083.xml" /><Relationship Id="rId2579" Type="http://schemas.openxmlformats.org/officeDocument/2006/relationships/footer" Target="footer1083.xml" /><Relationship Id="rId258" Type="http://schemas.openxmlformats.org/officeDocument/2006/relationships/header" Target="header108.xml" /><Relationship Id="rId2580" Type="http://schemas.openxmlformats.org/officeDocument/2006/relationships/hyperlink" Target="https://advance.lexis.com/api/document?collection=news&amp;id=urn:contentItem:5HC3-RW51-F021-63BR-00000-00&amp;context=1519360" TargetMode="External" /><Relationship Id="rId2581" Type="http://schemas.openxmlformats.org/officeDocument/2006/relationships/header" Target="header1084.xml" /><Relationship Id="rId2582" Type="http://schemas.openxmlformats.org/officeDocument/2006/relationships/header" Target="header1085.xml" /><Relationship Id="rId2583" Type="http://schemas.openxmlformats.org/officeDocument/2006/relationships/footer" Target="footer1084.xml" /><Relationship Id="rId2584" Type="http://schemas.openxmlformats.org/officeDocument/2006/relationships/footer" Target="footer1085.xml" /><Relationship Id="rId2585" Type="http://schemas.openxmlformats.org/officeDocument/2006/relationships/header" Target="header1086.xml" /><Relationship Id="rId2586" Type="http://schemas.openxmlformats.org/officeDocument/2006/relationships/footer" Target="footer1086.xml" /><Relationship Id="rId2587" Type="http://schemas.openxmlformats.org/officeDocument/2006/relationships/hyperlink" Target="https://advance.lexis.com/api/document?collection=news&amp;id=urn:contentItem:5H8S-WS51-F021-632T-00000-00&amp;context=1519360" TargetMode="External" /><Relationship Id="rId2588" Type="http://schemas.openxmlformats.org/officeDocument/2006/relationships/header" Target="header1087.xml" /><Relationship Id="rId2589" Type="http://schemas.openxmlformats.org/officeDocument/2006/relationships/header" Target="header1088.xml" /><Relationship Id="rId259" Type="http://schemas.openxmlformats.org/officeDocument/2006/relationships/footer" Target="footer108.xml" /><Relationship Id="rId2590" Type="http://schemas.openxmlformats.org/officeDocument/2006/relationships/footer" Target="footer1087.xml" /><Relationship Id="rId2591" Type="http://schemas.openxmlformats.org/officeDocument/2006/relationships/footer" Target="footer1088.xml" /><Relationship Id="rId2592" Type="http://schemas.openxmlformats.org/officeDocument/2006/relationships/header" Target="header1089.xml" /><Relationship Id="rId2593" Type="http://schemas.openxmlformats.org/officeDocument/2006/relationships/footer" Target="footer1089.xml" /><Relationship Id="rId2594" Type="http://schemas.openxmlformats.org/officeDocument/2006/relationships/hyperlink" Target="https://advance.lexis.com/api/document?collection=news&amp;id=urn:contentItem:5GXX-XTG1-F021-649W-00000-00&amp;context=1519360" TargetMode="External" /><Relationship Id="rId2595" Type="http://schemas.openxmlformats.org/officeDocument/2006/relationships/header" Target="header1090.xml" /><Relationship Id="rId2596" Type="http://schemas.openxmlformats.org/officeDocument/2006/relationships/header" Target="header1091.xml" /><Relationship Id="rId2597" Type="http://schemas.openxmlformats.org/officeDocument/2006/relationships/footer" Target="footer1090.xml" /><Relationship Id="rId2598" Type="http://schemas.openxmlformats.org/officeDocument/2006/relationships/footer" Target="footer1091.xml" /><Relationship Id="rId2599" Type="http://schemas.openxmlformats.org/officeDocument/2006/relationships/header" Target="header1092.xml" /><Relationship Id="rId26" Type="http://schemas.openxmlformats.org/officeDocument/2006/relationships/hyperlink" Target="https://advance.lexis.com/api/document?collection=news&amp;id=urn:contentItem:5H13-MD01-F021-61RF-00000-00&amp;context=1519360" TargetMode="External" /><Relationship Id="rId260" Type="http://schemas.openxmlformats.org/officeDocument/2006/relationships/hyperlink" Target="https://advance.lexis.com/api/document?collection=news&amp;id=urn:contentItem:5HCX-G641-F021-6218-00000-00&amp;context=1519360" TargetMode="External" /><Relationship Id="rId2600" Type="http://schemas.openxmlformats.org/officeDocument/2006/relationships/footer" Target="footer1092.xml" /><Relationship Id="rId2601" Type="http://schemas.openxmlformats.org/officeDocument/2006/relationships/hyperlink" Target="https://advance.lexis.com/api/document?collection=news&amp;id=urn:contentItem:5HWK-YB11-F021-64CY-00000-00&amp;context=1519360" TargetMode="External" /><Relationship Id="rId2602" Type="http://schemas.openxmlformats.org/officeDocument/2006/relationships/header" Target="header1093.xml" /><Relationship Id="rId2603" Type="http://schemas.openxmlformats.org/officeDocument/2006/relationships/header" Target="header1094.xml" /><Relationship Id="rId2604" Type="http://schemas.openxmlformats.org/officeDocument/2006/relationships/footer" Target="footer1093.xml" /><Relationship Id="rId2605" Type="http://schemas.openxmlformats.org/officeDocument/2006/relationships/footer" Target="footer1094.xml" /><Relationship Id="rId2606" Type="http://schemas.openxmlformats.org/officeDocument/2006/relationships/header" Target="header1095.xml" /><Relationship Id="rId2607" Type="http://schemas.openxmlformats.org/officeDocument/2006/relationships/footer" Target="footer1095.xml" /><Relationship Id="rId2608" Type="http://schemas.openxmlformats.org/officeDocument/2006/relationships/hyperlink" Target="https://advance.lexis.com/api/document?collection=news&amp;id=urn:contentItem:5H8Y-PVN1-JCJY-G093-00000-00&amp;context=1519360" TargetMode="External" /><Relationship Id="rId2609" Type="http://schemas.openxmlformats.org/officeDocument/2006/relationships/header" Target="header1096.xml" /><Relationship Id="rId261" Type="http://schemas.openxmlformats.org/officeDocument/2006/relationships/header" Target="header109.xml" /><Relationship Id="rId2610" Type="http://schemas.openxmlformats.org/officeDocument/2006/relationships/header" Target="header1097.xml" /><Relationship Id="rId2611" Type="http://schemas.openxmlformats.org/officeDocument/2006/relationships/footer" Target="footer1096.xml" /><Relationship Id="rId2612" Type="http://schemas.openxmlformats.org/officeDocument/2006/relationships/footer" Target="footer1097.xml" /><Relationship Id="rId2613" Type="http://schemas.openxmlformats.org/officeDocument/2006/relationships/header" Target="header1098.xml" /><Relationship Id="rId2614" Type="http://schemas.openxmlformats.org/officeDocument/2006/relationships/footer" Target="footer1098.xml" /><Relationship Id="rId2615" Type="http://schemas.openxmlformats.org/officeDocument/2006/relationships/hyperlink" Target="https://advance.lexis.com/api/document?collection=news&amp;id=urn:contentItem:5JMD-XT81-F021-635X-00000-00&amp;context=1519360" TargetMode="External" /><Relationship Id="rId2616" Type="http://schemas.openxmlformats.org/officeDocument/2006/relationships/header" Target="header1099.xml" /><Relationship Id="rId2617" Type="http://schemas.openxmlformats.org/officeDocument/2006/relationships/header" Target="header1100.xml" /><Relationship Id="rId2618" Type="http://schemas.openxmlformats.org/officeDocument/2006/relationships/footer" Target="footer1099.xml" /><Relationship Id="rId2619" Type="http://schemas.openxmlformats.org/officeDocument/2006/relationships/footer" Target="footer1100.xml" /><Relationship Id="rId262" Type="http://schemas.openxmlformats.org/officeDocument/2006/relationships/header" Target="header110.xml" /><Relationship Id="rId2620" Type="http://schemas.openxmlformats.org/officeDocument/2006/relationships/header" Target="header1101.xml" /><Relationship Id="rId2621" Type="http://schemas.openxmlformats.org/officeDocument/2006/relationships/footer" Target="footer1101.xml" /><Relationship Id="rId2622" Type="http://schemas.openxmlformats.org/officeDocument/2006/relationships/hyperlink" Target="https://advance.lexis.com/api/document?collection=news&amp;id=urn:contentItem:5H1R-67W1-JCJY-G3K5-00000-00&amp;context=1519360" TargetMode="External" /><Relationship Id="rId2623" Type="http://schemas.openxmlformats.org/officeDocument/2006/relationships/header" Target="header1102.xml" /><Relationship Id="rId2624" Type="http://schemas.openxmlformats.org/officeDocument/2006/relationships/header" Target="header1103.xml" /><Relationship Id="rId2625" Type="http://schemas.openxmlformats.org/officeDocument/2006/relationships/footer" Target="footer1102.xml" /><Relationship Id="rId2626" Type="http://schemas.openxmlformats.org/officeDocument/2006/relationships/footer" Target="footer1103.xml" /><Relationship Id="rId2627" Type="http://schemas.openxmlformats.org/officeDocument/2006/relationships/header" Target="header1104.xml" /><Relationship Id="rId2628" Type="http://schemas.openxmlformats.org/officeDocument/2006/relationships/footer" Target="footer1104.xml" /><Relationship Id="rId2629" Type="http://schemas.openxmlformats.org/officeDocument/2006/relationships/hyperlink" Target="https://advance.lexis.com/api/document?collection=news&amp;id=urn:contentItem:5GVT-P791-JCJY-G34B-00000-00&amp;context=1519360" TargetMode="External" /><Relationship Id="rId263" Type="http://schemas.openxmlformats.org/officeDocument/2006/relationships/footer" Target="footer109.xml" /><Relationship Id="rId2630" Type="http://schemas.openxmlformats.org/officeDocument/2006/relationships/header" Target="header1105.xml" /><Relationship Id="rId2631" Type="http://schemas.openxmlformats.org/officeDocument/2006/relationships/header" Target="header1106.xml" /><Relationship Id="rId2632" Type="http://schemas.openxmlformats.org/officeDocument/2006/relationships/footer" Target="footer1105.xml" /><Relationship Id="rId2633" Type="http://schemas.openxmlformats.org/officeDocument/2006/relationships/footer" Target="footer1106.xml" /><Relationship Id="rId2634" Type="http://schemas.openxmlformats.org/officeDocument/2006/relationships/header" Target="header1107.xml" /><Relationship Id="rId2635" Type="http://schemas.openxmlformats.org/officeDocument/2006/relationships/footer" Target="footer1107.xml" /><Relationship Id="rId2636" Type="http://schemas.openxmlformats.org/officeDocument/2006/relationships/hyperlink" Target="https://advance.lexis.com/api/document?collection=news&amp;id=urn:contentItem:5H8S-WS51-F021-6325-00000-00&amp;context=1519360" TargetMode="External" /><Relationship Id="rId2637" Type="http://schemas.openxmlformats.org/officeDocument/2006/relationships/header" Target="header1108.xml" /><Relationship Id="rId2638" Type="http://schemas.openxmlformats.org/officeDocument/2006/relationships/header" Target="header1109.xml" /><Relationship Id="rId2639" Type="http://schemas.openxmlformats.org/officeDocument/2006/relationships/footer" Target="footer1108.xml" /><Relationship Id="rId264" Type="http://schemas.openxmlformats.org/officeDocument/2006/relationships/footer" Target="footer110.xml" /><Relationship Id="rId2640" Type="http://schemas.openxmlformats.org/officeDocument/2006/relationships/footer" Target="footer1109.xml" /><Relationship Id="rId2641" Type="http://schemas.openxmlformats.org/officeDocument/2006/relationships/header" Target="header1110.xml" /><Relationship Id="rId2642" Type="http://schemas.openxmlformats.org/officeDocument/2006/relationships/footer" Target="footer1110.xml" /><Relationship Id="rId2643" Type="http://schemas.openxmlformats.org/officeDocument/2006/relationships/hyperlink" Target="https://advance.lexis.com/api/document?collection=news&amp;id=urn:contentItem:5H8S-WS51-F021-632S-00000-00&amp;context=1519360" TargetMode="External" /><Relationship Id="rId2644" Type="http://schemas.openxmlformats.org/officeDocument/2006/relationships/header" Target="header1111.xml" /><Relationship Id="rId2645" Type="http://schemas.openxmlformats.org/officeDocument/2006/relationships/header" Target="header1112.xml" /><Relationship Id="rId2646" Type="http://schemas.openxmlformats.org/officeDocument/2006/relationships/footer" Target="footer1111.xml" /><Relationship Id="rId2647" Type="http://schemas.openxmlformats.org/officeDocument/2006/relationships/footer" Target="footer1112.xml" /><Relationship Id="rId2648" Type="http://schemas.openxmlformats.org/officeDocument/2006/relationships/header" Target="header1113.xml" /><Relationship Id="rId2649" Type="http://schemas.openxmlformats.org/officeDocument/2006/relationships/footer" Target="footer1113.xml" /><Relationship Id="rId265" Type="http://schemas.openxmlformats.org/officeDocument/2006/relationships/header" Target="header111.xml" /><Relationship Id="rId2650" Type="http://schemas.openxmlformats.org/officeDocument/2006/relationships/hyperlink" Target="https://advance.lexis.com/api/document?collection=news&amp;id=urn:contentItem:5GY0-DV01-JCJY-G0MJ-00000-00&amp;context=1519360" TargetMode="External" /><Relationship Id="rId2651" Type="http://schemas.openxmlformats.org/officeDocument/2006/relationships/header" Target="header1114.xml" /><Relationship Id="rId2652" Type="http://schemas.openxmlformats.org/officeDocument/2006/relationships/header" Target="header1115.xml" /><Relationship Id="rId2653" Type="http://schemas.openxmlformats.org/officeDocument/2006/relationships/footer" Target="footer1114.xml" /><Relationship Id="rId2654" Type="http://schemas.openxmlformats.org/officeDocument/2006/relationships/footer" Target="footer1115.xml" /><Relationship Id="rId2655" Type="http://schemas.openxmlformats.org/officeDocument/2006/relationships/header" Target="header1116.xml" /><Relationship Id="rId2656" Type="http://schemas.openxmlformats.org/officeDocument/2006/relationships/footer" Target="footer1116.xml" /><Relationship Id="rId2657" Type="http://schemas.openxmlformats.org/officeDocument/2006/relationships/hyperlink" Target="https://advance.lexis.com/api/document?collection=news&amp;id=urn:contentItem:5GW6-TX11-JCJY-G180-00000-00&amp;context=1519360" TargetMode="External" /><Relationship Id="rId2658" Type="http://schemas.openxmlformats.org/officeDocument/2006/relationships/header" Target="header1117.xml" /><Relationship Id="rId2659" Type="http://schemas.openxmlformats.org/officeDocument/2006/relationships/header" Target="header1118.xml" /><Relationship Id="rId266" Type="http://schemas.openxmlformats.org/officeDocument/2006/relationships/footer" Target="footer111.xml" /><Relationship Id="rId2660" Type="http://schemas.openxmlformats.org/officeDocument/2006/relationships/footer" Target="footer1117.xml" /><Relationship Id="rId2661" Type="http://schemas.openxmlformats.org/officeDocument/2006/relationships/footer" Target="footer1118.xml" /><Relationship Id="rId2662" Type="http://schemas.openxmlformats.org/officeDocument/2006/relationships/header" Target="header1119.xml" /><Relationship Id="rId2663" Type="http://schemas.openxmlformats.org/officeDocument/2006/relationships/footer" Target="footer1119.xml" /><Relationship Id="rId2664" Type="http://schemas.openxmlformats.org/officeDocument/2006/relationships/hyperlink" Target="https://advance.lexis.com/api/document?collection=news&amp;id=urn:contentItem:5HFX-3KX1-JCJY-G0CB-00000-00&amp;context=1519360" TargetMode="External" /><Relationship Id="rId2665" Type="http://schemas.openxmlformats.org/officeDocument/2006/relationships/header" Target="header1120.xml" /><Relationship Id="rId2666" Type="http://schemas.openxmlformats.org/officeDocument/2006/relationships/header" Target="header1121.xml" /><Relationship Id="rId2667" Type="http://schemas.openxmlformats.org/officeDocument/2006/relationships/footer" Target="footer1120.xml" /><Relationship Id="rId2668" Type="http://schemas.openxmlformats.org/officeDocument/2006/relationships/footer" Target="footer1121.xml" /><Relationship Id="rId2669" Type="http://schemas.openxmlformats.org/officeDocument/2006/relationships/header" Target="header1122.xml" /><Relationship Id="rId267" Type="http://schemas.openxmlformats.org/officeDocument/2006/relationships/hyperlink" Target="https://advance.lexis.com/api/document?collection=news&amp;id=urn:contentItem:5HV7-BPH1-F021-60CW-00000-00&amp;context=1519360" TargetMode="External" /><Relationship Id="rId2670" Type="http://schemas.openxmlformats.org/officeDocument/2006/relationships/footer" Target="footer1122.xml" /><Relationship Id="rId2671" Type="http://schemas.openxmlformats.org/officeDocument/2006/relationships/hyperlink" Target="https://advance.lexis.com/api/document?collection=news&amp;id=urn:contentItem:5GVV-72M1-F021-60M9-00000-00&amp;context=1519360" TargetMode="External" /><Relationship Id="rId2672" Type="http://schemas.openxmlformats.org/officeDocument/2006/relationships/header" Target="header1123.xml" /><Relationship Id="rId2673" Type="http://schemas.openxmlformats.org/officeDocument/2006/relationships/header" Target="header1124.xml" /><Relationship Id="rId2674" Type="http://schemas.openxmlformats.org/officeDocument/2006/relationships/footer" Target="footer1123.xml" /><Relationship Id="rId2675" Type="http://schemas.openxmlformats.org/officeDocument/2006/relationships/footer" Target="footer1124.xml" /><Relationship Id="rId2676" Type="http://schemas.openxmlformats.org/officeDocument/2006/relationships/header" Target="header1125.xml" /><Relationship Id="rId2677" Type="http://schemas.openxmlformats.org/officeDocument/2006/relationships/footer" Target="footer1125.xml" /><Relationship Id="rId2678" Type="http://schemas.openxmlformats.org/officeDocument/2006/relationships/hyperlink" Target="https://advance.lexis.com/api/document?collection=news&amp;id=urn:contentItem:5GN2-5J11-JCJY-G1RW-00000-00&amp;context=1519360" TargetMode="External" /><Relationship Id="rId2679" Type="http://schemas.openxmlformats.org/officeDocument/2006/relationships/header" Target="header1126.xml" /><Relationship Id="rId268" Type="http://schemas.openxmlformats.org/officeDocument/2006/relationships/header" Target="header112.xml" /><Relationship Id="rId2680" Type="http://schemas.openxmlformats.org/officeDocument/2006/relationships/header" Target="header1127.xml" /><Relationship Id="rId2681" Type="http://schemas.openxmlformats.org/officeDocument/2006/relationships/footer" Target="footer1126.xml" /><Relationship Id="rId2682" Type="http://schemas.openxmlformats.org/officeDocument/2006/relationships/footer" Target="footer1127.xml" /><Relationship Id="rId2683" Type="http://schemas.openxmlformats.org/officeDocument/2006/relationships/header" Target="header1128.xml" /><Relationship Id="rId2684" Type="http://schemas.openxmlformats.org/officeDocument/2006/relationships/footer" Target="footer1128.xml" /><Relationship Id="rId2685" Type="http://schemas.openxmlformats.org/officeDocument/2006/relationships/hyperlink" Target="https://advance.lexis.com/api/document?collection=news&amp;id=urn:contentItem:5GVY-YC81-F021-64BT-00000-00&amp;context=1519360" TargetMode="External" /><Relationship Id="rId2686" Type="http://schemas.openxmlformats.org/officeDocument/2006/relationships/header" Target="header1129.xml" /><Relationship Id="rId2687" Type="http://schemas.openxmlformats.org/officeDocument/2006/relationships/header" Target="header1130.xml" /><Relationship Id="rId2688" Type="http://schemas.openxmlformats.org/officeDocument/2006/relationships/footer" Target="footer1129.xml" /><Relationship Id="rId2689" Type="http://schemas.openxmlformats.org/officeDocument/2006/relationships/footer" Target="footer1130.xml" /><Relationship Id="rId269" Type="http://schemas.openxmlformats.org/officeDocument/2006/relationships/header" Target="header113.xml" /><Relationship Id="rId2690" Type="http://schemas.openxmlformats.org/officeDocument/2006/relationships/header" Target="header1131.xml" /><Relationship Id="rId2691" Type="http://schemas.openxmlformats.org/officeDocument/2006/relationships/footer" Target="footer1131.xml" /><Relationship Id="rId2692" Type="http://schemas.openxmlformats.org/officeDocument/2006/relationships/hyperlink" Target="https://advance.lexis.com/api/document?collection=news&amp;id=urn:contentItem:5GVD-9P01-F021-63RX-00000-00&amp;context=1519360" TargetMode="External" /><Relationship Id="rId2693" Type="http://schemas.openxmlformats.org/officeDocument/2006/relationships/header" Target="header1132.xml" /><Relationship Id="rId2694" Type="http://schemas.openxmlformats.org/officeDocument/2006/relationships/header" Target="header1133.xml" /><Relationship Id="rId2695" Type="http://schemas.openxmlformats.org/officeDocument/2006/relationships/footer" Target="footer1132.xml" /><Relationship Id="rId2696" Type="http://schemas.openxmlformats.org/officeDocument/2006/relationships/footer" Target="footer1133.xml" /><Relationship Id="rId2697" Type="http://schemas.openxmlformats.org/officeDocument/2006/relationships/header" Target="header1134.xml" /><Relationship Id="rId2698" Type="http://schemas.openxmlformats.org/officeDocument/2006/relationships/footer" Target="footer1134.xml" /><Relationship Id="rId2699" Type="http://schemas.openxmlformats.org/officeDocument/2006/relationships/hyperlink" Target="https://advance.lexis.com/api/document?collection=news&amp;id=urn:contentItem:5GVT-VWV1-F021-64H0-00000-00&amp;context=1519360" TargetMode="External" /><Relationship Id="rId27" Type="http://schemas.openxmlformats.org/officeDocument/2006/relationships/header" Target="header10.xml" /><Relationship Id="rId270" Type="http://schemas.openxmlformats.org/officeDocument/2006/relationships/footer" Target="footer112.xml" /><Relationship Id="rId2700" Type="http://schemas.openxmlformats.org/officeDocument/2006/relationships/header" Target="header1135.xml" /><Relationship Id="rId2701" Type="http://schemas.openxmlformats.org/officeDocument/2006/relationships/header" Target="header1136.xml" /><Relationship Id="rId2702" Type="http://schemas.openxmlformats.org/officeDocument/2006/relationships/footer" Target="footer1135.xml" /><Relationship Id="rId2703" Type="http://schemas.openxmlformats.org/officeDocument/2006/relationships/footer" Target="footer1136.xml" /><Relationship Id="rId2704" Type="http://schemas.openxmlformats.org/officeDocument/2006/relationships/header" Target="header1137.xml" /><Relationship Id="rId2705" Type="http://schemas.openxmlformats.org/officeDocument/2006/relationships/footer" Target="footer1137.xml" /><Relationship Id="rId2706" Type="http://schemas.openxmlformats.org/officeDocument/2006/relationships/hyperlink" Target="https://advance.lexis.com/api/document?collection=news&amp;id=urn:contentItem:5GCC-1W31-JCJY-G47X-00000-00&amp;context=1519360" TargetMode="External" /><Relationship Id="rId2707" Type="http://schemas.openxmlformats.org/officeDocument/2006/relationships/header" Target="header1138.xml" /><Relationship Id="rId2708" Type="http://schemas.openxmlformats.org/officeDocument/2006/relationships/header" Target="header1139.xml" /><Relationship Id="rId2709" Type="http://schemas.openxmlformats.org/officeDocument/2006/relationships/footer" Target="footer1138.xml" /><Relationship Id="rId271" Type="http://schemas.openxmlformats.org/officeDocument/2006/relationships/footer" Target="footer113.xml" /><Relationship Id="rId2710" Type="http://schemas.openxmlformats.org/officeDocument/2006/relationships/footer" Target="footer1139.xml" /><Relationship Id="rId2711" Type="http://schemas.openxmlformats.org/officeDocument/2006/relationships/header" Target="header1140.xml" /><Relationship Id="rId2712" Type="http://schemas.openxmlformats.org/officeDocument/2006/relationships/footer" Target="footer1140.xml" /><Relationship Id="rId2713" Type="http://schemas.openxmlformats.org/officeDocument/2006/relationships/hyperlink" Target="https://advance.lexis.com/api/document?collection=news&amp;id=urn:contentItem:5GVY-YC81-F021-64BV-00000-00&amp;context=1519360" TargetMode="External" /><Relationship Id="rId2714" Type="http://schemas.openxmlformats.org/officeDocument/2006/relationships/header" Target="header1141.xml" /><Relationship Id="rId2715" Type="http://schemas.openxmlformats.org/officeDocument/2006/relationships/header" Target="header1142.xml" /><Relationship Id="rId2716" Type="http://schemas.openxmlformats.org/officeDocument/2006/relationships/footer" Target="footer1141.xml" /><Relationship Id="rId2717" Type="http://schemas.openxmlformats.org/officeDocument/2006/relationships/footer" Target="footer1142.xml" /><Relationship Id="rId2718" Type="http://schemas.openxmlformats.org/officeDocument/2006/relationships/header" Target="header1143.xml" /><Relationship Id="rId2719" Type="http://schemas.openxmlformats.org/officeDocument/2006/relationships/footer" Target="footer1143.xml" /><Relationship Id="rId272" Type="http://schemas.openxmlformats.org/officeDocument/2006/relationships/header" Target="header114.xml" /><Relationship Id="rId2720" Type="http://schemas.openxmlformats.org/officeDocument/2006/relationships/hyperlink" Target="https://advance.lexis.com/api/document?collection=news&amp;id=urn:contentItem:5FPH-G251-JCJY-G32C-00000-00&amp;context=1519360" TargetMode="External" /><Relationship Id="rId2721" Type="http://schemas.openxmlformats.org/officeDocument/2006/relationships/header" Target="header1144.xml" /><Relationship Id="rId2722" Type="http://schemas.openxmlformats.org/officeDocument/2006/relationships/header" Target="header1145.xml" /><Relationship Id="rId2723" Type="http://schemas.openxmlformats.org/officeDocument/2006/relationships/footer" Target="footer1144.xml" /><Relationship Id="rId2724" Type="http://schemas.openxmlformats.org/officeDocument/2006/relationships/footer" Target="footer1145.xml" /><Relationship Id="rId2725" Type="http://schemas.openxmlformats.org/officeDocument/2006/relationships/header" Target="header1146.xml" /><Relationship Id="rId2726" Type="http://schemas.openxmlformats.org/officeDocument/2006/relationships/footer" Target="footer1146.xml" /><Relationship Id="rId2727" Type="http://schemas.openxmlformats.org/officeDocument/2006/relationships/hyperlink" Target="https://advance.lexis.com/api/document?collection=news&amp;id=urn:contentItem:5FHM-9CF1-JCJY-G1CK-00000-00&amp;context=1519360" TargetMode="External" /><Relationship Id="rId2728" Type="http://schemas.openxmlformats.org/officeDocument/2006/relationships/header" Target="header1147.xml" /><Relationship Id="rId2729" Type="http://schemas.openxmlformats.org/officeDocument/2006/relationships/header" Target="header1148.xml" /><Relationship Id="rId273" Type="http://schemas.openxmlformats.org/officeDocument/2006/relationships/footer" Target="footer114.xml" /><Relationship Id="rId2730" Type="http://schemas.openxmlformats.org/officeDocument/2006/relationships/footer" Target="footer1147.xml" /><Relationship Id="rId2731" Type="http://schemas.openxmlformats.org/officeDocument/2006/relationships/footer" Target="footer1148.xml" /><Relationship Id="rId2732" Type="http://schemas.openxmlformats.org/officeDocument/2006/relationships/header" Target="header1149.xml" /><Relationship Id="rId2733" Type="http://schemas.openxmlformats.org/officeDocument/2006/relationships/footer" Target="footer1149.xml" /><Relationship Id="rId2734" Type="http://schemas.openxmlformats.org/officeDocument/2006/relationships/hyperlink" Target="https://advance.lexis.com/api/document?collection=news&amp;id=urn:contentItem:5DPN-X961-F021-60G4-00000-00&amp;context=1519360" TargetMode="External" /><Relationship Id="rId2735" Type="http://schemas.openxmlformats.org/officeDocument/2006/relationships/header" Target="header1150.xml" /><Relationship Id="rId2736" Type="http://schemas.openxmlformats.org/officeDocument/2006/relationships/header" Target="header1151.xml" /><Relationship Id="rId2737" Type="http://schemas.openxmlformats.org/officeDocument/2006/relationships/footer" Target="footer1150.xml" /><Relationship Id="rId2738" Type="http://schemas.openxmlformats.org/officeDocument/2006/relationships/footer" Target="footer1151.xml" /><Relationship Id="rId2739" Type="http://schemas.openxmlformats.org/officeDocument/2006/relationships/header" Target="header1152.xml" /><Relationship Id="rId274" Type="http://schemas.openxmlformats.org/officeDocument/2006/relationships/hyperlink" Target="https://advance.lexis.com/api/document?collection=news&amp;id=urn:contentItem:5HV7-H641-JCJY-G2CS-00000-00&amp;context=1519360" TargetMode="External" /><Relationship Id="rId2740" Type="http://schemas.openxmlformats.org/officeDocument/2006/relationships/footer" Target="footer1152.xml" /><Relationship Id="rId2741" Type="http://schemas.openxmlformats.org/officeDocument/2006/relationships/hyperlink" Target="https://advance.lexis.com/api/document?collection=news&amp;id=urn:contentItem:5C0N-TF91-JC60-C0CJ-00000-00&amp;context=1519360" TargetMode="External" /><Relationship Id="rId2742" Type="http://schemas.openxmlformats.org/officeDocument/2006/relationships/hyperlink" Target="http://www.theguardian.com/world/2014/apr/15/preachers-spiritual-cheerleaders-social-media-syria-london-university" TargetMode="External" /><Relationship Id="rId2743" Type="http://schemas.openxmlformats.org/officeDocument/2006/relationships/hyperlink" Target="http://www.theguardian.com/commentisfree/2014/feb/10/orwell-hero-terrorism-syria-british-fighters-damned" TargetMode="External" /><Relationship Id="rId2744" Type="http://schemas.openxmlformats.org/officeDocument/2006/relationships/hyperlink" Target="http://www.ohchr.org/EN/HRBodies/HRC/IICISyria/Pages/IndependentInternationalCommission.aspx" TargetMode="External" /><Relationship Id="rId2745" Type="http://schemas.openxmlformats.org/officeDocument/2006/relationships/hyperlink" Target="http://www.bbc.co.uk/news/world-middle-east-24486627" TargetMode="External" /><Relationship Id="rId2746" Type="http://schemas.openxmlformats.org/officeDocument/2006/relationships/hyperlink" Target="http://edition.cnn.com/2014/02/17/world/meast/syria-isis-addana/" TargetMode="External" /><Relationship Id="rId2747" Type="http://schemas.openxmlformats.org/officeDocument/2006/relationships/hyperlink" Target="http://www.crisisgroup.org/en/regions/middle-east-north-africa/egypt-syria-lebanon/syria/131-tentative-jihad-syrias-fundamentalist-opposition.aspx" TargetMode="External" /><Relationship Id="rId2748" Type="http://schemas.openxmlformats.org/officeDocument/2006/relationships/hyperlink" Target="http://articles.latimes.com/2013/sep/08/opinion/la-oe-galbraith-syria-minorities-20130908" TargetMode="External" /><Relationship Id="rId2749" Type="http://schemas.openxmlformats.org/officeDocument/2006/relationships/hyperlink" Target="http://www.reuters.com/article/2014/04/13/us-syria-crisis-coast-idUSBREA3C02A20140413" TargetMode="External" /><Relationship Id="rId275" Type="http://schemas.openxmlformats.org/officeDocument/2006/relationships/header" Target="header115.xml" /><Relationship Id="rId2750" Type="http://schemas.openxmlformats.org/officeDocument/2006/relationships/hyperlink" Target="http://pomeps.org/2014/03/19/seeking-to-explain-the-rise-of-sectarianism-in-the-middle-east-the-case-study-of-iraq/" TargetMode="External" /><Relationship Id="rId2751" Type="http://schemas.openxmlformats.org/officeDocument/2006/relationships/hyperlink" Target="http://edition.cnn.com/2012/03/01/world/meast/syria-crisis-beginnings/" TargetMode="External" /><Relationship Id="rId2752" Type="http://schemas.openxmlformats.org/officeDocument/2006/relationships/hyperlink" Target="http://belfercenter.ksg.harvard.edu/publication/18407/why_civil_resistance_works.html" TargetMode="External" /><Relationship Id="rId2753" Type="http://schemas.openxmlformats.org/officeDocument/2006/relationships/hyperlink" Target="https://www.washingtoninstitute.org/uploads/Maps/Syria-Regime-Chart-20130826_2" TargetMode="External" /><Relationship Id="rId2754" Type="http://schemas.openxmlformats.org/officeDocument/2006/relationships/hyperlink" Target="http://www.joshualandis.com/blog/assad-regime-jihadis-collaborators-allies/" TargetMode="External" /><Relationship Id="rId2755" Type="http://schemas.openxmlformats.org/officeDocument/2006/relationships/hyperlink" Target="http://donate.unhcr.org/gbr/syria/" TargetMode="External" /><Relationship Id="rId2756" Type="http://schemas.openxmlformats.org/officeDocument/2006/relationships/hyperlink" Target="http://www.reuters.com/article/2014/04/07/us-syria-crisis-un-aid-idUSBREA3615L20140407" TargetMode="External" /><Relationship Id="rId2757" Type="http://schemas.openxmlformats.org/officeDocument/2006/relationships/header" Target="header1153.xml" /><Relationship Id="rId2758" Type="http://schemas.openxmlformats.org/officeDocument/2006/relationships/header" Target="header1154.xml" /><Relationship Id="rId2759" Type="http://schemas.openxmlformats.org/officeDocument/2006/relationships/footer" Target="footer1153.xml" /><Relationship Id="rId276" Type="http://schemas.openxmlformats.org/officeDocument/2006/relationships/header" Target="header116.xml" /><Relationship Id="rId2760" Type="http://schemas.openxmlformats.org/officeDocument/2006/relationships/footer" Target="footer1154.xml" /><Relationship Id="rId2761" Type="http://schemas.openxmlformats.org/officeDocument/2006/relationships/header" Target="header1155.xml" /><Relationship Id="rId2762" Type="http://schemas.openxmlformats.org/officeDocument/2006/relationships/footer" Target="footer1155.xml" /><Relationship Id="rId2763" Type="http://schemas.openxmlformats.org/officeDocument/2006/relationships/hyperlink" Target="https://advance.lexis.com/api/document?collection=news&amp;id=urn:contentItem:5PK5-T921-JCJY-G1C1-00000-00&amp;context=1519360" TargetMode="External" /><Relationship Id="rId2764" Type="http://schemas.openxmlformats.org/officeDocument/2006/relationships/header" Target="header1156.xml" /><Relationship Id="rId2765" Type="http://schemas.openxmlformats.org/officeDocument/2006/relationships/header" Target="header1157.xml" /><Relationship Id="rId2766" Type="http://schemas.openxmlformats.org/officeDocument/2006/relationships/footer" Target="footer1156.xml" /><Relationship Id="rId2767" Type="http://schemas.openxmlformats.org/officeDocument/2006/relationships/footer" Target="footer1157.xml" /><Relationship Id="rId2768" Type="http://schemas.openxmlformats.org/officeDocument/2006/relationships/header" Target="header1158.xml" /><Relationship Id="rId2769" Type="http://schemas.openxmlformats.org/officeDocument/2006/relationships/footer" Target="footer1158.xml" /><Relationship Id="rId277" Type="http://schemas.openxmlformats.org/officeDocument/2006/relationships/footer" Target="footer115.xml" /><Relationship Id="rId2770" Type="http://schemas.openxmlformats.org/officeDocument/2006/relationships/hyperlink" Target="https://advance.lexis.com/api/document?collection=news&amp;id=urn:contentItem:5P5K-BYD1-JCJY-G304-00000-00&amp;context=1519360" TargetMode="External" /><Relationship Id="rId2771" Type="http://schemas.openxmlformats.org/officeDocument/2006/relationships/header" Target="header1159.xml" /><Relationship Id="rId2772" Type="http://schemas.openxmlformats.org/officeDocument/2006/relationships/header" Target="header1160.xml" /><Relationship Id="rId2773" Type="http://schemas.openxmlformats.org/officeDocument/2006/relationships/footer" Target="footer1159.xml" /><Relationship Id="rId2774" Type="http://schemas.openxmlformats.org/officeDocument/2006/relationships/footer" Target="footer1160.xml" /><Relationship Id="rId2775" Type="http://schemas.openxmlformats.org/officeDocument/2006/relationships/header" Target="header1161.xml" /><Relationship Id="rId2776" Type="http://schemas.openxmlformats.org/officeDocument/2006/relationships/footer" Target="footer1161.xml" /><Relationship Id="rId2777" Type="http://schemas.openxmlformats.org/officeDocument/2006/relationships/hyperlink" Target="https://advance.lexis.com/api/document?collection=news&amp;id=urn:contentItem:5PP3-PW11-JCJY-G46S-00000-00&amp;context=1519360" TargetMode="External" /><Relationship Id="rId2778" Type="http://schemas.openxmlformats.org/officeDocument/2006/relationships/header" Target="header1162.xml" /><Relationship Id="rId2779" Type="http://schemas.openxmlformats.org/officeDocument/2006/relationships/header" Target="header1163.xml" /><Relationship Id="rId278" Type="http://schemas.openxmlformats.org/officeDocument/2006/relationships/footer" Target="footer116.xml" /><Relationship Id="rId2780" Type="http://schemas.openxmlformats.org/officeDocument/2006/relationships/footer" Target="footer1162.xml" /><Relationship Id="rId2781" Type="http://schemas.openxmlformats.org/officeDocument/2006/relationships/footer" Target="footer1163.xml" /><Relationship Id="rId2782" Type="http://schemas.openxmlformats.org/officeDocument/2006/relationships/header" Target="header1164.xml" /><Relationship Id="rId2783" Type="http://schemas.openxmlformats.org/officeDocument/2006/relationships/footer" Target="footer1164.xml" /><Relationship Id="rId2784" Type="http://schemas.openxmlformats.org/officeDocument/2006/relationships/hyperlink" Target="https://advance.lexis.com/api/document?collection=news&amp;id=urn:contentItem:5NX6-CVD1-JCJY-G1PF-00000-00&amp;context=1519360" TargetMode="External" /><Relationship Id="rId2785" Type="http://schemas.openxmlformats.org/officeDocument/2006/relationships/header" Target="header1165.xml" /><Relationship Id="rId2786" Type="http://schemas.openxmlformats.org/officeDocument/2006/relationships/header" Target="header1166.xml" /><Relationship Id="rId2787" Type="http://schemas.openxmlformats.org/officeDocument/2006/relationships/footer" Target="footer1165.xml" /><Relationship Id="rId2788" Type="http://schemas.openxmlformats.org/officeDocument/2006/relationships/footer" Target="footer1166.xml" /><Relationship Id="rId2789" Type="http://schemas.openxmlformats.org/officeDocument/2006/relationships/header" Target="header1167.xml" /><Relationship Id="rId279" Type="http://schemas.openxmlformats.org/officeDocument/2006/relationships/header" Target="header117.xml" /><Relationship Id="rId2790" Type="http://schemas.openxmlformats.org/officeDocument/2006/relationships/footer" Target="footer1167.xml" /><Relationship Id="rId2791" Type="http://schemas.openxmlformats.org/officeDocument/2006/relationships/hyperlink" Target="https://advance.lexis.com/api/document?collection=news&amp;id=urn:contentItem:5HDV-1DY1-F021-6194-00000-00&amp;context=1519360" TargetMode="External" /><Relationship Id="rId2792" Type="http://schemas.openxmlformats.org/officeDocument/2006/relationships/header" Target="header1168.xml" /><Relationship Id="rId2793" Type="http://schemas.openxmlformats.org/officeDocument/2006/relationships/header" Target="header1169.xml" /><Relationship Id="rId2794" Type="http://schemas.openxmlformats.org/officeDocument/2006/relationships/footer" Target="footer1168.xml" /><Relationship Id="rId2795" Type="http://schemas.openxmlformats.org/officeDocument/2006/relationships/footer" Target="footer1169.xml" /><Relationship Id="rId2796" Type="http://schemas.openxmlformats.org/officeDocument/2006/relationships/header" Target="header1170.xml" /><Relationship Id="rId2797" Type="http://schemas.openxmlformats.org/officeDocument/2006/relationships/footer" Target="footer1170.xml" /><Relationship Id="rId2798" Type="http://schemas.openxmlformats.org/officeDocument/2006/relationships/hyperlink" Target="https://advance.lexis.com/api/document?collection=news&amp;id=urn:contentItem:5NDJ-S2G1-F021-61BC-00000-00&amp;context=1519360" TargetMode="External" /><Relationship Id="rId2799" Type="http://schemas.openxmlformats.org/officeDocument/2006/relationships/header" Target="header1171.xml" /><Relationship Id="rId28" Type="http://schemas.openxmlformats.org/officeDocument/2006/relationships/header" Target="header11.xml" /><Relationship Id="rId280" Type="http://schemas.openxmlformats.org/officeDocument/2006/relationships/footer" Target="footer117.xml" /><Relationship Id="rId2800" Type="http://schemas.openxmlformats.org/officeDocument/2006/relationships/header" Target="header1172.xml" /><Relationship Id="rId2801" Type="http://schemas.openxmlformats.org/officeDocument/2006/relationships/footer" Target="footer1171.xml" /><Relationship Id="rId2802" Type="http://schemas.openxmlformats.org/officeDocument/2006/relationships/footer" Target="footer1172.xml" /><Relationship Id="rId2803" Type="http://schemas.openxmlformats.org/officeDocument/2006/relationships/header" Target="header1173.xml" /><Relationship Id="rId2804" Type="http://schemas.openxmlformats.org/officeDocument/2006/relationships/footer" Target="footer1173.xml" /><Relationship Id="rId2805" Type="http://schemas.openxmlformats.org/officeDocument/2006/relationships/hyperlink" Target="https://advance.lexis.com/api/document?collection=news&amp;id=urn:contentItem:5J7V-J5N1-JCJY-G2W8-00000-00&amp;context=1519360" TargetMode="External" /><Relationship Id="rId2806" Type="http://schemas.openxmlformats.org/officeDocument/2006/relationships/header" Target="header1174.xml" /><Relationship Id="rId2807" Type="http://schemas.openxmlformats.org/officeDocument/2006/relationships/header" Target="header1175.xml" /><Relationship Id="rId2808" Type="http://schemas.openxmlformats.org/officeDocument/2006/relationships/footer" Target="footer1174.xml" /><Relationship Id="rId2809" Type="http://schemas.openxmlformats.org/officeDocument/2006/relationships/footer" Target="footer1175.xml" /><Relationship Id="rId281" Type="http://schemas.openxmlformats.org/officeDocument/2006/relationships/hyperlink" Target="https://advance.lexis.com/api/document?collection=news&amp;id=urn:contentItem:5HV9-M4W1-JCJY-G0WM-00000-00&amp;context=1519360" TargetMode="External" /><Relationship Id="rId2810" Type="http://schemas.openxmlformats.org/officeDocument/2006/relationships/header" Target="header1176.xml" /><Relationship Id="rId2811" Type="http://schemas.openxmlformats.org/officeDocument/2006/relationships/footer" Target="footer1176.xml" /><Relationship Id="rId2812" Type="http://schemas.openxmlformats.org/officeDocument/2006/relationships/hyperlink" Target="https://advance.lexis.com/api/document?collection=news&amp;id=urn:contentItem:5NJS-0W11-F021-654D-00000-00&amp;context=1519360" TargetMode="External" /><Relationship Id="rId2813" Type="http://schemas.openxmlformats.org/officeDocument/2006/relationships/header" Target="header1177.xml" /><Relationship Id="rId2814" Type="http://schemas.openxmlformats.org/officeDocument/2006/relationships/header" Target="header1178.xml" /><Relationship Id="rId2815" Type="http://schemas.openxmlformats.org/officeDocument/2006/relationships/footer" Target="footer1177.xml" /><Relationship Id="rId2816" Type="http://schemas.openxmlformats.org/officeDocument/2006/relationships/footer" Target="footer1178.xml" /><Relationship Id="rId2817" Type="http://schemas.openxmlformats.org/officeDocument/2006/relationships/header" Target="header1179.xml" /><Relationship Id="rId2818" Type="http://schemas.openxmlformats.org/officeDocument/2006/relationships/footer" Target="footer1179.xml" /><Relationship Id="rId2819" Type="http://schemas.openxmlformats.org/officeDocument/2006/relationships/hyperlink" Target="https://advance.lexis.com/api/document?collection=news&amp;id=urn:contentItem:5J7V-J5N1-JCJY-G2W7-00000-00&amp;context=1519360" TargetMode="External" /><Relationship Id="rId282" Type="http://schemas.openxmlformats.org/officeDocument/2006/relationships/header" Target="header118.xml" /><Relationship Id="rId2820" Type="http://schemas.openxmlformats.org/officeDocument/2006/relationships/header" Target="header1180.xml" /><Relationship Id="rId2821" Type="http://schemas.openxmlformats.org/officeDocument/2006/relationships/header" Target="header1181.xml" /><Relationship Id="rId2822" Type="http://schemas.openxmlformats.org/officeDocument/2006/relationships/footer" Target="footer1180.xml" /><Relationship Id="rId2823" Type="http://schemas.openxmlformats.org/officeDocument/2006/relationships/footer" Target="footer1181.xml" /><Relationship Id="rId2824" Type="http://schemas.openxmlformats.org/officeDocument/2006/relationships/header" Target="header1182.xml" /><Relationship Id="rId2825" Type="http://schemas.openxmlformats.org/officeDocument/2006/relationships/footer" Target="footer1182.xml" /><Relationship Id="rId2826" Type="http://schemas.openxmlformats.org/officeDocument/2006/relationships/hyperlink" Target="https://advance.lexis.com/api/document?collection=news&amp;id=urn:contentItem:5N36-CDW1-F021-64R1-00000-00&amp;context=1519360" TargetMode="External" /><Relationship Id="rId2827" Type="http://schemas.openxmlformats.org/officeDocument/2006/relationships/header" Target="header1183.xml" /><Relationship Id="rId2828" Type="http://schemas.openxmlformats.org/officeDocument/2006/relationships/header" Target="header1184.xml" /><Relationship Id="rId2829" Type="http://schemas.openxmlformats.org/officeDocument/2006/relationships/footer" Target="footer1183.xml" /><Relationship Id="rId283" Type="http://schemas.openxmlformats.org/officeDocument/2006/relationships/header" Target="header119.xml" /><Relationship Id="rId2830" Type="http://schemas.openxmlformats.org/officeDocument/2006/relationships/footer" Target="footer1184.xml" /><Relationship Id="rId2831" Type="http://schemas.openxmlformats.org/officeDocument/2006/relationships/header" Target="header1185.xml" /><Relationship Id="rId2832" Type="http://schemas.openxmlformats.org/officeDocument/2006/relationships/footer" Target="footer1185.xml" /><Relationship Id="rId2833" Type="http://schemas.openxmlformats.org/officeDocument/2006/relationships/hyperlink" Target="https://advance.lexis.com/api/document?collection=news&amp;id=urn:contentItem:5N35-6RC1-F021-61BW-00000-00&amp;context=1519360" TargetMode="External" /><Relationship Id="rId2834" Type="http://schemas.openxmlformats.org/officeDocument/2006/relationships/header" Target="header1186.xml" /><Relationship Id="rId2835" Type="http://schemas.openxmlformats.org/officeDocument/2006/relationships/header" Target="header1187.xml" /><Relationship Id="rId2836" Type="http://schemas.openxmlformats.org/officeDocument/2006/relationships/footer" Target="footer1186.xml" /><Relationship Id="rId2837" Type="http://schemas.openxmlformats.org/officeDocument/2006/relationships/footer" Target="footer1187.xml" /><Relationship Id="rId2838" Type="http://schemas.openxmlformats.org/officeDocument/2006/relationships/header" Target="header1188.xml" /><Relationship Id="rId2839" Type="http://schemas.openxmlformats.org/officeDocument/2006/relationships/footer" Target="footer1188.xml" /><Relationship Id="rId284" Type="http://schemas.openxmlformats.org/officeDocument/2006/relationships/footer" Target="footer118.xml" /><Relationship Id="rId2840" Type="http://schemas.openxmlformats.org/officeDocument/2006/relationships/hyperlink" Target="https://advance.lexis.com/api/document?collection=news&amp;id=urn:contentItem:5G8J-F1N1-JCJY-G2P9-00000-00&amp;context=1519360" TargetMode="External" /><Relationship Id="rId2841" Type="http://schemas.openxmlformats.org/officeDocument/2006/relationships/image" Target="media/image6.png" /><Relationship Id="rId2842" Type="http://schemas.openxmlformats.org/officeDocument/2006/relationships/header" Target="header1189.xml" /><Relationship Id="rId2843" Type="http://schemas.openxmlformats.org/officeDocument/2006/relationships/header" Target="header1190.xml" /><Relationship Id="rId2844" Type="http://schemas.openxmlformats.org/officeDocument/2006/relationships/footer" Target="footer1189.xml" /><Relationship Id="rId2845" Type="http://schemas.openxmlformats.org/officeDocument/2006/relationships/footer" Target="footer1190.xml" /><Relationship Id="rId2846" Type="http://schemas.openxmlformats.org/officeDocument/2006/relationships/header" Target="header1191.xml" /><Relationship Id="rId2847" Type="http://schemas.openxmlformats.org/officeDocument/2006/relationships/footer" Target="footer1191.xml" /><Relationship Id="rId2848" Type="http://schemas.openxmlformats.org/officeDocument/2006/relationships/hyperlink" Target="https://advance.lexis.com/api/document?collection=news&amp;id=urn:contentItem:5N88-10C1-JCJY-G22K-00000-00&amp;context=1519360" TargetMode="External" /><Relationship Id="rId2849" Type="http://schemas.openxmlformats.org/officeDocument/2006/relationships/header" Target="header1192.xml" /><Relationship Id="rId285" Type="http://schemas.openxmlformats.org/officeDocument/2006/relationships/footer" Target="footer119.xml" /><Relationship Id="rId2850" Type="http://schemas.openxmlformats.org/officeDocument/2006/relationships/header" Target="header1193.xml" /><Relationship Id="rId2851" Type="http://schemas.openxmlformats.org/officeDocument/2006/relationships/footer" Target="footer1192.xml" /><Relationship Id="rId2852" Type="http://schemas.openxmlformats.org/officeDocument/2006/relationships/footer" Target="footer1193.xml" /><Relationship Id="rId2853" Type="http://schemas.openxmlformats.org/officeDocument/2006/relationships/header" Target="header1194.xml" /><Relationship Id="rId2854" Type="http://schemas.openxmlformats.org/officeDocument/2006/relationships/footer" Target="footer1194.xml" /><Relationship Id="rId2855" Type="http://schemas.openxmlformats.org/officeDocument/2006/relationships/hyperlink" Target="https://advance.lexis.com/api/document?collection=news&amp;id=urn:contentItem:5N9Y-3PG1-F021-60S8-00000-00&amp;context=1519360" TargetMode="External" /><Relationship Id="rId2856" Type="http://schemas.openxmlformats.org/officeDocument/2006/relationships/header" Target="header1195.xml" /><Relationship Id="rId2857" Type="http://schemas.openxmlformats.org/officeDocument/2006/relationships/header" Target="header1196.xml" /><Relationship Id="rId2858" Type="http://schemas.openxmlformats.org/officeDocument/2006/relationships/footer" Target="footer1195.xml" /><Relationship Id="rId2859" Type="http://schemas.openxmlformats.org/officeDocument/2006/relationships/footer" Target="footer1196.xml" /><Relationship Id="rId286" Type="http://schemas.openxmlformats.org/officeDocument/2006/relationships/header" Target="header120.xml" /><Relationship Id="rId2860" Type="http://schemas.openxmlformats.org/officeDocument/2006/relationships/header" Target="header1197.xml" /><Relationship Id="rId2861" Type="http://schemas.openxmlformats.org/officeDocument/2006/relationships/footer" Target="footer1197.xml" /><Relationship Id="rId2862" Type="http://schemas.openxmlformats.org/officeDocument/2006/relationships/hyperlink" Target="https://advance.lexis.com/api/document?collection=news&amp;id=urn:contentItem:5MSK-6D41-F021-64GJ-00000-00&amp;context=1519360" TargetMode="External" /><Relationship Id="rId2863" Type="http://schemas.openxmlformats.org/officeDocument/2006/relationships/header" Target="header1198.xml" /><Relationship Id="rId2864" Type="http://schemas.openxmlformats.org/officeDocument/2006/relationships/header" Target="header1199.xml" /><Relationship Id="rId2865" Type="http://schemas.openxmlformats.org/officeDocument/2006/relationships/footer" Target="footer1198.xml" /><Relationship Id="rId2866" Type="http://schemas.openxmlformats.org/officeDocument/2006/relationships/footer" Target="footer1199.xml" /><Relationship Id="rId2867" Type="http://schemas.openxmlformats.org/officeDocument/2006/relationships/header" Target="header1200.xml" /><Relationship Id="rId2868" Type="http://schemas.openxmlformats.org/officeDocument/2006/relationships/footer" Target="footer1200.xml" /><Relationship Id="rId2869" Type="http://schemas.openxmlformats.org/officeDocument/2006/relationships/hyperlink" Target="https://advance.lexis.com/api/document?collection=news&amp;id=urn:contentItem:5MNV-SHX1-JCJY-G1N7-00000-00&amp;context=1519360" TargetMode="External" /><Relationship Id="rId287" Type="http://schemas.openxmlformats.org/officeDocument/2006/relationships/footer" Target="footer120.xml" /><Relationship Id="rId2870" Type="http://schemas.openxmlformats.org/officeDocument/2006/relationships/header" Target="header1201.xml" /><Relationship Id="rId2871" Type="http://schemas.openxmlformats.org/officeDocument/2006/relationships/header" Target="header1202.xml" /><Relationship Id="rId2872" Type="http://schemas.openxmlformats.org/officeDocument/2006/relationships/footer" Target="footer1201.xml" /><Relationship Id="rId2873" Type="http://schemas.openxmlformats.org/officeDocument/2006/relationships/footer" Target="footer1202.xml" /><Relationship Id="rId2874" Type="http://schemas.openxmlformats.org/officeDocument/2006/relationships/header" Target="header1203.xml" /><Relationship Id="rId2875" Type="http://schemas.openxmlformats.org/officeDocument/2006/relationships/footer" Target="footer1203.xml" /><Relationship Id="rId2876" Type="http://schemas.openxmlformats.org/officeDocument/2006/relationships/hyperlink" Target="https://advance.lexis.com/api/document?collection=news&amp;id=urn:contentItem:5P09-7XW1-F021-62GF-00000-00&amp;context=1519360" TargetMode="External" /><Relationship Id="rId2877" Type="http://schemas.openxmlformats.org/officeDocument/2006/relationships/header" Target="header1204.xml" /><Relationship Id="rId2878" Type="http://schemas.openxmlformats.org/officeDocument/2006/relationships/header" Target="header1205.xml" /><Relationship Id="rId2879" Type="http://schemas.openxmlformats.org/officeDocument/2006/relationships/footer" Target="footer1204.xml" /><Relationship Id="rId288" Type="http://schemas.openxmlformats.org/officeDocument/2006/relationships/hyperlink" Target="https://advance.lexis.com/api/document?collection=news&amp;id=urn:contentItem:5HV5-51C1-JCJY-G176-00000-00&amp;context=1519360" TargetMode="External" /><Relationship Id="rId2880" Type="http://schemas.openxmlformats.org/officeDocument/2006/relationships/footer" Target="footer1205.xml" /><Relationship Id="rId2881" Type="http://schemas.openxmlformats.org/officeDocument/2006/relationships/header" Target="header1206.xml" /><Relationship Id="rId2882" Type="http://schemas.openxmlformats.org/officeDocument/2006/relationships/footer" Target="footer1206.xml" /><Relationship Id="rId2883" Type="http://schemas.openxmlformats.org/officeDocument/2006/relationships/hyperlink" Target="https://advance.lexis.com/api/document?collection=news&amp;id=urn:contentItem:5MFG-M8X1-JCJY-G040-00000-00&amp;context=1519360" TargetMode="External" /><Relationship Id="rId2884" Type="http://schemas.openxmlformats.org/officeDocument/2006/relationships/header" Target="header1207.xml" /><Relationship Id="rId2885" Type="http://schemas.openxmlformats.org/officeDocument/2006/relationships/header" Target="header1208.xml" /><Relationship Id="rId2886" Type="http://schemas.openxmlformats.org/officeDocument/2006/relationships/footer" Target="footer1207.xml" /><Relationship Id="rId2887" Type="http://schemas.openxmlformats.org/officeDocument/2006/relationships/footer" Target="footer1208.xml" /><Relationship Id="rId2888" Type="http://schemas.openxmlformats.org/officeDocument/2006/relationships/header" Target="header1209.xml" /><Relationship Id="rId2889" Type="http://schemas.openxmlformats.org/officeDocument/2006/relationships/footer" Target="footer1209.xml" /><Relationship Id="rId289" Type="http://schemas.openxmlformats.org/officeDocument/2006/relationships/header" Target="header121.xml" /><Relationship Id="rId2890" Type="http://schemas.openxmlformats.org/officeDocument/2006/relationships/hyperlink" Target="https://advance.lexis.com/api/document?collection=news&amp;id=urn:contentItem:5M5J-PN21-JCJY-G4M0-00000-00&amp;context=1519360" TargetMode="External" /><Relationship Id="rId2891" Type="http://schemas.openxmlformats.org/officeDocument/2006/relationships/header" Target="header1210.xml" /><Relationship Id="rId2892" Type="http://schemas.openxmlformats.org/officeDocument/2006/relationships/header" Target="header1211.xml" /><Relationship Id="rId2893" Type="http://schemas.openxmlformats.org/officeDocument/2006/relationships/footer" Target="footer1210.xml" /><Relationship Id="rId2894" Type="http://schemas.openxmlformats.org/officeDocument/2006/relationships/footer" Target="footer1211.xml" /><Relationship Id="rId2895" Type="http://schemas.openxmlformats.org/officeDocument/2006/relationships/header" Target="header1212.xml" /><Relationship Id="rId2896" Type="http://schemas.openxmlformats.org/officeDocument/2006/relationships/footer" Target="footer1212.xml" /><Relationship Id="rId2897" Type="http://schemas.openxmlformats.org/officeDocument/2006/relationships/hyperlink" Target="https://advance.lexis.com/api/document?collection=news&amp;id=urn:contentItem:5KN1-H991-F021-63N4-00000-00&amp;context=1519360" TargetMode="External" /><Relationship Id="rId2898" Type="http://schemas.openxmlformats.org/officeDocument/2006/relationships/header" Target="header1213.xml" /><Relationship Id="rId2899" Type="http://schemas.openxmlformats.org/officeDocument/2006/relationships/header" Target="header1214.xml" /><Relationship Id="rId29" Type="http://schemas.openxmlformats.org/officeDocument/2006/relationships/footer" Target="footer10.xml" /><Relationship Id="rId290" Type="http://schemas.openxmlformats.org/officeDocument/2006/relationships/header" Target="header122.xml" /><Relationship Id="rId2900" Type="http://schemas.openxmlformats.org/officeDocument/2006/relationships/footer" Target="footer1213.xml" /><Relationship Id="rId2901" Type="http://schemas.openxmlformats.org/officeDocument/2006/relationships/footer" Target="footer1214.xml" /><Relationship Id="rId2902" Type="http://schemas.openxmlformats.org/officeDocument/2006/relationships/header" Target="header1215.xml" /><Relationship Id="rId2903" Type="http://schemas.openxmlformats.org/officeDocument/2006/relationships/footer" Target="footer1215.xml" /><Relationship Id="rId2904" Type="http://schemas.openxmlformats.org/officeDocument/2006/relationships/hyperlink" Target="https://advance.lexis.com/api/document?collection=news&amp;id=urn:contentItem:5KD0-0BY1-F021-60XR-00000-00&amp;context=1519360" TargetMode="External" /><Relationship Id="rId2905" Type="http://schemas.openxmlformats.org/officeDocument/2006/relationships/header" Target="header1216.xml" /><Relationship Id="rId2906" Type="http://schemas.openxmlformats.org/officeDocument/2006/relationships/header" Target="header1217.xml" /><Relationship Id="rId2907" Type="http://schemas.openxmlformats.org/officeDocument/2006/relationships/footer" Target="footer1216.xml" /><Relationship Id="rId2908" Type="http://schemas.openxmlformats.org/officeDocument/2006/relationships/footer" Target="footer1217.xml" /><Relationship Id="rId2909" Type="http://schemas.openxmlformats.org/officeDocument/2006/relationships/header" Target="header1218.xml" /><Relationship Id="rId291" Type="http://schemas.openxmlformats.org/officeDocument/2006/relationships/footer" Target="footer121.xml" /><Relationship Id="rId2910" Type="http://schemas.openxmlformats.org/officeDocument/2006/relationships/footer" Target="footer1218.xml" /><Relationship Id="rId2911" Type="http://schemas.openxmlformats.org/officeDocument/2006/relationships/hyperlink" Target="https://advance.lexis.com/api/document?collection=news&amp;id=urn:contentItem:5KKT-CH81-JCJY-G0BN-00000-00&amp;context=1519360" TargetMode="External" /><Relationship Id="rId2912" Type="http://schemas.openxmlformats.org/officeDocument/2006/relationships/header" Target="header1219.xml" /><Relationship Id="rId2913" Type="http://schemas.openxmlformats.org/officeDocument/2006/relationships/header" Target="header1220.xml" /><Relationship Id="rId2914" Type="http://schemas.openxmlformats.org/officeDocument/2006/relationships/footer" Target="footer1219.xml" /><Relationship Id="rId2915" Type="http://schemas.openxmlformats.org/officeDocument/2006/relationships/footer" Target="footer1220.xml" /><Relationship Id="rId2916" Type="http://schemas.openxmlformats.org/officeDocument/2006/relationships/header" Target="header1221.xml" /><Relationship Id="rId2917" Type="http://schemas.openxmlformats.org/officeDocument/2006/relationships/footer" Target="footer1221.xml" /><Relationship Id="rId2918" Type="http://schemas.openxmlformats.org/officeDocument/2006/relationships/hyperlink" Target="https://advance.lexis.com/api/document?collection=news&amp;id=urn:contentItem:5K0S-74N1-JCJY-G0Y1-00000-00&amp;context=1519360" TargetMode="External" /><Relationship Id="rId2919" Type="http://schemas.openxmlformats.org/officeDocument/2006/relationships/header" Target="header1222.xml" /><Relationship Id="rId292" Type="http://schemas.openxmlformats.org/officeDocument/2006/relationships/footer" Target="footer122.xml" /><Relationship Id="rId2920" Type="http://schemas.openxmlformats.org/officeDocument/2006/relationships/header" Target="header1223.xml" /><Relationship Id="rId2921" Type="http://schemas.openxmlformats.org/officeDocument/2006/relationships/footer" Target="footer1222.xml" /><Relationship Id="rId2922" Type="http://schemas.openxmlformats.org/officeDocument/2006/relationships/footer" Target="footer1223.xml" /><Relationship Id="rId2923" Type="http://schemas.openxmlformats.org/officeDocument/2006/relationships/header" Target="header1224.xml" /><Relationship Id="rId2924" Type="http://schemas.openxmlformats.org/officeDocument/2006/relationships/footer" Target="footer1224.xml" /><Relationship Id="rId2925" Type="http://schemas.openxmlformats.org/officeDocument/2006/relationships/hyperlink" Target="https://advance.lexis.com/api/document?collection=news&amp;id=urn:contentItem:5K1D-4MW1-JCJY-G46C-00000-00&amp;context=1519360" TargetMode="External" /><Relationship Id="rId2926" Type="http://schemas.openxmlformats.org/officeDocument/2006/relationships/header" Target="header1225.xml" /><Relationship Id="rId2927" Type="http://schemas.openxmlformats.org/officeDocument/2006/relationships/header" Target="header1226.xml" /><Relationship Id="rId2928" Type="http://schemas.openxmlformats.org/officeDocument/2006/relationships/footer" Target="footer1225.xml" /><Relationship Id="rId2929" Type="http://schemas.openxmlformats.org/officeDocument/2006/relationships/footer" Target="footer1226.xml" /><Relationship Id="rId293" Type="http://schemas.openxmlformats.org/officeDocument/2006/relationships/header" Target="header123.xml" /><Relationship Id="rId2930" Type="http://schemas.openxmlformats.org/officeDocument/2006/relationships/header" Target="header1227.xml" /><Relationship Id="rId2931" Type="http://schemas.openxmlformats.org/officeDocument/2006/relationships/footer" Target="footer1227.xml" /><Relationship Id="rId2932" Type="http://schemas.openxmlformats.org/officeDocument/2006/relationships/hyperlink" Target="https://advance.lexis.com/api/document?collection=news&amp;id=urn:contentItem:5K1D-GCD1-F021-603H-00000-00&amp;context=1519360" TargetMode="External" /><Relationship Id="rId2933" Type="http://schemas.openxmlformats.org/officeDocument/2006/relationships/header" Target="header1228.xml" /><Relationship Id="rId2934" Type="http://schemas.openxmlformats.org/officeDocument/2006/relationships/header" Target="header1229.xml" /><Relationship Id="rId2935" Type="http://schemas.openxmlformats.org/officeDocument/2006/relationships/footer" Target="footer1228.xml" /><Relationship Id="rId2936" Type="http://schemas.openxmlformats.org/officeDocument/2006/relationships/footer" Target="footer1229.xml" /><Relationship Id="rId2937" Type="http://schemas.openxmlformats.org/officeDocument/2006/relationships/header" Target="header1230.xml" /><Relationship Id="rId2938" Type="http://schemas.openxmlformats.org/officeDocument/2006/relationships/footer" Target="footer1230.xml" /><Relationship Id="rId2939" Type="http://schemas.openxmlformats.org/officeDocument/2006/relationships/hyperlink" Target="https://advance.lexis.com/api/document?collection=news&amp;id=urn:contentItem:5JW2-HKY1-F021-640N-00000-00&amp;context=1519360" TargetMode="External" /><Relationship Id="rId294" Type="http://schemas.openxmlformats.org/officeDocument/2006/relationships/footer" Target="footer123.xml" /><Relationship Id="rId2940" Type="http://schemas.openxmlformats.org/officeDocument/2006/relationships/header" Target="header1231.xml" /><Relationship Id="rId2941" Type="http://schemas.openxmlformats.org/officeDocument/2006/relationships/header" Target="header1232.xml" /><Relationship Id="rId2942" Type="http://schemas.openxmlformats.org/officeDocument/2006/relationships/footer" Target="footer1231.xml" /><Relationship Id="rId2943" Type="http://schemas.openxmlformats.org/officeDocument/2006/relationships/footer" Target="footer1232.xml" /><Relationship Id="rId2944" Type="http://schemas.openxmlformats.org/officeDocument/2006/relationships/header" Target="header1233.xml" /><Relationship Id="rId2945" Type="http://schemas.openxmlformats.org/officeDocument/2006/relationships/footer" Target="footer1233.xml" /><Relationship Id="rId2946" Type="http://schemas.openxmlformats.org/officeDocument/2006/relationships/hyperlink" Target="https://advance.lexis.com/api/document?collection=news&amp;id=urn:contentItem:5K32-8811-F021-62TF-00000-00&amp;context=1519360" TargetMode="External" /><Relationship Id="rId2947" Type="http://schemas.openxmlformats.org/officeDocument/2006/relationships/header" Target="header1234.xml" /><Relationship Id="rId2948" Type="http://schemas.openxmlformats.org/officeDocument/2006/relationships/header" Target="header1235.xml" /><Relationship Id="rId2949" Type="http://schemas.openxmlformats.org/officeDocument/2006/relationships/footer" Target="footer1234.xml" /><Relationship Id="rId295" Type="http://schemas.openxmlformats.org/officeDocument/2006/relationships/hyperlink" Target="https://advance.lexis.com/api/document?collection=news&amp;id=urn:contentItem:5HT0-T891-JCJY-G15X-00000-00&amp;context=1519360" TargetMode="External" /><Relationship Id="rId2950" Type="http://schemas.openxmlformats.org/officeDocument/2006/relationships/footer" Target="footer1235.xml" /><Relationship Id="rId2951" Type="http://schemas.openxmlformats.org/officeDocument/2006/relationships/header" Target="header1236.xml" /><Relationship Id="rId2952" Type="http://schemas.openxmlformats.org/officeDocument/2006/relationships/footer" Target="footer1236.xml" /><Relationship Id="rId2953" Type="http://schemas.openxmlformats.org/officeDocument/2006/relationships/hyperlink" Target="https://advance.lexis.com/api/document?collection=news&amp;id=urn:contentItem:5K2N-YND1-F021-60M0-00000-00&amp;context=1519360" TargetMode="External" /><Relationship Id="rId2954" Type="http://schemas.openxmlformats.org/officeDocument/2006/relationships/header" Target="header1237.xml" /><Relationship Id="rId2955" Type="http://schemas.openxmlformats.org/officeDocument/2006/relationships/header" Target="header1238.xml" /><Relationship Id="rId2956" Type="http://schemas.openxmlformats.org/officeDocument/2006/relationships/footer" Target="footer1237.xml" /><Relationship Id="rId2957" Type="http://schemas.openxmlformats.org/officeDocument/2006/relationships/footer" Target="footer1238.xml" /><Relationship Id="rId2958" Type="http://schemas.openxmlformats.org/officeDocument/2006/relationships/header" Target="header1239.xml" /><Relationship Id="rId2959" Type="http://schemas.openxmlformats.org/officeDocument/2006/relationships/footer" Target="footer1239.xml" /><Relationship Id="rId296" Type="http://schemas.openxmlformats.org/officeDocument/2006/relationships/header" Target="header124.xml" /><Relationship Id="rId2960" Type="http://schemas.openxmlformats.org/officeDocument/2006/relationships/hyperlink" Target="https://advance.lexis.com/api/document?collection=news&amp;id=urn:contentItem:5K03-3WY1-JCJY-G25V-00000-00&amp;context=1519360" TargetMode="External" /><Relationship Id="rId2961" Type="http://schemas.openxmlformats.org/officeDocument/2006/relationships/header" Target="header1240.xml" /><Relationship Id="rId2962" Type="http://schemas.openxmlformats.org/officeDocument/2006/relationships/header" Target="header1241.xml" /><Relationship Id="rId2963" Type="http://schemas.openxmlformats.org/officeDocument/2006/relationships/footer" Target="footer1240.xml" /><Relationship Id="rId2964" Type="http://schemas.openxmlformats.org/officeDocument/2006/relationships/footer" Target="footer1241.xml" /><Relationship Id="rId2965" Type="http://schemas.openxmlformats.org/officeDocument/2006/relationships/header" Target="header1242.xml" /><Relationship Id="rId2966" Type="http://schemas.openxmlformats.org/officeDocument/2006/relationships/footer" Target="footer1242.xml" /><Relationship Id="rId2967" Type="http://schemas.openxmlformats.org/officeDocument/2006/relationships/hyperlink" Target="https://advance.lexis.com/api/document?collection=news&amp;id=urn:contentItem:5JX6-D301-F021-60VD-00000-00&amp;context=1519360" TargetMode="External" /><Relationship Id="rId2968" Type="http://schemas.openxmlformats.org/officeDocument/2006/relationships/header" Target="header1243.xml" /><Relationship Id="rId2969" Type="http://schemas.openxmlformats.org/officeDocument/2006/relationships/header" Target="header1244.xml" /><Relationship Id="rId297" Type="http://schemas.openxmlformats.org/officeDocument/2006/relationships/header" Target="header125.xml" /><Relationship Id="rId2970" Type="http://schemas.openxmlformats.org/officeDocument/2006/relationships/footer" Target="footer1243.xml" /><Relationship Id="rId2971" Type="http://schemas.openxmlformats.org/officeDocument/2006/relationships/footer" Target="footer1244.xml" /><Relationship Id="rId2972" Type="http://schemas.openxmlformats.org/officeDocument/2006/relationships/header" Target="header1245.xml" /><Relationship Id="rId2973" Type="http://schemas.openxmlformats.org/officeDocument/2006/relationships/footer" Target="footer1245.xml" /><Relationship Id="rId2974" Type="http://schemas.openxmlformats.org/officeDocument/2006/relationships/hyperlink" Target="https://advance.lexis.com/api/document?collection=news&amp;id=urn:contentItem:5JW2-HKY1-F021-642K-00000-00&amp;context=1519360" TargetMode="External" /><Relationship Id="rId2975" Type="http://schemas.openxmlformats.org/officeDocument/2006/relationships/header" Target="header1246.xml" /><Relationship Id="rId2976" Type="http://schemas.openxmlformats.org/officeDocument/2006/relationships/header" Target="header1247.xml" /><Relationship Id="rId2977" Type="http://schemas.openxmlformats.org/officeDocument/2006/relationships/footer" Target="footer1246.xml" /><Relationship Id="rId2978" Type="http://schemas.openxmlformats.org/officeDocument/2006/relationships/footer" Target="footer1247.xml" /><Relationship Id="rId2979" Type="http://schemas.openxmlformats.org/officeDocument/2006/relationships/header" Target="header1248.xml" /><Relationship Id="rId298" Type="http://schemas.openxmlformats.org/officeDocument/2006/relationships/footer" Target="footer124.xml" /><Relationship Id="rId2980" Type="http://schemas.openxmlformats.org/officeDocument/2006/relationships/footer" Target="footer1248.xml" /><Relationship Id="rId2981" Type="http://schemas.openxmlformats.org/officeDocument/2006/relationships/hyperlink" Target="https://advance.lexis.com/api/document?collection=news&amp;id=urn:contentItem:5K8T-K691-F021-63GY-00000-00&amp;context=1519360" TargetMode="External" /><Relationship Id="rId2982" Type="http://schemas.openxmlformats.org/officeDocument/2006/relationships/header" Target="header1249.xml" /><Relationship Id="rId2983" Type="http://schemas.openxmlformats.org/officeDocument/2006/relationships/header" Target="header1250.xml" /><Relationship Id="rId2984" Type="http://schemas.openxmlformats.org/officeDocument/2006/relationships/footer" Target="footer1249.xml" /><Relationship Id="rId2985" Type="http://schemas.openxmlformats.org/officeDocument/2006/relationships/footer" Target="footer1250.xml" /><Relationship Id="rId2986" Type="http://schemas.openxmlformats.org/officeDocument/2006/relationships/header" Target="header1251.xml" /><Relationship Id="rId2987" Type="http://schemas.openxmlformats.org/officeDocument/2006/relationships/footer" Target="footer1251.xml" /><Relationship Id="rId2988" Type="http://schemas.openxmlformats.org/officeDocument/2006/relationships/hyperlink" Target="https://advance.lexis.com/api/document?collection=news&amp;id=urn:contentItem:5JW2-HKY1-F021-63YG-00000-00&amp;context=1519360" TargetMode="External" /><Relationship Id="rId2989" Type="http://schemas.openxmlformats.org/officeDocument/2006/relationships/header" Target="header1252.xml" /><Relationship Id="rId299" Type="http://schemas.openxmlformats.org/officeDocument/2006/relationships/footer" Target="footer125.xml" /><Relationship Id="rId2990" Type="http://schemas.openxmlformats.org/officeDocument/2006/relationships/header" Target="header1253.xml" /><Relationship Id="rId2991" Type="http://schemas.openxmlformats.org/officeDocument/2006/relationships/footer" Target="footer1252.xml" /><Relationship Id="rId2992" Type="http://schemas.openxmlformats.org/officeDocument/2006/relationships/footer" Target="footer1253.xml" /><Relationship Id="rId2993" Type="http://schemas.openxmlformats.org/officeDocument/2006/relationships/header" Target="header1254.xml" /><Relationship Id="rId2994" Type="http://schemas.openxmlformats.org/officeDocument/2006/relationships/footer" Target="footer1254.xml" /><Relationship Id="rId2995" Type="http://schemas.openxmlformats.org/officeDocument/2006/relationships/hyperlink" Target="https://advance.lexis.com/api/document?collection=news&amp;id=urn:contentItem:5JYV-9CG1-F021-64CN-00000-00&amp;context=1519360" TargetMode="External" /><Relationship Id="rId2996" Type="http://schemas.openxmlformats.org/officeDocument/2006/relationships/header" Target="header1255.xml" /><Relationship Id="rId2997" Type="http://schemas.openxmlformats.org/officeDocument/2006/relationships/header" Target="header1256.xml" /><Relationship Id="rId2998" Type="http://schemas.openxmlformats.org/officeDocument/2006/relationships/footer" Target="footer1255.xml" /><Relationship Id="rId2999" Type="http://schemas.openxmlformats.org/officeDocument/2006/relationships/footer" Target="footer1256.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26.xml" /><Relationship Id="rId3000" Type="http://schemas.openxmlformats.org/officeDocument/2006/relationships/header" Target="header1257.xml" /><Relationship Id="rId3001" Type="http://schemas.openxmlformats.org/officeDocument/2006/relationships/footer" Target="footer1257.xml" /><Relationship Id="rId3002" Type="http://schemas.openxmlformats.org/officeDocument/2006/relationships/hyperlink" Target="https://advance.lexis.com/api/document?collection=news&amp;id=urn:contentItem:5K2P-9HB1-F021-616F-00000-00&amp;context=1519360" TargetMode="External" /><Relationship Id="rId3003" Type="http://schemas.openxmlformats.org/officeDocument/2006/relationships/header" Target="header1258.xml" /><Relationship Id="rId3004" Type="http://schemas.openxmlformats.org/officeDocument/2006/relationships/header" Target="header1259.xml" /><Relationship Id="rId3005" Type="http://schemas.openxmlformats.org/officeDocument/2006/relationships/footer" Target="footer1258.xml" /><Relationship Id="rId3006" Type="http://schemas.openxmlformats.org/officeDocument/2006/relationships/footer" Target="footer1259.xml" /><Relationship Id="rId3007" Type="http://schemas.openxmlformats.org/officeDocument/2006/relationships/header" Target="header1260.xml" /><Relationship Id="rId3008" Type="http://schemas.openxmlformats.org/officeDocument/2006/relationships/footer" Target="footer1260.xml" /><Relationship Id="rId3009" Type="http://schemas.openxmlformats.org/officeDocument/2006/relationships/hyperlink" Target="https://advance.lexis.com/api/document?collection=news&amp;id=urn:contentItem:5JW2-HKY1-F021-64F4-00000-00&amp;context=1519360" TargetMode="External" /><Relationship Id="rId301" Type="http://schemas.openxmlformats.org/officeDocument/2006/relationships/footer" Target="footer126.xml" /><Relationship Id="rId3010" Type="http://schemas.openxmlformats.org/officeDocument/2006/relationships/header" Target="header1261.xml" /><Relationship Id="rId3011" Type="http://schemas.openxmlformats.org/officeDocument/2006/relationships/header" Target="header1262.xml" /><Relationship Id="rId3012" Type="http://schemas.openxmlformats.org/officeDocument/2006/relationships/footer" Target="footer1261.xml" /><Relationship Id="rId3013" Type="http://schemas.openxmlformats.org/officeDocument/2006/relationships/footer" Target="footer1262.xml" /><Relationship Id="rId3014" Type="http://schemas.openxmlformats.org/officeDocument/2006/relationships/header" Target="header1263.xml" /><Relationship Id="rId3015" Type="http://schemas.openxmlformats.org/officeDocument/2006/relationships/footer" Target="footer1263.xml" /><Relationship Id="rId3016" Type="http://schemas.openxmlformats.org/officeDocument/2006/relationships/hyperlink" Target="https://advance.lexis.com/api/document?collection=news&amp;id=urn:contentItem:5J88-N611-F021-63HP-00000-00&amp;context=1519360" TargetMode="External" /><Relationship Id="rId3017" Type="http://schemas.openxmlformats.org/officeDocument/2006/relationships/header" Target="header1264.xml" /><Relationship Id="rId3018" Type="http://schemas.openxmlformats.org/officeDocument/2006/relationships/header" Target="header1265.xml" /><Relationship Id="rId3019" Type="http://schemas.openxmlformats.org/officeDocument/2006/relationships/footer" Target="footer1264.xml" /><Relationship Id="rId302" Type="http://schemas.openxmlformats.org/officeDocument/2006/relationships/hyperlink" Target="https://advance.lexis.com/api/document?collection=news&amp;id=urn:contentItem:5J21-B7Y1-F021-613F-00000-00&amp;context=1519360" TargetMode="External" /><Relationship Id="rId3020" Type="http://schemas.openxmlformats.org/officeDocument/2006/relationships/footer" Target="footer1265.xml" /><Relationship Id="rId3021" Type="http://schemas.openxmlformats.org/officeDocument/2006/relationships/header" Target="header1266.xml" /><Relationship Id="rId3022" Type="http://schemas.openxmlformats.org/officeDocument/2006/relationships/footer" Target="footer1266.xml" /><Relationship Id="rId3023" Type="http://schemas.openxmlformats.org/officeDocument/2006/relationships/hyperlink" Target="https://advance.lexis.com/api/document?collection=news&amp;id=urn:contentItem:5JP6-CRN1-JCJY-G1F8-00000-00&amp;context=1519360" TargetMode="External" /><Relationship Id="rId3024" Type="http://schemas.openxmlformats.org/officeDocument/2006/relationships/header" Target="header1267.xml" /><Relationship Id="rId3025" Type="http://schemas.openxmlformats.org/officeDocument/2006/relationships/header" Target="header1268.xml" /><Relationship Id="rId3026" Type="http://schemas.openxmlformats.org/officeDocument/2006/relationships/footer" Target="footer1267.xml" /><Relationship Id="rId3027" Type="http://schemas.openxmlformats.org/officeDocument/2006/relationships/footer" Target="footer1268.xml" /><Relationship Id="rId3028" Type="http://schemas.openxmlformats.org/officeDocument/2006/relationships/header" Target="header1269.xml" /><Relationship Id="rId3029" Type="http://schemas.openxmlformats.org/officeDocument/2006/relationships/footer" Target="footer1269.xml" /><Relationship Id="rId303" Type="http://schemas.openxmlformats.org/officeDocument/2006/relationships/header" Target="header127.xml" /><Relationship Id="rId3030" Type="http://schemas.openxmlformats.org/officeDocument/2006/relationships/hyperlink" Target="https://advance.lexis.com/api/document?collection=news&amp;id=urn:contentItem:5JW2-HKY1-F021-63WT-00000-00&amp;context=1519360" TargetMode="External" /><Relationship Id="rId3031" Type="http://schemas.openxmlformats.org/officeDocument/2006/relationships/header" Target="header1270.xml" /><Relationship Id="rId3032" Type="http://schemas.openxmlformats.org/officeDocument/2006/relationships/header" Target="header1271.xml" /><Relationship Id="rId3033" Type="http://schemas.openxmlformats.org/officeDocument/2006/relationships/footer" Target="footer1270.xml" /><Relationship Id="rId3034" Type="http://schemas.openxmlformats.org/officeDocument/2006/relationships/footer" Target="footer1271.xml" /><Relationship Id="rId3035" Type="http://schemas.openxmlformats.org/officeDocument/2006/relationships/header" Target="header1272.xml" /><Relationship Id="rId3036" Type="http://schemas.openxmlformats.org/officeDocument/2006/relationships/footer" Target="footer1272.xml" /><Relationship Id="rId3037" Type="http://schemas.openxmlformats.org/officeDocument/2006/relationships/hyperlink" Target="https://advance.lexis.com/api/document?collection=news&amp;id=urn:contentItem:5K1M-DSY1-JCJY-G1WS-00000-00&amp;context=1519360" TargetMode="External" /><Relationship Id="rId3038" Type="http://schemas.openxmlformats.org/officeDocument/2006/relationships/header" Target="header1273.xml" /><Relationship Id="rId3039" Type="http://schemas.openxmlformats.org/officeDocument/2006/relationships/header" Target="header1274.xml" /><Relationship Id="rId304" Type="http://schemas.openxmlformats.org/officeDocument/2006/relationships/header" Target="header128.xml" /><Relationship Id="rId3040" Type="http://schemas.openxmlformats.org/officeDocument/2006/relationships/footer" Target="footer1273.xml" /><Relationship Id="rId3041" Type="http://schemas.openxmlformats.org/officeDocument/2006/relationships/footer" Target="footer1274.xml" /><Relationship Id="rId3042" Type="http://schemas.openxmlformats.org/officeDocument/2006/relationships/header" Target="header1275.xml" /><Relationship Id="rId3043" Type="http://schemas.openxmlformats.org/officeDocument/2006/relationships/footer" Target="footer1275.xml" /><Relationship Id="rId3044" Type="http://schemas.openxmlformats.org/officeDocument/2006/relationships/hyperlink" Target="https://advance.lexis.com/api/document?collection=news&amp;id=urn:contentItem:5JW2-HKY1-F021-646N-00000-00&amp;context=1519360" TargetMode="External" /><Relationship Id="rId3045" Type="http://schemas.openxmlformats.org/officeDocument/2006/relationships/header" Target="header1276.xml" /><Relationship Id="rId3046" Type="http://schemas.openxmlformats.org/officeDocument/2006/relationships/header" Target="header1277.xml" /><Relationship Id="rId3047" Type="http://schemas.openxmlformats.org/officeDocument/2006/relationships/footer" Target="footer1276.xml" /><Relationship Id="rId3048" Type="http://schemas.openxmlformats.org/officeDocument/2006/relationships/footer" Target="footer1277.xml" /><Relationship Id="rId3049" Type="http://schemas.openxmlformats.org/officeDocument/2006/relationships/header" Target="header1278.xml" /><Relationship Id="rId305" Type="http://schemas.openxmlformats.org/officeDocument/2006/relationships/footer" Target="footer127.xml" /><Relationship Id="rId3050" Type="http://schemas.openxmlformats.org/officeDocument/2006/relationships/footer" Target="footer1278.xml" /><Relationship Id="rId3051" Type="http://schemas.openxmlformats.org/officeDocument/2006/relationships/hyperlink" Target="https://advance.lexis.com/api/document?collection=news&amp;id=urn:contentItem:5JW2-HKY1-F021-63RC-00000-00&amp;context=1519360" TargetMode="External" /><Relationship Id="rId3052" Type="http://schemas.openxmlformats.org/officeDocument/2006/relationships/header" Target="header1279.xml" /><Relationship Id="rId3053" Type="http://schemas.openxmlformats.org/officeDocument/2006/relationships/header" Target="header1280.xml" /><Relationship Id="rId3054" Type="http://schemas.openxmlformats.org/officeDocument/2006/relationships/footer" Target="footer1279.xml" /><Relationship Id="rId3055" Type="http://schemas.openxmlformats.org/officeDocument/2006/relationships/footer" Target="footer1280.xml" /><Relationship Id="rId3056" Type="http://schemas.openxmlformats.org/officeDocument/2006/relationships/header" Target="header1281.xml" /><Relationship Id="rId3057" Type="http://schemas.openxmlformats.org/officeDocument/2006/relationships/footer" Target="footer1281.xml" /><Relationship Id="rId3058" Type="http://schemas.openxmlformats.org/officeDocument/2006/relationships/hyperlink" Target="https://advance.lexis.com/api/document?collection=news&amp;id=urn:contentItem:5JP7-FMW1-JCJY-G28D-00000-00&amp;context=1519360" TargetMode="External" /><Relationship Id="rId3059" Type="http://schemas.openxmlformats.org/officeDocument/2006/relationships/header" Target="header1282.xml" /><Relationship Id="rId306" Type="http://schemas.openxmlformats.org/officeDocument/2006/relationships/footer" Target="footer128.xml" /><Relationship Id="rId3060" Type="http://schemas.openxmlformats.org/officeDocument/2006/relationships/header" Target="header1283.xml" /><Relationship Id="rId3061" Type="http://schemas.openxmlformats.org/officeDocument/2006/relationships/footer" Target="footer1282.xml" /><Relationship Id="rId3062" Type="http://schemas.openxmlformats.org/officeDocument/2006/relationships/footer" Target="footer1283.xml" /><Relationship Id="rId3063" Type="http://schemas.openxmlformats.org/officeDocument/2006/relationships/header" Target="header1284.xml" /><Relationship Id="rId3064" Type="http://schemas.openxmlformats.org/officeDocument/2006/relationships/footer" Target="footer1284.xml" /><Relationship Id="rId3065" Type="http://schemas.openxmlformats.org/officeDocument/2006/relationships/hyperlink" Target="https://advance.lexis.com/api/document?collection=news&amp;id=urn:contentItem:5JTM-XB31-F021-6338-00000-00&amp;context=1519360" TargetMode="External" /><Relationship Id="rId3066" Type="http://schemas.openxmlformats.org/officeDocument/2006/relationships/header" Target="header1285.xml" /><Relationship Id="rId3067" Type="http://schemas.openxmlformats.org/officeDocument/2006/relationships/header" Target="header1286.xml" /><Relationship Id="rId3068" Type="http://schemas.openxmlformats.org/officeDocument/2006/relationships/footer" Target="footer1285.xml" /><Relationship Id="rId3069" Type="http://schemas.openxmlformats.org/officeDocument/2006/relationships/footer" Target="footer1286.xml" /><Relationship Id="rId307" Type="http://schemas.openxmlformats.org/officeDocument/2006/relationships/header" Target="header129.xml" /><Relationship Id="rId3070" Type="http://schemas.openxmlformats.org/officeDocument/2006/relationships/header" Target="header1287.xml" /><Relationship Id="rId3071" Type="http://schemas.openxmlformats.org/officeDocument/2006/relationships/footer" Target="footer1287.xml" /><Relationship Id="rId3072" Type="http://schemas.openxmlformats.org/officeDocument/2006/relationships/hyperlink" Target="https://advance.lexis.com/api/document?collection=news&amp;id=urn:contentItem:5JW2-HKY1-F021-6439-00000-00&amp;context=1519360" TargetMode="External" /><Relationship Id="rId3073" Type="http://schemas.openxmlformats.org/officeDocument/2006/relationships/header" Target="header1288.xml" /><Relationship Id="rId3074" Type="http://schemas.openxmlformats.org/officeDocument/2006/relationships/header" Target="header1289.xml" /><Relationship Id="rId3075" Type="http://schemas.openxmlformats.org/officeDocument/2006/relationships/footer" Target="footer1288.xml" /><Relationship Id="rId3076" Type="http://schemas.openxmlformats.org/officeDocument/2006/relationships/footer" Target="footer1289.xml" /><Relationship Id="rId3077" Type="http://schemas.openxmlformats.org/officeDocument/2006/relationships/header" Target="header1290.xml" /><Relationship Id="rId3078" Type="http://schemas.openxmlformats.org/officeDocument/2006/relationships/footer" Target="footer1290.xml" /><Relationship Id="rId3079" Type="http://schemas.openxmlformats.org/officeDocument/2006/relationships/hyperlink" Target="https://advance.lexis.com/api/document?collection=news&amp;id=urn:contentItem:5K1D-GCD1-F021-603J-00000-00&amp;context=1519360" TargetMode="External" /><Relationship Id="rId308" Type="http://schemas.openxmlformats.org/officeDocument/2006/relationships/footer" Target="footer129.xml" /><Relationship Id="rId3080" Type="http://schemas.openxmlformats.org/officeDocument/2006/relationships/header" Target="header1291.xml" /><Relationship Id="rId3081" Type="http://schemas.openxmlformats.org/officeDocument/2006/relationships/header" Target="header1292.xml" /><Relationship Id="rId3082" Type="http://schemas.openxmlformats.org/officeDocument/2006/relationships/footer" Target="footer1291.xml" /><Relationship Id="rId3083" Type="http://schemas.openxmlformats.org/officeDocument/2006/relationships/footer" Target="footer1292.xml" /><Relationship Id="rId3084" Type="http://schemas.openxmlformats.org/officeDocument/2006/relationships/header" Target="header1293.xml" /><Relationship Id="rId3085" Type="http://schemas.openxmlformats.org/officeDocument/2006/relationships/footer" Target="footer1293.xml" /><Relationship Id="rId3086" Type="http://schemas.openxmlformats.org/officeDocument/2006/relationships/hyperlink" Target="https://advance.lexis.com/api/document?collection=news&amp;id=urn:contentItem:5JRR-GMH1-F021-61BX-00000-00&amp;context=1519360" TargetMode="External" /><Relationship Id="rId3087" Type="http://schemas.openxmlformats.org/officeDocument/2006/relationships/header" Target="header1294.xml" /><Relationship Id="rId3088" Type="http://schemas.openxmlformats.org/officeDocument/2006/relationships/header" Target="header1295.xml" /><Relationship Id="rId3089" Type="http://schemas.openxmlformats.org/officeDocument/2006/relationships/footer" Target="footer1294.xml" /><Relationship Id="rId309" Type="http://schemas.openxmlformats.org/officeDocument/2006/relationships/hyperlink" Target="https://advance.lexis.com/api/document?collection=news&amp;id=urn:contentItem:5HC3-DSD1-F021-63MY-00000-00&amp;context=1519360" TargetMode="External" /><Relationship Id="rId3090" Type="http://schemas.openxmlformats.org/officeDocument/2006/relationships/footer" Target="footer1295.xml" /><Relationship Id="rId3091" Type="http://schemas.openxmlformats.org/officeDocument/2006/relationships/header" Target="header1296.xml" /><Relationship Id="rId3092" Type="http://schemas.openxmlformats.org/officeDocument/2006/relationships/footer" Target="footer1296.xml" /><Relationship Id="rId3093" Type="http://schemas.openxmlformats.org/officeDocument/2006/relationships/hyperlink" Target="https://advance.lexis.com/api/document?collection=news&amp;id=urn:contentItem:5JW2-HKY1-F021-6430-00000-00&amp;context=1519360" TargetMode="External" /><Relationship Id="rId3094" Type="http://schemas.openxmlformats.org/officeDocument/2006/relationships/header" Target="header1297.xml" /><Relationship Id="rId3095" Type="http://schemas.openxmlformats.org/officeDocument/2006/relationships/header" Target="header1298.xml" /><Relationship Id="rId3096" Type="http://schemas.openxmlformats.org/officeDocument/2006/relationships/footer" Target="footer1297.xml" /><Relationship Id="rId3097" Type="http://schemas.openxmlformats.org/officeDocument/2006/relationships/footer" Target="footer1298.xml" /><Relationship Id="rId3098" Type="http://schemas.openxmlformats.org/officeDocument/2006/relationships/header" Target="header1299.xml" /><Relationship Id="rId3099" Type="http://schemas.openxmlformats.org/officeDocument/2006/relationships/footer" Target="footer1299.xml" /><Relationship Id="rId31" Type="http://schemas.openxmlformats.org/officeDocument/2006/relationships/header" Target="header12.xml" /><Relationship Id="rId310" Type="http://schemas.openxmlformats.org/officeDocument/2006/relationships/header" Target="header130.xml" /><Relationship Id="rId3100" Type="http://schemas.openxmlformats.org/officeDocument/2006/relationships/hyperlink" Target="https://advance.lexis.com/api/document?collection=news&amp;id=urn:contentItem:5K1J-JWS1-F021-63TB-00000-00&amp;context=1519360" TargetMode="External" /><Relationship Id="rId3101" Type="http://schemas.openxmlformats.org/officeDocument/2006/relationships/header" Target="header1300.xml" /><Relationship Id="rId3102" Type="http://schemas.openxmlformats.org/officeDocument/2006/relationships/header" Target="header1301.xml" /><Relationship Id="rId3103" Type="http://schemas.openxmlformats.org/officeDocument/2006/relationships/footer" Target="footer1300.xml" /><Relationship Id="rId3104" Type="http://schemas.openxmlformats.org/officeDocument/2006/relationships/footer" Target="footer1301.xml" /><Relationship Id="rId3105" Type="http://schemas.openxmlformats.org/officeDocument/2006/relationships/header" Target="header1302.xml" /><Relationship Id="rId3106" Type="http://schemas.openxmlformats.org/officeDocument/2006/relationships/footer" Target="footer1302.xml" /><Relationship Id="rId3107" Type="http://schemas.openxmlformats.org/officeDocument/2006/relationships/hyperlink" Target="https://advance.lexis.com/api/document?collection=news&amp;id=urn:contentItem:5JYV-06M1-JCJY-G19Y-00000-00&amp;context=1519360" TargetMode="External" /><Relationship Id="rId3108" Type="http://schemas.openxmlformats.org/officeDocument/2006/relationships/header" Target="header1303.xml" /><Relationship Id="rId3109" Type="http://schemas.openxmlformats.org/officeDocument/2006/relationships/header" Target="header1304.xml" /><Relationship Id="rId311" Type="http://schemas.openxmlformats.org/officeDocument/2006/relationships/header" Target="header131.xml" /><Relationship Id="rId3110" Type="http://schemas.openxmlformats.org/officeDocument/2006/relationships/footer" Target="footer1303.xml" /><Relationship Id="rId3111" Type="http://schemas.openxmlformats.org/officeDocument/2006/relationships/footer" Target="footer1304.xml" /><Relationship Id="rId3112" Type="http://schemas.openxmlformats.org/officeDocument/2006/relationships/header" Target="header1305.xml" /><Relationship Id="rId3113" Type="http://schemas.openxmlformats.org/officeDocument/2006/relationships/footer" Target="footer1305.xml" /><Relationship Id="rId3114" Type="http://schemas.openxmlformats.org/officeDocument/2006/relationships/hyperlink" Target="https://advance.lexis.com/api/document?collection=news&amp;id=urn:contentItem:5JBW-4YS1-F021-63JT-00000-00&amp;context=1519360" TargetMode="External" /><Relationship Id="rId3115" Type="http://schemas.openxmlformats.org/officeDocument/2006/relationships/header" Target="header1306.xml" /><Relationship Id="rId3116" Type="http://schemas.openxmlformats.org/officeDocument/2006/relationships/header" Target="header1307.xml" /><Relationship Id="rId3117" Type="http://schemas.openxmlformats.org/officeDocument/2006/relationships/footer" Target="footer1306.xml" /><Relationship Id="rId3118" Type="http://schemas.openxmlformats.org/officeDocument/2006/relationships/footer" Target="footer1307.xml" /><Relationship Id="rId3119" Type="http://schemas.openxmlformats.org/officeDocument/2006/relationships/header" Target="header1308.xml" /><Relationship Id="rId312" Type="http://schemas.openxmlformats.org/officeDocument/2006/relationships/footer" Target="footer130.xml" /><Relationship Id="rId3120" Type="http://schemas.openxmlformats.org/officeDocument/2006/relationships/footer" Target="footer1308.xml" /><Relationship Id="rId3121" Type="http://schemas.openxmlformats.org/officeDocument/2006/relationships/hyperlink" Target="https://advance.lexis.com/api/document?collection=news&amp;id=urn:contentItem:5J88-GS01-F021-633F-00000-00&amp;context=1519360" TargetMode="External" /><Relationship Id="rId3122" Type="http://schemas.openxmlformats.org/officeDocument/2006/relationships/header" Target="header1309.xml" /><Relationship Id="rId3123" Type="http://schemas.openxmlformats.org/officeDocument/2006/relationships/header" Target="header1310.xml" /><Relationship Id="rId3124" Type="http://schemas.openxmlformats.org/officeDocument/2006/relationships/footer" Target="footer1309.xml" /><Relationship Id="rId3125" Type="http://schemas.openxmlformats.org/officeDocument/2006/relationships/footer" Target="footer1310.xml" /><Relationship Id="rId3126" Type="http://schemas.openxmlformats.org/officeDocument/2006/relationships/header" Target="header1311.xml" /><Relationship Id="rId3127" Type="http://schemas.openxmlformats.org/officeDocument/2006/relationships/footer" Target="footer1311.xml" /><Relationship Id="rId3128" Type="http://schemas.openxmlformats.org/officeDocument/2006/relationships/hyperlink" Target="https://advance.lexis.com/api/document?collection=news&amp;id=urn:contentItem:5J1X-1P01-F021-60J5-00000-00&amp;context=1519360" TargetMode="External" /><Relationship Id="rId3129" Type="http://schemas.openxmlformats.org/officeDocument/2006/relationships/header" Target="header1312.xml" /><Relationship Id="rId313" Type="http://schemas.openxmlformats.org/officeDocument/2006/relationships/footer" Target="footer131.xml" /><Relationship Id="rId3130" Type="http://schemas.openxmlformats.org/officeDocument/2006/relationships/header" Target="header1313.xml" /><Relationship Id="rId3131" Type="http://schemas.openxmlformats.org/officeDocument/2006/relationships/footer" Target="footer1312.xml" /><Relationship Id="rId3132" Type="http://schemas.openxmlformats.org/officeDocument/2006/relationships/footer" Target="footer1313.xml" /><Relationship Id="rId3133" Type="http://schemas.openxmlformats.org/officeDocument/2006/relationships/header" Target="header1314.xml" /><Relationship Id="rId3134" Type="http://schemas.openxmlformats.org/officeDocument/2006/relationships/footer" Target="footer1314.xml" /><Relationship Id="rId3135" Type="http://schemas.openxmlformats.org/officeDocument/2006/relationships/hyperlink" Target="https://advance.lexis.com/api/document?collection=news&amp;id=urn:contentItem:5J56-WXR1-F021-63NT-00000-00&amp;context=1519360" TargetMode="External" /><Relationship Id="rId3136" Type="http://schemas.openxmlformats.org/officeDocument/2006/relationships/header" Target="header1315.xml" /><Relationship Id="rId3137" Type="http://schemas.openxmlformats.org/officeDocument/2006/relationships/header" Target="header1316.xml" /><Relationship Id="rId3138" Type="http://schemas.openxmlformats.org/officeDocument/2006/relationships/footer" Target="footer1315.xml" /><Relationship Id="rId3139" Type="http://schemas.openxmlformats.org/officeDocument/2006/relationships/footer" Target="footer1316.xml" /><Relationship Id="rId314" Type="http://schemas.openxmlformats.org/officeDocument/2006/relationships/header" Target="header132.xml" /><Relationship Id="rId3140" Type="http://schemas.openxmlformats.org/officeDocument/2006/relationships/header" Target="header1317.xml" /><Relationship Id="rId3141" Type="http://schemas.openxmlformats.org/officeDocument/2006/relationships/footer" Target="footer1317.xml" /><Relationship Id="rId3142" Type="http://schemas.openxmlformats.org/officeDocument/2006/relationships/hyperlink" Target="https://advance.lexis.com/api/document?collection=news&amp;id=urn:contentItem:5J73-VX11-F021-64P9-00000-00&amp;context=1519360" TargetMode="External" /><Relationship Id="rId3143" Type="http://schemas.openxmlformats.org/officeDocument/2006/relationships/header" Target="header1318.xml" /><Relationship Id="rId3144" Type="http://schemas.openxmlformats.org/officeDocument/2006/relationships/header" Target="header1319.xml" /><Relationship Id="rId3145" Type="http://schemas.openxmlformats.org/officeDocument/2006/relationships/footer" Target="footer1318.xml" /><Relationship Id="rId3146" Type="http://schemas.openxmlformats.org/officeDocument/2006/relationships/footer" Target="footer1319.xml" /><Relationship Id="rId3147" Type="http://schemas.openxmlformats.org/officeDocument/2006/relationships/header" Target="header1320.xml" /><Relationship Id="rId3148" Type="http://schemas.openxmlformats.org/officeDocument/2006/relationships/footer" Target="footer1320.xml" /><Relationship Id="rId3149" Type="http://schemas.openxmlformats.org/officeDocument/2006/relationships/hyperlink" Target="https://advance.lexis.com/api/document?collection=news&amp;id=urn:contentItem:5JH9-PX31-JCJY-G116-00000-00&amp;context=1519360" TargetMode="External" /><Relationship Id="rId315" Type="http://schemas.openxmlformats.org/officeDocument/2006/relationships/footer" Target="footer132.xml" /><Relationship Id="rId3150" Type="http://schemas.openxmlformats.org/officeDocument/2006/relationships/header" Target="header1321.xml" /><Relationship Id="rId3151" Type="http://schemas.openxmlformats.org/officeDocument/2006/relationships/header" Target="header1322.xml" /><Relationship Id="rId3152" Type="http://schemas.openxmlformats.org/officeDocument/2006/relationships/footer" Target="footer1321.xml" /><Relationship Id="rId3153" Type="http://schemas.openxmlformats.org/officeDocument/2006/relationships/footer" Target="footer1322.xml" /><Relationship Id="rId3154" Type="http://schemas.openxmlformats.org/officeDocument/2006/relationships/header" Target="header1323.xml" /><Relationship Id="rId3155" Type="http://schemas.openxmlformats.org/officeDocument/2006/relationships/footer" Target="footer1323.xml" /><Relationship Id="rId3156" Type="http://schemas.openxmlformats.org/officeDocument/2006/relationships/hyperlink" Target="https://advance.lexis.com/api/document?collection=news&amp;id=urn:contentItem:5J88-0MJ1-JCJY-G4FF-00000-00&amp;context=1519360" TargetMode="External" /><Relationship Id="rId3157" Type="http://schemas.openxmlformats.org/officeDocument/2006/relationships/header" Target="header1324.xml" /><Relationship Id="rId3158" Type="http://schemas.openxmlformats.org/officeDocument/2006/relationships/header" Target="header1325.xml" /><Relationship Id="rId3159" Type="http://schemas.openxmlformats.org/officeDocument/2006/relationships/footer" Target="footer1324.xml" /><Relationship Id="rId316" Type="http://schemas.openxmlformats.org/officeDocument/2006/relationships/hyperlink" Target="https://advance.lexis.com/api/document?collection=news&amp;id=urn:contentItem:5HC3-DSD1-F021-63N0-00000-00&amp;context=1519360" TargetMode="External" /><Relationship Id="rId3160" Type="http://schemas.openxmlformats.org/officeDocument/2006/relationships/footer" Target="footer1325.xml" /><Relationship Id="rId3161" Type="http://schemas.openxmlformats.org/officeDocument/2006/relationships/header" Target="header1326.xml" /><Relationship Id="rId3162" Type="http://schemas.openxmlformats.org/officeDocument/2006/relationships/footer" Target="footer1326.xml" /><Relationship Id="rId3163" Type="http://schemas.openxmlformats.org/officeDocument/2006/relationships/hyperlink" Target="https://advance.lexis.com/api/document?collection=news&amp;id=urn:contentItem:5HYS-N371-F021-62FF-00000-00&amp;context=1519360" TargetMode="External" /><Relationship Id="rId3164" Type="http://schemas.openxmlformats.org/officeDocument/2006/relationships/header" Target="header1327.xml" /><Relationship Id="rId3165" Type="http://schemas.openxmlformats.org/officeDocument/2006/relationships/header" Target="header1328.xml" /><Relationship Id="rId3166" Type="http://schemas.openxmlformats.org/officeDocument/2006/relationships/footer" Target="footer1327.xml" /><Relationship Id="rId3167" Type="http://schemas.openxmlformats.org/officeDocument/2006/relationships/footer" Target="footer1328.xml" /><Relationship Id="rId3168" Type="http://schemas.openxmlformats.org/officeDocument/2006/relationships/header" Target="header1329.xml" /><Relationship Id="rId3169" Type="http://schemas.openxmlformats.org/officeDocument/2006/relationships/footer" Target="footer1329.xml" /><Relationship Id="rId317" Type="http://schemas.openxmlformats.org/officeDocument/2006/relationships/header" Target="header133.xml" /><Relationship Id="rId3170" Type="http://schemas.openxmlformats.org/officeDocument/2006/relationships/hyperlink" Target="https://advance.lexis.com/api/document?collection=news&amp;id=urn:contentItem:5J2H-VGV1-JCJY-G1NF-00000-00&amp;context=1519360" TargetMode="External" /><Relationship Id="rId3171" Type="http://schemas.openxmlformats.org/officeDocument/2006/relationships/header" Target="header1330.xml" /><Relationship Id="rId3172" Type="http://schemas.openxmlformats.org/officeDocument/2006/relationships/header" Target="header1331.xml" /><Relationship Id="rId3173" Type="http://schemas.openxmlformats.org/officeDocument/2006/relationships/footer" Target="footer1330.xml" /><Relationship Id="rId3174" Type="http://schemas.openxmlformats.org/officeDocument/2006/relationships/footer" Target="footer1331.xml" /><Relationship Id="rId3175" Type="http://schemas.openxmlformats.org/officeDocument/2006/relationships/header" Target="header1332.xml" /><Relationship Id="rId3176" Type="http://schemas.openxmlformats.org/officeDocument/2006/relationships/footer" Target="footer1332.xml" /><Relationship Id="rId3177" Type="http://schemas.openxmlformats.org/officeDocument/2006/relationships/hyperlink" Target="https://advance.lexis.com/api/document?collection=news&amp;id=urn:contentItem:5HX7-VW31-F021-61FX-00000-00&amp;context=1519360" TargetMode="External" /><Relationship Id="rId3178" Type="http://schemas.openxmlformats.org/officeDocument/2006/relationships/header" Target="header1333.xml" /><Relationship Id="rId3179" Type="http://schemas.openxmlformats.org/officeDocument/2006/relationships/header" Target="header1334.xml" /><Relationship Id="rId318" Type="http://schemas.openxmlformats.org/officeDocument/2006/relationships/header" Target="header134.xml" /><Relationship Id="rId3180" Type="http://schemas.openxmlformats.org/officeDocument/2006/relationships/footer" Target="footer1333.xml" /><Relationship Id="rId3181" Type="http://schemas.openxmlformats.org/officeDocument/2006/relationships/footer" Target="footer1334.xml" /><Relationship Id="rId3182" Type="http://schemas.openxmlformats.org/officeDocument/2006/relationships/header" Target="header1335.xml" /><Relationship Id="rId3183" Type="http://schemas.openxmlformats.org/officeDocument/2006/relationships/footer" Target="footer1335.xml" /><Relationship Id="rId3184" Type="http://schemas.openxmlformats.org/officeDocument/2006/relationships/hyperlink" Target="https://advance.lexis.com/api/document?collection=news&amp;id=urn:contentItem:5HYS-6JC1-F021-60MD-00000-00&amp;context=1519360" TargetMode="External" /><Relationship Id="rId3185" Type="http://schemas.openxmlformats.org/officeDocument/2006/relationships/header" Target="header1336.xml" /><Relationship Id="rId3186" Type="http://schemas.openxmlformats.org/officeDocument/2006/relationships/header" Target="header1337.xml" /><Relationship Id="rId3187" Type="http://schemas.openxmlformats.org/officeDocument/2006/relationships/footer" Target="footer1336.xml" /><Relationship Id="rId3188" Type="http://schemas.openxmlformats.org/officeDocument/2006/relationships/footer" Target="footer1337.xml" /><Relationship Id="rId3189" Type="http://schemas.openxmlformats.org/officeDocument/2006/relationships/header" Target="header1338.xml" /><Relationship Id="rId319" Type="http://schemas.openxmlformats.org/officeDocument/2006/relationships/footer" Target="footer133.xml" /><Relationship Id="rId3190" Type="http://schemas.openxmlformats.org/officeDocument/2006/relationships/footer" Target="footer1338.xml" /><Relationship Id="rId3191" Type="http://schemas.openxmlformats.org/officeDocument/2006/relationships/hyperlink" Target="https://advance.lexis.com/api/document?collection=news&amp;id=urn:contentItem:5J9Y-SMY1-JCJY-G4J5-00000-00&amp;context=1519360" TargetMode="External" /><Relationship Id="rId3192" Type="http://schemas.openxmlformats.org/officeDocument/2006/relationships/header" Target="header1339.xml" /><Relationship Id="rId3193" Type="http://schemas.openxmlformats.org/officeDocument/2006/relationships/header" Target="header1340.xml" /><Relationship Id="rId3194" Type="http://schemas.openxmlformats.org/officeDocument/2006/relationships/footer" Target="footer1339.xml" /><Relationship Id="rId3195" Type="http://schemas.openxmlformats.org/officeDocument/2006/relationships/footer" Target="footer1340.xml" /><Relationship Id="rId3196" Type="http://schemas.openxmlformats.org/officeDocument/2006/relationships/header" Target="header1341.xml" /><Relationship Id="rId3197" Type="http://schemas.openxmlformats.org/officeDocument/2006/relationships/footer" Target="footer1341.xml" /><Relationship Id="rId3198" Type="http://schemas.openxmlformats.org/officeDocument/2006/relationships/hyperlink" Target="https://advance.lexis.com/api/document?collection=news&amp;id=urn:contentItem:5HYS-6JC1-F021-60MF-00000-00&amp;context=1519360" TargetMode="External" /><Relationship Id="rId3199" Type="http://schemas.openxmlformats.org/officeDocument/2006/relationships/header" Target="header1342.xml" /><Relationship Id="rId32" Type="http://schemas.openxmlformats.org/officeDocument/2006/relationships/footer" Target="footer12.xml" /><Relationship Id="rId320" Type="http://schemas.openxmlformats.org/officeDocument/2006/relationships/footer" Target="footer134.xml" /><Relationship Id="rId3200" Type="http://schemas.openxmlformats.org/officeDocument/2006/relationships/header" Target="header1343.xml" /><Relationship Id="rId3201" Type="http://schemas.openxmlformats.org/officeDocument/2006/relationships/footer" Target="footer1342.xml" /><Relationship Id="rId3202" Type="http://schemas.openxmlformats.org/officeDocument/2006/relationships/footer" Target="footer1343.xml" /><Relationship Id="rId3203" Type="http://schemas.openxmlformats.org/officeDocument/2006/relationships/header" Target="header1344.xml" /><Relationship Id="rId3204" Type="http://schemas.openxmlformats.org/officeDocument/2006/relationships/footer" Target="footer1344.xml" /><Relationship Id="rId3205" Type="http://schemas.openxmlformats.org/officeDocument/2006/relationships/hyperlink" Target="https://advance.lexis.com/api/document?collection=news&amp;id=urn:contentItem:5HWT-3261-F021-616P-00000-00&amp;context=1519360" TargetMode="External" /><Relationship Id="rId3206" Type="http://schemas.openxmlformats.org/officeDocument/2006/relationships/header" Target="header1345.xml" /><Relationship Id="rId3207" Type="http://schemas.openxmlformats.org/officeDocument/2006/relationships/header" Target="header1346.xml" /><Relationship Id="rId3208" Type="http://schemas.openxmlformats.org/officeDocument/2006/relationships/footer" Target="footer1345.xml" /><Relationship Id="rId3209" Type="http://schemas.openxmlformats.org/officeDocument/2006/relationships/footer" Target="footer1346.xml" /><Relationship Id="rId321" Type="http://schemas.openxmlformats.org/officeDocument/2006/relationships/header" Target="header135.xml" /><Relationship Id="rId3210" Type="http://schemas.openxmlformats.org/officeDocument/2006/relationships/header" Target="header1347.xml" /><Relationship Id="rId3211" Type="http://schemas.openxmlformats.org/officeDocument/2006/relationships/footer" Target="footer1347.xml" /><Relationship Id="rId3212" Type="http://schemas.openxmlformats.org/officeDocument/2006/relationships/hyperlink" Target="https://advance.lexis.com/api/document?collection=news&amp;id=urn:contentItem:5JC8-S7P1-F021-6437-00000-00&amp;context=1519360" TargetMode="External" /><Relationship Id="rId3213" Type="http://schemas.openxmlformats.org/officeDocument/2006/relationships/header" Target="header1348.xml" /><Relationship Id="rId3214" Type="http://schemas.openxmlformats.org/officeDocument/2006/relationships/header" Target="header1349.xml" /><Relationship Id="rId3215" Type="http://schemas.openxmlformats.org/officeDocument/2006/relationships/footer" Target="footer1348.xml" /><Relationship Id="rId3216" Type="http://schemas.openxmlformats.org/officeDocument/2006/relationships/footer" Target="footer1349.xml" /><Relationship Id="rId3217" Type="http://schemas.openxmlformats.org/officeDocument/2006/relationships/header" Target="header1350.xml" /><Relationship Id="rId3218" Type="http://schemas.openxmlformats.org/officeDocument/2006/relationships/footer" Target="footer1350.xml" /><Relationship Id="rId3219" Type="http://schemas.openxmlformats.org/officeDocument/2006/relationships/hyperlink" Target="https://advance.lexis.com/api/document?collection=news&amp;id=urn:contentItem:5J73-VX11-F021-64PB-00000-00&amp;context=1519360" TargetMode="External" /><Relationship Id="rId322" Type="http://schemas.openxmlformats.org/officeDocument/2006/relationships/footer" Target="footer135.xml" /><Relationship Id="rId3220" Type="http://schemas.openxmlformats.org/officeDocument/2006/relationships/header" Target="header1351.xml" /><Relationship Id="rId3221" Type="http://schemas.openxmlformats.org/officeDocument/2006/relationships/header" Target="header1352.xml" /><Relationship Id="rId3222" Type="http://schemas.openxmlformats.org/officeDocument/2006/relationships/footer" Target="footer1351.xml" /><Relationship Id="rId3223" Type="http://schemas.openxmlformats.org/officeDocument/2006/relationships/footer" Target="footer1352.xml" /><Relationship Id="rId3224" Type="http://schemas.openxmlformats.org/officeDocument/2006/relationships/header" Target="header1353.xml" /><Relationship Id="rId3225" Type="http://schemas.openxmlformats.org/officeDocument/2006/relationships/footer" Target="footer1353.xml" /><Relationship Id="rId3226" Type="http://schemas.openxmlformats.org/officeDocument/2006/relationships/hyperlink" Target="https://advance.lexis.com/api/document?collection=news&amp;id=urn:contentItem:5HYF-P341-F021-640R-00000-00&amp;context=1519360" TargetMode="External" /><Relationship Id="rId3227" Type="http://schemas.openxmlformats.org/officeDocument/2006/relationships/header" Target="header1354.xml" /><Relationship Id="rId3228" Type="http://schemas.openxmlformats.org/officeDocument/2006/relationships/header" Target="header1355.xml" /><Relationship Id="rId3229" Type="http://schemas.openxmlformats.org/officeDocument/2006/relationships/footer" Target="footer1354.xml" /><Relationship Id="rId323" Type="http://schemas.openxmlformats.org/officeDocument/2006/relationships/hyperlink" Target="https://advance.lexis.com/api/document?collection=news&amp;id=urn:contentItem:5H31-1CM1-JCJY-G32T-00000-00&amp;context=1519360" TargetMode="External" /><Relationship Id="rId3230" Type="http://schemas.openxmlformats.org/officeDocument/2006/relationships/footer" Target="footer1355.xml" /><Relationship Id="rId3231" Type="http://schemas.openxmlformats.org/officeDocument/2006/relationships/header" Target="header1356.xml" /><Relationship Id="rId3232" Type="http://schemas.openxmlformats.org/officeDocument/2006/relationships/footer" Target="footer1356.xml" /><Relationship Id="rId3233" Type="http://schemas.openxmlformats.org/officeDocument/2006/relationships/hyperlink" Target="https://advance.lexis.com/api/document?collection=news&amp;id=urn:contentItem:5J57-JD11-JCJY-G4XF-00000-00&amp;context=1519360" TargetMode="External" /><Relationship Id="rId3234" Type="http://schemas.openxmlformats.org/officeDocument/2006/relationships/header" Target="header1357.xml" /><Relationship Id="rId3235" Type="http://schemas.openxmlformats.org/officeDocument/2006/relationships/header" Target="header1358.xml" /><Relationship Id="rId3236" Type="http://schemas.openxmlformats.org/officeDocument/2006/relationships/footer" Target="footer1357.xml" /><Relationship Id="rId3237" Type="http://schemas.openxmlformats.org/officeDocument/2006/relationships/footer" Target="footer1358.xml" /><Relationship Id="rId3238" Type="http://schemas.openxmlformats.org/officeDocument/2006/relationships/header" Target="header1359.xml" /><Relationship Id="rId3239" Type="http://schemas.openxmlformats.org/officeDocument/2006/relationships/footer" Target="footer1359.xml" /><Relationship Id="rId324" Type="http://schemas.openxmlformats.org/officeDocument/2006/relationships/header" Target="header136.xml" /><Relationship Id="rId3240" Type="http://schemas.openxmlformats.org/officeDocument/2006/relationships/hyperlink" Target="https://advance.lexis.com/api/document?collection=news&amp;id=urn:contentItem:5HWV-X871-F021-60MM-00000-00&amp;context=1519360" TargetMode="External" /><Relationship Id="rId3241" Type="http://schemas.openxmlformats.org/officeDocument/2006/relationships/header" Target="header1360.xml" /><Relationship Id="rId3242" Type="http://schemas.openxmlformats.org/officeDocument/2006/relationships/header" Target="header1361.xml" /><Relationship Id="rId3243" Type="http://schemas.openxmlformats.org/officeDocument/2006/relationships/footer" Target="footer1360.xml" /><Relationship Id="rId3244" Type="http://schemas.openxmlformats.org/officeDocument/2006/relationships/footer" Target="footer1361.xml" /><Relationship Id="rId3245" Type="http://schemas.openxmlformats.org/officeDocument/2006/relationships/header" Target="header1362.xml" /><Relationship Id="rId3246" Type="http://schemas.openxmlformats.org/officeDocument/2006/relationships/footer" Target="footer1362.xml" /><Relationship Id="rId3247" Type="http://schemas.openxmlformats.org/officeDocument/2006/relationships/hyperlink" Target="https://advance.lexis.com/api/document?collection=news&amp;id=urn:contentItem:5JC8-32C1-JCJY-G416-00000-00&amp;context=1519360" TargetMode="External" /><Relationship Id="rId3248" Type="http://schemas.openxmlformats.org/officeDocument/2006/relationships/header" Target="header1363.xml" /><Relationship Id="rId3249" Type="http://schemas.openxmlformats.org/officeDocument/2006/relationships/header" Target="header1364.xml" /><Relationship Id="rId325" Type="http://schemas.openxmlformats.org/officeDocument/2006/relationships/header" Target="header137.xml" /><Relationship Id="rId3250" Type="http://schemas.openxmlformats.org/officeDocument/2006/relationships/footer" Target="footer1363.xml" /><Relationship Id="rId3251" Type="http://schemas.openxmlformats.org/officeDocument/2006/relationships/footer" Target="footer1364.xml" /><Relationship Id="rId3252" Type="http://schemas.openxmlformats.org/officeDocument/2006/relationships/header" Target="header1365.xml" /><Relationship Id="rId3253" Type="http://schemas.openxmlformats.org/officeDocument/2006/relationships/footer" Target="footer1365.xml" /><Relationship Id="rId3254" Type="http://schemas.openxmlformats.org/officeDocument/2006/relationships/hyperlink" Target="https://advance.lexis.com/api/document?collection=news&amp;id=urn:contentItem:5HX7-BV21-JCJY-G207-00000-00&amp;context=1519360" TargetMode="External" /><Relationship Id="rId3255" Type="http://schemas.openxmlformats.org/officeDocument/2006/relationships/header" Target="header1366.xml" /><Relationship Id="rId3256" Type="http://schemas.openxmlformats.org/officeDocument/2006/relationships/header" Target="header1367.xml" /><Relationship Id="rId3257" Type="http://schemas.openxmlformats.org/officeDocument/2006/relationships/footer" Target="footer1366.xml" /><Relationship Id="rId3258" Type="http://schemas.openxmlformats.org/officeDocument/2006/relationships/footer" Target="footer1367.xml" /><Relationship Id="rId3259" Type="http://schemas.openxmlformats.org/officeDocument/2006/relationships/header" Target="header1368.xml" /><Relationship Id="rId326" Type="http://schemas.openxmlformats.org/officeDocument/2006/relationships/footer" Target="footer136.xml" /><Relationship Id="rId3260" Type="http://schemas.openxmlformats.org/officeDocument/2006/relationships/footer" Target="footer1368.xml" /><Relationship Id="rId3261" Type="http://schemas.openxmlformats.org/officeDocument/2006/relationships/hyperlink" Target="https://advance.lexis.com/api/document?collection=news&amp;id=urn:contentItem:5HYS-GPG1-F021-61TC-00000-00&amp;context=1519360" TargetMode="External" /><Relationship Id="rId3262" Type="http://schemas.openxmlformats.org/officeDocument/2006/relationships/header" Target="header1369.xml" /><Relationship Id="rId3263" Type="http://schemas.openxmlformats.org/officeDocument/2006/relationships/header" Target="header1370.xml" /><Relationship Id="rId3264" Type="http://schemas.openxmlformats.org/officeDocument/2006/relationships/footer" Target="footer1369.xml" /><Relationship Id="rId3265" Type="http://schemas.openxmlformats.org/officeDocument/2006/relationships/footer" Target="footer1370.xml" /><Relationship Id="rId3266" Type="http://schemas.openxmlformats.org/officeDocument/2006/relationships/header" Target="header1371.xml" /><Relationship Id="rId3267" Type="http://schemas.openxmlformats.org/officeDocument/2006/relationships/footer" Target="footer1371.xml" /><Relationship Id="rId3268" Type="http://schemas.openxmlformats.org/officeDocument/2006/relationships/hyperlink" Target="https://advance.lexis.com/api/document?collection=news&amp;id=urn:contentItem:5HH3-CC61-JCJY-G3CY-00000-00&amp;context=1519360" TargetMode="External" /><Relationship Id="rId3269" Type="http://schemas.openxmlformats.org/officeDocument/2006/relationships/header" Target="header1372.xml" /><Relationship Id="rId327" Type="http://schemas.openxmlformats.org/officeDocument/2006/relationships/footer" Target="footer137.xml" /><Relationship Id="rId3270" Type="http://schemas.openxmlformats.org/officeDocument/2006/relationships/header" Target="header1373.xml" /><Relationship Id="rId3271" Type="http://schemas.openxmlformats.org/officeDocument/2006/relationships/footer" Target="footer1372.xml" /><Relationship Id="rId3272" Type="http://schemas.openxmlformats.org/officeDocument/2006/relationships/footer" Target="footer1373.xml" /><Relationship Id="rId3273" Type="http://schemas.openxmlformats.org/officeDocument/2006/relationships/header" Target="header1374.xml" /><Relationship Id="rId3274" Type="http://schemas.openxmlformats.org/officeDocument/2006/relationships/footer" Target="footer1374.xml" /><Relationship Id="rId3275" Type="http://schemas.openxmlformats.org/officeDocument/2006/relationships/hyperlink" Target="https://advance.lexis.com/api/document?collection=news&amp;id=urn:contentItem:5HM5-H341-JCJY-G1TM-00000-00&amp;context=1519360" TargetMode="External" /><Relationship Id="rId3276" Type="http://schemas.openxmlformats.org/officeDocument/2006/relationships/header" Target="header1375.xml" /><Relationship Id="rId3277" Type="http://schemas.openxmlformats.org/officeDocument/2006/relationships/header" Target="header1376.xml" /><Relationship Id="rId3278" Type="http://schemas.openxmlformats.org/officeDocument/2006/relationships/footer" Target="footer1375.xml" /><Relationship Id="rId3279" Type="http://schemas.openxmlformats.org/officeDocument/2006/relationships/footer" Target="footer1376.xml" /><Relationship Id="rId328" Type="http://schemas.openxmlformats.org/officeDocument/2006/relationships/header" Target="header138.xml" /><Relationship Id="rId3280" Type="http://schemas.openxmlformats.org/officeDocument/2006/relationships/header" Target="header1377.xml" /><Relationship Id="rId3281" Type="http://schemas.openxmlformats.org/officeDocument/2006/relationships/footer" Target="footer1377.xml" /><Relationship Id="rId3282" Type="http://schemas.openxmlformats.org/officeDocument/2006/relationships/hyperlink" Target="https://advance.lexis.com/api/document?collection=news&amp;id=urn:contentItem:5J29-MH61-F021-63F4-00000-00&amp;context=1519360" TargetMode="External" /><Relationship Id="rId3283" Type="http://schemas.openxmlformats.org/officeDocument/2006/relationships/header" Target="header1378.xml" /><Relationship Id="rId3284" Type="http://schemas.openxmlformats.org/officeDocument/2006/relationships/header" Target="header1379.xml" /><Relationship Id="rId3285" Type="http://schemas.openxmlformats.org/officeDocument/2006/relationships/footer" Target="footer1378.xml" /><Relationship Id="rId3286" Type="http://schemas.openxmlformats.org/officeDocument/2006/relationships/footer" Target="footer1379.xml" /><Relationship Id="rId3287" Type="http://schemas.openxmlformats.org/officeDocument/2006/relationships/header" Target="header1380.xml" /><Relationship Id="rId3288" Type="http://schemas.openxmlformats.org/officeDocument/2006/relationships/footer" Target="footer1380.xml" /><Relationship Id="rId3289" Type="http://schemas.openxmlformats.org/officeDocument/2006/relationships/hyperlink" Target="https://advance.lexis.com/api/document?collection=news&amp;id=urn:contentItem:5J4M-MG91-F021-64DP-00000-00&amp;context=1519360" TargetMode="External" /><Relationship Id="rId329" Type="http://schemas.openxmlformats.org/officeDocument/2006/relationships/footer" Target="footer138.xml" /><Relationship Id="rId3290" Type="http://schemas.openxmlformats.org/officeDocument/2006/relationships/header" Target="header1381.xml" /><Relationship Id="rId3291" Type="http://schemas.openxmlformats.org/officeDocument/2006/relationships/header" Target="header1382.xml" /><Relationship Id="rId3292" Type="http://schemas.openxmlformats.org/officeDocument/2006/relationships/footer" Target="footer1381.xml" /><Relationship Id="rId3293" Type="http://schemas.openxmlformats.org/officeDocument/2006/relationships/footer" Target="footer1382.xml" /><Relationship Id="rId3294" Type="http://schemas.openxmlformats.org/officeDocument/2006/relationships/header" Target="header1383.xml" /><Relationship Id="rId3295" Type="http://schemas.openxmlformats.org/officeDocument/2006/relationships/footer" Target="footer1383.xml" /><Relationship Id="rId3296" Type="http://schemas.openxmlformats.org/officeDocument/2006/relationships/hyperlink" Target="https://advance.lexis.com/api/document?collection=news&amp;id=urn:contentItem:5HX7-1C01-JCJY-G320-00000-00&amp;context=1519360" TargetMode="External" /><Relationship Id="rId3297" Type="http://schemas.openxmlformats.org/officeDocument/2006/relationships/header" Target="header1384.xml" /><Relationship Id="rId3298" Type="http://schemas.openxmlformats.org/officeDocument/2006/relationships/header" Target="header1385.xml" /><Relationship Id="rId3299" Type="http://schemas.openxmlformats.org/officeDocument/2006/relationships/footer" Target="footer1384.xml" /><Relationship Id="rId33" Type="http://schemas.openxmlformats.org/officeDocument/2006/relationships/hyperlink" Target="https://advance.lexis.com/api/document?collection=news&amp;id=urn:contentItem:5JB6-XB71-F021-6177-00000-00&amp;context=1519360" TargetMode="External" /><Relationship Id="rId330" Type="http://schemas.openxmlformats.org/officeDocument/2006/relationships/hyperlink" Target="https://advance.lexis.com/api/document?collection=news&amp;id=urn:contentItem:5HCB-2G71-F021-60RW-00000-00&amp;context=1519360" TargetMode="External" /><Relationship Id="rId3300" Type="http://schemas.openxmlformats.org/officeDocument/2006/relationships/footer" Target="footer1385.xml" /><Relationship Id="rId3301" Type="http://schemas.openxmlformats.org/officeDocument/2006/relationships/header" Target="header1386.xml" /><Relationship Id="rId3302" Type="http://schemas.openxmlformats.org/officeDocument/2006/relationships/footer" Target="footer1386.xml" /><Relationship Id="rId3303" Type="http://schemas.openxmlformats.org/officeDocument/2006/relationships/hyperlink" Target="https://advance.lexis.com/api/document?collection=news&amp;id=urn:contentItem:5HTP-TS71-F021-63Y9-00000-00&amp;context=1519360" TargetMode="External" /><Relationship Id="rId3304" Type="http://schemas.openxmlformats.org/officeDocument/2006/relationships/header" Target="header1387.xml" /><Relationship Id="rId3305" Type="http://schemas.openxmlformats.org/officeDocument/2006/relationships/header" Target="header1388.xml" /><Relationship Id="rId3306" Type="http://schemas.openxmlformats.org/officeDocument/2006/relationships/footer" Target="footer1387.xml" /><Relationship Id="rId3307" Type="http://schemas.openxmlformats.org/officeDocument/2006/relationships/footer" Target="footer1388.xml" /><Relationship Id="rId3308" Type="http://schemas.openxmlformats.org/officeDocument/2006/relationships/header" Target="header1389.xml" /><Relationship Id="rId3309" Type="http://schemas.openxmlformats.org/officeDocument/2006/relationships/footer" Target="footer1389.xml" /><Relationship Id="rId331" Type="http://schemas.openxmlformats.org/officeDocument/2006/relationships/header" Target="header139.xml" /><Relationship Id="rId3310" Type="http://schemas.openxmlformats.org/officeDocument/2006/relationships/hyperlink" Target="https://advance.lexis.com/api/document?collection=news&amp;id=urn:contentItem:5J2J-9SF1-F021-61NR-00000-00&amp;context=1519360" TargetMode="External" /><Relationship Id="rId3311" Type="http://schemas.openxmlformats.org/officeDocument/2006/relationships/header" Target="header1390.xml" /><Relationship Id="rId3312" Type="http://schemas.openxmlformats.org/officeDocument/2006/relationships/header" Target="header1391.xml" /><Relationship Id="rId3313" Type="http://schemas.openxmlformats.org/officeDocument/2006/relationships/footer" Target="footer1390.xml" /><Relationship Id="rId3314" Type="http://schemas.openxmlformats.org/officeDocument/2006/relationships/footer" Target="footer1391.xml" /><Relationship Id="rId3315" Type="http://schemas.openxmlformats.org/officeDocument/2006/relationships/header" Target="header1392.xml" /><Relationship Id="rId3316" Type="http://schemas.openxmlformats.org/officeDocument/2006/relationships/footer" Target="footer1392.xml" /><Relationship Id="rId3317" Type="http://schemas.openxmlformats.org/officeDocument/2006/relationships/hyperlink" Target="https://advance.lexis.com/api/document?collection=news&amp;id=urn:contentItem:5J58-JFV1-F021-60TD-00000-00&amp;context=1519360" TargetMode="External" /><Relationship Id="rId3318" Type="http://schemas.openxmlformats.org/officeDocument/2006/relationships/header" Target="header1393.xml" /><Relationship Id="rId3319" Type="http://schemas.openxmlformats.org/officeDocument/2006/relationships/header" Target="header1394.xml" /><Relationship Id="rId332" Type="http://schemas.openxmlformats.org/officeDocument/2006/relationships/header" Target="header140.xml" /><Relationship Id="rId3320" Type="http://schemas.openxmlformats.org/officeDocument/2006/relationships/footer" Target="footer1393.xml" /><Relationship Id="rId3321" Type="http://schemas.openxmlformats.org/officeDocument/2006/relationships/footer" Target="footer1394.xml" /><Relationship Id="rId3322" Type="http://schemas.openxmlformats.org/officeDocument/2006/relationships/header" Target="header1395.xml" /><Relationship Id="rId3323" Type="http://schemas.openxmlformats.org/officeDocument/2006/relationships/footer" Target="footer1395.xml" /><Relationship Id="rId3324" Type="http://schemas.openxmlformats.org/officeDocument/2006/relationships/hyperlink" Target="https://advance.lexis.com/api/document?collection=news&amp;id=urn:contentItem:5HH2-N0W1-JCJY-G1G7-00000-00&amp;context=1519360" TargetMode="External" /><Relationship Id="rId3325" Type="http://schemas.openxmlformats.org/officeDocument/2006/relationships/header" Target="header1396.xml" /><Relationship Id="rId3326" Type="http://schemas.openxmlformats.org/officeDocument/2006/relationships/header" Target="header1397.xml" /><Relationship Id="rId3327" Type="http://schemas.openxmlformats.org/officeDocument/2006/relationships/footer" Target="footer1396.xml" /><Relationship Id="rId3328" Type="http://schemas.openxmlformats.org/officeDocument/2006/relationships/footer" Target="footer1397.xml" /><Relationship Id="rId3329" Type="http://schemas.openxmlformats.org/officeDocument/2006/relationships/header" Target="header1398.xml" /><Relationship Id="rId333" Type="http://schemas.openxmlformats.org/officeDocument/2006/relationships/footer" Target="footer139.xml" /><Relationship Id="rId3330" Type="http://schemas.openxmlformats.org/officeDocument/2006/relationships/footer" Target="footer1398.xml" /><Relationship Id="rId3331" Type="http://schemas.openxmlformats.org/officeDocument/2006/relationships/hyperlink" Target="https://advance.lexis.com/api/document?collection=news&amp;id=urn:contentItem:5HTP-6Y71-F021-63CJ-00000-00&amp;context=1519360" TargetMode="External" /><Relationship Id="rId3332" Type="http://schemas.openxmlformats.org/officeDocument/2006/relationships/header" Target="header1399.xml" /><Relationship Id="rId3333" Type="http://schemas.openxmlformats.org/officeDocument/2006/relationships/header" Target="header1400.xml" /><Relationship Id="rId3334" Type="http://schemas.openxmlformats.org/officeDocument/2006/relationships/footer" Target="footer1399.xml" /><Relationship Id="rId3335" Type="http://schemas.openxmlformats.org/officeDocument/2006/relationships/footer" Target="footer1400.xml" /><Relationship Id="rId3336" Type="http://schemas.openxmlformats.org/officeDocument/2006/relationships/header" Target="header1401.xml" /><Relationship Id="rId3337" Type="http://schemas.openxmlformats.org/officeDocument/2006/relationships/footer" Target="footer1401.xml" /><Relationship Id="rId3338" Type="http://schemas.openxmlformats.org/officeDocument/2006/relationships/hyperlink" Target="https://advance.lexis.com/api/document?collection=news&amp;id=urn:contentItem:5H2X-W8X1-F021-618M-00000-00&amp;context=1519360" TargetMode="External" /><Relationship Id="rId3339" Type="http://schemas.openxmlformats.org/officeDocument/2006/relationships/header" Target="header1402.xml" /><Relationship Id="rId334" Type="http://schemas.openxmlformats.org/officeDocument/2006/relationships/footer" Target="footer140.xml" /><Relationship Id="rId3340" Type="http://schemas.openxmlformats.org/officeDocument/2006/relationships/header" Target="header1403.xml" /><Relationship Id="rId3341" Type="http://schemas.openxmlformats.org/officeDocument/2006/relationships/footer" Target="footer1402.xml" /><Relationship Id="rId3342" Type="http://schemas.openxmlformats.org/officeDocument/2006/relationships/footer" Target="footer1403.xml" /><Relationship Id="rId3343" Type="http://schemas.openxmlformats.org/officeDocument/2006/relationships/header" Target="header1404.xml" /><Relationship Id="rId3344" Type="http://schemas.openxmlformats.org/officeDocument/2006/relationships/footer" Target="footer1404.xml" /><Relationship Id="rId3345" Type="http://schemas.openxmlformats.org/officeDocument/2006/relationships/hyperlink" Target="https://advance.lexis.com/api/document?collection=news&amp;id=urn:contentItem:5HTP-TS71-F021-63X3-00000-00&amp;context=1519360" TargetMode="External" /><Relationship Id="rId3346" Type="http://schemas.openxmlformats.org/officeDocument/2006/relationships/header" Target="header1405.xml" /><Relationship Id="rId3347" Type="http://schemas.openxmlformats.org/officeDocument/2006/relationships/header" Target="header1406.xml" /><Relationship Id="rId3348" Type="http://schemas.openxmlformats.org/officeDocument/2006/relationships/footer" Target="footer1405.xml" /><Relationship Id="rId3349" Type="http://schemas.openxmlformats.org/officeDocument/2006/relationships/footer" Target="footer1406.xml" /><Relationship Id="rId335" Type="http://schemas.openxmlformats.org/officeDocument/2006/relationships/header" Target="header141.xml" /><Relationship Id="rId3350" Type="http://schemas.openxmlformats.org/officeDocument/2006/relationships/header" Target="header1407.xml" /><Relationship Id="rId3351" Type="http://schemas.openxmlformats.org/officeDocument/2006/relationships/footer" Target="footer1407.xml" /><Relationship Id="rId3352" Type="http://schemas.openxmlformats.org/officeDocument/2006/relationships/hyperlink" Target="https://advance.lexis.com/api/document?collection=news&amp;id=urn:contentItem:5HH3-PK21-F021-64P4-00000-00&amp;context=1519360" TargetMode="External" /><Relationship Id="rId3353" Type="http://schemas.openxmlformats.org/officeDocument/2006/relationships/header" Target="header1408.xml" /><Relationship Id="rId3354" Type="http://schemas.openxmlformats.org/officeDocument/2006/relationships/header" Target="header1409.xml" /><Relationship Id="rId3355" Type="http://schemas.openxmlformats.org/officeDocument/2006/relationships/footer" Target="footer1408.xml" /><Relationship Id="rId3356" Type="http://schemas.openxmlformats.org/officeDocument/2006/relationships/footer" Target="footer1409.xml" /><Relationship Id="rId3357" Type="http://schemas.openxmlformats.org/officeDocument/2006/relationships/header" Target="header1410.xml" /><Relationship Id="rId3358" Type="http://schemas.openxmlformats.org/officeDocument/2006/relationships/footer" Target="footer1410.xml" /><Relationship Id="rId3359" Type="http://schemas.openxmlformats.org/officeDocument/2006/relationships/hyperlink" Target="https://advance.lexis.com/api/document?collection=news&amp;id=urn:contentItem:5H37-C3K1-F021-629K-00000-00&amp;context=1519360" TargetMode="External" /><Relationship Id="rId336" Type="http://schemas.openxmlformats.org/officeDocument/2006/relationships/footer" Target="footer141.xml" /><Relationship Id="rId3360" Type="http://schemas.openxmlformats.org/officeDocument/2006/relationships/header" Target="header1411.xml" /><Relationship Id="rId3361" Type="http://schemas.openxmlformats.org/officeDocument/2006/relationships/header" Target="header1412.xml" /><Relationship Id="rId3362" Type="http://schemas.openxmlformats.org/officeDocument/2006/relationships/footer" Target="footer1411.xml" /><Relationship Id="rId3363" Type="http://schemas.openxmlformats.org/officeDocument/2006/relationships/footer" Target="footer1412.xml" /><Relationship Id="rId3364" Type="http://schemas.openxmlformats.org/officeDocument/2006/relationships/header" Target="header1413.xml" /><Relationship Id="rId3365" Type="http://schemas.openxmlformats.org/officeDocument/2006/relationships/footer" Target="footer1413.xml" /><Relationship Id="rId3366" Type="http://schemas.openxmlformats.org/officeDocument/2006/relationships/hyperlink" Target="https://advance.lexis.com/api/document?collection=news&amp;id=urn:contentItem:5H90-CHW1-JCJY-G40K-00000-00&amp;context=1519360" TargetMode="External" /><Relationship Id="rId3367" Type="http://schemas.openxmlformats.org/officeDocument/2006/relationships/header" Target="header1414.xml" /><Relationship Id="rId3368" Type="http://schemas.openxmlformats.org/officeDocument/2006/relationships/header" Target="header1415.xml" /><Relationship Id="rId3369" Type="http://schemas.openxmlformats.org/officeDocument/2006/relationships/footer" Target="footer1414.xml" /><Relationship Id="rId337" Type="http://schemas.openxmlformats.org/officeDocument/2006/relationships/hyperlink" Target="https://advance.lexis.com/api/document?collection=news&amp;id=urn:contentItem:5H35-BK21-JCJY-G4KK-00000-00&amp;context=1519360" TargetMode="External" /><Relationship Id="rId3370" Type="http://schemas.openxmlformats.org/officeDocument/2006/relationships/footer" Target="footer1415.xml" /><Relationship Id="rId3371" Type="http://schemas.openxmlformats.org/officeDocument/2006/relationships/header" Target="header1416.xml" /><Relationship Id="rId3372" Type="http://schemas.openxmlformats.org/officeDocument/2006/relationships/footer" Target="footer1416.xml" /><Relationship Id="rId3373" Type="http://schemas.openxmlformats.org/officeDocument/2006/relationships/hyperlink" Target="https://advance.lexis.com/api/document?collection=news&amp;id=urn:contentItem:5H9N-4FB1-F021-645T-00000-00&amp;context=1519360" TargetMode="External" /><Relationship Id="rId3374" Type="http://schemas.openxmlformats.org/officeDocument/2006/relationships/header" Target="header1417.xml" /><Relationship Id="rId3375" Type="http://schemas.openxmlformats.org/officeDocument/2006/relationships/header" Target="header1418.xml" /><Relationship Id="rId3376" Type="http://schemas.openxmlformats.org/officeDocument/2006/relationships/footer" Target="footer1417.xml" /><Relationship Id="rId3377" Type="http://schemas.openxmlformats.org/officeDocument/2006/relationships/footer" Target="footer1418.xml" /><Relationship Id="rId3378" Type="http://schemas.openxmlformats.org/officeDocument/2006/relationships/header" Target="header1419.xml" /><Relationship Id="rId3379" Type="http://schemas.openxmlformats.org/officeDocument/2006/relationships/footer" Target="footer1419.xml" /><Relationship Id="rId338" Type="http://schemas.openxmlformats.org/officeDocument/2006/relationships/header" Target="header142.xml" /><Relationship Id="rId3380" Type="http://schemas.openxmlformats.org/officeDocument/2006/relationships/hyperlink" Target="https://advance.lexis.com/api/document?collection=news&amp;id=urn:contentItem:5H9M-T3F1-JCJY-G21N-00000-00&amp;context=1519360" TargetMode="External" /><Relationship Id="rId3381" Type="http://schemas.openxmlformats.org/officeDocument/2006/relationships/header" Target="header1420.xml" /><Relationship Id="rId3382" Type="http://schemas.openxmlformats.org/officeDocument/2006/relationships/header" Target="header1421.xml" /><Relationship Id="rId3383" Type="http://schemas.openxmlformats.org/officeDocument/2006/relationships/footer" Target="footer1420.xml" /><Relationship Id="rId3384" Type="http://schemas.openxmlformats.org/officeDocument/2006/relationships/footer" Target="footer1421.xml" /><Relationship Id="rId3385" Type="http://schemas.openxmlformats.org/officeDocument/2006/relationships/header" Target="header1422.xml" /><Relationship Id="rId3386" Type="http://schemas.openxmlformats.org/officeDocument/2006/relationships/footer" Target="footer1422.xml" /><Relationship Id="rId3387" Type="http://schemas.openxmlformats.org/officeDocument/2006/relationships/hyperlink" Target="https://advance.lexis.com/api/document?collection=news&amp;id=urn:contentItem:5HJD-C0W1-JCJY-G1V4-00000-00&amp;context=1519360" TargetMode="External" /><Relationship Id="rId3388" Type="http://schemas.openxmlformats.org/officeDocument/2006/relationships/header" Target="header1423.xml" /><Relationship Id="rId3389" Type="http://schemas.openxmlformats.org/officeDocument/2006/relationships/header" Target="header1424.xml" /><Relationship Id="rId339" Type="http://schemas.openxmlformats.org/officeDocument/2006/relationships/header" Target="header143.xml" /><Relationship Id="rId3390" Type="http://schemas.openxmlformats.org/officeDocument/2006/relationships/footer" Target="footer1423.xml" /><Relationship Id="rId3391" Type="http://schemas.openxmlformats.org/officeDocument/2006/relationships/footer" Target="footer1424.xml" /><Relationship Id="rId3392" Type="http://schemas.openxmlformats.org/officeDocument/2006/relationships/header" Target="header1425.xml" /><Relationship Id="rId3393" Type="http://schemas.openxmlformats.org/officeDocument/2006/relationships/footer" Target="footer1425.xml" /><Relationship Id="rId3394" Type="http://schemas.openxmlformats.org/officeDocument/2006/relationships/hyperlink" Target="https://advance.lexis.com/api/document?collection=news&amp;id=urn:contentItem:5GWV-S051-F021-61PJ-00000-00&amp;context=1519360" TargetMode="External" /><Relationship Id="rId3395" Type="http://schemas.openxmlformats.org/officeDocument/2006/relationships/header" Target="header1426.xml" /><Relationship Id="rId3396" Type="http://schemas.openxmlformats.org/officeDocument/2006/relationships/header" Target="header1427.xml" /><Relationship Id="rId3397" Type="http://schemas.openxmlformats.org/officeDocument/2006/relationships/footer" Target="footer1426.xml" /><Relationship Id="rId3398" Type="http://schemas.openxmlformats.org/officeDocument/2006/relationships/footer" Target="footer1427.xml" /><Relationship Id="rId3399" Type="http://schemas.openxmlformats.org/officeDocument/2006/relationships/header" Target="header1428.xml" /><Relationship Id="rId34" Type="http://schemas.openxmlformats.org/officeDocument/2006/relationships/header" Target="header13.xml" /><Relationship Id="rId340" Type="http://schemas.openxmlformats.org/officeDocument/2006/relationships/footer" Target="footer142.xml" /><Relationship Id="rId3400" Type="http://schemas.openxmlformats.org/officeDocument/2006/relationships/footer" Target="footer1428.xml" /><Relationship Id="rId3401" Type="http://schemas.openxmlformats.org/officeDocument/2006/relationships/hyperlink" Target="https://advance.lexis.com/api/document?collection=news&amp;id=urn:contentItem:5H3B-TPD1-JCJY-G130-00000-00&amp;context=1519360" TargetMode="External" /><Relationship Id="rId3402" Type="http://schemas.openxmlformats.org/officeDocument/2006/relationships/header" Target="header1429.xml" /><Relationship Id="rId3403" Type="http://schemas.openxmlformats.org/officeDocument/2006/relationships/header" Target="header1430.xml" /><Relationship Id="rId3404" Type="http://schemas.openxmlformats.org/officeDocument/2006/relationships/footer" Target="footer1429.xml" /><Relationship Id="rId3405" Type="http://schemas.openxmlformats.org/officeDocument/2006/relationships/footer" Target="footer1430.xml" /><Relationship Id="rId3406" Type="http://schemas.openxmlformats.org/officeDocument/2006/relationships/header" Target="header1431.xml" /><Relationship Id="rId3407" Type="http://schemas.openxmlformats.org/officeDocument/2006/relationships/footer" Target="footer1431.xml" /><Relationship Id="rId3408" Type="http://schemas.openxmlformats.org/officeDocument/2006/relationships/hyperlink" Target="https://advance.lexis.com/api/document?collection=news&amp;id=urn:contentItem:5H2T-D481-JCJY-G26F-00000-00&amp;context=1519360" TargetMode="External" /><Relationship Id="rId3409" Type="http://schemas.openxmlformats.org/officeDocument/2006/relationships/header" Target="header1432.xml" /><Relationship Id="rId341" Type="http://schemas.openxmlformats.org/officeDocument/2006/relationships/footer" Target="footer143.xml" /><Relationship Id="rId3410" Type="http://schemas.openxmlformats.org/officeDocument/2006/relationships/header" Target="header1433.xml" /><Relationship Id="rId3411" Type="http://schemas.openxmlformats.org/officeDocument/2006/relationships/footer" Target="footer1432.xml" /><Relationship Id="rId3412" Type="http://schemas.openxmlformats.org/officeDocument/2006/relationships/footer" Target="footer1433.xml" /><Relationship Id="rId3413" Type="http://schemas.openxmlformats.org/officeDocument/2006/relationships/header" Target="header1434.xml" /><Relationship Id="rId3414" Type="http://schemas.openxmlformats.org/officeDocument/2006/relationships/footer" Target="footer1434.xml" /><Relationship Id="rId3415" Type="http://schemas.openxmlformats.org/officeDocument/2006/relationships/hyperlink" Target="https://advance.lexis.com/api/document?collection=news&amp;id=urn:contentItem:5HFP-4B11-JCJY-G0V9-00000-00&amp;context=1519360" TargetMode="External" /><Relationship Id="rId3416" Type="http://schemas.openxmlformats.org/officeDocument/2006/relationships/header" Target="header1435.xml" /><Relationship Id="rId3417" Type="http://schemas.openxmlformats.org/officeDocument/2006/relationships/header" Target="header1436.xml" /><Relationship Id="rId3418" Type="http://schemas.openxmlformats.org/officeDocument/2006/relationships/footer" Target="footer1435.xml" /><Relationship Id="rId3419" Type="http://schemas.openxmlformats.org/officeDocument/2006/relationships/footer" Target="footer1436.xml" /><Relationship Id="rId342" Type="http://schemas.openxmlformats.org/officeDocument/2006/relationships/header" Target="header144.xml" /><Relationship Id="rId3420" Type="http://schemas.openxmlformats.org/officeDocument/2006/relationships/header" Target="header1437.xml" /><Relationship Id="rId3421" Type="http://schemas.openxmlformats.org/officeDocument/2006/relationships/footer" Target="footer1437.xml" /><Relationship Id="rId3422" Type="http://schemas.openxmlformats.org/officeDocument/2006/relationships/hyperlink" Target="https://advance.lexis.com/api/document?collection=news&amp;id=urn:contentItem:5H0D-WCN1-JCJY-G1F9-00000-00&amp;context=1519360" TargetMode="External" /><Relationship Id="rId3423" Type="http://schemas.openxmlformats.org/officeDocument/2006/relationships/header" Target="header1438.xml" /><Relationship Id="rId3424" Type="http://schemas.openxmlformats.org/officeDocument/2006/relationships/header" Target="header1439.xml" /><Relationship Id="rId3425" Type="http://schemas.openxmlformats.org/officeDocument/2006/relationships/footer" Target="footer1438.xml" /><Relationship Id="rId3426" Type="http://schemas.openxmlformats.org/officeDocument/2006/relationships/footer" Target="footer1439.xml" /><Relationship Id="rId3427" Type="http://schemas.openxmlformats.org/officeDocument/2006/relationships/header" Target="header1440.xml" /><Relationship Id="rId3428" Type="http://schemas.openxmlformats.org/officeDocument/2006/relationships/footer" Target="footer1440.xml" /><Relationship Id="rId3429" Type="http://schemas.openxmlformats.org/officeDocument/2006/relationships/hyperlink" Target="https://advance.lexis.com/api/document?collection=news&amp;id=urn:contentItem:5H55-4971-JCJY-G44Y-00000-00&amp;context=1519360" TargetMode="External" /><Relationship Id="rId343" Type="http://schemas.openxmlformats.org/officeDocument/2006/relationships/footer" Target="footer144.xml" /><Relationship Id="rId3430" Type="http://schemas.openxmlformats.org/officeDocument/2006/relationships/header" Target="header1441.xml" /><Relationship Id="rId3431" Type="http://schemas.openxmlformats.org/officeDocument/2006/relationships/header" Target="header1442.xml" /><Relationship Id="rId3432" Type="http://schemas.openxmlformats.org/officeDocument/2006/relationships/footer" Target="footer1441.xml" /><Relationship Id="rId3433" Type="http://schemas.openxmlformats.org/officeDocument/2006/relationships/footer" Target="footer1442.xml" /><Relationship Id="rId3434" Type="http://schemas.openxmlformats.org/officeDocument/2006/relationships/header" Target="header1443.xml" /><Relationship Id="rId3435" Type="http://schemas.openxmlformats.org/officeDocument/2006/relationships/footer" Target="footer1443.xml" /><Relationship Id="rId3436" Type="http://schemas.openxmlformats.org/officeDocument/2006/relationships/hyperlink" Target="https://advance.lexis.com/api/document?collection=news&amp;id=urn:contentItem:5H82-VDW1-F021-63NX-00000-00&amp;context=1519360" TargetMode="External" /><Relationship Id="rId3437" Type="http://schemas.openxmlformats.org/officeDocument/2006/relationships/header" Target="header1444.xml" /><Relationship Id="rId3438" Type="http://schemas.openxmlformats.org/officeDocument/2006/relationships/header" Target="header1445.xml" /><Relationship Id="rId3439" Type="http://schemas.openxmlformats.org/officeDocument/2006/relationships/footer" Target="footer1444.xml" /><Relationship Id="rId344" Type="http://schemas.openxmlformats.org/officeDocument/2006/relationships/hyperlink" Target="https://advance.lexis.com/api/document?collection=news&amp;id=urn:contentItem:5H5X-FXR1-JCJY-G0MB-00000-00&amp;context=1519360" TargetMode="External" /><Relationship Id="rId3440" Type="http://schemas.openxmlformats.org/officeDocument/2006/relationships/footer" Target="footer1445.xml" /><Relationship Id="rId3441" Type="http://schemas.openxmlformats.org/officeDocument/2006/relationships/header" Target="header1446.xml" /><Relationship Id="rId3442" Type="http://schemas.openxmlformats.org/officeDocument/2006/relationships/footer" Target="footer1446.xml" /><Relationship Id="rId3443" Type="http://schemas.openxmlformats.org/officeDocument/2006/relationships/hyperlink" Target="https://advance.lexis.com/api/document?collection=news&amp;id=urn:contentItem:5JRP-58G1-JCJY-G1FM-00000-00&amp;context=1519360" TargetMode="External" /><Relationship Id="rId3444" Type="http://schemas.openxmlformats.org/officeDocument/2006/relationships/header" Target="header1447.xml" /><Relationship Id="rId3445" Type="http://schemas.openxmlformats.org/officeDocument/2006/relationships/header" Target="header1448.xml" /><Relationship Id="rId3446" Type="http://schemas.openxmlformats.org/officeDocument/2006/relationships/footer" Target="footer1447.xml" /><Relationship Id="rId3447" Type="http://schemas.openxmlformats.org/officeDocument/2006/relationships/footer" Target="footer1448.xml" /><Relationship Id="rId3448" Type="http://schemas.openxmlformats.org/officeDocument/2006/relationships/header" Target="header1449.xml" /><Relationship Id="rId3449" Type="http://schemas.openxmlformats.org/officeDocument/2006/relationships/footer" Target="footer1449.xml" /><Relationship Id="rId345" Type="http://schemas.openxmlformats.org/officeDocument/2006/relationships/header" Target="header145.xml" /><Relationship Id="rId3450" Type="http://schemas.openxmlformats.org/officeDocument/2006/relationships/hyperlink" Target="https://advance.lexis.com/api/document?collection=news&amp;id=urn:contentItem:5GVK-7H01-JCJY-G451-00000-00&amp;context=1519360" TargetMode="External" /><Relationship Id="rId3451" Type="http://schemas.openxmlformats.org/officeDocument/2006/relationships/header" Target="header1450.xml" /><Relationship Id="rId3452" Type="http://schemas.openxmlformats.org/officeDocument/2006/relationships/header" Target="header1451.xml" /><Relationship Id="rId3453" Type="http://schemas.openxmlformats.org/officeDocument/2006/relationships/footer" Target="footer1450.xml" /><Relationship Id="rId3454" Type="http://schemas.openxmlformats.org/officeDocument/2006/relationships/footer" Target="footer1451.xml" /><Relationship Id="rId3455" Type="http://schemas.openxmlformats.org/officeDocument/2006/relationships/header" Target="header1452.xml" /><Relationship Id="rId3456" Type="http://schemas.openxmlformats.org/officeDocument/2006/relationships/footer" Target="footer1452.xml" /><Relationship Id="rId3457" Type="http://schemas.openxmlformats.org/officeDocument/2006/relationships/hyperlink" Target="https://advance.lexis.com/api/document?collection=news&amp;id=urn:contentItem:5H2T-D481-JCJY-G26D-00000-00&amp;context=1519360" TargetMode="External" /><Relationship Id="rId3458" Type="http://schemas.openxmlformats.org/officeDocument/2006/relationships/header" Target="header1453.xml" /><Relationship Id="rId3459" Type="http://schemas.openxmlformats.org/officeDocument/2006/relationships/header" Target="header1454.xml" /><Relationship Id="rId346" Type="http://schemas.openxmlformats.org/officeDocument/2006/relationships/header" Target="header146.xml" /><Relationship Id="rId3460" Type="http://schemas.openxmlformats.org/officeDocument/2006/relationships/footer" Target="footer1453.xml" /><Relationship Id="rId3461" Type="http://schemas.openxmlformats.org/officeDocument/2006/relationships/footer" Target="footer1454.xml" /><Relationship Id="rId3462" Type="http://schemas.openxmlformats.org/officeDocument/2006/relationships/header" Target="header1455.xml" /><Relationship Id="rId3463" Type="http://schemas.openxmlformats.org/officeDocument/2006/relationships/footer" Target="footer1455.xml" /><Relationship Id="rId3464" Type="http://schemas.openxmlformats.org/officeDocument/2006/relationships/hyperlink" Target="https://advance.lexis.com/api/document?collection=news&amp;id=urn:contentItem:5GXY-DP01-F021-6465-00000-00&amp;context=1519360" TargetMode="External" /><Relationship Id="rId3465" Type="http://schemas.openxmlformats.org/officeDocument/2006/relationships/header" Target="header1456.xml" /><Relationship Id="rId3466" Type="http://schemas.openxmlformats.org/officeDocument/2006/relationships/header" Target="header1457.xml" /><Relationship Id="rId3467" Type="http://schemas.openxmlformats.org/officeDocument/2006/relationships/footer" Target="footer1456.xml" /><Relationship Id="rId3468" Type="http://schemas.openxmlformats.org/officeDocument/2006/relationships/footer" Target="footer1457.xml" /><Relationship Id="rId3469" Type="http://schemas.openxmlformats.org/officeDocument/2006/relationships/header" Target="header1458.xml" /><Relationship Id="rId347" Type="http://schemas.openxmlformats.org/officeDocument/2006/relationships/footer" Target="footer145.xml" /><Relationship Id="rId3470" Type="http://schemas.openxmlformats.org/officeDocument/2006/relationships/footer" Target="footer1458.xml" /><Relationship Id="rId3471" Type="http://schemas.openxmlformats.org/officeDocument/2006/relationships/hyperlink" Target="https://advance.lexis.com/api/document?collection=news&amp;id=urn:contentItem:5GVH-RXB1-JCJY-G0BR-00000-00&amp;context=1519360" TargetMode="External" /><Relationship Id="rId3472" Type="http://schemas.openxmlformats.org/officeDocument/2006/relationships/header" Target="header1459.xml" /><Relationship Id="rId3473" Type="http://schemas.openxmlformats.org/officeDocument/2006/relationships/header" Target="header1460.xml" /><Relationship Id="rId3474" Type="http://schemas.openxmlformats.org/officeDocument/2006/relationships/footer" Target="footer1459.xml" /><Relationship Id="rId3475" Type="http://schemas.openxmlformats.org/officeDocument/2006/relationships/footer" Target="footer1460.xml" /><Relationship Id="rId3476" Type="http://schemas.openxmlformats.org/officeDocument/2006/relationships/header" Target="header1461.xml" /><Relationship Id="rId3477" Type="http://schemas.openxmlformats.org/officeDocument/2006/relationships/footer" Target="footer1461.xml" /><Relationship Id="rId3478" Type="http://schemas.openxmlformats.org/officeDocument/2006/relationships/hyperlink" Target="https://advance.lexis.com/api/document?collection=news&amp;id=urn:contentItem:5GBW-M361-F021-6044-00000-00&amp;context=1519360" TargetMode="External" /><Relationship Id="rId3479" Type="http://schemas.openxmlformats.org/officeDocument/2006/relationships/header" Target="header1462.xml" /><Relationship Id="rId348" Type="http://schemas.openxmlformats.org/officeDocument/2006/relationships/footer" Target="footer146.xml" /><Relationship Id="rId3480" Type="http://schemas.openxmlformats.org/officeDocument/2006/relationships/header" Target="header1463.xml" /><Relationship Id="rId3481" Type="http://schemas.openxmlformats.org/officeDocument/2006/relationships/footer" Target="footer1462.xml" /><Relationship Id="rId3482" Type="http://schemas.openxmlformats.org/officeDocument/2006/relationships/footer" Target="footer1463.xml" /><Relationship Id="rId3483" Type="http://schemas.openxmlformats.org/officeDocument/2006/relationships/header" Target="header1464.xml" /><Relationship Id="rId3484" Type="http://schemas.openxmlformats.org/officeDocument/2006/relationships/footer" Target="footer1464.xml" /><Relationship Id="rId3485" Type="http://schemas.openxmlformats.org/officeDocument/2006/relationships/hyperlink" Target="https://advance.lexis.com/api/document?collection=news&amp;id=urn:contentItem:5G7P-2B81-F021-61NN-00000-00&amp;context=1519360" TargetMode="External" /><Relationship Id="rId3486" Type="http://schemas.openxmlformats.org/officeDocument/2006/relationships/header" Target="header1465.xml" /><Relationship Id="rId3487" Type="http://schemas.openxmlformats.org/officeDocument/2006/relationships/header" Target="header1466.xml" /><Relationship Id="rId3488" Type="http://schemas.openxmlformats.org/officeDocument/2006/relationships/footer" Target="footer1465.xml" /><Relationship Id="rId3489" Type="http://schemas.openxmlformats.org/officeDocument/2006/relationships/footer" Target="footer1466.xml" /><Relationship Id="rId349" Type="http://schemas.openxmlformats.org/officeDocument/2006/relationships/header" Target="header147.xml" /><Relationship Id="rId3490" Type="http://schemas.openxmlformats.org/officeDocument/2006/relationships/header" Target="header1467.xml" /><Relationship Id="rId3491" Type="http://schemas.openxmlformats.org/officeDocument/2006/relationships/footer" Target="footer1467.xml" /><Relationship Id="rId3492" Type="http://schemas.openxmlformats.org/officeDocument/2006/relationships/hyperlink" Target="https://advance.lexis.com/api/document?collection=news&amp;id=urn:contentItem:5HVY-HHW1-F021-61T5-00000-00&amp;context=1519360" TargetMode="External" /><Relationship Id="rId3493" Type="http://schemas.openxmlformats.org/officeDocument/2006/relationships/header" Target="header1468.xml" /><Relationship Id="rId3494" Type="http://schemas.openxmlformats.org/officeDocument/2006/relationships/header" Target="header1469.xml" /><Relationship Id="rId3495" Type="http://schemas.openxmlformats.org/officeDocument/2006/relationships/footer" Target="footer1468.xml" /><Relationship Id="rId3496" Type="http://schemas.openxmlformats.org/officeDocument/2006/relationships/footer" Target="footer1469.xml" /><Relationship Id="rId3497" Type="http://schemas.openxmlformats.org/officeDocument/2006/relationships/header" Target="header1470.xml" /><Relationship Id="rId3498" Type="http://schemas.openxmlformats.org/officeDocument/2006/relationships/footer" Target="footer1470.xml" /><Relationship Id="rId3499" Type="http://schemas.openxmlformats.org/officeDocument/2006/relationships/hyperlink" Target="https://advance.lexis.com/api/document?collection=news&amp;id=urn:contentItem:5GBS-59N1-F021-646V-00000-00&amp;context=1519360" TargetMode="External" /><Relationship Id="rId35" Type="http://schemas.openxmlformats.org/officeDocument/2006/relationships/header" Target="header14.xml" /><Relationship Id="rId350" Type="http://schemas.openxmlformats.org/officeDocument/2006/relationships/footer" Target="footer147.xml" /><Relationship Id="rId3500" Type="http://schemas.openxmlformats.org/officeDocument/2006/relationships/header" Target="header1471.xml" /><Relationship Id="rId3501" Type="http://schemas.openxmlformats.org/officeDocument/2006/relationships/header" Target="header1472.xml" /><Relationship Id="rId3502" Type="http://schemas.openxmlformats.org/officeDocument/2006/relationships/footer" Target="footer1471.xml" /><Relationship Id="rId3503" Type="http://schemas.openxmlformats.org/officeDocument/2006/relationships/footer" Target="footer1472.xml" /><Relationship Id="rId3504" Type="http://schemas.openxmlformats.org/officeDocument/2006/relationships/header" Target="header1473.xml" /><Relationship Id="rId3505" Type="http://schemas.openxmlformats.org/officeDocument/2006/relationships/footer" Target="footer1473.xml" /><Relationship Id="rId3506" Type="http://schemas.openxmlformats.org/officeDocument/2006/relationships/hyperlink" Target="https://advance.lexis.com/api/document?collection=news&amp;id=urn:contentItem:5HW1-14T1-F021-61K6-00000-00&amp;context=1519360" TargetMode="External" /><Relationship Id="rId3507" Type="http://schemas.openxmlformats.org/officeDocument/2006/relationships/header" Target="header1474.xml" /><Relationship Id="rId3508" Type="http://schemas.openxmlformats.org/officeDocument/2006/relationships/header" Target="header1475.xml" /><Relationship Id="rId3509" Type="http://schemas.openxmlformats.org/officeDocument/2006/relationships/footer" Target="footer1474.xml" /><Relationship Id="rId351" Type="http://schemas.openxmlformats.org/officeDocument/2006/relationships/hyperlink" Target="https://advance.lexis.com/api/document?collection=news&amp;id=urn:contentItem:5GWT-JY11-JCJY-G1JH-00000-00&amp;context=1519360" TargetMode="External" /><Relationship Id="rId3510" Type="http://schemas.openxmlformats.org/officeDocument/2006/relationships/footer" Target="footer1475.xml" /><Relationship Id="rId3511" Type="http://schemas.openxmlformats.org/officeDocument/2006/relationships/header" Target="header1476.xml" /><Relationship Id="rId3512" Type="http://schemas.openxmlformats.org/officeDocument/2006/relationships/footer" Target="footer1476.xml" /><Relationship Id="rId3513" Type="http://schemas.openxmlformats.org/officeDocument/2006/relationships/hyperlink" Target="https://advance.lexis.com/api/document?collection=news&amp;id=urn:contentItem:5FX5-WDT1-JCJY-G0JD-00000-00&amp;context=1519360" TargetMode="External" /><Relationship Id="rId3514" Type="http://schemas.openxmlformats.org/officeDocument/2006/relationships/header" Target="header1477.xml" /><Relationship Id="rId3515" Type="http://schemas.openxmlformats.org/officeDocument/2006/relationships/header" Target="header1478.xml" /><Relationship Id="rId3516" Type="http://schemas.openxmlformats.org/officeDocument/2006/relationships/footer" Target="footer1477.xml" /><Relationship Id="rId3517" Type="http://schemas.openxmlformats.org/officeDocument/2006/relationships/footer" Target="footer1478.xml" /><Relationship Id="rId3518" Type="http://schemas.openxmlformats.org/officeDocument/2006/relationships/header" Target="header1479.xml" /><Relationship Id="rId3519" Type="http://schemas.openxmlformats.org/officeDocument/2006/relationships/footer" Target="footer1479.xml" /><Relationship Id="rId352" Type="http://schemas.openxmlformats.org/officeDocument/2006/relationships/header" Target="header148.xml" /><Relationship Id="rId3520" Type="http://schemas.openxmlformats.org/officeDocument/2006/relationships/hyperlink" Target="https://advance.lexis.com/api/document?collection=news&amp;id=urn:contentItem:5HVY-HHW1-F021-61T6-00000-00&amp;context=1519360" TargetMode="External" /><Relationship Id="rId3521" Type="http://schemas.openxmlformats.org/officeDocument/2006/relationships/header" Target="header1480.xml" /><Relationship Id="rId3522" Type="http://schemas.openxmlformats.org/officeDocument/2006/relationships/header" Target="header1481.xml" /><Relationship Id="rId3523" Type="http://schemas.openxmlformats.org/officeDocument/2006/relationships/footer" Target="footer1480.xml" /><Relationship Id="rId3524" Type="http://schemas.openxmlformats.org/officeDocument/2006/relationships/footer" Target="footer1481.xml" /><Relationship Id="rId3525" Type="http://schemas.openxmlformats.org/officeDocument/2006/relationships/header" Target="header1482.xml" /><Relationship Id="rId3526" Type="http://schemas.openxmlformats.org/officeDocument/2006/relationships/footer" Target="footer1482.xml" /><Relationship Id="rId3527" Type="http://schemas.openxmlformats.org/officeDocument/2006/relationships/hyperlink" Target="https://advance.lexis.com/api/document?collection=news&amp;id=urn:contentItem:5FCB-WPC1-F021-62PT-00000-00&amp;context=1519360" TargetMode="External" /><Relationship Id="rId3528" Type="http://schemas.openxmlformats.org/officeDocument/2006/relationships/header" Target="header1483.xml" /><Relationship Id="rId3529" Type="http://schemas.openxmlformats.org/officeDocument/2006/relationships/header" Target="header1484.xml" /><Relationship Id="rId353" Type="http://schemas.openxmlformats.org/officeDocument/2006/relationships/header" Target="header149.xml" /><Relationship Id="rId3530" Type="http://schemas.openxmlformats.org/officeDocument/2006/relationships/footer" Target="footer1483.xml" /><Relationship Id="rId3531" Type="http://schemas.openxmlformats.org/officeDocument/2006/relationships/footer" Target="footer1484.xml" /><Relationship Id="rId3532" Type="http://schemas.openxmlformats.org/officeDocument/2006/relationships/header" Target="header1485.xml" /><Relationship Id="rId3533" Type="http://schemas.openxmlformats.org/officeDocument/2006/relationships/footer" Target="footer1485.xml" /><Relationship Id="rId3534" Type="http://schemas.openxmlformats.org/officeDocument/2006/relationships/hyperlink" Target="https://advance.lexis.com/api/document?collection=news&amp;id=urn:contentItem:5HW0-NSC1-F021-60YM-00000-00&amp;context=1519360" TargetMode="External" /><Relationship Id="rId3535" Type="http://schemas.openxmlformats.org/officeDocument/2006/relationships/header" Target="header1486.xml" /><Relationship Id="rId3536" Type="http://schemas.openxmlformats.org/officeDocument/2006/relationships/header" Target="header1487.xml" /><Relationship Id="rId3537" Type="http://schemas.openxmlformats.org/officeDocument/2006/relationships/footer" Target="footer1486.xml" /><Relationship Id="rId3538" Type="http://schemas.openxmlformats.org/officeDocument/2006/relationships/footer" Target="footer1487.xml" /><Relationship Id="rId3539" Type="http://schemas.openxmlformats.org/officeDocument/2006/relationships/header" Target="header1488.xml" /><Relationship Id="rId354" Type="http://schemas.openxmlformats.org/officeDocument/2006/relationships/footer" Target="footer148.xml" /><Relationship Id="rId3540" Type="http://schemas.openxmlformats.org/officeDocument/2006/relationships/footer" Target="footer1488.xml" /><Relationship Id="rId3541" Type="http://schemas.openxmlformats.org/officeDocument/2006/relationships/hyperlink" Target="https://advance.lexis.com/api/document?collection=news&amp;id=urn:contentItem:5FHP-3S51-F021-60XG-00000-00&amp;context=1519360" TargetMode="External" /><Relationship Id="rId3542" Type="http://schemas.openxmlformats.org/officeDocument/2006/relationships/header" Target="header1489.xml" /><Relationship Id="rId3543" Type="http://schemas.openxmlformats.org/officeDocument/2006/relationships/header" Target="header1490.xml" /><Relationship Id="rId3544" Type="http://schemas.openxmlformats.org/officeDocument/2006/relationships/footer" Target="footer1489.xml" /><Relationship Id="rId3545" Type="http://schemas.openxmlformats.org/officeDocument/2006/relationships/footer" Target="footer1490.xml" /><Relationship Id="rId3546" Type="http://schemas.openxmlformats.org/officeDocument/2006/relationships/header" Target="header1491.xml" /><Relationship Id="rId3547" Type="http://schemas.openxmlformats.org/officeDocument/2006/relationships/footer" Target="footer1491.xml" /><Relationship Id="rId3548" Type="http://schemas.openxmlformats.org/officeDocument/2006/relationships/hyperlink" Target="https://advance.lexis.com/api/document?collection=news&amp;id=urn:contentItem:5DGB-1MP1-JCJY-G20D-00000-00&amp;context=1519360" TargetMode="External" /><Relationship Id="rId3549" Type="http://schemas.openxmlformats.org/officeDocument/2006/relationships/header" Target="header1492.xml" /><Relationship Id="rId355" Type="http://schemas.openxmlformats.org/officeDocument/2006/relationships/footer" Target="footer149.xml" /><Relationship Id="rId3550" Type="http://schemas.openxmlformats.org/officeDocument/2006/relationships/header" Target="header1493.xml" /><Relationship Id="rId3551" Type="http://schemas.openxmlformats.org/officeDocument/2006/relationships/footer" Target="footer1492.xml" /><Relationship Id="rId3552" Type="http://schemas.openxmlformats.org/officeDocument/2006/relationships/footer" Target="footer1493.xml" /><Relationship Id="rId3553" Type="http://schemas.openxmlformats.org/officeDocument/2006/relationships/header" Target="header1494.xml" /><Relationship Id="rId3554" Type="http://schemas.openxmlformats.org/officeDocument/2006/relationships/footer" Target="footer1494.xml" /><Relationship Id="rId3555" Type="http://schemas.openxmlformats.org/officeDocument/2006/relationships/hyperlink" Target="https://advance.lexis.com/api/document?collection=news&amp;id=urn:contentItem:5D9T-PBF1-JC8W-613C-00000-00&amp;context=1519360" TargetMode="External" /><Relationship Id="rId3556" Type="http://schemas.openxmlformats.org/officeDocument/2006/relationships/header" Target="header1495.xml" /><Relationship Id="rId3557" Type="http://schemas.openxmlformats.org/officeDocument/2006/relationships/header" Target="header1496.xml" /><Relationship Id="rId3558" Type="http://schemas.openxmlformats.org/officeDocument/2006/relationships/footer" Target="footer1495.xml" /><Relationship Id="rId3559" Type="http://schemas.openxmlformats.org/officeDocument/2006/relationships/footer" Target="footer1496.xml" /><Relationship Id="rId356" Type="http://schemas.openxmlformats.org/officeDocument/2006/relationships/header" Target="header150.xml" /><Relationship Id="rId3560" Type="http://schemas.openxmlformats.org/officeDocument/2006/relationships/header" Target="header1497.xml" /><Relationship Id="rId3561" Type="http://schemas.openxmlformats.org/officeDocument/2006/relationships/footer" Target="footer1497.xml" /><Relationship Id="rId3562" Type="http://schemas.openxmlformats.org/officeDocument/2006/relationships/hyperlink" Target="https://advance.lexis.com/api/document?collection=news&amp;id=urn:contentItem:5D21-TP61-JC8W-63ND-00000-00&amp;context=1519360" TargetMode="External" /><Relationship Id="rId3563" Type="http://schemas.openxmlformats.org/officeDocument/2006/relationships/header" Target="header1498.xml" /><Relationship Id="rId3564" Type="http://schemas.openxmlformats.org/officeDocument/2006/relationships/header" Target="header1499.xml" /><Relationship Id="rId3565" Type="http://schemas.openxmlformats.org/officeDocument/2006/relationships/footer" Target="footer1498.xml" /><Relationship Id="rId3566" Type="http://schemas.openxmlformats.org/officeDocument/2006/relationships/footer" Target="footer1499.xml" /><Relationship Id="rId3567" Type="http://schemas.openxmlformats.org/officeDocument/2006/relationships/header" Target="header1500.xml" /><Relationship Id="rId3568" Type="http://schemas.openxmlformats.org/officeDocument/2006/relationships/footer" Target="footer1500.xml" /><Relationship Id="rId3569" Type="http://schemas.openxmlformats.org/officeDocument/2006/relationships/hyperlink" Target="https://advance.lexis.com/api/document?collection=news&amp;id=urn:contentItem:5D24-60B1-DYRX-X2BF-00000-00&amp;context=1519360" TargetMode="External" /><Relationship Id="rId357" Type="http://schemas.openxmlformats.org/officeDocument/2006/relationships/footer" Target="footer150.xml" /><Relationship Id="rId3570" Type="http://schemas.openxmlformats.org/officeDocument/2006/relationships/header" Target="header1501.xml" /><Relationship Id="rId3571" Type="http://schemas.openxmlformats.org/officeDocument/2006/relationships/header" Target="header1502.xml" /><Relationship Id="rId3572" Type="http://schemas.openxmlformats.org/officeDocument/2006/relationships/footer" Target="footer1501.xml" /><Relationship Id="rId3573" Type="http://schemas.openxmlformats.org/officeDocument/2006/relationships/footer" Target="footer1502.xml" /><Relationship Id="rId3574" Type="http://schemas.openxmlformats.org/officeDocument/2006/relationships/header" Target="header1503.xml" /><Relationship Id="rId3575" Type="http://schemas.openxmlformats.org/officeDocument/2006/relationships/footer" Target="footer1503.xml" /><Relationship Id="rId3576" Type="http://schemas.openxmlformats.org/officeDocument/2006/relationships/hyperlink" Target="https://advance.lexis.com/api/document?collection=news&amp;id=urn:contentItem:5R85-13V1-JCJY-G04M-00000-00&amp;context=1519360" TargetMode="External" /><Relationship Id="rId3577" Type="http://schemas.openxmlformats.org/officeDocument/2006/relationships/theme" Target="theme/theme1.xml" /><Relationship Id="rId3578" Type="http://schemas.openxmlformats.org/officeDocument/2006/relationships/numbering" Target="numbering.xml" /><Relationship Id="rId3579" Type="http://schemas.openxmlformats.org/officeDocument/2006/relationships/styles" Target="styles.xml" /><Relationship Id="rId358" Type="http://schemas.openxmlformats.org/officeDocument/2006/relationships/hyperlink" Target="https://advance.lexis.com/api/document?collection=news&amp;id=urn:contentItem:5HGR-Y1F1-F021-60JX-00000-00&amp;context=1519360" TargetMode="External" /><Relationship Id="rId359" Type="http://schemas.openxmlformats.org/officeDocument/2006/relationships/header" Target="header151.xml" /><Relationship Id="rId36" Type="http://schemas.openxmlformats.org/officeDocument/2006/relationships/footer" Target="footer13.xml" /><Relationship Id="rId360" Type="http://schemas.openxmlformats.org/officeDocument/2006/relationships/header" Target="header152.xml" /><Relationship Id="rId361" Type="http://schemas.openxmlformats.org/officeDocument/2006/relationships/footer" Target="footer151.xml" /><Relationship Id="rId362" Type="http://schemas.openxmlformats.org/officeDocument/2006/relationships/footer" Target="footer152.xml" /><Relationship Id="rId363" Type="http://schemas.openxmlformats.org/officeDocument/2006/relationships/header" Target="header153.xml" /><Relationship Id="rId364" Type="http://schemas.openxmlformats.org/officeDocument/2006/relationships/footer" Target="footer153.xml" /><Relationship Id="rId365" Type="http://schemas.openxmlformats.org/officeDocument/2006/relationships/hyperlink" Target="https://advance.lexis.com/api/document?collection=news&amp;id=urn:contentItem:5HD3-T1G1-JCJY-G3G7-00000-00&amp;context=1519360" TargetMode="External" /><Relationship Id="rId366" Type="http://schemas.openxmlformats.org/officeDocument/2006/relationships/header" Target="header154.xml" /><Relationship Id="rId367" Type="http://schemas.openxmlformats.org/officeDocument/2006/relationships/header" Target="header155.xml" /><Relationship Id="rId368" Type="http://schemas.openxmlformats.org/officeDocument/2006/relationships/footer" Target="footer154.xml" /><Relationship Id="rId369" Type="http://schemas.openxmlformats.org/officeDocument/2006/relationships/footer" Target="footer155.xml" /><Relationship Id="rId37" Type="http://schemas.openxmlformats.org/officeDocument/2006/relationships/footer" Target="footer14.xml" /><Relationship Id="rId370" Type="http://schemas.openxmlformats.org/officeDocument/2006/relationships/header" Target="header156.xml" /><Relationship Id="rId371" Type="http://schemas.openxmlformats.org/officeDocument/2006/relationships/footer" Target="footer156.xml" /><Relationship Id="rId372" Type="http://schemas.openxmlformats.org/officeDocument/2006/relationships/hyperlink" Target="https://advance.lexis.com/api/document?collection=news&amp;id=urn:contentItem:5H07-S891-JCJY-G11G-00000-00&amp;context=1519360" TargetMode="External" /><Relationship Id="rId373" Type="http://schemas.openxmlformats.org/officeDocument/2006/relationships/header" Target="header157.xml" /><Relationship Id="rId374" Type="http://schemas.openxmlformats.org/officeDocument/2006/relationships/header" Target="header158.xml" /><Relationship Id="rId375" Type="http://schemas.openxmlformats.org/officeDocument/2006/relationships/footer" Target="footer157.xml" /><Relationship Id="rId376" Type="http://schemas.openxmlformats.org/officeDocument/2006/relationships/footer" Target="footer158.xml" /><Relationship Id="rId377" Type="http://schemas.openxmlformats.org/officeDocument/2006/relationships/header" Target="header159.xml" /><Relationship Id="rId378" Type="http://schemas.openxmlformats.org/officeDocument/2006/relationships/footer" Target="footer159.xml" /><Relationship Id="rId379" Type="http://schemas.openxmlformats.org/officeDocument/2006/relationships/hyperlink" Target="https://advance.lexis.com/api/document?collection=news&amp;id=urn:contentItem:5HD4-9H71-JCJY-G03P-00000-00&amp;context=1519360" TargetMode="External" /><Relationship Id="rId38" Type="http://schemas.openxmlformats.org/officeDocument/2006/relationships/header" Target="header15.xml" /><Relationship Id="rId380" Type="http://schemas.openxmlformats.org/officeDocument/2006/relationships/header" Target="header160.xml" /><Relationship Id="rId381" Type="http://schemas.openxmlformats.org/officeDocument/2006/relationships/header" Target="header161.xml" /><Relationship Id="rId382" Type="http://schemas.openxmlformats.org/officeDocument/2006/relationships/footer" Target="footer160.xml" /><Relationship Id="rId383" Type="http://schemas.openxmlformats.org/officeDocument/2006/relationships/footer" Target="footer161.xml" /><Relationship Id="rId384" Type="http://schemas.openxmlformats.org/officeDocument/2006/relationships/header" Target="header162.xml" /><Relationship Id="rId385" Type="http://schemas.openxmlformats.org/officeDocument/2006/relationships/footer" Target="footer162.xml" /><Relationship Id="rId386" Type="http://schemas.openxmlformats.org/officeDocument/2006/relationships/hyperlink" Target="https://advance.lexis.com/api/document?collection=news&amp;id=urn:contentItem:5H19-DCS1-JCJY-G1X2-00000-00&amp;context=1519360" TargetMode="External" /><Relationship Id="rId387" Type="http://schemas.openxmlformats.org/officeDocument/2006/relationships/header" Target="header163.xml" /><Relationship Id="rId388" Type="http://schemas.openxmlformats.org/officeDocument/2006/relationships/header" Target="header164.xml" /><Relationship Id="rId389" Type="http://schemas.openxmlformats.org/officeDocument/2006/relationships/footer" Target="footer163.xml" /><Relationship Id="rId39" Type="http://schemas.openxmlformats.org/officeDocument/2006/relationships/footer" Target="footer15.xml" /><Relationship Id="rId390" Type="http://schemas.openxmlformats.org/officeDocument/2006/relationships/footer" Target="footer164.xml" /><Relationship Id="rId391" Type="http://schemas.openxmlformats.org/officeDocument/2006/relationships/header" Target="header165.xml" /><Relationship Id="rId392" Type="http://schemas.openxmlformats.org/officeDocument/2006/relationships/footer" Target="footer165.xml" /><Relationship Id="rId393" Type="http://schemas.openxmlformats.org/officeDocument/2006/relationships/hyperlink" Target="https://advance.lexis.com/api/document?collection=news&amp;id=urn:contentItem:5GWT-X4J1-JCJY-G21C-00000-00&amp;context=1519360" TargetMode="External" /><Relationship Id="rId394" Type="http://schemas.openxmlformats.org/officeDocument/2006/relationships/header" Target="header166.xml" /><Relationship Id="rId395" Type="http://schemas.openxmlformats.org/officeDocument/2006/relationships/header" Target="header167.xml" /><Relationship Id="rId396" Type="http://schemas.openxmlformats.org/officeDocument/2006/relationships/footer" Target="footer166.xml" /><Relationship Id="rId397" Type="http://schemas.openxmlformats.org/officeDocument/2006/relationships/footer" Target="footer167.xml" /><Relationship Id="rId398" Type="http://schemas.openxmlformats.org/officeDocument/2006/relationships/header" Target="header168.xml" /><Relationship Id="rId399" Type="http://schemas.openxmlformats.org/officeDocument/2006/relationships/footer" Target="footer168.xml" /><Relationship Id="rId4" Type="http://schemas.openxmlformats.org/officeDocument/2006/relationships/image" Target="media/image1.png" /><Relationship Id="rId40" Type="http://schemas.openxmlformats.org/officeDocument/2006/relationships/hyperlink" Target="https://advance.lexis.com/api/document?collection=news&amp;id=urn:contentItem:5HCN-VH71-JCJY-G2VY-00000-00&amp;context=1519360" TargetMode="External" /><Relationship Id="rId400" Type="http://schemas.openxmlformats.org/officeDocument/2006/relationships/hyperlink" Target="https://advance.lexis.com/api/document?collection=news&amp;id=urn:contentItem:5HHB-H3H1-JCJY-G443-00000-00&amp;context=1519360" TargetMode="External" /><Relationship Id="rId401" Type="http://schemas.openxmlformats.org/officeDocument/2006/relationships/header" Target="header169.xml" /><Relationship Id="rId402" Type="http://schemas.openxmlformats.org/officeDocument/2006/relationships/header" Target="header170.xml" /><Relationship Id="rId403" Type="http://schemas.openxmlformats.org/officeDocument/2006/relationships/footer" Target="footer169.xml" /><Relationship Id="rId404" Type="http://schemas.openxmlformats.org/officeDocument/2006/relationships/footer" Target="footer170.xml" /><Relationship Id="rId405" Type="http://schemas.openxmlformats.org/officeDocument/2006/relationships/header" Target="header171.xml" /><Relationship Id="rId406" Type="http://schemas.openxmlformats.org/officeDocument/2006/relationships/footer" Target="footer171.xml" /><Relationship Id="rId407" Type="http://schemas.openxmlformats.org/officeDocument/2006/relationships/hyperlink" Target="https://advance.lexis.com/api/document?collection=news&amp;id=urn:contentItem:5HD5-KDT1-JCJY-G53J-00000-00&amp;context=1519360" TargetMode="External" /><Relationship Id="rId408" Type="http://schemas.openxmlformats.org/officeDocument/2006/relationships/header" Target="header172.xml" /><Relationship Id="rId409" Type="http://schemas.openxmlformats.org/officeDocument/2006/relationships/header" Target="header173.xml" /><Relationship Id="rId41" Type="http://schemas.openxmlformats.org/officeDocument/2006/relationships/header" Target="header16.xml" /><Relationship Id="rId410" Type="http://schemas.openxmlformats.org/officeDocument/2006/relationships/footer" Target="footer172.xml" /><Relationship Id="rId411" Type="http://schemas.openxmlformats.org/officeDocument/2006/relationships/footer" Target="footer173.xml" /><Relationship Id="rId412" Type="http://schemas.openxmlformats.org/officeDocument/2006/relationships/header" Target="header174.xml" /><Relationship Id="rId413" Type="http://schemas.openxmlformats.org/officeDocument/2006/relationships/footer" Target="footer174.xml" /><Relationship Id="rId414" Type="http://schemas.openxmlformats.org/officeDocument/2006/relationships/hyperlink" Target="https://advance.lexis.com/api/document?collection=news&amp;id=urn:contentItem:5H65-KSK1-JCJY-G1P3-00000-00&amp;context=1519360" TargetMode="External" /><Relationship Id="rId415" Type="http://schemas.openxmlformats.org/officeDocument/2006/relationships/header" Target="header175.xml" /><Relationship Id="rId416" Type="http://schemas.openxmlformats.org/officeDocument/2006/relationships/header" Target="header176.xml" /><Relationship Id="rId417" Type="http://schemas.openxmlformats.org/officeDocument/2006/relationships/footer" Target="footer175.xml" /><Relationship Id="rId418" Type="http://schemas.openxmlformats.org/officeDocument/2006/relationships/footer" Target="footer176.xml" /><Relationship Id="rId419" Type="http://schemas.openxmlformats.org/officeDocument/2006/relationships/header" Target="header177.xml" /><Relationship Id="rId42" Type="http://schemas.openxmlformats.org/officeDocument/2006/relationships/header" Target="header17.xml" /><Relationship Id="rId420" Type="http://schemas.openxmlformats.org/officeDocument/2006/relationships/footer" Target="footer177.xml" /><Relationship Id="rId421" Type="http://schemas.openxmlformats.org/officeDocument/2006/relationships/hyperlink" Target="https://advance.lexis.com/api/document?collection=news&amp;id=urn:contentItem:5GWW-2PK1-JCJY-G4MK-00000-00&amp;context=1519360" TargetMode="External" /><Relationship Id="rId422" Type="http://schemas.openxmlformats.org/officeDocument/2006/relationships/header" Target="header178.xml" /><Relationship Id="rId423" Type="http://schemas.openxmlformats.org/officeDocument/2006/relationships/header" Target="header179.xml" /><Relationship Id="rId424" Type="http://schemas.openxmlformats.org/officeDocument/2006/relationships/footer" Target="footer178.xml" /><Relationship Id="rId425" Type="http://schemas.openxmlformats.org/officeDocument/2006/relationships/footer" Target="footer179.xml" /><Relationship Id="rId426" Type="http://schemas.openxmlformats.org/officeDocument/2006/relationships/header" Target="header180.xml" /><Relationship Id="rId427" Type="http://schemas.openxmlformats.org/officeDocument/2006/relationships/footer" Target="footer180.xml" /><Relationship Id="rId428" Type="http://schemas.openxmlformats.org/officeDocument/2006/relationships/hyperlink" Target="https://advance.lexis.com/api/document?collection=news&amp;id=urn:contentItem:5H35-BK21-JCJY-G4KJ-00000-00&amp;context=1519360" TargetMode="External" /><Relationship Id="rId429" Type="http://schemas.openxmlformats.org/officeDocument/2006/relationships/header" Target="header181.xml" /><Relationship Id="rId43" Type="http://schemas.openxmlformats.org/officeDocument/2006/relationships/footer" Target="footer16.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5H53-RK91-JCJY-G4FP-00000-00&amp;context=1519360"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footer" Target="footer17.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5GXR-FJX1-F021-60J6-00000-00&amp;context=1519360"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5GTX-B7C1-F021-60N6-00000-00&amp;context=1519360" TargetMode="External" /><Relationship Id="rId45" Type="http://schemas.openxmlformats.org/officeDocument/2006/relationships/header" Target="header18.xm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5G8T-XB71-JCJY-G3CR-00000-00&amp;context=1519360"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footer" Target="footer18.xm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5GD1-4B71-JCJY-G191-00000-00&amp;context=1519360"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hyperlink" Target="https://advance.lexis.com/api/document?collection=news&amp;id=urn:contentItem:5GW7-TG11-F021-6235-00000-00&amp;context=1519360" TargetMode="External" /><Relationship Id="rId470" Type="http://schemas.openxmlformats.org/officeDocument/2006/relationships/hyperlink" Target="https://advance.lexis.com/api/document?collection=news&amp;id=urn:contentItem:5GHD-V211-F021-617K-00000-00&amp;context=1519360"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5GVC-DYR1-JCJY-G178-00000-00&amp;context=1519360" TargetMode="External" /><Relationship Id="rId478" Type="http://schemas.openxmlformats.org/officeDocument/2006/relationships/header" Target="header202.xml" /><Relationship Id="rId479" Type="http://schemas.openxmlformats.org/officeDocument/2006/relationships/header" Target="header203.xml" /><Relationship Id="rId48" Type="http://schemas.openxmlformats.org/officeDocument/2006/relationships/header" Target="header19.xml" /><Relationship Id="rId480" Type="http://schemas.openxmlformats.org/officeDocument/2006/relationships/footer" Target="footer202.xml" /><Relationship Id="rId481" Type="http://schemas.openxmlformats.org/officeDocument/2006/relationships/footer" Target="footer203.xml" /><Relationship Id="rId482" Type="http://schemas.openxmlformats.org/officeDocument/2006/relationships/header" Target="header204.xml" /><Relationship Id="rId483" Type="http://schemas.openxmlformats.org/officeDocument/2006/relationships/footer" Target="footer204.xml" /><Relationship Id="rId484" Type="http://schemas.openxmlformats.org/officeDocument/2006/relationships/hyperlink" Target="https://advance.lexis.com/api/document?collection=news&amp;id=urn:contentItem:5FY0-DGY1-JCJY-G4X4-00000-00&amp;context=1519360"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header" Target="header20.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5F8T-7XN1-JCJY-G17W-00000-00&amp;context=1519360"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5G91-PDX1-JCJY-G06B-00000-00&amp;context=1519360" TargetMode="External" /><Relationship Id="rId499" Type="http://schemas.openxmlformats.org/officeDocument/2006/relationships/header" Target="header211.xm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5FXB-V4H1-F021-614S-00000-00&amp;context=1519360"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footer" Target="footer20.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5JW2-HKY1-F021-63MM-00000-00&amp;context=1519360"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5JH9-PX31-JCJY-G1RJ-00000-00&amp;context=1519360" TargetMode="External" /><Relationship Id="rId52" Type="http://schemas.openxmlformats.org/officeDocument/2006/relationships/header" Target="header21.xm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5NXS-MHN1-JCJY-G2FF-00000-00&amp;context=1519360"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footer" Target="footer21.xm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5F43-WPH1-JCJY-G3R0-00000-00&amp;context=1519360"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hyperlink" Target="https://advance.lexis.com/api/document?collection=news&amp;id=urn:contentItem:5HCN-2C41-F021-64YB-00000-00&amp;context=1519360" TargetMode="External" /><Relationship Id="rId540" Type="http://schemas.openxmlformats.org/officeDocument/2006/relationships/hyperlink" Target="https://advance.lexis.com/api/document?collection=news&amp;id=urn:contentItem:5J52-DST1-JCJY-G49K-00000-00&amp;context=1519360"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5D6K-YVS1-JC8W-638C-00000-00&amp;context=1519360" TargetMode="External" /><Relationship Id="rId548" Type="http://schemas.openxmlformats.org/officeDocument/2006/relationships/image" Target="media/image5.png" /><Relationship Id="rId549" Type="http://schemas.openxmlformats.org/officeDocument/2006/relationships/header" Target="header232.xml" /><Relationship Id="rId55" Type="http://schemas.openxmlformats.org/officeDocument/2006/relationships/header" Target="header22.xml" /><Relationship Id="rId550" Type="http://schemas.openxmlformats.org/officeDocument/2006/relationships/header" Target="header233.xml" /><Relationship Id="rId551" Type="http://schemas.openxmlformats.org/officeDocument/2006/relationships/footer" Target="footer232.xml" /><Relationship Id="rId552" Type="http://schemas.openxmlformats.org/officeDocument/2006/relationships/footer" Target="footer233.xml" /><Relationship Id="rId553" Type="http://schemas.openxmlformats.org/officeDocument/2006/relationships/header" Target="header234.xml" /><Relationship Id="rId554" Type="http://schemas.openxmlformats.org/officeDocument/2006/relationships/footer" Target="footer234.xml" /><Relationship Id="rId555" Type="http://schemas.openxmlformats.org/officeDocument/2006/relationships/hyperlink" Target="https://advance.lexis.com/api/document?collection=news&amp;id=urn:contentItem:5D6H-6MP1-DYRX-X4K4-00000-00&amp;context=1519360" TargetMode="External" /><Relationship Id="rId556" Type="http://schemas.openxmlformats.org/officeDocument/2006/relationships/header" Target="header235.xml" /><Relationship Id="rId557" Type="http://schemas.openxmlformats.org/officeDocument/2006/relationships/header" Target="header236.xml" /><Relationship Id="rId558" Type="http://schemas.openxmlformats.org/officeDocument/2006/relationships/footer" Target="footer235.xml" /><Relationship Id="rId559" Type="http://schemas.openxmlformats.org/officeDocument/2006/relationships/footer" Target="footer236.xml" /><Relationship Id="rId56" Type="http://schemas.openxmlformats.org/officeDocument/2006/relationships/header" Target="header23.xml" /><Relationship Id="rId560" Type="http://schemas.openxmlformats.org/officeDocument/2006/relationships/header" Target="header237.xml" /><Relationship Id="rId561" Type="http://schemas.openxmlformats.org/officeDocument/2006/relationships/footer" Target="footer237.xml" /><Relationship Id="rId562" Type="http://schemas.openxmlformats.org/officeDocument/2006/relationships/hyperlink" Target="https://advance.lexis.com/api/document?collection=news&amp;id=urn:contentItem:5HHB-H3H1-JCJY-G46B-00000-00&amp;context=1519360" TargetMode="External" /><Relationship Id="rId563" Type="http://schemas.openxmlformats.org/officeDocument/2006/relationships/header" Target="header238.xml" /><Relationship Id="rId564" Type="http://schemas.openxmlformats.org/officeDocument/2006/relationships/header" Target="header239.xml" /><Relationship Id="rId565" Type="http://schemas.openxmlformats.org/officeDocument/2006/relationships/footer" Target="footer238.xml" /><Relationship Id="rId566" Type="http://schemas.openxmlformats.org/officeDocument/2006/relationships/footer" Target="footer239.xml" /><Relationship Id="rId567" Type="http://schemas.openxmlformats.org/officeDocument/2006/relationships/header" Target="header240.xml" /><Relationship Id="rId568" Type="http://schemas.openxmlformats.org/officeDocument/2006/relationships/footer" Target="footer240.xml" /><Relationship Id="rId569" Type="http://schemas.openxmlformats.org/officeDocument/2006/relationships/hyperlink" Target="https://advance.lexis.com/api/document?collection=news&amp;id=urn:contentItem:5HDJ-7441-F021-61NT-00000-00&amp;context=1519360" TargetMode="External" /><Relationship Id="rId57" Type="http://schemas.openxmlformats.org/officeDocument/2006/relationships/footer" Target="footer22.xml" /><Relationship Id="rId570" Type="http://schemas.openxmlformats.org/officeDocument/2006/relationships/header" Target="header241.xml" /><Relationship Id="rId571" Type="http://schemas.openxmlformats.org/officeDocument/2006/relationships/header" Target="header242.xml" /><Relationship Id="rId572" Type="http://schemas.openxmlformats.org/officeDocument/2006/relationships/footer" Target="footer241.xml" /><Relationship Id="rId573" Type="http://schemas.openxmlformats.org/officeDocument/2006/relationships/footer" Target="footer242.xml" /><Relationship Id="rId574" Type="http://schemas.openxmlformats.org/officeDocument/2006/relationships/header" Target="header243.xml" /><Relationship Id="rId575" Type="http://schemas.openxmlformats.org/officeDocument/2006/relationships/footer" Target="footer243.xml" /><Relationship Id="rId576" Type="http://schemas.openxmlformats.org/officeDocument/2006/relationships/hyperlink" Target="https://advance.lexis.com/api/document?collection=news&amp;id=urn:contentItem:5BCV-VFJ1-JC8W-61SK-00000-00&amp;context=1519360" TargetMode="External" /><Relationship Id="rId577" Type="http://schemas.openxmlformats.org/officeDocument/2006/relationships/header" Target="header244.xml" /><Relationship Id="rId578" Type="http://schemas.openxmlformats.org/officeDocument/2006/relationships/header" Target="header245.xml" /><Relationship Id="rId579" Type="http://schemas.openxmlformats.org/officeDocument/2006/relationships/footer" Target="footer244.xml" /><Relationship Id="rId58" Type="http://schemas.openxmlformats.org/officeDocument/2006/relationships/footer" Target="footer23.xml" /><Relationship Id="rId580" Type="http://schemas.openxmlformats.org/officeDocument/2006/relationships/footer" Target="footer245.xml" /><Relationship Id="rId581" Type="http://schemas.openxmlformats.org/officeDocument/2006/relationships/header" Target="header246.xml" /><Relationship Id="rId582" Type="http://schemas.openxmlformats.org/officeDocument/2006/relationships/footer" Target="footer246.xml" /><Relationship Id="rId583" Type="http://schemas.openxmlformats.org/officeDocument/2006/relationships/hyperlink" Target="https://advance.lexis.com/api/document?collection=news&amp;id=urn:contentItem:5H1P-6JR1-F021-63R1-00000-00&amp;context=1519360" TargetMode="External" /><Relationship Id="rId584" Type="http://schemas.openxmlformats.org/officeDocument/2006/relationships/hyperlink" Target="mailto:childrens.books@theguardian.com" TargetMode="External" /><Relationship Id="rId585" Type="http://schemas.openxmlformats.org/officeDocument/2006/relationships/header" Target="header247.xml" /><Relationship Id="rId586" Type="http://schemas.openxmlformats.org/officeDocument/2006/relationships/header" Target="header248.xml" /><Relationship Id="rId587" Type="http://schemas.openxmlformats.org/officeDocument/2006/relationships/footer" Target="footer247.xml" /><Relationship Id="rId588" Type="http://schemas.openxmlformats.org/officeDocument/2006/relationships/footer" Target="footer248.xml" /><Relationship Id="rId589" Type="http://schemas.openxmlformats.org/officeDocument/2006/relationships/header" Target="header249.xml" /><Relationship Id="rId59" Type="http://schemas.openxmlformats.org/officeDocument/2006/relationships/header" Target="header24.xml" /><Relationship Id="rId590" Type="http://schemas.openxmlformats.org/officeDocument/2006/relationships/footer" Target="footer249.xml" /><Relationship Id="rId591" Type="http://schemas.openxmlformats.org/officeDocument/2006/relationships/hyperlink" Target="https://advance.lexis.com/api/document?collection=news&amp;id=urn:contentItem:5J7V-PX81-JCJY-G3G7-00000-00&amp;context=1519360" TargetMode="External" /><Relationship Id="rId592" Type="http://schemas.openxmlformats.org/officeDocument/2006/relationships/hyperlink" Target="https://t.co/qlj1vVjq9K" TargetMode="External" /><Relationship Id="rId593" Type="http://schemas.openxmlformats.org/officeDocument/2006/relationships/hyperlink" Target="https://t.co/fzIkJiSm5Hpic.twitter.com/lpPc0eU6aa" TargetMode="External" /><Relationship Id="rId594" Type="http://schemas.openxmlformats.org/officeDocument/2006/relationships/hyperlink" Target="https://t.co/sXc0yLVDrf" TargetMode="External" /><Relationship Id="rId595" Type="http://schemas.openxmlformats.org/officeDocument/2006/relationships/header" Target="header250.xml" /><Relationship Id="rId596" Type="http://schemas.openxmlformats.org/officeDocument/2006/relationships/header" Target="header251.xml" /><Relationship Id="rId597" Type="http://schemas.openxmlformats.org/officeDocument/2006/relationships/footer" Target="footer250.xml" /><Relationship Id="rId598" Type="http://schemas.openxmlformats.org/officeDocument/2006/relationships/footer" Target="footer251.xml" /><Relationship Id="rId599" Type="http://schemas.openxmlformats.org/officeDocument/2006/relationships/header" Target="header252.xm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footer" Target="footer252.xml" /><Relationship Id="rId601" Type="http://schemas.openxmlformats.org/officeDocument/2006/relationships/hyperlink" Target="https://advance.lexis.com/api/document?collection=news&amp;id=urn:contentItem:5BNS-5WF1-DYN2-34SC-00000-00&amp;context=1519360" TargetMode="External" /><Relationship Id="rId602" Type="http://schemas.openxmlformats.org/officeDocument/2006/relationships/hyperlink" Target="mailto:theguardian.com" TargetMode="External" /><Relationship Id="rId603" Type="http://schemas.openxmlformats.org/officeDocument/2006/relationships/hyperlink" Target="http://www.theguardian.com/world/2013/aug/22/syria-chemical-weapons-eyewitness" TargetMode="External" /><Relationship Id="rId604" Type="http://schemas.openxmlformats.org/officeDocument/2006/relationships/hyperlink" Target="http://www.theguardian.com/world/2013/sep/05/sarin-syrian-chemical-weapons-cameron" TargetMode="External" /><Relationship Id="rId605" Type="http://schemas.openxmlformats.org/officeDocument/2006/relationships/hyperlink" Target="http://www.theguardian.com/world/2013/dec/17/syria-chemical-weapons-destruction-plan" TargetMode="External" /><Relationship Id="rId606" Type="http://schemas.openxmlformats.org/officeDocument/2006/relationships/hyperlink" Target="http://www.theguardian.com/world/2013/apr/09/syria-rejects-extended-chemical-weapons-probe-live" TargetMode="External" /><Relationship Id="rId607" Type="http://schemas.openxmlformats.org/officeDocument/2006/relationships/header" Target="header253.xml" /><Relationship Id="rId608" Type="http://schemas.openxmlformats.org/officeDocument/2006/relationships/header" Target="header254.xml" /><Relationship Id="rId609" Type="http://schemas.openxmlformats.org/officeDocument/2006/relationships/footer" Target="footer253.xml" /><Relationship Id="rId61" Type="http://schemas.openxmlformats.org/officeDocument/2006/relationships/hyperlink" Target="https://advance.lexis.com/api/document?collection=news&amp;id=urn:contentItem:5HCY-9DM1-JCJY-G28G-00000-00&amp;context=1519360" TargetMode="External" /><Relationship Id="rId610" Type="http://schemas.openxmlformats.org/officeDocument/2006/relationships/footer" Target="footer254.xml" /><Relationship Id="rId611" Type="http://schemas.openxmlformats.org/officeDocument/2006/relationships/header" Target="header255.xml" /><Relationship Id="rId612" Type="http://schemas.openxmlformats.org/officeDocument/2006/relationships/footer" Target="footer255.xml" /><Relationship Id="rId613" Type="http://schemas.openxmlformats.org/officeDocument/2006/relationships/hyperlink" Target="https://advance.lexis.com/api/document?collection=news&amp;id=urn:contentItem:5J7V-PX81-JCJY-G3HH-00000-00&amp;context=1519360" TargetMode="External" /><Relationship Id="rId614" Type="http://schemas.openxmlformats.org/officeDocument/2006/relationships/header" Target="header256.xml" /><Relationship Id="rId615" Type="http://schemas.openxmlformats.org/officeDocument/2006/relationships/header" Target="header257.xml" /><Relationship Id="rId616" Type="http://schemas.openxmlformats.org/officeDocument/2006/relationships/footer" Target="footer256.xml" /><Relationship Id="rId617" Type="http://schemas.openxmlformats.org/officeDocument/2006/relationships/footer" Target="footer257.xml" /><Relationship Id="rId618" Type="http://schemas.openxmlformats.org/officeDocument/2006/relationships/header" Target="header258.xml" /><Relationship Id="rId619" Type="http://schemas.openxmlformats.org/officeDocument/2006/relationships/footer" Target="footer258.xml" /><Relationship Id="rId62" Type="http://schemas.openxmlformats.org/officeDocument/2006/relationships/header" Target="header25.xml" /><Relationship Id="rId620" Type="http://schemas.openxmlformats.org/officeDocument/2006/relationships/hyperlink" Target="https://advance.lexis.com/api/document?collection=news&amp;id=urn:contentItem:5BD8-P6N1-DYRX-X2GB-00000-00&amp;context=1519360" TargetMode="External" /><Relationship Id="rId621" Type="http://schemas.openxmlformats.org/officeDocument/2006/relationships/header" Target="header259.xml" /><Relationship Id="rId622" Type="http://schemas.openxmlformats.org/officeDocument/2006/relationships/header" Target="header260.xml" /><Relationship Id="rId623" Type="http://schemas.openxmlformats.org/officeDocument/2006/relationships/footer" Target="footer259.xml" /><Relationship Id="rId624" Type="http://schemas.openxmlformats.org/officeDocument/2006/relationships/footer" Target="footer260.xml" /><Relationship Id="rId625" Type="http://schemas.openxmlformats.org/officeDocument/2006/relationships/header" Target="header261.xml" /><Relationship Id="rId626" Type="http://schemas.openxmlformats.org/officeDocument/2006/relationships/footer" Target="footer261.xml" /><Relationship Id="rId627" Type="http://schemas.openxmlformats.org/officeDocument/2006/relationships/hyperlink" Target="https://advance.lexis.com/api/document?collection=news&amp;id=urn:contentItem:5BCS-9DS1-JC8W-6158-00000-00&amp;context=1519360" TargetMode="External" /><Relationship Id="rId628" Type="http://schemas.openxmlformats.org/officeDocument/2006/relationships/header" Target="header262.xml" /><Relationship Id="rId629" Type="http://schemas.openxmlformats.org/officeDocument/2006/relationships/header" Target="header263.xml" /><Relationship Id="rId63" Type="http://schemas.openxmlformats.org/officeDocument/2006/relationships/header" Target="header26.xml" /><Relationship Id="rId630" Type="http://schemas.openxmlformats.org/officeDocument/2006/relationships/footer" Target="footer262.xml" /><Relationship Id="rId631" Type="http://schemas.openxmlformats.org/officeDocument/2006/relationships/footer" Target="footer263.xml" /><Relationship Id="rId632" Type="http://schemas.openxmlformats.org/officeDocument/2006/relationships/header" Target="header264.xml" /><Relationship Id="rId633" Type="http://schemas.openxmlformats.org/officeDocument/2006/relationships/footer" Target="footer264.xml" /><Relationship Id="rId634" Type="http://schemas.openxmlformats.org/officeDocument/2006/relationships/hyperlink" Target="https://advance.lexis.com/api/document?collection=news&amp;id=urn:contentItem:5R32-JWD1-F021-62B7-00000-00&amp;context=1519360" TargetMode="External" /><Relationship Id="rId635" Type="http://schemas.openxmlformats.org/officeDocument/2006/relationships/header" Target="header265.xml" /><Relationship Id="rId636" Type="http://schemas.openxmlformats.org/officeDocument/2006/relationships/header" Target="header266.xml" /><Relationship Id="rId637" Type="http://schemas.openxmlformats.org/officeDocument/2006/relationships/footer" Target="footer265.xml" /><Relationship Id="rId638" Type="http://schemas.openxmlformats.org/officeDocument/2006/relationships/footer" Target="footer266.xml" /><Relationship Id="rId639" Type="http://schemas.openxmlformats.org/officeDocument/2006/relationships/header" Target="header267.xml" /><Relationship Id="rId64" Type="http://schemas.openxmlformats.org/officeDocument/2006/relationships/footer" Target="footer25.xml" /><Relationship Id="rId640" Type="http://schemas.openxmlformats.org/officeDocument/2006/relationships/footer" Target="footer267.xml" /><Relationship Id="rId641" Type="http://schemas.openxmlformats.org/officeDocument/2006/relationships/hyperlink" Target="https://advance.lexis.com/api/document?collection=news&amp;id=urn:contentItem:5JW2-HKY1-F021-63S9-00000-00&amp;context=1519360" TargetMode="External" /><Relationship Id="rId642" Type="http://schemas.openxmlformats.org/officeDocument/2006/relationships/header" Target="header268.xml" /><Relationship Id="rId643" Type="http://schemas.openxmlformats.org/officeDocument/2006/relationships/header" Target="header269.xml" /><Relationship Id="rId644" Type="http://schemas.openxmlformats.org/officeDocument/2006/relationships/footer" Target="footer268.xml" /><Relationship Id="rId645" Type="http://schemas.openxmlformats.org/officeDocument/2006/relationships/footer" Target="footer269.xml" /><Relationship Id="rId646" Type="http://schemas.openxmlformats.org/officeDocument/2006/relationships/header" Target="header270.xml" /><Relationship Id="rId647" Type="http://schemas.openxmlformats.org/officeDocument/2006/relationships/footer" Target="footer270.xml" /><Relationship Id="rId648" Type="http://schemas.openxmlformats.org/officeDocument/2006/relationships/hyperlink" Target="https://advance.lexis.com/api/document?collection=news&amp;id=urn:contentItem:5R2M-MSX1-JCJY-G2C9-00000-00&amp;context=1519360" TargetMode="External" /><Relationship Id="rId649" Type="http://schemas.openxmlformats.org/officeDocument/2006/relationships/header" Target="header271.xml" /><Relationship Id="rId65" Type="http://schemas.openxmlformats.org/officeDocument/2006/relationships/footer" Target="footer26.xml" /><Relationship Id="rId650" Type="http://schemas.openxmlformats.org/officeDocument/2006/relationships/header" Target="header272.xml" /><Relationship Id="rId651" Type="http://schemas.openxmlformats.org/officeDocument/2006/relationships/footer" Target="footer271.xml" /><Relationship Id="rId652" Type="http://schemas.openxmlformats.org/officeDocument/2006/relationships/footer" Target="footer272.xml" /><Relationship Id="rId653" Type="http://schemas.openxmlformats.org/officeDocument/2006/relationships/header" Target="header273.xml" /><Relationship Id="rId654" Type="http://schemas.openxmlformats.org/officeDocument/2006/relationships/footer" Target="footer273.xml" /><Relationship Id="rId655" Type="http://schemas.openxmlformats.org/officeDocument/2006/relationships/hyperlink" Target="https://advance.lexis.com/api/document?collection=news&amp;id=urn:contentItem:5JHG-V7D1-JCJY-G3D1-00000-00&amp;context=1519360" TargetMode="External" /><Relationship Id="rId656" Type="http://schemas.openxmlformats.org/officeDocument/2006/relationships/hyperlink" Target="mailto:weekly.letters@theguardian.com" TargetMode="External" /><Relationship Id="rId657" Type="http://schemas.openxmlformats.org/officeDocument/2006/relationships/header" Target="header274.xml" /><Relationship Id="rId658" Type="http://schemas.openxmlformats.org/officeDocument/2006/relationships/header" Target="header275.xml" /><Relationship Id="rId659" Type="http://schemas.openxmlformats.org/officeDocument/2006/relationships/footer" Target="footer274.xml" /><Relationship Id="rId66" Type="http://schemas.openxmlformats.org/officeDocument/2006/relationships/header" Target="header27.xml" /><Relationship Id="rId660" Type="http://schemas.openxmlformats.org/officeDocument/2006/relationships/footer" Target="footer275.xml" /><Relationship Id="rId661" Type="http://schemas.openxmlformats.org/officeDocument/2006/relationships/header" Target="header276.xml" /><Relationship Id="rId662" Type="http://schemas.openxmlformats.org/officeDocument/2006/relationships/footer" Target="footer276.xml" /><Relationship Id="rId663" Type="http://schemas.openxmlformats.org/officeDocument/2006/relationships/hyperlink" Target="https://advance.lexis.com/api/document?collection=news&amp;id=urn:contentItem:5R14-BF31-JCJY-G2KR-00000-00&amp;context=1519360" TargetMode="External" /><Relationship Id="rId664" Type="http://schemas.openxmlformats.org/officeDocument/2006/relationships/header" Target="header277.xml" /><Relationship Id="rId665" Type="http://schemas.openxmlformats.org/officeDocument/2006/relationships/header" Target="header278.xml" /><Relationship Id="rId666" Type="http://schemas.openxmlformats.org/officeDocument/2006/relationships/footer" Target="footer277.xml" /><Relationship Id="rId667" Type="http://schemas.openxmlformats.org/officeDocument/2006/relationships/footer" Target="footer278.xml" /><Relationship Id="rId668" Type="http://schemas.openxmlformats.org/officeDocument/2006/relationships/header" Target="header279.xml" /><Relationship Id="rId669" Type="http://schemas.openxmlformats.org/officeDocument/2006/relationships/footer" Target="footer279.xml" /><Relationship Id="rId67" Type="http://schemas.openxmlformats.org/officeDocument/2006/relationships/footer" Target="footer27.xml" /><Relationship Id="rId670" Type="http://schemas.openxmlformats.org/officeDocument/2006/relationships/hyperlink" Target="https://advance.lexis.com/api/document?collection=news&amp;id=urn:contentItem:5PP5-X071-JCJY-G53T-00000-00&amp;context=1519360" TargetMode="External" /><Relationship Id="rId671" Type="http://schemas.openxmlformats.org/officeDocument/2006/relationships/header" Target="header280.xml" /><Relationship Id="rId672" Type="http://schemas.openxmlformats.org/officeDocument/2006/relationships/header" Target="header281.xml" /><Relationship Id="rId673" Type="http://schemas.openxmlformats.org/officeDocument/2006/relationships/footer" Target="footer280.xml" /><Relationship Id="rId674" Type="http://schemas.openxmlformats.org/officeDocument/2006/relationships/footer" Target="footer281.xml" /><Relationship Id="rId675" Type="http://schemas.openxmlformats.org/officeDocument/2006/relationships/header" Target="header282.xml" /><Relationship Id="rId676" Type="http://schemas.openxmlformats.org/officeDocument/2006/relationships/footer" Target="footer282.xml" /><Relationship Id="rId677" Type="http://schemas.openxmlformats.org/officeDocument/2006/relationships/hyperlink" Target="https://advance.lexis.com/api/document?collection=news&amp;id=urn:contentItem:5GYJ-GNK1-F021-64SG-00000-00&amp;context=1519360" TargetMode="External" /><Relationship Id="rId678" Type="http://schemas.openxmlformats.org/officeDocument/2006/relationships/header" Target="header283.xml" /><Relationship Id="rId679" Type="http://schemas.openxmlformats.org/officeDocument/2006/relationships/header" Target="header284.xml" /><Relationship Id="rId68" Type="http://schemas.openxmlformats.org/officeDocument/2006/relationships/hyperlink" Target="https://advance.lexis.com/api/document?collection=news&amp;id=urn:contentItem:5HCN-VH71-JCJY-G2W0-00000-00&amp;context=1519360" TargetMode="External" /><Relationship Id="rId680" Type="http://schemas.openxmlformats.org/officeDocument/2006/relationships/footer" Target="footer283.xml" /><Relationship Id="rId681" Type="http://schemas.openxmlformats.org/officeDocument/2006/relationships/footer" Target="footer284.xml" /><Relationship Id="rId682" Type="http://schemas.openxmlformats.org/officeDocument/2006/relationships/header" Target="header285.xml" /><Relationship Id="rId683" Type="http://schemas.openxmlformats.org/officeDocument/2006/relationships/footer" Target="footer285.xml" /><Relationship Id="rId684" Type="http://schemas.openxmlformats.org/officeDocument/2006/relationships/hyperlink" Target="https://advance.lexis.com/api/document?collection=news&amp;id=urn:contentItem:5HDT-6621-JCJY-G1BK-00000-00&amp;context=1519360" TargetMode="External" /><Relationship Id="rId685" Type="http://schemas.openxmlformats.org/officeDocument/2006/relationships/header" Target="header286.xml" /><Relationship Id="rId686" Type="http://schemas.openxmlformats.org/officeDocument/2006/relationships/header" Target="header287.xml" /><Relationship Id="rId687" Type="http://schemas.openxmlformats.org/officeDocument/2006/relationships/footer" Target="footer286.xml" /><Relationship Id="rId688" Type="http://schemas.openxmlformats.org/officeDocument/2006/relationships/footer" Target="footer287.xml" /><Relationship Id="rId689" Type="http://schemas.openxmlformats.org/officeDocument/2006/relationships/header" Target="header288.xml" /><Relationship Id="rId69" Type="http://schemas.openxmlformats.org/officeDocument/2006/relationships/header" Target="header28.xml" /><Relationship Id="rId690" Type="http://schemas.openxmlformats.org/officeDocument/2006/relationships/footer" Target="footer288.xml" /><Relationship Id="rId691" Type="http://schemas.openxmlformats.org/officeDocument/2006/relationships/hyperlink" Target="https://advance.lexis.com/api/document?collection=news&amp;id=urn:contentItem:5HK3-8931-JCJY-G0DK-00000-00&amp;context=1519360" TargetMode="External" /><Relationship Id="rId692" Type="http://schemas.openxmlformats.org/officeDocument/2006/relationships/header" Target="header289.xml" /><Relationship Id="rId693" Type="http://schemas.openxmlformats.org/officeDocument/2006/relationships/header" Target="header290.xml" /><Relationship Id="rId694" Type="http://schemas.openxmlformats.org/officeDocument/2006/relationships/footer" Target="footer289.xml" /><Relationship Id="rId695" Type="http://schemas.openxmlformats.org/officeDocument/2006/relationships/footer" Target="footer290.xml" /><Relationship Id="rId696" Type="http://schemas.openxmlformats.org/officeDocument/2006/relationships/header" Target="header291.xml" /><Relationship Id="rId697" Type="http://schemas.openxmlformats.org/officeDocument/2006/relationships/footer" Target="footer291.xml" /><Relationship Id="rId698" Type="http://schemas.openxmlformats.org/officeDocument/2006/relationships/hyperlink" Target="https://advance.lexis.com/api/document?collection=news&amp;id=urn:contentItem:5HDT-P781-F021-64N2-00000-00&amp;context=1519360" TargetMode="External" /><Relationship Id="rId699" Type="http://schemas.openxmlformats.org/officeDocument/2006/relationships/header" Target="header292.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header" Target="header293.xml" /><Relationship Id="rId701" Type="http://schemas.openxmlformats.org/officeDocument/2006/relationships/footer" Target="footer292.xml" /><Relationship Id="rId702" Type="http://schemas.openxmlformats.org/officeDocument/2006/relationships/footer" Target="footer293.xml" /><Relationship Id="rId703" Type="http://schemas.openxmlformats.org/officeDocument/2006/relationships/header" Target="header294.xml" /><Relationship Id="rId704" Type="http://schemas.openxmlformats.org/officeDocument/2006/relationships/footer" Target="footer294.xml" /><Relationship Id="rId705" Type="http://schemas.openxmlformats.org/officeDocument/2006/relationships/hyperlink" Target="https://advance.lexis.com/api/document?collection=news&amp;id=urn:contentItem:5HK3-8931-JCJY-G09W-00000-00&amp;context=1519360" TargetMode="External" /><Relationship Id="rId706" Type="http://schemas.openxmlformats.org/officeDocument/2006/relationships/header" Target="header295.xml" /><Relationship Id="rId707" Type="http://schemas.openxmlformats.org/officeDocument/2006/relationships/header" Target="header296.xml" /><Relationship Id="rId708" Type="http://schemas.openxmlformats.org/officeDocument/2006/relationships/footer" Target="footer295.xml" /><Relationship Id="rId709" Type="http://schemas.openxmlformats.org/officeDocument/2006/relationships/footer" Target="footer296.xml" /><Relationship Id="rId71" Type="http://schemas.openxmlformats.org/officeDocument/2006/relationships/footer" Target="footer28.xml" /><Relationship Id="rId710" Type="http://schemas.openxmlformats.org/officeDocument/2006/relationships/header" Target="header297.xml" /><Relationship Id="rId711" Type="http://schemas.openxmlformats.org/officeDocument/2006/relationships/footer" Target="footer297.xml" /><Relationship Id="rId712" Type="http://schemas.openxmlformats.org/officeDocument/2006/relationships/hyperlink" Target="https://advance.lexis.com/api/document?collection=news&amp;id=urn:contentItem:5PCF-8M21-F021-6031-00000-00&amp;context=1519360" TargetMode="External" /><Relationship Id="rId713" Type="http://schemas.openxmlformats.org/officeDocument/2006/relationships/header" Target="header298.xml" /><Relationship Id="rId714" Type="http://schemas.openxmlformats.org/officeDocument/2006/relationships/header" Target="header299.xml" /><Relationship Id="rId715" Type="http://schemas.openxmlformats.org/officeDocument/2006/relationships/footer" Target="footer298.xml" /><Relationship Id="rId716" Type="http://schemas.openxmlformats.org/officeDocument/2006/relationships/footer" Target="footer299.xml" /><Relationship Id="rId717" Type="http://schemas.openxmlformats.org/officeDocument/2006/relationships/header" Target="header300.xml" /><Relationship Id="rId718" Type="http://schemas.openxmlformats.org/officeDocument/2006/relationships/footer" Target="footer300.xml" /><Relationship Id="rId719" Type="http://schemas.openxmlformats.org/officeDocument/2006/relationships/hyperlink" Target="https://advance.lexis.com/api/document?collection=news&amp;id=urn:contentItem:5GVV-P3N1-F021-61W8-00000-00&amp;context=1519360" TargetMode="External" /><Relationship Id="rId72" Type="http://schemas.openxmlformats.org/officeDocument/2006/relationships/footer" Target="footer29.xml" /><Relationship Id="rId720" Type="http://schemas.openxmlformats.org/officeDocument/2006/relationships/header" Target="header301.xml" /><Relationship Id="rId721" Type="http://schemas.openxmlformats.org/officeDocument/2006/relationships/header" Target="header302.xml" /><Relationship Id="rId722" Type="http://schemas.openxmlformats.org/officeDocument/2006/relationships/footer" Target="footer301.xml" /><Relationship Id="rId723" Type="http://schemas.openxmlformats.org/officeDocument/2006/relationships/footer" Target="footer302.xml" /><Relationship Id="rId724" Type="http://schemas.openxmlformats.org/officeDocument/2006/relationships/header" Target="header303.xml" /><Relationship Id="rId725" Type="http://schemas.openxmlformats.org/officeDocument/2006/relationships/footer" Target="footer303.xml" /><Relationship Id="rId726" Type="http://schemas.openxmlformats.org/officeDocument/2006/relationships/hyperlink" Target="https://advance.lexis.com/api/document?collection=news&amp;id=urn:contentItem:5N87-B801-F021-63HR-00000-00&amp;context=1519360" TargetMode="External" /><Relationship Id="rId727" Type="http://schemas.openxmlformats.org/officeDocument/2006/relationships/header" Target="header304.xml" /><Relationship Id="rId728" Type="http://schemas.openxmlformats.org/officeDocument/2006/relationships/header" Target="header305.xml" /><Relationship Id="rId729" Type="http://schemas.openxmlformats.org/officeDocument/2006/relationships/footer" Target="footer304.xml" /><Relationship Id="rId73" Type="http://schemas.openxmlformats.org/officeDocument/2006/relationships/header" Target="header30.xml" /><Relationship Id="rId730" Type="http://schemas.openxmlformats.org/officeDocument/2006/relationships/footer" Target="footer305.xml" /><Relationship Id="rId731" Type="http://schemas.openxmlformats.org/officeDocument/2006/relationships/header" Target="header306.xml" /><Relationship Id="rId732" Type="http://schemas.openxmlformats.org/officeDocument/2006/relationships/footer" Target="footer306.xml" /><Relationship Id="rId733" Type="http://schemas.openxmlformats.org/officeDocument/2006/relationships/hyperlink" Target="https://advance.lexis.com/api/document?collection=news&amp;id=urn:contentItem:5NG7-67R1-JCJY-G1RY-00000-00&amp;context=1519360" TargetMode="External" /><Relationship Id="rId734" Type="http://schemas.openxmlformats.org/officeDocument/2006/relationships/header" Target="header307.xml" /><Relationship Id="rId735" Type="http://schemas.openxmlformats.org/officeDocument/2006/relationships/header" Target="header308.xml" /><Relationship Id="rId736" Type="http://schemas.openxmlformats.org/officeDocument/2006/relationships/footer" Target="footer307.xml" /><Relationship Id="rId737" Type="http://schemas.openxmlformats.org/officeDocument/2006/relationships/footer" Target="footer308.xml" /><Relationship Id="rId738" Type="http://schemas.openxmlformats.org/officeDocument/2006/relationships/header" Target="header309.xml" /><Relationship Id="rId739" Type="http://schemas.openxmlformats.org/officeDocument/2006/relationships/footer" Target="footer309.xml" /><Relationship Id="rId74" Type="http://schemas.openxmlformats.org/officeDocument/2006/relationships/footer" Target="footer30.xml" /><Relationship Id="rId740" Type="http://schemas.openxmlformats.org/officeDocument/2006/relationships/hyperlink" Target="https://advance.lexis.com/api/document?collection=news&amp;id=urn:contentItem:5N0S-1HH1-F021-64JJ-00000-00&amp;context=1519360" TargetMode="External" /><Relationship Id="rId741" Type="http://schemas.openxmlformats.org/officeDocument/2006/relationships/hyperlink" Target="https://t.co/hZ3020DWfk" TargetMode="External" /><Relationship Id="rId742" Type="http://schemas.openxmlformats.org/officeDocument/2006/relationships/header" Target="header310.xml" /><Relationship Id="rId743" Type="http://schemas.openxmlformats.org/officeDocument/2006/relationships/header" Target="header311.xml" /><Relationship Id="rId744" Type="http://schemas.openxmlformats.org/officeDocument/2006/relationships/footer" Target="footer310.xml" /><Relationship Id="rId745" Type="http://schemas.openxmlformats.org/officeDocument/2006/relationships/footer" Target="footer311.xml" /><Relationship Id="rId746" Type="http://schemas.openxmlformats.org/officeDocument/2006/relationships/header" Target="header312.xml" /><Relationship Id="rId747" Type="http://schemas.openxmlformats.org/officeDocument/2006/relationships/footer" Target="footer312.xml" /><Relationship Id="rId748" Type="http://schemas.openxmlformats.org/officeDocument/2006/relationships/hyperlink" Target="https://advance.lexis.com/api/document?collection=news&amp;id=urn:contentItem:5MV8-YY11-JCJY-G3X4-00000-00&amp;context=1519360" TargetMode="External" /><Relationship Id="rId749" Type="http://schemas.openxmlformats.org/officeDocument/2006/relationships/header" Target="header313.xml" /><Relationship Id="rId75" Type="http://schemas.openxmlformats.org/officeDocument/2006/relationships/hyperlink" Target="https://advance.lexis.com/api/document?collection=news&amp;id=urn:contentItem:5HCN-2C41-F021-64Y9-00000-00&amp;context=1519360" TargetMode="External" /><Relationship Id="rId750" Type="http://schemas.openxmlformats.org/officeDocument/2006/relationships/header" Target="header314.xml" /><Relationship Id="rId751" Type="http://schemas.openxmlformats.org/officeDocument/2006/relationships/footer" Target="footer313.xml" /><Relationship Id="rId752" Type="http://schemas.openxmlformats.org/officeDocument/2006/relationships/footer" Target="footer314.xml" /><Relationship Id="rId753" Type="http://schemas.openxmlformats.org/officeDocument/2006/relationships/header" Target="header315.xml" /><Relationship Id="rId754" Type="http://schemas.openxmlformats.org/officeDocument/2006/relationships/footer" Target="footer315.xml" /><Relationship Id="rId755" Type="http://schemas.openxmlformats.org/officeDocument/2006/relationships/hyperlink" Target="https://advance.lexis.com/api/document?collection=news&amp;id=urn:contentItem:5M3D-NH31-F021-62P0-00000-00&amp;context=1519360" TargetMode="External" /><Relationship Id="rId756" Type="http://schemas.openxmlformats.org/officeDocument/2006/relationships/header" Target="header316.xml" /><Relationship Id="rId757" Type="http://schemas.openxmlformats.org/officeDocument/2006/relationships/header" Target="header317.xml" /><Relationship Id="rId758" Type="http://schemas.openxmlformats.org/officeDocument/2006/relationships/footer" Target="footer316.xml" /><Relationship Id="rId759" Type="http://schemas.openxmlformats.org/officeDocument/2006/relationships/footer" Target="footer317.xml" /><Relationship Id="rId76" Type="http://schemas.openxmlformats.org/officeDocument/2006/relationships/header" Target="header31.xml" /><Relationship Id="rId760" Type="http://schemas.openxmlformats.org/officeDocument/2006/relationships/header" Target="header318.xml" /><Relationship Id="rId761" Type="http://schemas.openxmlformats.org/officeDocument/2006/relationships/footer" Target="footer318.xml" /><Relationship Id="rId762" Type="http://schemas.openxmlformats.org/officeDocument/2006/relationships/hyperlink" Target="https://advance.lexis.com/api/document?collection=news&amp;id=urn:contentItem:5M7X-CNR1-JCJY-G0HD-00000-00&amp;context=1519360" TargetMode="External" /><Relationship Id="rId763" Type="http://schemas.openxmlformats.org/officeDocument/2006/relationships/header" Target="header319.xml" /><Relationship Id="rId764" Type="http://schemas.openxmlformats.org/officeDocument/2006/relationships/header" Target="header320.xml" /><Relationship Id="rId765" Type="http://schemas.openxmlformats.org/officeDocument/2006/relationships/footer" Target="footer319.xml" /><Relationship Id="rId766" Type="http://schemas.openxmlformats.org/officeDocument/2006/relationships/footer" Target="footer320.xml" /><Relationship Id="rId767" Type="http://schemas.openxmlformats.org/officeDocument/2006/relationships/header" Target="header321.xml" /><Relationship Id="rId768" Type="http://schemas.openxmlformats.org/officeDocument/2006/relationships/footer" Target="footer321.xml" /><Relationship Id="rId769" Type="http://schemas.openxmlformats.org/officeDocument/2006/relationships/hyperlink" Target="https://advance.lexis.com/api/document?collection=news&amp;id=urn:contentItem:5M6M-J1G1-F021-610J-00000-00&amp;context=1519360" TargetMode="External" /><Relationship Id="rId77" Type="http://schemas.openxmlformats.org/officeDocument/2006/relationships/header" Target="header32.xml" /><Relationship Id="rId770" Type="http://schemas.openxmlformats.org/officeDocument/2006/relationships/header" Target="header322.xml" /><Relationship Id="rId771" Type="http://schemas.openxmlformats.org/officeDocument/2006/relationships/header" Target="header323.xml" /><Relationship Id="rId772" Type="http://schemas.openxmlformats.org/officeDocument/2006/relationships/footer" Target="footer322.xml" /><Relationship Id="rId773" Type="http://schemas.openxmlformats.org/officeDocument/2006/relationships/footer" Target="footer323.xml" /><Relationship Id="rId774" Type="http://schemas.openxmlformats.org/officeDocument/2006/relationships/header" Target="header324.xml" /><Relationship Id="rId775" Type="http://schemas.openxmlformats.org/officeDocument/2006/relationships/footer" Target="footer324.xml" /><Relationship Id="rId776" Type="http://schemas.openxmlformats.org/officeDocument/2006/relationships/hyperlink" Target="https://advance.lexis.com/api/document?collection=news&amp;id=urn:contentItem:5KGV-T5S1-F021-628P-00000-00&amp;context=1519360" TargetMode="External" /><Relationship Id="rId777" Type="http://schemas.openxmlformats.org/officeDocument/2006/relationships/header" Target="header325.xml" /><Relationship Id="rId778" Type="http://schemas.openxmlformats.org/officeDocument/2006/relationships/header" Target="header326.xml" /><Relationship Id="rId779" Type="http://schemas.openxmlformats.org/officeDocument/2006/relationships/footer" Target="footer325.xml" /><Relationship Id="rId78" Type="http://schemas.openxmlformats.org/officeDocument/2006/relationships/footer" Target="footer31.xml" /><Relationship Id="rId780" Type="http://schemas.openxmlformats.org/officeDocument/2006/relationships/footer" Target="footer326.xml" /><Relationship Id="rId781" Type="http://schemas.openxmlformats.org/officeDocument/2006/relationships/header" Target="header327.xml" /><Relationship Id="rId782" Type="http://schemas.openxmlformats.org/officeDocument/2006/relationships/footer" Target="footer327.xml" /><Relationship Id="rId783" Type="http://schemas.openxmlformats.org/officeDocument/2006/relationships/hyperlink" Target="https://advance.lexis.com/api/document?collection=news&amp;id=urn:contentItem:5KS0-M0P1-JCJY-G43Y-00000-00&amp;context=1519360" TargetMode="External" /><Relationship Id="rId784" Type="http://schemas.openxmlformats.org/officeDocument/2006/relationships/header" Target="header328.xml" /><Relationship Id="rId785" Type="http://schemas.openxmlformats.org/officeDocument/2006/relationships/header" Target="header329.xml" /><Relationship Id="rId786" Type="http://schemas.openxmlformats.org/officeDocument/2006/relationships/footer" Target="footer328.xml" /><Relationship Id="rId787" Type="http://schemas.openxmlformats.org/officeDocument/2006/relationships/footer" Target="footer329.xml" /><Relationship Id="rId788" Type="http://schemas.openxmlformats.org/officeDocument/2006/relationships/header" Target="header330.xml" /><Relationship Id="rId789" Type="http://schemas.openxmlformats.org/officeDocument/2006/relationships/footer" Target="footer330.xml" /><Relationship Id="rId79" Type="http://schemas.openxmlformats.org/officeDocument/2006/relationships/footer" Target="footer32.xml" /><Relationship Id="rId790" Type="http://schemas.openxmlformats.org/officeDocument/2006/relationships/hyperlink" Target="https://advance.lexis.com/api/document?collection=news&amp;id=urn:contentItem:5JWY-39B1-F021-61NH-00000-00&amp;context=1519360" TargetMode="External" /><Relationship Id="rId791" Type="http://schemas.openxmlformats.org/officeDocument/2006/relationships/header" Target="header331.xml" /><Relationship Id="rId792" Type="http://schemas.openxmlformats.org/officeDocument/2006/relationships/header" Target="header332.xml" /><Relationship Id="rId793" Type="http://schemas.openxmlformats.org/officeDocument/2006/relationships/footer" Target="footer331.xml" /><Relationship Id="rId794" Type="http://schemas.openxmlformats.org/officeDocument/2006/relationships/footer" Target="footer332.xml" /><Relationship Id="rId795" Type="http://schemas.openxmlformats.org/officeDocument/2006/relationships/header" Target="header333.xml" /><Relationship Id="rId796" Type="http://schemas.openxmlformats.org/officeDocument/2006/relationships/footer" Target="footer333.xml" /><Relationship Id="rId797" Type="http://schemas.openxmlformats.org/officeDocument/2006/relationships/hyperlink" Target="https://advance.lexis.com/api/document?collection=news&amp;id=urn:contentItem:5K5D-X8Y1-JCJY-G115-00000-00&amp;context=1519360" TargetMode="External" /><Relationship Id="rId798" Type="http://schemas.openxmlformats.org/officeDocument/2006/relationships/header" Target="header334.xml" /><Relationship Id="rId799" Type="http://schemas.openxmlformats.org/officeDocument/2006/relationships/header" Target="header335.xml" /><Relationship Id="rId8" Type="http://schemas.openxmlformats.org/officeDocument/2006/relationships/footer" Target="footer2.xml" /><Relationship Id="rId80" Type="http://schemas.openxmlformats.org/officeDocument/2006/relationships/header" Target="header33.xml" /><Relationship Id="rId800" Type="http://schemas.openxmlformats.org/officeDocument/2006/relationships/footer" Target="footer334.xml" /><Relationship Id="rId801" Type="http://schemas.openxmlformats.org/officeDocument/2006/relationships/footer" Target="footer335.xml" /><Relationship Id="rId802" Type="http://schemas.openxmlformats.org/officeDocument/2006/relationships/header" Target="header336.xml" /><Relationship Id="rId803" Type="http://schemas.openxmlformats.org/officeDocument/2006/relationships/footer" Target="footer336.xml" /><Relationship Id="rId804" Type="http://schemas.openxmlformats.org/officeDocument/2006/relationships/hyperlink" Target="https://advance.lexis.com/api/document?collection=news&amp;id=urn:contentItem:5JWY-39B1-F021-618R-00000-00&amp;context=1519360" TargetMode="External" /><Relationship Id="rId805" Type="http://schemas.openxmlformats.org/officeDocument/2006/relationships/header" Target="header337.xml" /><Relationship Id="rId806" Type="http://schemas.openxmlformats.org/officeDocument/2006/relationships/header" Target="header338.xml" /><Relationship Id="rId807" Type="http://schemas.openxmlformats.org/officeDocument/2006/relationships/footer" Target="footer337.xml" /><Relationship Id="rId808" Type="http://schemas.openxmlformats.org/officeDocument/2006/relationships/footer" Target="footer338.xml" /><Relationship Id="rId809" Type="http://schemas.openxmlformats.org/officeDocument/2006/relationships/header" Target="header339.xml" /><Relationship Id="rId81" Type="http://schemas.openxmlformats.org/officeDocument/2006/relationships/footer" Target="footer33.xml" /><Relationship Id="rId810" Type="http://schemas.openxmlformats.org/officeDocument/2006/relationships/footer" Target="footer339.xml" /><Relationship Id="rId811" Type="http://schemas.openxmlformats.org/officeDocument/2006/relationships/hyperlink" Target="https://advance.lexis.com/api/document?collection=news&amp;id=urn:contentItem:5JTB-8081-F021-622R-00000-00&amp;context=1519360" TargetMode="External" /><Relationship Id="rId812" Type="http://schemas.openxmlformats.org/officeDocument/2006/relationships/header" Target="header340.xml" /><Relationship Id="rId813" Type="http://schemas.openxmlformats.org/officeDocument/2006/relationships/header" Target="header341.xml" /><Relationship Id="rId814" Type="http://schemas.openxmlformats.org/officeDocument/2006/relationships/footer" Target="footer340.xml" /><Relationship Id="rId815" Type="http://schemas.openxmlformats.org/officeDocument/2006/relationships/footer" Target="footer341.xml" /><Relationship Id="rId816" Type="http://schemas.openxmlformats.org/officeDocument/2006/relationships/header" Target="header342.xml" /><Relationship Id="rId817" Type="http://schemas.openxmlformats.org/officeDocument/2006/relationships/footer" Target="footer342.xml" /><Relationship Id="rId818" Type="http://schemas.openxmlformats.org/officeDocument/2006/relationships/hyperlink" Target="https://advance.lexis.com/api/document?collection=news&amp;id=urn:contentItem:5JW2-HKY1-F021-63X1-00000-00&amp;context=1519360" TargetMode="External" /><Relationship Id="rId819" Type="http://schemas.openxmlformats.org/officeDocument/2006/relationships/header" Target="header343.xml" /><Relationship Id="rId82" Type="http://schemas.openxmlformats.org/officeDocument/2006/relationships/hyperlink" Target="https://advance.lexis.com/api/document?collection=news&amp;id=urn:contentItem:5GXJ-1FR1-F021-62PG-00000-00&amp;context=1519360" TargetMode="External" /><Relationship Id="rId820" Type="http://schemas.openxmlformats.org/officeDocument/2006/relationships/header" Target="header344.xml" /><Relationship Id="rId821" Type="http://schemas.openxmlformats.org/officeDocument/2006/relationships/footer" Target="footer343.xml" /><Relationship Id="rId822" Type="http://schemas.openxmlformats.org/officeDocument/2006/relationships/footer" Target="footer344.xml" /><Relationship Id="rId823" Type="http://schemas.openxmlformats.org/officeDocument/2006/relationships/header" Target="header345.xml" /><Relationship Id="rId824" Type="http://schemas.openxmlformats.org/officeDocument/2006/relationships/footer" Target="footer345.xml" /><Relationship Id="rId825" Type="http://schemas.openxmlformats.org/officeDocument/2006/relationships/hyperlink" Target="https://advance.lexis.com/api/document?collection=news&amp;id=urn:contentItem:5JW2-HKY1-F021-63V4-00000-00&amp;context=1519360" TargetMode="External" /><Relationship Id="rId826" Type="http://schemas.openxmlformats.org/officeDocument/2006/relationships/header" Target="header346.xml" /><Relationship Id="rId827" Type="http://schemas.openxmlformats.org/officeDocument/2006/relationships/header" Target="header347.xml" /><Relationship Id="rId828" Type="http://schemas.openxmlformats.org/officeDocument/2006/relationships/footer" Target="footer346.xml" /><Relationship Id="rId829" Type="http://schemas.openxmlformats.org/officeDocument/2006/relationships/footer" Target="footer347.xml" /><Relationship Id="rId83" Type="http://schemas.openxmlformats.org/officeDocument/2006/relationships/header" Target="header34.xml" /><Relationship Id="rId830" Type="http://schemas.openxmlformats.org/officeDocument/2006/relationships/header" Target="header348.xml" /><Relationship Id="rId831" Type="http://schemas.openxmlformats.org/officeDocument/2006/relationships/footer" Target="footer348.xml" /><Relationship Id="rId832" Type="http://schemas.openxmlformats.org/officeDocument/2006/relationships/hyperlink" Target="https://advance.lexis.com/api/document?collection=news&amp;id=urn:contentItem:5JN4-VJ91-F021-63P0-00000-00&amp;context=1519360" TargetMode="External" /><Relationship Id="rId833" Type="http://schemas.openxmlformats.org/officeDocument/2006/relationships/header" Target="header349.xml" /><Relationship Id="rId834" Type="http://schemas.openxmlformats.org/officeDocument/2006/relationships/header" Target="header350.xml" /><Relationship Id="rId835" Type="http://schemas.openxmlformats.org/officeDocument/2006/relationships/footer" Target="footer349.xml" /><Relationship Id="rId836" Type="http://schemas.openxmlformats.org/officeDocument/2006/relationships/footer" Target="footer350.xml" /><Relationship Id="rId837" Type="http://schemas.openxmlformats.org/officeDocument/2006/relationships/header" Target="header351.xml" /><Relationship Id="rId838" Type="http://schemas.openxmlformats.org/officeDocument/2006/relationships/footer" Target="footer351.xml" /><Relationship Id="rId839" Type="http://schemas.openxmlformats.org/officeDocument/2006/relationships/hyperlink" Target="https://advance.lexis.com/api/document?collection=news&amp;id=urn:contentItem:5JWY-39B1-F021-60V2-00000-00&amp;context=1519360" TargetMode="External" /><Relationship Id="rId84" Type="http://schemas.openxmlformats.org/officeDocument/2006/relationships/header" Target="header35.xml" /><Relationship Id="rId840" Type="http://schemas.openxmlformats.org/officeDocument/2006/relationships/header" Target="header352.xml" /><Relationship Id="rId841" Type="http://schemas.openxmlformats.org/officeDocument/2006/relationships/header" Target="header353.xml" /><Relationship Id="rId842" Type="http://schemas.openxmlformats.org/officeDocument/2006/relationships/footer" Target="footer352.xml" /><Relationship Id="rId843" Type="http://schemas.openxmlformats.org/officeDocument/2006/relationships/footer" Target="footer353.xml" /><Relationship Id="rId844" Type="http://schemas.openxmlformats.org/officeDocument/2006/relationships/header" Target="header354.xml" /><Relationship Id="rId845" Type="http://schemas.openxmlformats.org/officeDocument/2006/relationships/footer" Target="footer354.xml" /><Relationship Id="rId846" Type="http://schemas.openxmlformats.org/officeDocument/2006/relationships/hyperlink" Target="https://advance.lexis.com/api/document?collection=news&amp;id=urn:contentItem:5JTB-8081-F021-622P-00000-00&amp;context=1519360" TargetMode="External" /><Relationship Id="rId847" Type="http://schemas.openxmlformats.org/officeDocument/2006/relationships/header" Target="header355.xml" /><Relationship Id="rId848" Type="http://schemas.openxmlformats.org/officeDocument/2006/relationships/header" Target="header356.xml" /><Relationship Id="rId849" Type="http://schemas.openxmlformats.org/officeDocument/2006/relationships/footer" Target="footer355.xml" /><Relationship Id="rId85" Type="http://schemas.openxmlformats.org/officeDocument/2006/relationships/footer" Target="footer34.xml" /><Relationship Id="rId850" Type="http://schemas.openxmlformats.org/officeDocument/2006/relationships/footer" Target="footer356.xml" /><Relationship Id="rId851" Type="http://schemas.openxmlformats.org/officeDocument/2006/relationships/header" Target="header357.xml" /><Relationship Id="rId852" Type="http://schemas.openxmlformats.org/officeDocument/2006/relationships/footer" Target="footer357.xml" /><Relationship Id="rId853" Type="http://schemas.openxmlformats.org/officeDocument/2006/relationships/hyperlink" Target="https://advance.lexis.com/api/document?collection=news&amp;id=urn:contentItem:5JW2-HKY1-F021-64CY-00000-00&amp;context=1519360" TargetMode="External" /><Relationship Id="rId854" Type="http://schemas.openxmlformats.org/officeDocument/2006/relationships/header" Target="header358.xml" /><Relationship Id="rId855" Type="http://schemas.openxmlformats.org/officeDocument/2006/relationships/header" Target="header359.xml" /><Relationship Id="rId856" Type="http://schemas.openxmlformats.org/officeDocument/2006/relationships/footer" Target="footer358.xml" /><Relationship Id="rId857" Type="http://schemas.openxmlformats.org/officeDocument/2006/relationships/footer" Target="footer359.xml" /><Relationship Id="rId858" Type="http://schemas.openxmlformats.org/officeDocument/2006/relationships/header" Target="header360.xml" /><Relationship Id="rId859" Type="http://schemas.openxmlformats.org/officeDocument/2006/relationships/footer" Target="footer360.xml" /><Relationship Id="rId86" Type="http://schemas.openxmlformats.org/officeDocument/2006/relationships/footer" Target="footer35.xml" /><Relationship Id="rId860" Type="http://schemas.openxmlformats.org/officeDocument/2006/relationships/hyperlink" Target="https://advance.lexis.com/api/document?collection=news&amp;id=urn:contentItem:5JG5-H5X1-F021-62SC-00000-00&amp;context=1519360" TargetMode="External" /><Relationship Id="rId861" Type="http://schemas.openxmlformats.org/officeDocument/2006/relationships/header" Target="header361.xml" /><Relationship Id="rId862" Type="http://schemas.openxmlformats.org/officeDocument/2006/relationships/header" Target="header362.xml" /><Relationship Id="rId863" Type="http://schemas.openxmlformats.org/officeDocument/2006/relationships/footer" Target="footer361.xml" /><Relationship Id="rId864" Type="http://schemas.openxmlformats.org/officeDocument/2006/relationships/footer" Target="footer362.xml" /><Relationship Id="rId865" Type="http://schemas.openxmlformats.org/officeDocument/2006/relationships/header" Target="header363.xml" /><Relationship Id="rId866" Type="http://schemas.openxmlformats.org/officeDocument/2006/relationships/footer" Target="footer363.xml" /><Relationship Id="rId867" Type="http://schemas.openxmlformats.org/officeDocument/2006/relationships/hyperlink" Target="https://advance.lexis.com/api/document?collection=news&amp;id=urn:contentItem:5JXN-10F1-F021-638N-00000-00&amp;context=1519360" TargetMode="External" /><Relationship Id="rId868" Type="http://schemas.openxmlformats.org/officeDocument/2006/relationships/header" Target="header364.xml" /><Relationship Id="rId869" Type="http://schemas.openxmlformats.org/officeDocument/2006/relationships/header" Target="header365.xml" /><Relationship Id="rId87" Type="http://schemas.openxmlformats.org/officeDocument/2006/relationships/header" Target="header36.xml" /><Relationship Id="rId870" Type="http://schemas.openxmlformats.org/officeDocument/2006/relationships/footer" Target="footer364.xml" /><Relationship Id="rId871" Type="http://schemas.openxmlformats.org/officeDocument/2006/relationships/footer" Target="footer365.xml" /><Relationship Id="rId872" Type="http://schemas.openxmlformats.org/officeDocument/2006/relationships/header" Target="header366.xml" /><Relationship Id="rId873" Type="http://schemas.openxmlformats.org/officeDocument/2006/relationships/footer" Target="footer366.xml" /><Relationship Id="rId874" Type="http://schemas.openxmlformats.org/officeDocument/2006/relationships/hyperlink" Target="https://advance.lexis.com/api/document?collection=news&amp;id=urn:contentItem:5JW2-HKY1-F021-6443-00000-00&amp;context=1519360" TargetMode="External" /><Relationship Id="rId875" Type="http://schemas.openxmlformats.org/officeDocument/2006/relationships/header" Target="header367.xml" /><Relationship Id="rId876" Type="http://schemas.openxmlformats.org/officeDocument/2006/relationships/header" Target="header368.xml" /><Relationship Id="rId877" Type="http://schemas.openxmlformats.org/officeDocument/2006/relationships/footer" Target="footer367.xml" /><Relationship Id="rId878" Type="http://schemas.openxmlformats.org/officeDocument/2006/relationships/footer" Target="footer368.xml" /><Relationship Id="rId879" Type="http://schemas.openxmlformats.org/officeDocument/2006/relationships/header" Target="header369.xml" /><Relationship Id="rId88" Type="http://schemas.openxmlformats.org/officeDocument/2006/relationships/footer" Target="footer36.xml" /><Relationship Id="rId880" Type="http://schemas.openxmlformats.org/officeDocument/2006/relationships/footer" Target="footer369.xml" /><Relationship Id="rId881" Type="http://schemas.openxmlformats.org/officeDocument/2006/relationships/hyperlink" Target="https://advance.lexis.com/api/document?collection=news&amp;id=urn:contentItem:5J52-RVH1-JCJY-G37T-00000-00&amp;context=1519360" TargetMode="External" /><Relationship Id="rId882" Type="http://schemas.openxmlformats.org/officeDocument/2006/relationships/header" Target="header370.xml" /><Relationship Id="rId883" Type="http://schemas.openxmlformats.org/officeDocument/2006/relationships/header" Target="header371.xml" /><Relationship Id="rId884" Type="http://schemas.openxmlformats.org/officeDocument/2006/relationships/footer" Target="footer370.xml" /><Relationship Id="rId885" Type="http://schemas.openxmlformats.org/officeDocument/2006/relationships/footer" Target="footer371.xml" /><Relationship Id="rId886" Type="http://schemas.openxmlformats.org/officeDocument/2006/relationships/header" Target="header372.xml" /><Relationship Id="rId887" Type="http://schemas.openxmlformats.org/officeDocument/2006/relationships/footer" Target="footer372.xml" /><Relationship Id="rId888" Type="http://schemas.openxmlformats.org/officeDocument/2006/relationships/hyperlink" Target="https://advance.lexis.com/api/document?collection=news&amp;id=urn:contentItem:5JM9-YY01-JCJY-G26H-00000-00&amp;context=1519360" TargetMode="External" /><Relationship Id="rId889" Type="http://schemas.openxmlformats.org/officeDocument/2006/relationships/header" Target="header373.xml" /><Relationship Id="rId89" Type="http://schemas.openxmlformats.org/officeDocument/2006/relationships/hyperlink" Target="https://advance.lexis.com/api/document?collection=news&amp;id=urn:contentItem:5HCW-TPF1-F021-6039-00000-00&amp;context=1519360" TargetMode="External" /><Relationship Id="rId890" Type="http://schemas.openxmlformats.org/officeDocument/2006/relationships/header" Target="header374.xml" /><Relationship Id="rId891" Type="http://schemas.openxmlformats.org/officeDocument/2006/relationships/footer" Target="footer373.xml" /><Relationship Id="rId892" Type="http://schemas.openxmlformats.org/officeDocument/2006/relationships/footer" Target="footer374.xml" /><Relationship Id="rId893" Type="http://schemas.openxmlformats.org/officeDocument/2006/relationships/header" Target="header375.xml" /><Relationship Id="rId894" Type="http://schemas.openxmlformats.org/officeDocument/2006/relationships/footer" Target="footer375.xml" /><Relationship Id="rId895" Type="http://schemas.openxmlformats.org/officeDocument/2006/relationships/hyperlink" Target="https://advance.lexis.com/api/document?collection=news&amp;id=urn:contentItem:5JG5-H5X1-F021-62SD-00000-00&amp;context=1519360" TargetMode="External" /><Relationship Id="rId896" Type="http://schemas.openxmlformats.org/officeDocument/2006/relationships/header" Target="header376.xml" /><Relationship Id="rId897" Type="http://schemas.openxmlformats.org/officeDocument/2006/relationships/header" Target="header377.xml" /><Relationship Id="rId898" Type="http://schemas.openxmlformats.org/officeDocument/2006/relationships/footer" Target="footer376.xml" /><Relationship Id="rId899" Type="http://schemas.openxmlformats.org/officeDocument/2006/relationships/footer" Target="footer377.xml" /><Relationship Id="rId9" Type="http://schemas.openxmlformats.org/officeDocument/2006/relationships/header" Target="header3.xml" /><Relationship Id="rId90" Type="http://schemas.openxmlformats.org/officeDocument/2006/relationships/header" Target="header37.xml" /><Relationship Id="rId900" Type="http://schemas.openxmlformats.org/officeDocument/2006/relationships/header" Target="header378.xml" /><Relationship Id="rId901" Type="http://schemas.openxmlformats.org/officeDocument/2006/relationships/footer" Target="footer378.xml" /><Relationship Id="rId902" Type="http://schemas.openxmlformats.org/officeDocument/2006/relationships/hyperlink" Target="https://advance.lexis.com/api/document?collection=news&amp;id=urn:contentItem:5J52-3991-F021-64Y3-00000-00&amp;context=1519360" TargetMode="External" /><Relationship Id="rId903" Type="http://schemas.openxmlformats.org/officeDocument/2006/relationships/header" Target="header379.xml" /><Relationship Id="rId904" Type="http://schemas.openxmlformats.org/officeDocument/2006/relationships/header" Target="header380.xml" /><Relationship Id="rId905" Type="http://schemas.openxmlformats.org/officeDocument/2006/relationships/footer" Target="footer379.xml" /><Relationship Id="rId906" Type="http://schemas.openxmlformats.org/officeDocument/2006/relationships/footer" Target="footer380.xml" /><Relationship Id="rId907" Type="http://schemas.openxmlformats.org/officeDocument/2006/relationships/header" Target="header381.xml" /><Relationship Id="rId908" Type="http://schemas.openxmlformats.org/officeDocument/2006/relationships/footer" Target="footer381.xml" /><Relationship Id="rId909" Type="http://schemas.openxmlformats.org/officeDocument/2006/relationships/hyperlink" Target="https://advance.lexis.com/api/document?collection=news&amp;id=urn:contentItem:5JP5-W691-JCJY-G2F7-00000-00&amp;context=1519360" TargetMode="External" /><Relationship Id="rId91" Type="http://schemas.openxmlformats.org/officeDocument/2006/relationships/header" Target="header38.xml" /><Relationship Id="rId910" Type="http://schemas.openxmlformats.org/officeDocument/2006/relationships/header" Target="header382.xml" /><Relationship Id="rId911" Type="http://schemas.openxmlformats.org/officeDocument/2006/relationships/header" Target="header383.xml" /><Relationship Id="rId912" Type="http://schemas.openxmlformats.org/officeDocument/2006/relationships/footer" Target="footer382.xml" /><Relationship Id="rId913" Type="http://schemas.openxmlformats.org/officeDocument/2006/relationships/footer" Target="footer383.xml" /><Relationship Id="rId914" Type="http://schemas.openxmlformats.org/officeDocument/2006/relationships/header" Target="header384.xml" /><Relationship Id="rId915" Type="http://schemas.openxmlformats.org/officeDocument/2006/relationships/footer" Target="footer384.xml" /><Relationship Id="rId916" Type="http://schemas.openxmlformats.org/officeDocument/2006/relationships/hyperlink" Target="https://advance.lexis.com/api/document?collection=news&amp;id=urn:contentItem:5J71-B6M1-JCJY-G4JW-00000-00&amp;context=1519360" TargetMode="External" /><Relationship Id="rId917" Type="http://schemas.openxmlformats.org/officeDocument/2006/relationships/header" Target="header385.xml" /><Relationship Id="rId918" Type="http://schemas.openxmlformats.org/officeDocument/2006/relationships/header" Target="header386.xml" /><Relationship Id="rId919" Type="http://schemas.openxmlformats.org/officeDocument/2006/relationships/footer" Target="footer385.xml" /><Relationship Id="rId92" Type="http://schemas.openxmlformats.org/officeDocument/2006/relationships/footer" Target="footer37.xml" /><Relationship Id="rId920" Type="http://schemas.openxmlformats.org/officeDocument/2006/relationships/footer" Target="footer386.xml" /><Relationship Id="rId921" Type="http://schemas.openxmlformats.org/officeDocument/2006/relationships/header" Target="header387.xml" /><Relationship Id="rId922" Type="http://schemas.openxmlformats.org/officeDocument/2006/relationships/footer" Target="footer387.xml" /><Relationship Id="rId923" Type="http://schemas.openxmlformats.org/officeDocument/2006/relationships/hyperlink" Target="https://advance.lexis.com/api/document?collection=news&amp;id=urn:contentItem:5JSS-B8G1-F021-6070-00000-00&amp;context=1519360" TargetMode="External" /><Relationship Id="rId924" Type="http://schemas.openxmlformats.org/officeDocument/2006/relationships/header" Target="header388.xml" /><Relationship Id="rId925" Type="http://schemas.openxmlformats.org/officeDocument/2006/relationships/header" Target="header389.xml" /><Relationship Id="rId926" Type="http://schemas.openxmlformats.org/officeDocument/2006/relationships/footer" Target="footer388.xml" /><Relationship Id="rId927" Type="http://schemas.openxmlformats.org/officeDocument/2006/relationships/footer" Target="footer389.xml" /><Relationship Id="rId928" Type="http://schemas.openxmlformats.org/officeDocument/2006/relationships/header" Target="header390.xml" /><Relationship Id="rId929" Type="http://schemas.openxmlformats.org/officeDocument/2006/relationships/footer" Target="footer390.xml" /><Relationship Id="rId93" Type="http://schemas.openxmlformats.org/officeDocument/2006/relationships/footer" Target="footer38.xml" /><Relationship Id="rId930" Type="http://schemas.openxmlformats.org/officeDocument/2006/relationships/hyperlink" Target="https://advance.lexis.com/api/document?collection=news&amp;id=urn:contentItem:5J59-X4Y1-F021-64GN-00000-00&amp;context=1519360" TargetMode="External" /><Relationship Id="rId931" Type="http://schemas.openxmlformats.org/officeDocument/2006/relationships/header" Target="header391.xml" /><Relationship Id="rId932" Type="http://schemas.openxmlformats.org/officeDocument/2006/relationships/header" Target="header392.xml" /><Relationship Id="rId933" Type="http://schemas.openxmlformats.org/officeDocument/2006/relationships/footer" Target="footer391.xml" /><Relationship Id="rId934" Type="http://schemas.openxmlformats.org/officeDocument/2006/relationships/footer" Target="footer392.xml" /><Relationship Id="rId935" Type="http://schemas.openxmlformats.org/officeDocument/2006/relationships/header" Target="header393.xml" /><Relationship Id="rId936" Type="http://schemas.openxmlformats.org/officeDocument/2006/relationships/footer" Target="footer393.xml" /><Relationship Id="rId937" Type="http://schemas.openxmlformats.org/officeDocument/2006/relationships/hyperlink" Target="https://advance.lexis.com/api/document?collection=news&amp;id=urn:contentItem:5J3J-SW61-JCJY-G4XK-00000-00&amp;context=1519360" TargetMode="External" /><Relationship Id="rId938" Type="http://schemas.openxmlformats.org/officeDocument/2006/relationships/header" Target="header394.xml" /><Relationship Id="rId939" Type="http://schemas.openxmlformats.org/officeDocument/2006/relationships/header" Target="header395.xml" /><Relationship Id="rId94" Type="http://schemas.openxmlformats.org/officeDocument/2006/relationships/header" Target="header39.xml" /><Relationship Id="rId940" Type="http://schemas.openxmlformats.org/officeDocument/2006/relationships/footer" Target="footer394.xml" /><Relationship Id="rId941" Type="http://schemas.openxmlformats.org/officeDocument/2006/relationships/footer" Target="footer395.xml" /><Relationship Id="rId942" Type="http://schemas.openxmlformats.org/officeDocument/2006/relationships/header" Target="header396.xml" /><Relationship Id="rId943" Type="http://schemas.openxmlformats.org/officeDocument/2006/relationships/footer" Target="footer396.xml" /><Relationship Id="rId944" Type="http://schemas.openxmlformats.org/officeDocument/2006/relationships/hyperlink" Target="https://advance.lexis.com/api/document?collection=news&amp;id=urn:contentItem:5J0K-PFC1-F021-64MB-00000-00&amp;context=1519360" TargetMode="External" /><Relationship Id="rId945" Type="http://schemas.openxmlformats.org/officeDocument/2006/relationships/header" Target="header397.xml" /><Relationship Id="rId946" Type="http://schemas.openxmlformats.org/officeDocument/2006/relationships/header" Target="header398.xml" /><Relationship Id="rId947" Type="http://schemas.openxmlformats.org/officeDocument/2006/relationships/footer" Target="footer397.xml" /><Relationship Id="rId948" Type="http://schemas.openxmlformats.org/officeDocument/2006/relationships/footer" Target="footer398.xml" /><Relationship Id="rId949" Type="http://schemas.openxmlformats.org/officeDocument/2006/relationships/header" Target="header399.xml" /><Relationship Id="rId95" Type="http://schemas.openxmlformats.org/officeDocument/2006/relationships/footer" Target="footer39.xml" /><Relationship Id="rId950" Type="http://schemas.openxmlformats.org/officeDocument/2006/relationships/footer" Target="footer399.xml" /><Relationship Id="rId951" Type="http://schemas.openxmlformats.org/officeDocument/2006/relationships/hyperlink" Target="https://advance.lexis.com/api/document?collection=news&amp;id=urn:contentItem:5JM9-YY01-JCJY-G26J-00000-00&amp;context=1519360" TargetMode="External" /><Relationship Id="rId952" Type="http://schemas.openxmlformats.org/officeDocument/2006/relationships/header" Target="header400.xml" /><Relationship Id="rId953" Type="http://schemas.openxmlformats.org/officeDocument/2006/relationships/header" Target="header401.xml" /><Relationship Id="rId954" Type="http://schemas.openxmlformats.org/officeDocument/2006/relationships/footer" Target="footer400.xml" /><Relationship Id="rId955" Type="http://schemas.openxmlformats.org/officeDocument/2006/relationships/footer" Target="footer401.xml" /><Relationship Id="rId956" Type="http://schemas.openxmlformats.org/officeDocument/2006/relationships/header" Target="header402.xml" /><Relationship Id="rId957" Type="http://schemas.openxmlformats.org/officeDocument/2006/relationships/footer" Target="footer402.xml" /><Relationship Id="rId958" Type="http://schemas.openxmlformats.org/officeDocument/2006/relationships/hyperlink" Target="https://advance.lexis.com/api/document?collection=news&amp;id=urn:contentItem:5J71-B6M1-JCJY-G4KR-00000-00&amp;context=1519360" TargetMode="External" /><Relationship Id="rId959" Type="http://schemas.openxmlformats.org/officeDocument/2006/relationships/header" Target="header403.xml" /><Relationship Id="rId96" Type="http://schemas.openxmlformats.org/officeDocument/2006/relationships/hyperlink" Target="https://advance.lexis.com/api/document?collection=news&amp;id=urn:contentItem:5GKJ-6F01-JCJY-G4HM-00000-00&amp;context=1519360" TargetMode="External" /><Relationship Id="rId960" Type="http://schemas.openxmlformats.org/officeDocument/2006/relationships/header" Target="header404.xml" /><Relationship Id="rId961" Type="http://schemas.openxmlformats.org/officeDocument/2006/relationships/footer" Target="footer403.xml" /><Relationship Id="rId962" Type="http://schemas.openxmlformats.org/officeDocument/2006/relationships/footer" Target="footer404.xml" /><Relationship Id="rId963" Type="http://schemas.openxmlformats.org/officeDocument/2006/relationships/header" Target="header405.xml" /><Relationship Id="rId964" Type="http://schemas.openxmlformats.org/officeDocument/2006/relationships/footer" Target="footer405.xml" /><Relationship Id="rId965" Type="http://schemas.openxmlformats.org/officeDocument/2006/relationships/hyperlink" Target="https://advance.lexis.com/api/document?collection=news&amp;id=urn:contentItem:5JM9-YY01-JCJY-G26K-00000-00&amp;context=1519360" TargetMode="External" /><Relationship Id="rId966" Type="http://schemas.openxmlformats.org/officeDocument/2006/relationships/header" Target="header406.xml" /><Relationship Id="rId967" Type="http://schemas.openxmlformats.org/officeDocument/2006/relationships/header" Target="header407.xml" /><Relationship Id="rId968" Type="http://schemas.openxmlformats.org/officeDocument/2006/relationships/footer" Target="footer406.xml" /><Relationship Id="rId969" Type="http://schemas.openxmlformats.org/officeDocument/2006/relationships/footer" Target="footer407.xml" /><Relationship Id="rId97" Type="http://schemas.openxmlformats.org/officeDocument/2006/relationships/header" Target="header40.xml" /><Relationship Id="rId970" Type="http://schemas.openxmlformats.org/officeDocument/2006/relationships/header" Target="header408.xml" /><Relationship Id="rId971" Type="http://schemas.openxmlformats.org/officeDocument/2006/relationships/footer" Target="footer408.xml" /><Relationship Id="rId972" Type="http://schemas.openxmlformats.org/officeDocument/2006/relationships/hyperlink" Target="https://advance.lexis.com/api/document?collection=news&amp;id=urn:contentItem:5J52-DST1-JCJY-G42W-00000-00&amp;context=1519360" TargetMode="External" /><Relationship Id="rId973" Type="http://schemas.openxmlformats.org/officeDocument/2006/relationships/header" Target="header409.xml" /><Relationship Id="rId974" Type="http://schemas.openxmlformats.org/officeDocument/2006/relationships/header" Target="header410.xml" /><Relationship Id="rId975" Type="http://schemas.openxmlformats.org/officeDocument/2006/relationships/footer" Target="footer409.xml" /><Relationship Id="rId976" Type="http://schemas.openxmlformats.org/officeDocument/2006/relationships/footer" Target="footer410.xml" /><Relationship Id="rId977" Type="http://schemas.openxmlformats.org/officeDocument/2006/relationships/header" Target="header411.xml" /><Relationship Id="rId978" Type="http://schemas.openxmlformats.org/officeDocument/2006/relationships/footer" Target="footer411.xml" /><Relationship Id="rId979" Type="http://schemas.openxmlformats.org/officeDocument/2006/relationships/hyperlink" Target="https://advance.lexis.com/api/document?collection=news&amp;id=urn:contentItem:5JCD-J7P1-F021-62KS-00000-00&amp;context=1519360" TargetMode="External" /><Relationship Id="rId98" Type="http://schemas.openxmlformats.org/officeDocument/2006/relationships/header" Target="header41.xml" /><Relationship Id="rId980" Type="http://schemas.openxmlformats.org/officeDocument/2006/relationships/header" Target="header412.xml" /><Relationship Id="rId981" Type="http://schemas.openxmlformats.org/officeDocument/2006/relationships/header" Target="header413.xml" /><Relationship Id="rId982" Type="http://schemas.openxmlformats.org/officeDocument/2006/relationships/footer" Target="footer412.xml" /><Relationship Id="rId983" Type="http://schemas.openxmlformats.org/officeDocument/2006/relationships/footer" Target="footer413.xml" /><Relationship Id="rId984" Type="http://schemas.openxmlformats.org/officeDocument/2006/relationships/header" Target="header414.xml" /><Relationship Id="rId985" Type="http://schemas.openxmlformats.org/officeDocument/2006/relationships/footer" Target="footer414.xml" /><Relationship Id="rId986" Type="http://schemas.openxmlformats.org/officeDocument/2006/relationships/hyperlink" Target="https://advance.lexis.com/api/document?collection=news&amp;id=urn:contentItem:5JN5-1561-F021-64X8-00000-00&amp;context=1519360" TargetMode="External" /><Relationship Id="rId987" Type="http://schemas.openxmlformats.org/officeDocument/2006/relationships/header" Target="header415.xml" /><Relationship Id="rId988" Type="http://schemas.openxmlformats.org/officeDocument/2006/relationships/header" Target="header416.xml" /><Relationship Id="rId989" Type="http://schemas.openxmlformats.org/officeDocument/2006/relationships/footer" Target="footer415.xml" /><Relationship Id="rId99" Type="http://schemas.openxmlformats.org/officeDocument/2006/relationships/footer" Target="footer40.xml" /><Relationship Id="rId990" Type="http://schemas.openxmlformats.org/officeDocument/2006/relationships/footer" Target="footer416.xml" /><Relationship Id="rId991" Type="http://schemas.openxmlformats.org/officeDocument/2006/relationships/header" Target="header417.xml" /><Relationship Id="rId992" Type="http://schemas.openxmlformats.org/officeDocument/2006/relationships/footer" Target="footer417.xml" /><Relationship Id="rId993" Type="http://schemas.openxmlformats.org/officeDocument/2006/relationships/hyperlink" Target="https://advance.lexis.com/api/document?collection=news&amp;id=urn:contentItem:5JRP-GXM1-JCJY-G46J-00000-00&amp;context=1519360" TargetMode="External" /><Relationship Id="rId994" Type="http://schemas.openxmlformats.org/officeDocument/2006/relationships/header" Target="header418.xml" /><Relationship Id="rId995" Type="http://schemas.openxmlformats.org/officeDocument/2006/relationships/header" Target="header419.xml" /><Relationship Id="rId996" Type="http://schemas.openxmlformats.org/officeDocument/2006/relationships/footer" Target="footer418.xml" /><Relationship Id="rId997" Type="http://schemas.openxmlformats.org/officeDocument/2006/relationships/footer" Target="footer419.xml" /><Relationship Id="rId998" Type="http://schemas.openxmlformats.org/officeDocument/2006/relationships/header" Target="header420.xml" /><Relationship Id="rId999" Type="http://schemas.openxmlformats.org/officeDocument/2006/relationships/footer" Target="footer42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226314119</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